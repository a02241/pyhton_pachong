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CC360" w14:textId="77777777" w:rsidR="004F372F" w:rsidRDefault="004F372F" w:rsidP="00482A68">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p>
    <w:p w14:paraId="16594573" w14:textId="2BF21502" w:rsidR="004F372F" w:rsidRDefault="004F372F" w:rsidP="004F372F">
      <w:pPr>
        <w:pStyle w:val="ae"/>
      </w:pPr>
    </w:p>
    <w:p w14:paraId="20C620FB" w14:textId="77777777" w:rsidR="00B23F1B" w:rsidRDefault="00B23F1B" w:rsidP="004F372F">
      <w:pPr>
        <w:pStyle w:val="ae"/>
      </w:pPr>
    </w:p>
    <w:p w14:paraId="6FDD257C" w14:textId="77777777" w:rsidR="00B8719D" w:rsidRDefault="00B8719D" w:rsidP="004F372F">
      <w:pPr>
        <w:pStyle w:val="ae"/>
      </w:pPr>
    </w:p>
    <w:p w14:paraId="57BDACB9" w14:textId="77777777" w:rsidR="00B8719D" w:rsidRDefault="00B8719D" w:rsidP="004F372F">
      <w:pPr>
        <w:pStyle w:val="ae"/>
      </w:pPr>
    </w:p>
    <w:p w14:paraId="29DEF6F6" w14:textId="77777777" w:rsidR="00044A2D" w:rsidRDefault="00B8719D" w:rsidP="00B8719D">
      <w:pPr>
        <w:pStyle w:val="2ff2"/>
        <w:jc w:val="center"/>
        <w:rPr>
          <w:sz w:val="52"/>
          <w:szCs w:val="56"/>
        </w:rPr>
      </w:pPr>
      <w:r w:rsidRPr="00044A2D">
        <w:rPr>
          <w:rFonts w:hint="eastAsia"/>
          <w:sz w:val="52"/>
          <w:szCs w:val="56"/>
        </w:rPr>
        <w:t>医疗保险欺诈识别监测模型</w:t>
      </w:r>
    </w:p>
    <w:p w14:paraId="73C3CD73" w14:textId="5803EE6F" w:rsidR="00B8719D" w:rsidRPr="00044A2D" w:rsidRDefault="00B8719D" w:rsidP="00B8719D">
      <w:pPr>
        <w:pStyle w:val="2ff2"/>
        <w:jc w:val="center"/>
        <w:rPr>
          <w:rFonts w:ascii="Times New Roman" w:hAnsi="Times New Roman"/>
          <w:sz w:val="200"/>
          <w:szCs w:val="200"/>
        </w:rPr>
      </w:pPr>
      <w:r w:rsidRPr="00044A2D">
        <w:rPr>
          <w:rFonts w:hint="eastAsia"/>
          <w:sz w:val="52"/>
          <w:szCs w:val="56"/>
        </w:rPr>
        <w:t>项目分析方案</w:t>
      </w:r>
    </w:p>
    <w:p w14:paraId="39ADB5BB" w14:textId="77777777" w:rsidR="00B8719D" w:rsidRDefault="00B8719D" w:rsidP="00B8719D">
      <w:pPr>
        <w:pStyle w:val="2b"/>
        <w:ind w:leftChars="0" w:left="0" w:firstLineChars="0" w:firstLine="0"/>
        <w:jc w:val="center"/>
      </w:pPr>
    </w:p>
    <w:p w14:paraId="582191A3" w14:textId="77777777" w:rsidR="00B8719D" w:rsidRDefault="00B8719D" w:rsidP="00B8719D">
      <w:pPr>
        <w:jc w:val="center"/>
      </w:pPr>
    </w:p>
    <w:p w14:paraId="1ADCF7BA" w14:textId="77777777" w:rsidR="00B8719D" w:rsidRDefault="00B8719D" w:rsidP="00B8719D"/>
    <w:p w14:paraId="2A18686C" w14:textId="77777777" w:rsidR="00B8719D" w:rsidRDefault="00B8719D" w:rsidP="00B8719D">
      <w:pPr>
        <w:jc w:val="center"/>
      </w:pPr>
    </w:p>
    <w:p w14:paraId="056AC683" w14:textId="77777777" w:rsidR="00B8719D" w:rsidRDefault="00B8719D" w:rsidP="00B8719D">
      <w:pPr>
        <w:jc w:val="center"/>
      </w:pPr>
    </w:p>
    <w:p w14:paraId="6C4E49CF" w14:textId="77777777" w:rsidR="00B8719D" w:rsidRDefault="00B8719D" w:rsidP="00B8719D">
      <w:pPr>
        <w:jc w:val="center"/>
      </w:pPr>
    </w:p>
    <w:p w14:paraId="12726936" w14:textId="77777777" w:rsidR="00B8719D" w:rsidRDefault="00B8719D" w:rsidP="00B8719D">
      <w:pPr>
        <w:jc w:val="center"/>
      </w:pPr>
    </w:p>
    <w:p w14:paraId="4A3AFC62" w14:textId="77777777" w:rsidR="00B8719D" w:rsidRDefault="00B8719D" w:rsidP="00B8719D">
      <w:pPr>
        <w:jc w:val="center"/>
      </w:pPr>
    </w:p>
    <w:p w14:paraId="53F1052E" w14:textId="77777777" w:rsidR="00B8719D" w:rsidRDefault="00B8719D" w:rsidP="00B8719D">
      <w:pPr>
        <w:jc w:val="center"/>
      </w:pPr>
    </w:p>
    <w:p w14:paraId="60609DC9" w14:textId="77777777" w:rsidR="00B8719D" w:rsidRDefault="00B8719D" w:rsidP="00B8719D"/>
    <w:p w14:paraId="75920D52" w14:textId="77777777" w:rsidR="00B8719D" w:rsidRDefault="00B8719D" w:rsidP="00B8719D">
      <w:pPr>
        <w:jc w:val="center"/>
      </w:pPr>
    </w:p>
    <w:p w14:paraId="0810B7F5" w14:textId="084FA06E" w:rsidR="00B8719D" w:rsidRDefault="00B8719D" w:rsidP="00B8719D">
      <w:pPr>
        <w:ind w:firstLineChars="771" w:firstLine="2159"/>
        <w:rPr>
          <w:sz w:val="28"/>
          <w:szCs w:val="28"/>
        </w:rPr>
      </w:pPr>
      <w:r>
        <w:rPr>
          <w:sz w:val="28"/>
          <w:szCs w:val="28"/>
        </w:rPr>
        <w:t>编制</w:t>
      </w:r>
      <w:r w:rsidR="005A3F83">
        <w:rPr>
          <w:rFonts w:hint="eastAsia"/>
          <w:sz w:val="28"/>
          <w:szCs w:val="28"/>
        </w:rPr>
        <w:t>人</w:t>
      </w:r>
      <w:r>
        <w:rPr>
          <w:sz w:val="28"/>
          <w:szCs w:val="28"/>
        </w:rPr>
        <w:t>：</w:t>
      </w:r>
    </w:p>
    <w:p w14:paraId="046DF3DF" w14:textId="77E93DC8" w:rsidR="00B8719D" w:rsidRDefault="005A3F83" w:rsidP="00B8719D">
      <w:pPr>
        <w:ind w:firstLineChars="771" w:firstLine="2159"/>
        <w:rPr>
          <w:sz w:val="28"/>
          <w:szCs w:val="28"/>
        </w:rPr>
      </w:pPr>
      <w:r>
        <w:rPr>
          <w:rFonts w:hint="eastAsia"/>
          <w:sz w:val="28"/>
          <w:szCs w:val="28"/>
        </w:rPr>
        <w:t>编写</w:t>
      </w:r>
      <w:r w:rsidR="00B8719D">
        <w:rPr>
          <w:sz w:val="28"/>
          <w:szCs w:val="28"/>
        </w:rPr>
        <w:t>时间：2024年0</w:t>
      </w:r>
      <w:r>
        <w:rPr>
          <w:rFonts w:hint="eastAsia"/>
          <w:sz w:val="28"/>
          <w:szCs w:val="28"/>
        </w:rPr>
        <w:t>4</w:t>
      </w:r>
      <w:r w:rsidR="00B8719D">
        <w:rPr>
          <w:sz w:val="28"/>
          <w:szCs w:val="28"/>
        </w:rPr>
        <w:t>月</w:t>
      </w:r>
    </w:p>
    <w:p w14:paraId="09315887" w14:textId="77777777" w:rsidR="00B8719D" w:rsidRDefault="00B8719D" w:rsidP="00B8719D"/>
    <w:p w14:paraId="451DF475" w14:textId="77777777" w:rsidR="00B8719D" w:rsidRDefault="00B8719D" w:rsidP="00B8719D">
      <w:pPr>
        <w:rPr>
          <w:color w:val="000000"/>
        </w:rPr>
      </w:pPr>
      <w:r>
        <w:rPr>
          <w:color w:val="000000"/>
        </w:rPr>
        <w:br w:type="page"/>
      </w:r>
    </w:p>
    <w:p w14:paraId="7C403128" w14:textId="77777777" w:rsidR="00B8719D" w:rsidRDefault="00B8719D" w:rsidP="00B8719D">
      <w:pPr>
        <w:pStyle w:val="Style53"/>
        <w:ind w:rightChars="165" w:right="396"/>
        <w:jc w:val="center"/>
        <w:rPr>
          <w:rFonts w:asciiTheme="minorEastAsia" w:eastAsiaTheme="minorEastAsia" w:hAnsiTheme="minorEastAsia"/>
          <w:b/>
          <w:color w:val="000000"/>
          <w:lang w:val="zh-CN"/>
        </w:rPr>
      </w:pPr>
      <w:r>
        <w:rPr>
          <w:rFonts w:asciiTheme="minorEastAsia" w:eastAsiaTheme="minorEastAsia" w:hAnsiTheme="minorEastAsia" w:hint="eastAsia"/>
          <w:b/>
          <w:color w:val="000000"/>
          <w:lang w:val="zh-CN"/>
        </w:rPr>
        <w:lastRenderedPageBreak/>
        <w:t>目 录</w:t>
      </w:r>
    </w:p>
    <w:p w14:paraId="6AFE3BEE" w14:textId="08AB4118" w:rsidR="001A057B" w:rsidRDefault="00B8719D">
      <w:pPr>
        <w:pStyle w:val="TOC1"/>
        <w:ind w:left="268" w:hanging="268"/>
        <w:rPr>
          <w:rFonts w:asciiTheme="minorHAnsi" w:eastAsiaTheme="minorEastAsia" w:hAnsiTheme="minorHAnsi" w:cstheme="minorBidi"/>
          <w:bCs w:val="0"/>
          <w:noProof/>
          <w14:ligatures w14:val="standardContextual"/>
        </w:rPr>
      </w:pPr>
      <w:r>
        <w:rPr>
          <w:rFonts w:ascii="宋体" w:hAnsi="宋体" w:cs="宋体" w:hint="eastAsia"/>
          <w:color w:val="000000"/>
          <w:sz w:val="18"/>
          <w:szCs w:val="18"/>
        </w:rPr>
        <w:fldChar w:fldCharType="begin"/>
      </w:r>
      <w:r>
        <w:rPr>
          <w:rFonts w:ascii="宋体" w:hAnsi="宋体" w:cs="宋体" w:hint="eastAsia"/>
          <w:color w:val="000000"/>
          <w:sz w:val="18"/>
          <w:szCs w:val="18"/>
        </w:rPr>
        <w:instrText xml:space="preserve">TOC \o "1-3" \h \u </w:instrText>
      </w:r>
      <w:r>
        <w:rPr>
          <w:rFonts w:ascii="宋体" w:hAnsi="宋体" w:cs="宋体" w:hint="eastAsia"/>
          <w:color w:val="000000"/>
          <w:sz w:val="18"/>
          <w:szCs w:val="18"/>
        </w:rPr>
        <w:fldChar w:fldCharType="separate"/>
      </w:r>
      <w:hyperlink w:anchor="_Toc162616949" w:history="1">
        <w:r w:rsidR="001A057B" w:rsidRPr="00444BCA">
          <w:rPr>
            <w:rStyle w:val="af2"/>
            <w:rFonts w:hint="eastAsia"/>
            <w:noProof/>
          </w:rPr>
          <w:t>第</w:t>
        </w:r>
        <w:r w:rsidR="001A057B" w:rsidRPr="00444BCA">
          <w:rPr>
            <w:rStyle w:val="af2"/>
            <w:rFonts w:hint="eastAsia"/>
            <w:noProof/>
          </w:rPr>
          <w:t>1</w:t>
        </w:r>
        <w:r w:rsidR="001A057B" w:rsidRPr="00444BCA">
          <w:rPr>
            <w:rStyle w:val="af2"/>
            <w:rFonts w:hint="eastAsia"/>
            <w:noProof/>
          </w:rPr>
          <w:t>章</w:t>
        </w:r>
        <w:r w:rsidR="001A057B" w:rsidRPr="00444BCA">
          <w:rPr>
            <w:rStyle w:val="af2"/>
            <w:rFonts w:hAnsi="等线 Light" w:hint="eastAsia"/>
            <w:noProof/>
          </w:rPr>
          <w:t xml:space="preserve"> </w:t>
        </w:r>
        <w:r w:rsidR="001A057B" w:rsidRPr="00444BCA">
          <w:rPr>
            <w:rStyle w:val="af2"/>
            <w:rFonts w:hAnsi="等线 Light" w:hint="eastAsia"/>
            <w:noProof/>
          </w:rPr>
          <w:t>项目背景和概述</w:t>
        </w:r>
        <w:r w:rsidR="001A057B">
          <w:rPr>
            <w:noProof/>
          </w:rPr>
          <w:tab/>
        </w:r>
        <w:r w:rsidR="001A057B">
          <w:rPr>
            <w:noProof/>
          </w:rPr>
          <w:fldChar w:fldCharType="begin"/>
        </w:r>
        <w:r w:rsidR="001A057B">
          <w:rPr>
            <w:noProof/>
          </w:rPr>
          <w:instrText xml:space="preserve"> PAGEREF _Toc162616949 \h </w:instrText>
        </w:r>
        <w:r w:rsidR="001A057B">
          <w:rPr>
            <w:noProof/>
          </w:rPr>
        </w:r>
        <w:r w:rsidR="001A057B">
          <w:rPr>
            <w:noProof/>
          </w:rPr>
          <w:fldChar w:fldCharType="separate"/>
        </w:r>
        <w:r w:rsidR="001A057B">
          <w:rPr>
            <w:noProof/>
          </w:rPr>
          <w:t>4</w:t>
        </w:r>
        <w:r w:rsidR="001A057B">
          <w:rPr>
            <w:noProof/>
          </w:rPr>
          <w:fldChar w:fldCharType="end"/>
        </w:r>
      </w:hyperlink>
    </w:p>
    <w:p w14:paraId="364E0B47" w14:textId="4522CCCE" w:rsidR="001A057B" w:rsidRDefault="00000000">
      <w:pPr>
        <w:pStyle w:val="TOC2"/>
        <w:rPr>
          <w:rFonts w:asciiTheme="minorHAnsi" w:eastAsiaTheme="minorEastAsia" w:hAnsiTheme="minorHAnsi" w:cstheme="minorBidi"/>
          <w:iCs w:val="0"/>
          <w:noProof/>
          <w14:ligatures w14:val="standardContextual"/>
        </w:rPr>
      </w:pPr>
      <w:hyperlink w:anchor="_Toc162616950" w:history="1">
        <w:r w:rsidR="001A057B" w:rsidRPr="00444BCA">
          <w:rPr>
            <w:rStyle w:val="af2"/>
            <w:noProof/>
          </w:rPr>
          <w:t>1.1</w:t>
        </w:r>
        <w:r w:rsidR="001A057B" w:rsidRPr="00444BCA">
          <w:rPr>
            <w:rStyle w:val="af2"/>
            <w:rFonts w:hint="eastAsia"/>
            <w:noProof/>
          </w:rPr>
          <w:t xml:space="preserve"> </w:t>
        </w:r>
        <w:r w:rsidR="001A057B" w:rsidRPr="00444BCA">
          <w:rPr>
            <w:rStyle w:val="af2"/>
            <w:rFonts w:hint="eastAsia"/>
            <w:noProof/>
          </w:rPr>
          <w:t>医疗保险制度的重要性</w:t>
        </w:r>
        <w:r w:rsidR="001A057B">
          <w:rPr>
            <w:noProof/>
          </w:rPr>
          <w:tab/>
        </w:r>
        <w:r w:rsidR="001A057B">
          <w:rPr>
            <w:noProof/>
          </w:rPr>
          <w:fldChar w:fldCharType="begin"/>
        </w:r>
        <w:r w:rsidR="001A057B">
          <w:rPr>
            <w:noProof/>
          </w:rPr>
          <w:instrText xml:space="preserve"> PAGEREF _Toc162616950 \h </w:instrText>
        </w:r>
        <w:r w:rsidR="001A057B">
          <w:rPr>
            <w:noProof/>
          </w:rPr>
        </w:r>
        <w:r w:rsidR="001A057B">
          <w:rPr>
            <w:noProof/>
          </w:rPr>
          <w:fldChar w:fldCharType="separate"/>
        </w:r>
        <w:r w:rsidR="001A057B">
          <w:rPr>
            <w:noProof/>
          </w:rPr>
          <w:t>4</w:t>
        </w:r>
        <w:r w:rsidR="001A057B">
          <w:rPr>
            <w:noProof/>
          </w:rPr>
          <w:fldChar w:fldCharType="end"/>
        </w:r>
      </w:hyperlink>
    </w:p>
    <w:p w14:paraId="6B137955" w14:textId="7B1F5902" w:rsidR="001A057B" w:rsidRDefault="00000000">
      <w:pPr>
        <w:pStyle w:val="TOC2"/>
        <w:rPr>
          <w:rFonts w:asciiTheme="minorHAnsi" w:eastAsiaTheme="minorEastAsia" w:hAnsiTheme="minorHAnsi" w:cstheme="minorBidi"/>
          <w:iCs w:val="0"/>
          <w:noProof/>
          <w14:ligatures w14:val="standardContextual"/>
        </w:rPr>
      </w:pPr>
      <w:hyperlink w:anchor="_Toc162616951" w:history="1">
        <w:r w:rsidR="001A057B" w:rsidRPr="00444BCA">
          <w:rPr>
            <w:rStyle w:val="af2"/>
            <w:noProof/>
          </w:rPr>
          <w:t>1.2</w:t>
        </w:r>
        <w:r w:rsidR="001A057B" w:rsidRPr="00444BCA">
          <w:rPr>
            <w:rStyle w:val="af2"/>
            <w:rFonts w:hint="eastAsia"/>
            <w:noProof/>
          </w:rPr>
          <w:t xml:space="preserve"> </w:t>
        </w:r>
        <w:r w:rsidR="001A057B" w:rsidRPr="00444BCA">
          <w:rPr>
            <w:rStyle w:val="af2"/>
            <w:rFonts w:hint="eastAsia"/>
            <w:noProof/>
          </w:rPr>
          <w:t>医疗保险欺诈的现状及其影响</w:t>
        </w:r>
        <w:r w:rsidR="001A057B">
          <w:rPr>
            <w:noProof/>
          </w:rPr>
          <w:tab/>
        </w:r>
        <w:r w:rsidR="001A057B">
          <w:rPr>
            <w:noProof/>
          </w:rPr>
          <w:fldChar w:fldCharType="begin"/>
        </w:r>
        <w:r w:rsidR="001A057B">
          <w:rPr>
            <w:noProof/>
          </w:rPr>
          <w:instrText xml:space="preserve"> PAGEREF _Toc162616951 \h </w:instrText>
        </w:r>
        <w:r w:rsidR="001A057B">
          <w:rPr>
            <w:noProof/>
          </w:rPr>
        </w:r>
        <w:r w:rsidR="001A057B">
          <w:rPr>
            <w:noProof/>
          </w:rPr>
          <w:fldChar w:fldCharType="separate"/>
        </w:r>
        <w:r w:rsidR="001A057B">
          <w:rPr>
            <w:noProof/>
          </w:rPr>
          <w:t>5</w:t>
        </w:r>
        <w:r w:rsidR="001A057B">
          <w:rPr>
            <w:noProof/>
          </w:rPr>
          <w:fldChar w:fldCharType="end"/>
        </w:r>
      </w:hyperlink>
    </w:p>
    <w:p w14:paraId="6522AA36" w14:textId="7D444E56" w:rsidR="001A057B" w:rsidRDefault="00000000">
      <w:pPr>
        <w:pStyle w:val="TOC2"/>
        <w:rPr>
          <w:rFonts w:asciiTheme="minorHAnsi" w:eastAsiaTheme="minorEastAsia" w:hAnsiTheme="minorHAnsi" w:cstheme="minorBidi"/>
          <w:iCs w:val="0"/>
          <w:noProof/>
          <w14:ligatures w14:val="standardContextual"/>
        </w:rPr>
      </w:pPr>
      <w:hyperlink w:anchor="_Toc162616952" w:history="1">
        <w:r w:rsidR="001A057B" w:rsidRPr="00444BCA">
          <w:rPr>
            <w:rStyle w:val="af2"/>
            <w:noProof/>
          </w:rPr>
          <w:t>1.3</w:t>
        </w:r>
        <w:r w:rsidR="001A057B" w:rsidRPr="00444BCA">
          <w:rPr>
            <w:rStyle w:val="af2"/>
            <w:rFonts w:hint="eastAsia"/>
            <w:noProof/>
          </w:rPr>
          <w:t xml:space="preserve"> </w:t>
        </w:r>
        <w:r w:rsidR="001A057B" w:rsidRPr="00444BCA">
          <w:rPr>
            <w:rStyle w:val="af2"/>
            <w:rFonts w:hint="eastAsia"/>
            <w:noProof/>
          </w:rPr>
          <w:t>项目的目标和意义</w:t>
        </w:r>
        <w:r w:rsidR="001A057B">
          <w:rPr>
            <w:noProof/>
          </w:rPr>
          <w:tab/>
        </w:r>
        <w:r w:rsidR="001A057B">
          <w:rPr>
            <w:noProof/>
          </w:rPr>
          <w:fldChar w:fldCharType="begin"/>
        </w:r>
        <w:r w:rsidR="001A057B">
          <w:rPr>
            <w:noProof/>
          </w:rPr>
          <w:instrText xml:space="preserve"> PAGEREF _Toc162616952 \h </w:instrText>
        </w:r>
        <w:r w:rsidR="001A057B">
          <w:rPr>
            <w:noProof/>
          </w:rPr>
        </w:r>
        <w:r w:rsidR="001A057B">
          <w:rPr>
            <w:noProof/>
          </w:rPr>
          <w:fldChar w:fldCharType="separate"/>
        </w:r>
        <w:r w:rsidR="001A057B">
          <w:rPr>
            <w:noProof/>
          </w:rPr>
          <w:t>5</w:t>
        </w:r>
        <w:r w:rsidR="001A057B">
          <w:rPr>
            <w:noProof/>
          </w:rPr>
          <w:fldChar w:fldCharType="end"/>
        </w:r>
      </w:hyperlink>
    </w:p>
    <w:p w14:paraId="7DE8CF07" w14:textId="6F22E178" w:rsidR="001A057B" w:rsidRDefault="00000000">
      <w:pPr>
        <w:pStyle w:val="TOC2"/>
        <w:rPr>
          <w:rFonts w:asciiTheme="minorHAnsi" w:eastAsiaTheme="minorEastAsia" w:hAnsiTheme="minorHAnsi" w:cstheme="minorBidi"/>
          <w:iCs w:val="0"/>
          <w:noProof/>
          <w14:ligatures w14:val="standardContextual"/>
        </w:rPr>
      </w:pPr>
      <w:hyperlink w:anchor="_Toc162616953" w:history="1">
        <w:r w:rsidR="001A057B" w:rsidRPr="00444BCA">
          <w:rPr>
            <w:rStyle w:val="af2"/>
            <w:noProof/>
          </w:rPr>
          <w:t>1.4</w:t>
        </w:r>
        <w:r w:rsidR="001A057B" w:rsidRPr="00444BCA">
          <w:rPr>
            <w:rStyle w:val="af2"/>
            <w:rFonts w:hint="eastAsia"/>
            <w:noProof/>
          </w:rPr>
          <w:t xml:space="preserve"> </w:t>
        </w:r>
        <w:r w:rsidR="001A057B" w:rsidRPr="00444BCA">
          <w:rPr>
            <w:rStyle w:val="af2"/>
            <w:rFonts w:hint="eastAsia"/>
            <w:noProof/>
          </w:rPr>
          <w:t>机器学习概述</w:t>
        </w:r>
        <w:r w:rsidR="001A057B">
          <w:rPr>
            <w:noProof/>
          </w:rPr>
          <w:tab/>
        </w:r>
        <w:r w:rsidR="001A057B">
          <w:rPr>
            <w:noProof/>
          </w:rPr>
          <w:fldChar w:fldCharType="begin"/>
        </w:r>
        <w:r w:rsidR="001A057B">
          <w:rPr>
            <w:noProof/>
          </w:rPr>
          <w:instrText xml:space="preserve"> PAGEREF _Toc162616953 \h </w:instrText>
        </w:r>
        <w:r w:rsidR="001A057B">
          <w:rPr>
            <w:noProof/>
          </w:rPr>
        </w:r>
        <w:r w:rsidR="001A057B">
          <w:rPr>
            <w:noProof/>
          </w:rPr>
          <w:fldChar w:fldCharType="separate"/>
        </w:r>
        <w:r w:rsidR="001A057B">
          <w:rPr>
            <w:noProof/>
          </w:rPr>
          <w:t>6</w:t>
        </w:r>
        <w:r w:rsidR="001A057B">
          <w:rPr>
            <w:noProof/>
          </w:rPr>
          <w:fldChar w:fldCharType="end"/>
        </w:r>
      </w:hyperlink>
    </w:p>
    <w:p w14:paraId="675B3195" w14:textId="26E26DB4" w:rsidR="001A057B" w:rsidRDefault="00000000">
      <w:pPr>
        <w:pStyle w:val="TOC1"/>
        <w:rPr>
          <w:rFonts w:asciiTheme="minorHAnsi" w:eastAsiaTheme="minorEastAsia" w:hAnsiTheme="minorHAnsi" w:cstheme="minorBidi"/>
          <w:bCs w:val="0"/>
          <w:noProof/>
          <w14:ligatures w14:val="standardContextual"/>
        </w:rPr>
      </w:pPr>
      <w:hyperlink w:anchor="_Toc162616954" w:history="1">
        <w:r w:rsidR="001A057B" w:rsidRPr="00444BCA">
          <w:rPr>
            <w:rStyle w:val="af2"/>
            <w:rFonts w:hint="eastAsia"/>
            <w:noProof/>
          </w:rPr>
          <w:t>第</w:t>
        </w:r>
        <w:r w:rsidR="001A057B" w:rsidRPr="00444BCA">
          <w:rPr>
            <w:rStyle w:val="af2"/>
            <w:rFonts w:hint="eastAsia"/>
            <w:noProof/>
          </w:rPr>
          <w:t>2</w:t>
        </w:r>
        <w:r w:rsidR="001A057B" w:rsidRPr="00444BCA">
          <w:rPr>
            <w:rStyle w:val="af2"/>
            <w:rFonts w:hint="eastAsia"/>
            <w:noProof/>
          </w:rPr>
          <w:t>章</w:t>
        </w:r>
        <w:r w:rsidR="001A057B" w:rsidRPr="00444BCA">
          <w:rPr>
            <w:rStyle w:val="af2"/>
            <w:rFonts w:hAnsi="等线 Light" w:hint="eastAsia"/>
            <w:noProof/>
          </w:rPr>
          <w:t xml:space="preserve"> </w:t>
        </w:r>
        <w:r w:rsidR="001A057B" w:rsidRPr="00444BCA">
          <w:rPr>
            <w:rStyle w:val="af2"/>
            <w:rFonts w:hAnsi="等线 Light" w:hint="eastAsia"/>
            <w:noProof/>
          </w:rPr>
          <w:t>数据集分析与特征工程</w:t>
        </w:r>
        <w:r w:rsidR="001A057B">
          <w:rPr>
            <w:noProof/>
          </w:rPr>
          <w:tab/>
        </w:r>
        <w:r w:rsidR="001A057B">
          <w:rPr>
            <w:noProof/>
          </w:rPr>
          <w:fldChar w:fldCharType="begin"/>
        </w:r>
        <w:r w:rsidR="001A057B">
          <w:rPr>
            <w:noProof/>
          </w:rPr>
          <w:instrText xml:space="preserve"> PAGEREF _Toc162616954 \h </w:instrText>
        </w:r>
        <w:r w:rsidR="001A057B">
          <w:rPr>
            <w:noProof/>
          </w:rPr>
        </w:r>
        <w:r w:rsidR="001A057B">
          <w:rPr>
            <w:noProof/>
          </w:rPr>
          <w:fldChar w:fldCharType="separate"/>
        </w:r>
        <w:r w:rsidR="001A057B">
          <w:rPr>
            <w:noProof/>
          </w:rPr>
          <w:t>8</w:t>
        </w:r>
        <w:r w:rsidR="001A057B">
          <w:rPr>
            <w:noProof/>
          </w:rPr>
          <w:fldChar w:fldCharType="end"/>
        </w:r>
      </w:hyperlink>
    </w:p>
    <w:p w14:paraId="308A0CA7" w14:textId="71D2F10E" w:rsidR="001A057B" w:rsidRDefault="00000000">
      <w:pPr>
        <w:pStyle w:val="TOC2"/>
        <w:rPr>
          <w:rFonts w:asciiTheme="minorHAnsi" w:eastAsiaTheme="minorEastAsia" w:hAnsiTheme="minorHAnsi" w:cstheme="minorBidi"/>
          <w:iCs w:val="0"/>
          <w:noProof/>
          <w14:ligatures w14:val="standardContextual"/>
        </w:rPr>
      </w:pPr>
      <w:hyperlink w:anchor="_Toc162616955" w:history="1">
        <w:r w:rsidR="001A057B" w:rsidRPr="00444BCA">
          <w:rPr>
            <w:rStyle w:val="af2"/>
            <w:noProof/>
          </w:rPr>
          <w:t>2.1</w:t>
        </w:r>
        <w:r w:rsidR="001A057B" w:rsidRPr="00444BCA">
          <w:rPr>
            <w:rStyle w:val="af2"/>
            <w:rFonts w:hint="eastAsia"/>
            <w:noProof/>
          </w:rPr>
          <w:t xml:space="preserve"> </w:t>
        </w:r>
        <w:r w:rsidR="001A057B" w:rsidRPr="00444BCA">
          <w:rPr>
            <w:rStyle w:val="af2"/>
            <w:rFonts w:hint="eastAsia"/>
            <w:noProof/>
          </w:rPr>
          <w:t>数据集概览</w:t>
        </w:r>
        <w:r w:rsidR="001A057B">
          <w:rPr>
            <w:noProof/>
          </w:rPr>
          <w:tab/>
        </w:r>
        <w:r w:rsidR="001A057B">
          <w:rPr>
            <w:noProof/>
          </w:rPr>
          <w:fldChar w:fldCharType="begin"/>
        </w:r>
        <w:r w:rsidR="001A057B">
          <w:rPr>
            <w:noProof/>
          </w:rPr>
          <w:instrText xml:space="preserve"> PAGEREF _Toc162616955 \h </w:instrText>
        </w:r>
        <w:r w:rsidR="001A057B">
          <w:rPr>
            <w:noProof/>
          </w:rPr>
        </w:r>
        <w:r w:rsidR="001A057B">
          <w:rPr>
            <w:noProof/>
          </w:rPr>
          <w:fldChar w:fldCharType="separate"/>
        </w:r>
        <w:r w:rsidR="001A057B">
          <w:rPr>
            <w:noProof/>
          </w:rPr>
          <w:t>8</w:t>
        </w:r>
        <w:r w:rsidR="001A057B">
          <w:rPr>
            <w:noProof/>
          </w:rPr>
          <w:fldChar w:fldCharType="end"/>
        </w:r>
      </w:hyperlink>
    </w:p>
    <w:p w14:paraId="3B142F3F" w14:textId="568A084D" w:rsidR="001A057B" w:rsidRDefault="00000000">
      <w:pPr>
        <w:pStyle w:val="TOC3"/>
        <w:tabs>
          <w:tab w:val="right" w:leader="dot" w:pos="8608"/>
        </w:tabs>
        <w:ind w:firstLine="720"/>
        <w:rPr>
          <w:rFonts w:asciiTheme="minorHAnsi" w:eastAsiaTheme="minorEastAsia" w:hAnsiTheme="minorHAnsi" w:cstheme="minorBidi"/>
          <w:noProof/>
          <w14:ligatures w14:val="standardContextual"/>
        </w:rPr>
      </w:pPr>
      <w:hyperlink w:anchor="_Toc162616956" w:history="1">
        <w:r w:rsidR="001A057B" w:rsidRPr="00444BCA">
          <w:rPr>
            <w:rStyle w:val="af2"/>
            <w:rFonts w:eastAsia="仿宋"/>
            <w:noProof/>
          </w:rPr>
          <w:t>2.1.1</w:t>
        </w:r>
        <w:r w:rsidR="001A057B" w:rsidRPr="00444BCA">
          <w:rPr>
            <w:rStyle w:val="af2"/>
            <w:rFonts w:hAnsi="等线 Light" w:hint="eastAsia"/>
            <w:noProof/>
          </w:rPr>
          <w:t xml:space="preserve"> </w:t>
        </w:r>
        <w:r w:rsidR="001A057B" w:rsidRPr="00444BCA">
          <w:rPr>
            <w:rStyle w:val="af2"/>
            <w:rFonts w:hAnsi="等线 Light" w:hint="eastAsia"/>
            <w:noProof/>
          </w:rPr>
          <w:t>特征信息</w:t>
        </w:r>
        <w:r w:rsidR="001A057B">
          <w:rPr>
            <w:noProof/>
          </w:rPr>
          <w:tab/>
        </w:r>
        <w:r w:rsidR="001A057B">
          <w:rPr>
            <w:noProof/>
          </w:rPr>
          <w:fldChar w:fldCharType="begin"/>
        </w:r>
        <w:r w:rsidR="001A057B">
          <w:rPr>
            <w:noProof/>
          </w:rPr>
          <w:instrText xml:space="preserve"> PAGEREF _Toc162616956 \h </w:instrText>
        </w:r>
        <w:r w:rsidR="001A057B">
          <w:rPr>
            <w:noProof/>
          </w:rPr>
        </w:r>
        <w:r w:rsidR="001A057B">
          <w:rPr>
            <w:noProof/>
          </w:rPr>
          <w:fldChar w:fldCharType="separate"/>
        </w:r>
        <w:r w:rsidR="001A057B">
          <w:rPr>
            <w:noProof/>
          </w:rPr>
          <w:t>8</w:t>
        </w:r>
        <w:r w:rsidR="001A057B">
          <w:rPr>
            <w:noProof/>
          </w:rPr>
          <w:fldChar w:fldCharType="end"/>
        </w:r>
      </w:hyperlink>
    </w:p>
    <w:p w14:paraId="10654FCB" w14:textId="3EDABCC8" w:rsidR="001A057B" w:rsidRDefault="00000000">
      <w:pPr>
        <w:pStyle w:val="TOC3"/>
        <w:tabs>
          <w:tab w:val="right" w:leader="dot" w:pos="8608"/>
        </w:tabs>
        <w:ind w:firstLine="720"/>
        <w:rPr>
          <w:rFonts w:asciiTheme="minorHAnsi" w:eastAsiaTheme="minorEastAsia" w:hAnsiTheme="minorHAnsi" w:cstheme="minorBidi"/>
          <w:noProof/>
          <w14:ligatures w14:val="standardContextual"/>
        </w:rPr>
      </w:pPr>
      <w:hyperlink w:anchor="_Toc162616957" w:history="1">
        <w:r w:rsidR="001A057B" w:rsidRPr="00444BCA">
          <w:rPr>
            <w:rStyle w:val="af2"/>
            <w:rFonts w:eastAsia="仿宋"/>
            <w:noProof/>
          </w:rPr>
          <w:t>2.1.2</w:t>
        </w:r>
        <w:r w:rsidR="001A057B" w:rsidRPr="00444BCA">
          <w:rPr>
            <w:rStyle w:val="af2"/>
            <w:rFonts w:hAnsi="等线 Light" w:hint="eastAsia"/>
            <w:noProof/>
          </w:rPr>
          <w:t xml:space="preserve"> </w:t>
        </w:r>
        <w:r w:rsidR="001A057B" w:rsidRPr="00444BCA">
          <w:rPr>
            <w:rStyle w:val="af2"/>
            <w:rFonts w:hAnsi="等线 Light" w:hint="eastAsia"/>
            <w:noProof/>
          </w:rPr>
          <w:t>特征细节分析</w:t>
        </w:r>
        <w:r w:rsidR="001A057B">
          <w:rPr>
            <w:noProof/>
          </w:rPr>
          <w:tab/>
        </w:r>
        <w:r w:rsidR="001A057B">
          <w:rPr>
            <w:noProof/>
          </w:rPr>
          <w:fldChar w:fldCharType="begin"/>
        </w:r>
        <w:r w:rsidR="001A057B">
          <w:rPr>
            <w:noProof/>
          </w:rPr>
          <w:instrText xml:space="preserve"> PAGEREF _Toc162616957 \h </w:instrText>
        </w:r>
        <w:r w:rsidR="001A057B">
          <w:rPr>
            <w:noProof/>
          </w:rPr>
        </w:r>
        <w:r w:rsidR="001A057B">
          <w:rPr>
            <w:noProof/>
          </w:rPr>
          <w:fldChar w:fldCharType="separate"/>
        </w:r>
        <w:r w:rsidR="001A057B">
          <w:rPr>
            <w:noProof/>
          </w:rPr>
          <w:t>9</w:t>
        </w:r>
        <w:r w:rsidR="001A057B">
          <w:rPr>
            <w:noProof/>
          </w:rPr>
          <w:fldChar w:fldCharType="end"/>
        </w:r>
      </w:hyperlink>
    </w:p>
    <w:p w14:paraId="19B2D24D" w14:textId="7E61A481" w:rsidR="001A057B" w:rsidRDefault="00000000">
      <w:pPr>
        <w:pStyle w:val="TOC2"/>
        <w:rPr>
          <w:rFonts w:asciiTheme="minorHAnsi" w:eastAsiaTheme="minorEastAsia" w:hAnsiTheme="minorHAnsi" w:cstheme="minorBidi"/>
          <w:iCs w:val="0"/>
          <w:noProof/>
          <w14:ligatures w14:val="standardContextual"/>
        </w:rPr>
      </w:pPr>
      <w:hyperlink w:anchor="_Toc162616958" w:history="1">
        <w:r w:rsidR="001A057B" w:rsidRPr="00444BCA">
          <w:rPr>
            <w:rStyle w:val="af2"/>
            <w:noProof/>
          </w:rPr>
          <w:t>2.2</w:t>
        </w:r>
        <w:r w:rsidR="001A057B" w:rsidRPr="00444BCA">
          <w:rPr>
            <w:rStyle w:val="af2"/>
            <w:rFonts w:hint="eastAsia"/>
            <w:noProof/>
          </w:rPr>
          <w:t xml:space="preserve"> </w:t>
        </w:r>
        <w:r w:rsidR="001A057B" w:rsidRPr="00444BCA">
          <w:rPr>
            <w:rStyle w:val="af2"/>
            <w:rFonts w:hint="eastAsia"/>
            <w:noProof/>
          </w:rPr>
          <w:t>数据预处理和清洗</w:t>
        </w:r>
        <w:r w:rsidR="001A057B">
          <w:rPr>
            <w:noProof/>
          </w:rPr>
          <w:tab/>
        </w:r>
        <w:r w:rsidR="001A057B">
          <w:rPr>
            <w:noProof/>
          </w:rPr>
          <w:fldChar w:fldCharType="begin"/>
        </w:r>
        <w:r w:rsidR="001A057B">
          <w:rPr>
            <w:noProof/>
          </w:rPr>
          <w:instrText xml:space="preserve"> PAGEREF _Toc162616958 \h </w:instrText>
        </w:r>
        <w:r w:rsidR="001A057B">
          <w:rPr>
            <w:noProof/>
          </w:rPr>
        </w:r>
        <w:r w:rsidR="001A057B">
          <w:rPr>
            <w:noProof/>
          </w:rPr>
          <w:fldChar w:fldCharType="separate"/>
        </w:r>
        <w:r w:rsidR="001A057B">
          <w:rPr>
            <w:noProof/>
          </w:rPr>
          <w:t>10</w:t>
        </w:r>
        <w:r w:rsidR="001A057B">
          <w:rPr>
            <w:noProof/>
          </w:rPr>
          <w:fldChar w:fldCharType="end"/>
        </w:r>
      </w:hyperlink>
    </w:p>
    <w:p w14:paraId="7C3A863F" w14:textId="160D91AA" w:rsidR="001A057B" w:rsidRDefault="00000000">
      <w:pPr>
        <w:pStyle w:val="TOC2"/>
        <w:rPr>
          <w:rFonts w:asciiTheme="minorHAnsi" w:eastAsiaTheme="minorEastAsia" w:hAnsiTheme="minorHAnsi" w:cstheme="minorBidi"/>
          <w:iCs w:val="0"/>
          <w:noProof/>
          <w14:ligatures w14:val="standardContextual"/>
        </w:rPr>
      </w:pPr>
      <w:hyperlink w:anchor="_Toc162616959" w:history="1">
        <w:r w:rsidR="001A057B" w:rsidRPr="00444BCA">
          <w:rPr>
            <w:rStyle w:val="af2"/>
            <w:noProof/>
          </w:rPr>
          <w:t>2.3</w:t>
        </w:r>
        <w:r w:rsidR="001A057B" w:rsidRPr="00444BCA">
          <w:rPr>
            <w:rStyle w:val="af2"/>
            <w:rFonts w:hint="eastAsia"/>
            <w:noProof/>
          </w:rPr>
          <w:t xml:space="preserve"> </w:t>
        </w:r>
        <w:r w:rsidR="001A057B" w:rsidRPr="00444BCA">
          <w:rPr>
            <w:rStyle w:val="af2"/>
            <w:rFonts w:hint="eastAsia"/>
            <w:noProof/>
          </w:rPr>
          <w:t>多维特征信息分析</w:t>
        </w:r>
        <w:r w:rsidR="001A057B">
          <w:rPr>
            <w:noProof/>
          </w:rPr>
          <w:tab/>
        </w:r>
        <w:r w:rsidR="001A057B">
          <w:rPr>
            <w:noProof/>
          </w:rPr>
          <w:fldChar w:fldCharType="begin"/>
        </w:r>
        <w:r w:rsidR="001A057B">
          <w:rPr>
            <w:noProof/>
          </w:rPr>
          <w:instrText xml:space="preserve"> PAGEREF _Toc162616959 \h </w:instrText>
        </w:r>
        <w:r w:rsidR="001A057B">
          <w:rPr>
            <w:noProof/>
          </w:rPr>
        </w:r>
        <w:r w:rsidR="001A057B">
          <w:rPr>
            <w:noProof/>
          </w:rPr>
          <w:fldChar w:fldCharType="separate"/>
        </w:r>
        <w:r w:rsidR="001A057B">
          <w:rPr>
            <w:noProof/>
          </w:rPr>
          <w:t>11</w:t>
        </w:r>
        <w:r w:rsidR="001A057B">
          <w:rPr>
            <w:noProof/>
          </w:rPr>
          <w:fldChar w:fldCharType="end"/>
        </w:r>
      </w:hyperlink>
    </w:p>
    <w:p w14:paraId="6C3D1A84" w14:textId="442CF316" w:rsidR="001A057B" w:rsidRDefault="00000000">
      <w:pPr>
        <w:pStyle w:val="TOC2"/>
        <w:rPr>
          <w:rFonts w:asciiTheme="minorHAnsi" w:eastAsiaTheme="minorEastAsia" w:hAnsiTheme="minorHAnsi" w:cstheme="minorBidi"/>
          <w:iCs w:val="0"/>
          <w:noProof/>
          <w14:ligatures w14:val="standardContextual"/>
        </w:rPr>
      </w:pPr>
      <w:hyperlink w:anchor="_Toc162616960" w:history="1">
        <w:r w:rsidR="001A057B" w:rsidRPr="00444BCA">
          <w:rPr>
            <w:rStyle w:val="af2"/>
            <w:noProof/>
          </w:rPr>
          <w:t>2.4</w:t>
        </w:r>
        <w:r w:rsidR="001A057B" w:rsidRPr="00444BCA">
          <w:rPr>
            <w:rStyle w:val="af2"/>
            <w:rFonts w:hint="eastAsia"/>
            <w:noProof/>
          </w:rPr>
          <w:t xml:space="preserve"> </w:t>
        </w:r>
        <w:r w:rsidR="001A057B" w:rsidRPr="00444BCA">
          <w:rPr>
            <w:rStyle w:val="af2"/>
            <w:rFonts w:hint="eastAsia"/>
            <w:noProof/>
          </w:rPr>
          <w:t>特征因子集合的提取与选择</w:t>
        </w:r>
        <w:r w:rsidR="001A057B">
          <w:rPr>
            <w:noProof/>
          </w:rPr>
          <w:tab/>
        </w:r>
        <w:r w:rsidR="001A057B">
          <w:rPr>
            <w:noProof/>
          </w:rPr>
          <w:fldChar w:fldCharType="begin"/>
        </w:r>
        <w:r w:rsidR="001A057B">
          <w:rPr>
            <w:noProof/>
          </w:rPr>
          <w:instrText xml:space="preserve"> PAGEREF _Toc162616960 \h </w:instrText>
        </w:r>
        <w:r w:rsidR="001A057B">
          <w:rPr>
            <w:noProof/>
          </w:rPr>
        </w:r>
        <w:r w:rsidR="001A057B">
          <w:rPr>
            <w:noProof/>
          </w:rPr>
          <w:fldChar w:fldCharType="separate"/>
        </w:r>
        <w:r w:rsidR="001A057B">
          <w:rPr>
            <w:noProof/>
          </w:rPr>
          <w:t>11</w:t>
        </w:r>
        <w:r w:rsidR="001A057B">
          <w:rPr>
            <w:noProof/>
          </w:rPr>
          <w:fldChar w:fldCharType="end"/>
        </w:r>
      </w:hyperlink>
    </w:p>
    <w:p w14:paraId="7F2F2F10" w14:textId="181B598A" w:rsidR="001A057B" w:rsidRDefault="00000000">
      <w:pPr>
        <w:pStyle w:val="TOC1"/>
        <w:rPr>
          <w:rFonts w:asciiTheme="minorHAnsi" w:eastAsiaTheme="minorEastAsia" w:hAnsiTheme="minorHAnsi" w:cstheme="minorBidi"/>
          <w:bCs w:val="0"/>
          <w:noProof/>
          <w14:ligatures w14:val="standardContextual"/>
        </w:rPr>
      </w:pPr>
      <w:hyperlink w:anchor="_Toc162616961" w:history="1">
        <w:r w:rsidR="001A057B" w:rsidRPr="00444BCA">
          <w:rPr>
            <w:rStyle w:val="af2"/>
            <w:rFonts w:hint="eastAsia"/>
            <w:noProof/>
          </w:rPr>
          <w:t>第</w:t>
        </w:r>
        <w:r w:rsidR="001A057B" w:rsidRPr="00444BCA">
          <w:rPr>
            <w:rStyle w:val="af2"/>
            <w:rFonts w:hint="eastAsia"/>
            <w:noProof/>
          </w:rPr>
          <w:t>3</w:t>
        </w:r>
        <w:r w:rsidR="001A057B" w:rsidRPr="00444BCA">
          <w:rPr>
            <w:rStyle w:val="af2"/>
            <w:rFonts w:hint="eastAsia"/>
            <w:noProof/>
          </w:rPr>
          <w:t>章</w:t>
        </w:r>
        <w:r w:rsidR="001A057B" w:rsidRPr="00444BCA">
          <w:rPr>
            <w:rStyle w:val="af2"/>
            <w:rFonts w:hAnsi="等线 Light" w:hint="eastAsia"/>
            <w:noProof/>
          </w:rPr>
          <w:t xml:space="preserve"> </w:t>
        </w:r>
        <w:r w:rsidR="001A057B" w:rsidRPr="00444BCA">
          <w:rPr>
            <w:rStyle w:val="af2"/>
            <w:rFonts w:hAnsi="等线 Light" w:hint="eastAsia"/>
            <w:noProof/>
          </w:rPr>
          <w:t>模型构建与算法应用</w:t>
        </w:r>
        <w:r w:rsidR="001A057B">
          <w:rPr>
            <w:noProof/>
          </w:rPr>
          <w:tab/>
        </w:r>
        <w:r w:rsidR="001A057B">
          <w:rPr>
            <w:noProof/>
          </w:rPr>
          <w:fldChar w:fldCharType="begin"/>
        </w:r>
        <w:r w:rsidR="001A057B">
          <w:rPr>
            <w:noProof/>
          </w:rPr>
          <w:instrText xml:space="preserve"> PAGEREF _Toc162616961 \h </w:instrText>
        </w:r>
        <w:r w:rsidR="001A057B">
          <w:rPr>
            <w:noProof/>
          </w:rPr>
        </w:r>
        <w:r w:rsidR="001A057B">
          <w:rPr>
            <w:noProof/>
          </w:rPr>
          <w:fldChar w:fldCharType="separate"/>
        </w:r>
        <w:r w:rsidR="001A057B">
          <w:rPr>
            <w:noProof/>
          </w:rPr>
          <w:t>13</w:t>
        </w:r>
        <w:r w:rsidR="001A057B">
          <w:rPr>
            <w:noProof/>
          </w:rPr>
          <w:fldChar w:fldCharType="end"/>
        </w:r>
      </w:hyperlink>
    </w:p>
    <w:p w14:paraId="502D756B" w14:textId="6C107692" w:rsidR="001A057B" w:rsidRDefault="00000000">
      <w:pPr>
        <w:pStyle w:val="TOC2"/>
        <w:rPr>
          <w:rFonts w:asciiTheme="minorHAnsi" w:eastAsiaTheme="minorEastAsia" w:hAnsiTheme="minorHAnsi" w:cstheme="minorBidi"/>
          <w:iCs w:val="0"/>
          <w:noProof/>
          <w14:ligatures w14:val="standardContextual"/>
        </w:rPr>
      </w:pPr>
      <w:hyperlink w:anchor="_Toc162616962" w:history="1">
        <w:r w:rsidR="001A057B" w:rsidRPr="00444BCA">
          <w:rPr>
            <w:rStyle w:val="af2"/>
            <w:noProof/>
          </w:rPr>
          <w:t>3.1</w:t>
        </w:r>
        <w:r w:rsidR="001A057B" w:rsidRPr="00444BCA">
          <w:rPr>
            <w:rStyle w:val="af2"/>
            <w:rFonts w:hint="eastAsia"/>
            <w:noProof/>
          </w:rPr>
          <w:t xml:space="preserve"> </w:t>
        </w:r>
        <w:r w:rsidR="001A057B" w:rsidRPr="00444BCA">
          <w:rPr>
            <w:rStyle w:val="af2"/>
            <w:rFonts w:hint="eastAsia"/>
            <w:noProof/>
          </w:rPr>
          <w:t>机器学习算法</w:t>
        </w:r>
        <w:r w:rsidR="001A057B">
          <w:rPr>
            <w:noProof/>
          </w:rPr>
          <w:tab/>
        </w:r>
        <w:r w:rsidR="001A057B">
          <w:rPr>
            <w:noProof/>
          </w:rPr>
          <w:fldChar w:fldCharType="begin"/>
        </w:r>
        <w:r w:rsidR="001A057B">
          <w:rPr>
            <w:noProof/>
          </w:rPr>
          <w:instrText xml:space="preserve"> PAGEREF _Toc162616962 \h </w:instrText>
        </w:r>
        <w:r w:rsidR="001A057B">
          <w:rPr>
            <w:noProof/>
          </w:rPr>
        </w:r>
        <w:r w:rsidR="001A057B">
          <w:rPr>
            <w:noProof/>
          </w:rPr>
          <w:fldChar w:fldCharType="separate"/>
        </w:r>
        <w:r w:rsidR="001A057B">
          <w:rPr>
            <w:noProof/>
          </w:rPr>
          <w:t>13</w:t>
        </w:r>
        <w:r w:rsidR="001A057B">
          <w:rPr>
            <w:noProof/>
          </w:rPr>
          <w:fldChar w:fldCharType="end"/>
        </w:r>
      </w:hyperlink>
    </w:p>
    <w:p w14:paraId="7AFE6667" w14:textId="7FC9A03C" w:rsidR="001A057B" w:rsidRDefault="00000000">
      <w:pPr>
        <w:pStyle w:val="TOC3"/>
        <w:tabs>
          <w:tab w:val="right" w:leader="dot" w:pos="8608"/>
        </w:tabs>
        <w:ind w:firstLine="720"/>
        <w:rPr>
          <w:rFonts w:asciiTheme="minorHAnsi" w:eastAsiaTheme="minorEastAsia" w:hAnsiTheme="minorHAnsi" w:cstheme="minorBidi"/>
          <w:noProof/>
          <w14:ligatures w14:val="standardContextual"/>
        </w:rPr>
      </w:pPr>
      <w:hyperlink w:anchor="_Toc162616963" w:history="1">
        <w:r w:rsidR="001A057B" w:rsidRPr="00444BCA">
          <w:rPr>
            <w:rStyle w:val="af2"/>
            <w:rFonts w:eastAsia="仿宋"/>
            <w:noProof/>
          </w:rPr>
          <w:t>3.1.1</w:t>
        </w:r>
        <w:r w:rsidR="001A057B" w:rsidRPr="00444BCA">
          <w:rPr>
            <w:rStyle w:val="af2"/>
            <w:rFonts w:hAnsi="等线 Light" w:hint="eastAsia"/>
            <w:noProof/>
          </w:rPr>
          <w:t xml:space="preserve"> </w:t>
        </w:r>
        <w:r w:rsidR="001A057B" w:rsidRPr="00444BCA">
          <w:rPr>
            <w:rStyle w:val="af2"/>
            <w:rFonts w:hAnsi="等线 Light" w:hint="eastAsia"/>
            <w:noProof/>
          </w:rPr>
          <w:t>常用算法</w:t>
        </w:r>
        <w:r w:rsidR="001A057B">
          <w:rPr>
            <w:noProof/>
          </w:rPr>
          <w:tab/>
        </w:r>
        <w:r w:rsidR="001A057B">
          <w:rPr>
            <w:noProof/>
          </w:rPr>
          <w:fldChar w:fldCharType="begin"/>
        </w:r>
        <w:r w:rsidR="001A057B">
          <w:rPr>
            <w:noProof/>
          </w:rPr>
          <w:instrText xml:space="preserve"> PAGEREF _Toc162616963 \h </w:instrText>
        </w:r>
        <w:r w:rsidR="001A057B">
          <w:rPr>
            <w:noProof/>
          </w:rPr>
        </w:r>
        <w:r w:rsidR="001A057B">
          <w:rPr>
            <w:noProof/>
          </w:rPr>
          <w:fldChar w:fldCharType="separate"/>
        </w:r>
        <w:r w:rsidR="001A057B">
          <w:rPr>
            <w:noProof/>
          </w:rPr>
          <w:t>13</w:t>
        </w:r>
        <w:r w:rsidR="001A057B">
          <w:rPr>
            <w:noProof/>
          </w:rPr>
          <w:fldChar w:fldCharType="end"/>
        </w:r>
      </w:hyperlink>
    </w:p>
    <w:p w14:paraId="0CAB8A23" w14:textId="5A507AD8" w:rsidR="001A057B" w:rsidRDefault="00000000">
      <w:pPr>
        <w:pStyle w:val="TOC3"/>
        <w:tabs>
          <w:tab w:val="right" w:leader="dot" w:pos="8608"/>
        </w:tabs>
        <w:ind w:firstLine="720"/>
        <w:rPr>
          <w:rFonts w:asciiTheme="minorHAnsi" w:eastAsiaTheme="minorEastAsia" w:hAnsiTheme="minorHAnsi" w:cstheme="minorBidi"/>
          <w:noProof/>
          <w14:ligatures w14:val="standardContextual"/>
        </w:rPr>
      </w:pPr>
      <w:hyperlink w:anchor="_Toc162616964" w:history="1">
        <w:r w:rsidR="001A057B" w:rsidRPr="00444BCA">
          <w:rPr>
            <w:rStyle w:val="af2"/>
            <w:rFonts w:eastAsia="仿宋"/>
            <w:noProof/>
          </w:rPr>
          <w:t>3.1.2</w:t>
        </w:r>
        <w:r w:rsidR="001A057B" w:rsidRPr="00444BCA">
          <w:rPr>
            <w:rStyle w:val="af2"/>
            <w:rFonts w:hAnsi="等线 Light" w:hint="eastAsia"/>
            <w:noProof/>
          </w:rPr>
          <w:t xml:space="preserve"> </w:t>
        </w:r>
        <w:r w:rsidR="001A057B" w:rsidRPr="00444BCA">
          <w:rPr>
            <w:rStyle w:val="af2"/>
            <w:rFonts w:hAnsi="等线 Light" w:hint="eastAsia"/>
            <w:noProof/>
          </w:rPr>
          <w:t>分类与回归任务</w:t>
        </w:r>
        <w:r w:rsidR="001A057B">
          <w:rPr>
            <w:noProof/>
          </w:rPr>
          <w:tab/>
        </w:r>
        <w:r w:rsidR="001A057B">
          <w:rPr>
            <w:noProof/>
          </w:rPr>
          <w:fldChar w:fldCharType="begin"/>
        </w:r>
        <w:r w:rsidR="001A057B">
          <w:rPr>
            <w:noProof/>
          </w:rPr>
          <w:instrText xml:space="preserve"> PAGEREF _Toc162616964 \h </w:instrText>
        </w:r>
        <w:r w:rsidR="001A057B">
          <w:rPr>
            <w:noProof/>
          </w:rPr>
        </w:r>
        <w:r w:rsidR="001A057B">
          <w:rPr>
            <w:noProof/>
          </w:rPr>
          <w:fldChar w:fldCharType="separate"/>
        </w:r>
        <w:r w:rsidR="001A057B">
          <w:rPr>
            <w:noProof/>
          </w:rPr>
          <w:t>14</w:t>
        </w:r>
        <w:r w:rsidR="001A057B">
          <w:rPr>
            <w:noProof/>
          </w:rPr>
          <w:fldChar w:fldCharType="end"/>
        </w:r>
      </w:hyperlink>
    </w:p>
    <w:p w14:paraId="2BDF18FD" w14:textId="15ED22DF" w:rsidR="001A057B" w:rsidRDefault="00000000">
      <w:pPr>
        <w:pStyle w:val="TOC2"/>
        <w:rPr>
          <w:rFonts w:asciiTheme="minorHAnsi" w:eastAsiaTheme="minorEastAsia" w:hAnsiTheme="minorHAnsi" w:cstheme="minorBidi"/>
          <w:iCs w:val="0"/>
          <w:noProof/>
          <w14:ligatures w14:val="standardContextual"/>
        </w:rPr>
      </w:pPr>
      <w:hyperlink w:anchor="_Toc162616965" w:history="1">
        <w:r w:rsidR="001A057B" w:rsidRPr="00444BCA">
          <w:rPr>
            <w:rStyle w:val="af2"/>
            <w:noProof/>
          </w:rPr>
          <w:t>3.2</w:t>
        </w:r>
        <w:r w:rsidR="001A057B" w:rsidRPr="00444BCA">
          <w:rPr>
            <w:rStyle w:val="af2"/>
            <w:rFonts w:hint="eastAsia"/>
            <w:noProof/>
          </w:rPr>
          <w:t xml:space="preserve"> </w:t>
        </w:r>
        <w:r w:rsidR="001A057B" w:rsidRPr="00444BCA">
          <w:rPr>
            <w:rStyle w:val="af2"/>
            <w:rFonts w:hint="eastAsia"/>
            <w:noProof/>
          </w:rPr>
          <w:t>本项目中算法选择</w:t>
        </w:r>
        <w:r w:rsidR="001A057B">
          <w:rPr>
            <w:noProof/>
          </w:rPr>
          <w:tab/>
        </w:r>
        <w:r w:rsidR="001A057B">
          <w:rPr>
            <w:noProof/>
          </w:rPr>
          <w:fldChar w:fldCharType="begin"/>
        </w:r>
        <w:r w:rsidR="001A057B">
          <w:rPr>
            <w:noProof/>
          </w:rPr>
          <w:instrText xml:space="preserve"> PAGEREF _Toc162616965 \h </w:instrText>
        </w:r>
        <w:r w:rsidR="001A057B">
          <w:rPr>
            <w:noProof/>
          </w:rPr>
        </w:r>
        <w:r w:rsidR="001A057B">
          <w:rPr>
            <w:noProof/>
          </w:rPr>
          <w:fldChar w:fldCharType="separate"/>
        </w:r>
        <w:r w:rsidR="001A057B">
          <w:rPr>
            <w:noProof/>
          </w:rPr>
          <w:t>14</w:t>
        </w:r>
        <w:r w:rsidR="001A057B">
          <w:rPr>
            <w:noProof/>
          </w:rPr>
          <w:fldChar w:fldCharType="end"/>
        </w:r>
      </w:hyperlink>
    </w:p>
    <w:p w14:paraId="28CE6533" w14:textId="1DDC51BE" w:rsidR="001A057B" w:rsidRDefault="00000000">
      <w:pPr>
        <w:pStyle w:val="TOC2"/>
        <w:rPr>
          <w:rFonts w:asciiTheme="minorHAnsi" w:eastAsiaTheme="minorEastAsia" w:hAnsiTheme="minorHAnsi" w:cstheme="minorBidi"/>
          <w:iCs w:val="0"/>
          <w:noProof/>
          <w14:ligatures w14:val="standardContextual"/>
        </w:rPr>
      </w:pPr>
      <w:hyperlink w:anchor="_Toc162616966" w:history="1">
        <w:r w:rsidR="001A057B" w:rsidRPr="00444BCA">
          <w:rPr>
            <w:rStyle w:val="af2"/>
            <w:noProof/>
          </w:rPr>
          <w:t>3.3</w:t>
        </w:r>
        <w:r w:rsidR="001A057B" w:rsidRPr="00444BCA">
          <w:rPr>
            <w:rStyle w:val="af2"/>
            <w:rFonts w:hint="eastAsia"/>
            <w:noProof/>
          </w:rPr>
          <w:t xml:space="preserve"> </w:t>
        </w:r>
        <w:r w:rsidR="001A057B" w:rsidRPr="00444BCA">
          <w:rPr>
            <w:rStyle w:val="af2"/>
            <w:rFonts w:hint="eastAsia"/>
            <w:noProof/>
          </w:rPr>
          <w:t>医疗保险欺诈识别模型的构建</w:t>
        </w:r>
        <w:r w:rsidR="001A057B">
          <w:rPr>
            <w:noProof/>
          </w:rPr>
          <w:tab/>
        </w:r>
        <w:r w:rsidR="001A057B">
          <w:rPr>
            <w:noProof/>
          </w:rPr>
          <w:fldChar w:fldCharType="begin"/>
        </w:r>
        <w:r w:rsidR="001A057B">
          <w:rPr>
            <w:noProof/>
          </w:rPr>
          <w:instrText xml:space="preserve"> PAGEREF _Toc162616966 \h </w:instrText>
        </w:r>
        <w:r w:rsidR="001A057B">
          <w:rPr>
            <w:noProof/>
          </w:rPr>
        </w:r>
        <w:r w:rsidR="001A057B">
          <w:rPr>
            <w:noProof/>
          </w:rPr>
          <w:fldChar w:fldCharType="separate"/>
        </w:r>
        <w:r w:rsidR="001A057B">
          <w:rPr>
            <w:noProof/>
          </w:rPr>
          <w:t>15</w:t>
        </w:r>
        <w:r w:rsidR="001A057B">
          <w:rPr>
            <w:noProof/>
          </w:rPr>
          <w:fldChar w:fldCharType="end"/>
        </w:r>
      </w:hyperlink>
    </w:p>
    <w:p w14:paraId="110D0D5A" w14:textId="590347D2" w:rsidR="001A057B" w:rsidRDefault="00000000">
      <w:pPr>
        <w:pStyle w:val="TOC3"/>
        <w:tabs>
          <w:tab w:val="right" w:leader="dot" w:pos="8608"/>
        </w:tabs>
        <w:ind w:firstLine="720"/>
        <w:rPr>
          <w:rFonts w:asciiTheme="minorHAnsi" w:eastAsiaTheme="minorEastAsia" w:hAnsiTheme="minorHAnsi" w:cstheme="minorBidi"/>
          <w:noProof/>
          <w14:ligatures w14:val="standardContextual"/>
        </w:rPr>
      </w:pPr>
      <w:hyperlink w:anchor="_Toc162616967" w:history="1">
        <w:r w:rsidR="001A057B" w:rsidRPr="00444BCA">
          <w:rPr>
            <w:rStyle w:val="af2"/>
            <w:rFonts w:eastAsia="仿宋"/>
            <w:noProof/>
          </w:rPr>
          <w:t>3.3.1</w:t>
        </w:r>
        <w:r w:rsidR="001A057B" w:rsidRPr="00444BCA">
          <w:rPr>
            <w:rStyle w:val="af2"/>
            <w:rFonts w:hAnsi="等线 Light" w:hint="eastAsia"/>
            <w:noProof/>
          </w:rPr>
          <w:t xml:space="preserve"> </w:t>
        </w:r>
        <w:r w:rsidR="001A057B" w:rsidRPr="00444BCA">
          <w:rPr>
            <w:rStyle w:val="af2"/>
            <w:rFonts w:hAnsi="等线 Light" w:hint="eastAsia"/>
            <w:noProof/>
          </w:rPr>
          <w:t>数据的降维和特征提取</w:t>
        </w:r>
        <w:r w:rsidR="001A057B">
          <w:rPr>
            <w:noProof/>
          </w:rPr>
          <w:tab/>
        </w:r>
        <w:r w:rsidR="001A057B">
          <w:rPr>
            <w:noProof/>
          </w:rPr>
          <w:fldChar w:fldCharType="begin"/>
        </w:r>
        <w:r w:rsidR="001A057B">
          <w:rPr>
            <w:noProof/>
          </w:rPr>
          <w:instrText xml:space="preserve"> PAGEREF _Toc162616967 \h </w:instrText>
        </w:r>
        <w:r w:rsidR="001A057B">
          <w:rPr>
            <w:noProof/>
          </w:rPr>
        </w:r>
        <w:r w:rsidR="001A057B">
          <w:rPr>
            <w:noProof/>
          </w:rPr>
          <w:fldChar w:fldCharType="separate"/>
        </w:r>
        <w:r w:rsidR="001A057B">
          <w:rPr>
            <w:noProof/>
          </w:rPr>
          <w:t>15</w:t>
        </w:r>
        <w:r w:rsidR="001A057B">
          <w:rPr>
            <w:noProof/>
          </w:rPr>
          <w:fldChar w:fldCharType="end"/>
        </w:r>
      </w:hyperlink>
    </w:p>
    <w:p w14:paraId="3CC5F589" w14:textId="5DB6A703" w:rsidR="001A057B" w:rsidRDefault="00000000">
      <w:pPr>
        <w:pStyle w:val="TOC2"/>
        <w:rPr>
          <w:rFonts w:asciiTheme="minorHAnsi" w:eastAsiaTheme="minorEastAsia" w:hAnsiTheme="minorHAnsi" w:cstheme="minorBidi"/>
          <w:iCs w:val="0"/>
          <w:noProof/>
          <w14:ligatures w14:val="standardContextual"/>
        </w:rPr>
      </w:pPr>
      <w:hyperlink w:anchor="_Toc162616968" w:history="1">
        <w:r w:rsidR="001A057B" w:rsidRPr="00444BCA">
          <w:rPr>
            <w:rStyle w:val="af2"/>
            <w:noProof/>
          </w:rPr>
          <w:t>3.4</w:t>
        </w:r>
        <w:r w:rsidR="001A057B" w:rsidRPr="00444BCA">
          <w:rPr>
            <w:rStyle w:val="af2"/>
            <w:rFonts w:hint="eastAsia"/>
            <w:noProof/>
          </w:rPr>
          <w:t xml:space="preserve"> </w:t>
        </w:r>
        <w:r w:rsidR="001A057B" w:rsidRPr="00444BCA">
          <w:rPr>
            <w:rStyle w:val="af2"/>
            <w:rFonts w:hint="eastAsia"/>
            <w:noProof/>
          </w:rPr>
          <w:t>模型的准确性和可解释性分析</w:t>
        </w:r>
        <w:r w:rsidR="001A057B">
          <w:rPr>
            <w:noProof/>
          </w:rPr>
          <w:tab/>
        </w:r>
        <w:r w:rsidR="001A057B">
          <w:rPr>
            <w:noProof/>
          </w:rPr>
          <w:fldChar w:fldCharType="begin"/>
        </w:r>
        <w:r w:rsidR="001A057B">
          <w:rPr>
            <w:noProof/>
          </w:rPr>
          <w:instrText xml:space="preserve"> PAGEREF _Toc162616968 \h </w:instrText>
        </w:r>
        <w:r w:rsidR="001A057B">
          <w:rPr>
            <w:noProof/>
          </w:rPr>
        </w:r>
        <w:r w:rsidR="001A057B">
          <w:rPr>
            <w:noProof/>
          </w:rPr>
          <w:fldChar w:fldCharType="separate"/>
        </w:r>
        <w:r w:rsidR="001A057B">
          <w:rPr>
            <w:noProof/>
          </w:rPr>
          <w:t>16</w:t>
        </w:r>
        <w:r w:rsidR="001A057B">
          <w:rPr>
            <w:noProof/>
          </w:rPr>
          <w:fldChar w:fldCharType="end"/>
        </w:r>
      </w:hyperlink>
    </w:p>
    <w:p w14:paraId="11695952" w14:textId="6E9F463D" w:rsidR="001A057B" w:rsidRDefault="00000000">
      <w:pPr>
        <w:pStyle w:val="TOC3"/>
        <w:tabs>
          <w:tab w:val="right" w:leader="dot" w:pos="8608"/>
        </w:tabs>
        <w:ind w:firstLine="720"/>
        <w:rPr>
          <w:rFonts w:asciiTheme="minorHAnsi" w:eastAsiaTheme="minorEastAsia" w:hAnsiTheme="minorHAnsi" w:cstheme="minorBidi"/>
          <w:noProof/>
          <w14:ligatures w14:val="standardContextual"/>
        </w:rPr>
      </w:pPr>
      <w:hyperlink w:anchor="_Toc162616969" w:history="1">
        <w:r w:rsidR="001A057B" w:rsidRPr="00444BCA">
          <w:rPr>
            <w:rStyle w:val="af2"/>
            <w:rFonts w:eastAsia="仿宋"/>
            <w:noProof/>
          </w:rPr>
          <w:t>3.4.1</w:t>
        </w:r>
        <w:r w:rsidR="001A057B" w:rsidRPr="00444BCA">
          <w:rPr>
            <w:rStyle w:val="af2"/>
            <w:rFonts w:hAnsi="等线 Light" w:hint="eastAsia"/>
            <w:noProof/>
          </w:rPr>
          <w:t xml:space="preserve"> </w:t>
        </w:r>
        <w:r w:rsidR="001A057B" w:rsidRPr="00444BCA">
          <w:rPr>
            <w:rStyle w:val="af2"/>
            <w:rFonts w:hAnsi="等线 Light" w:hint="eastAsia"/>
            <w:noProof/>
          </w:rPr>
          <w:t>模型准确性</w:t>
        </w:r>
        <w:r w:rsidR="001A057B">
          <w:rPr>
            <w:noProof/>
          </w:rPr>
          <w:tab/>
        </w:r>
        <w:r w:rsidR="001A057B">
          <w:rPr>
            <w:noProof/>
          </w:rPr>
          <w:fldChar w:fldCharType="begin"/>
        </w:r>
        <w:r w:rsidR="001A057B">
          <w:rPr>
            <w:noProof/>
          </w:rPr>
          <w:instrText xml:space="preserve"> PAGEREF _Toc162616969 \h </w:instrText>
        </w:r>
        <w:r w:rsidR="001A057B">
          <w:rPr>
            <w:noProof/>
          </w:rPr>
        </w:r>
        <w:r w:rsidR="001A057B">
          <w:rPr>
            <w:noProof/>
          </w:rPr>
          <w:fldChar w:fldCharType="separate"/>
        </w:r>
        <w:r w:rsidR="001A057B">
          <w:rPr>
            <w:noProof/>
          </w:rPr>
          <w:t>16</w:t>
        </w:r>
        <w:r w:rsidR="001A057B">
          <w:rPr>
            <w:noProof/>
          </w:rPr>
          <w:fldChar w:fldCharType="end"/>
        </w:r>
      </w:hyperlink>
    </w:p>
    <w:p w14:paraId="11945C62" w14:textId="510C8335" w:rsidR="001A057B" w:rsidRDefault="00000000">
      <w:pPr>
        <w:pStyle w:val="TOC3"/>
        <w:tabs>
          <w:tab w:val="right" w:leader="dot" w:pos="8608"/>
        </w:tabs>
        <w:ind w:firstLine="720"/>
        <w:rPr>
          <w:rFonts w:asciiTheme="minorHAnsi" w:eastAsiaTheme="minorEastAsia" w:hAnsiTheme="minorHAnsi" w:cstheme="minorBidi"/>
          <w:noProof/>
          <w14:ligatures w14:val="standardContextual"/>
        </w:rPr>
      </w:pPr>
      <w:hyperlink w:anchor="_Toc162616970" w:history="1">
        <w:r w:rsidR="001A057B" w:rsidRPr="00444BCA">
          <w:rPr>
            <w:rStyle w:val="af2"/>
            <w:rFonts w:eastAsia="仿宋"/>
            <w:noProof/>
          </w:rPr>
          <w:t>3.4.2</w:t>
        </w:r>
        <w:r w:rsidR="001A057B" w:rsidRPr="00444BCA">
          <w:rPr>
            <w:rStyle w:val="af2"/>
            <w:rFonts w:hAnsi="等线 Light" w:hint="eastAsia"/>
            <w:noProof/>
          </w:rPr>
          <w:t xml:space="preserve"> </w:t>
        </w:r>
        <w:r w:rsidR="001A057B" w:rsidRPr="00444BCA">
          <w:rPr>
            <w:rStyle w:val="af2"/>
            <w:rFonts w:hAnsi="等线 Light" w:hint="eastAsia"/>
            <w:noProof/>
          </w:rPr>
          <w:t>混淆矩阵</w:t>
        </w:r>
        <w:r w:rsidR="001A057B">
          <w:rPr>
            <w:noProof/>
          </w:rPr>
          <w:tab/>
        </w:r>
        <w:r w:rsidR="001A057B">
          <w:rPr>
            <w:noProof/>
          </w:rPr>
          <w:fldChar w:fldCharType="begin"/>
        </w:r>
        <w:r w:rsidR="001A057B">
          <w:rPr>
            <w:noProof/>
          </w:rPr>
          <w:instrText xml:space="preserve"> PAGEREF _Toc162616970 \h </w:instrText>
        </w:r>
        <w:r w:rsidR="001A057B">
          <w:rPr>
            <w:noProof/>
          </w:rPr>
        </w:r>
        <w:r w:rsidR="001A057B">
          <w:rPr>
            <w:noProof/>
          </w:rPr>
          <w:fldChar w:fldCharType="separate"/>
        </w:r>
        <w:r w:rsidR="001A057B">
          <w:rPr>
            <w:noProof/>
          </w:rPr>
          <w:t>17</w:t>
        </w:r>
        <w:r w:rsidR="001A057B">
          <w:rPr>
            <w:noProof/>
          </w:rPr>
          <w:fldChar w:fldCharType="end"/>
        </w:r>
      </w:hyperlink>
    </w:p>
    <w:p w14:paraId="03A8DAEC" w14:textId="23050065" w:rsidR="001A057B" w:rsidRDefault="00000000">
      <w:pPr>
        <w:pStyle w:val="TOC3"/>
        <w:tabs>
          <w:tab w:val="right" w:leader="dot" w:pos="8608"/>
        </w:tabs>
        <w:ind w:firstLine="720"/>
        <w:rPr>
          <w:rFonts w:asciiTheme="minorHAnsi" w:eastAsiaTheme="minorEastAsia" w:hAnsiTheme="minorHAnsi" w:cstheme="minorBidi"/>
          <w:noProof/>
          <w14:ligatures w14:val="standardContextual"/>
        </w:rPr>
      </w:pPr>
      <w:hyperlink w:anchor="_Toc162616971" w:history="1">
        <w:r w:rsidR="001A057B" w:rsidRPr="00444BCA">
          <w:rPr>
            <w:rStyle w:val="af2"/>
            <w:rFonts w:eastAsia="仿宋"/>
            <w:noProof/>
          </w:rPr>
          <w:t>3.4.3</w:t>
        </w:r>
        <w:r w:rsidR="001A057B" w:rsidRPr="00444BCA">
          <w:rPr>
            <w:rStyle w:val="af2"/>
            <w:rFonts w:hAnsi="等线 Light" w:hint="eastAsia"/>
            <w:noProof/>
          </w:rPr>
          <w:t xml:space="preserve"> </w:t>
        </w:r>
        <w:r w:rsidR="001A057B" w:rsidRPr="00444BCA">
          <w:rPr>
            <w:rStyle w:val="af2"/>
            <w:rFonts w:hAnsi="等线 Light" w:hint="eastAsia"/>
            <w:noProof/>
          </w:rPr>
          <w:t>分类报告</w:t>
        </w:r>
        <w:r w:rsidR="001A057B">
          <w:rPr>
            <w:noProof/>
          </w:rPr>
          <w:tab/>
        </w:r>
        <w:r w:rsidR="001A057B">
          <w:rPr>
            <w:noProof/>
          </w:rPr>
          <w:fldChar w:fldCharType="begin"/>
        </w:r>
        <w:r w:rsidR="001A057B">
          <w:rPr>
            <w:noProof/>
          </w:rPr>
          <w:instrText xml:space="preserve"> PAGEREF _Toc162616971 \h </w:instrText>
        </w:r>
        <w:r w:rsidR="001A057B">
          <w:rPr>
            <w:noProof/>
          </w:rPr>
        </w:r>
        <w:r w:rsidR="001A057B">
          <w:rPr>
            <w:noProof/>
          </w:rPr>
          <w:fldChar w:fldCharType="separate"/>
        </w:r>
        <w:r w:rsidR="001A057B">
          <w:rPr>
            <w:noProof/>
          </w:rPr>
          <w:t>17</w:t>
        </w:r>
        <w:r w:rsidR="001A057B">
          <w:rPr>
            <w:noProof/>
          </w:rPr>
          <w:fldChar w:fldCharType="end"/>
        </w:r>
      </w:hyperlink>
    </w:p>
    <w:p w14:paraId="7FE32F80" w14:textId="6D7DE7F4" w:rsidR="001A057B" w:rsidRDefault="00000000">
      <w:pPr>
        <w:pStyle w:val="TOC1"/>
        <w:rPr>
          <w:rFonts w:asciiTheme="minorHAnsi" w:eastAsiaTheme="minorEastAsia" w:hAnsiTheme="minorHAnsi" w:cstheme="minorBidi"/>
          <w:bCs w:val="0"/>
          <w:noProof/>
          <w14:ligatures w14:val="standardContextual"/>
        </w:rPr>
      </w:pPr>
      <w:hyperlink w:anchor="_Toc162616972" w:history="1">
        <w:r w:rsidR="001A057B" w:rsidRPr="00444BCA">
          <w:rPr>
            <w:rStyle w:val="af2"/>
            <w:rFonts w:hint="eastAsia"/>
            <w:noProof/>
          </w:rPr>
          <w:t>第</w:t>
        </w:r>
        <w:r w:rsidR="001A057B" w:rsidRPr="00444BCA">
          <w:rPr>
            <w:rStyle w:val="af2"/>
            <w:rFonts w:hint="eastAsia"/>
            <w:noProof/>
          </w:rPr>
          <w:t>4</w:t>
        </w:r>
        <w:r w:rsidR="001A057B" w:rsidRPr="00444BCA">
          <w:rPr>
            <w:rStyle w:val="af2"/>
            <w:rFonts w:hint="eastAsia"/>
            <w:noProof/>
          </w:rPr>
          <w:t>章</w:t>
        </w:r>
        <w:r w:rsidR="001A057B" w:rsidRPr="00444BCA">
          <w:rPr>
            <w:rStyle w:val="af2"/>
            <w:rFonts w:hAnsi="等线 Light" w:hint="eastAsia"/>
            <w:noProof/>
          </w:rPr>
          <w:t xml:space="preserve"> </w:t>
        </w:r>
        <w:r w:rsidR="001A057B" w:rsidRPr="00444BCA">
          <w:rPr>
            <w:rStyle w:val="af2"/>
            <w:rFonts w:hAnsi="等线 Light" w:hint="eastAsia"/>
            <w:noProof/>
          </w:rPr>
          <w:t>项目技术细节与实现</w:t>
        </w:r>
        <w:r w:rsidR="001A057B">
          <w:rPr>
            <w:noProof/>
          </w:rPr>
          <w:tab/>
        </w:r>
        <w:r w:rsidR="001A057B">
          <w:rPr>
            <w:noProof/>
          </w:rPr>
          <w:fldChar w:fldCharType="begin"/>
        </w:r>
        <w:r w:rsidR="001A057B">
          <w:rPr>
            <w:noProof/>
          </w:rPr>
          <w:instrText xml:space="preserve"> PAGEREF _Toc162616972 \h </w:instrText>
        </w:r>
        <w:r w:rsidR="001A057B">
          <w:rPr>
            <w:noProof/>
          </w:rPr>
        </w:r>
        <w:r w:rsidR="001A057B">
          <w:rPr>
            <w:noProof/>
          </w:rPr>
          <w:fldChar w:fldCharType="separate"/>
        </w:r>
        <w:r w:rsidR="001A057B">
          <w:rPr>
            <w:noProof/>
          </w:rPr>
          <w:t>19</w:t>
        </w:r>
        <w:r w:rsidR="001A057B">
          <w:rPr>
            <w:noProof/>
          </w:rPr>
          <w:fldChar w:fldCharType="end"/>
        </w:r>
      </w:hyperlink>
    </w:p>
    <w:p w14:paraId="49A2424D" w14:textId="4706D9F9" w:rsidR="001A057B" w:rsidRDefault="00000000">
      <w:pPr>
        <w:pStyle w:val="TOC2"/>
        <w:rPr>
          <w:rFonts w:asciiTheme="minorHAnsi" w:eastAsiaTheme="minorEastAsia" w:hAnsiTheme="minorHAnsi" w:cstheme="minorBidi"/>
          <w:iCs w:val="0"/>
          <w:noProof/>
          <w14:ligatures w14:val="standardContextual"/>
        </w:rPr>
      </w:pPr>
      <w:hyperlink w:anchor="_Toc162616973" w:history="1">
        <w:r w:rsidR="001A057B" w:rsidRPr="00444BCA">
          <w:rPr>
            <w:rStyle w:val="af2"/>
            <w:noProof/>
          </w:rPr>
          <w:t>4.1</w:t>
        </w:r>
        <w:r w:rsidR="001A057B" w:rsidRPr="00444BCA">
          <w:rPr>
            <w:rStyle w:val="af2"/>
            <w:rFonts w:hint="eastAsia"/>
            <w:noProof/>
          </w:rPr>
          <w:t xml:space="preserve"> </w:t>
        </w:r>
        <w:r w:rsidR="001A057B" w:rsidRPr="00444BCA">
          <w:rPr>
            <w:rStyle w:val="af2"/>
            <w:rFonts w:hint="eastAsia"/>
            <w:noProof/>
          </w:rPr>
          <w:t>模型的概述与算法理解</w:t>
        </w:r>
        <w:r w:rsidR="001A057B">
          <w:rPr>
            <w:noProof/>
          </w:rPr>
          <w:tab/>
        </w:r>
        <w:r w:rsidR="001A057B">
          <w:rPr>
            <w:noProof/>
          </w:rPr>
          <w:fldChar w:fldCharType="begin"/>
        </w:r>
        <w:r w:rsidR="001A057B">
          <w:rPr>
            <w:noProof/>
          </w:rPr>
          <w:instrText xml:space="preserve"> PAGEREF _Toc162616973 \h </w:instrText>
        </w:r>
        <w:r w:rsidR="001A057B">
          <w:rPr>
            <w:noProof/>
          </w:rPr>
        </w:r>
        <w:r w:rsidR="001A057B">
          <w:rPr>
            <w:noProof/>
          </w:rPr>
          <w:fldChar w:fldCharType="separate"/>
        </w:r>
        <w:r w:rsidR="001A057B">
          <w:rPr>
            <w:noProof/>
          </w:rPr>
          <w:t>19</w:t>
        </w:r>
        <w:r w:rsidR="001A057B">
          <w:rPr>
            <w:noProof/>
          </w:rPr>
          <w:fldChar w:fldCharType="end"/>
        </w:r>
      </w:hyperlink>
    </w:p>
    <w:p w14:paraId="70D6671A" w14:textId="53F65113" w:rsidR="001A057B" w:rsidRDefault="00000000">
      <w:pPr>
        <w:pStyle w:val="TOC3"/>
        <w:tabs>
          <w:tab w:val="right" w:leader="dot" w:pos="8608"/>
        </w:tabs>
        <w:ind w:firstLine="720"/>
        <w:rPr>
          <w:rFonts w:asciiTheme="minorHAnsi" w:eastAsiaTheme="minorEastAsia" w:hAnsiTheme="minorHAnsi" w:cstheme="minorBidi"/>
          <w:noProof/>
          <w14:ligatures w14:val="standardContextual"/>
        </w:rPr>
      </w:pPr>
      <w:hyperlink w:anchor="_Toc162616974" w:history="1">
        <w:r w:rsidR="001A057B" w:rsidRPr="00444BCA">
          <w:rPr>
            <w:rStyle w:val="af2"/>
            <w:rFonts w:eastAsia="仿宋"/>
            <w:noProof/>
          </w:rPr>
          <w:t>4.1.1</w:t>
        </w:r>
        <w:r w:rsidR="001A057B" w:rsidRPr="00444BCA">
          <w:rPr>
            <w:rStyle w:val="af2"/>
            <w:rFonts w:hAnsi="等线 Light" w:hint="eastAsia"/>
            <w:noProof/>
          </w:rPr>
          <w:t xml:space="preserve"> </w:t>
        </w:r>
        <w:r w:rsidR="001A057B" w:rsidRPr="00444BCA">
          <w:rPr>
            <w:rStyle w:val="af2"/>
            <w:rFonts w:hAnsi="等线 Light" w:hint="eastAsia"/>
            <w:noProof/>
          </w:rPr>
          <w:t>机器学习概述</w:t>
        </w:r>
        <w:r w:rsidR="001A057B">
          <w:rPr>
            <w:noProof/>
          </w:rPr>
          <w:tab/>
        </w:r>
        <w:r w:rsidR="001A057B">
          <w:rPr>
            <w:noProof/>
          </w:rPr>
          <w:fldChar w:fldCharType="begin"/>
        </w:r>
        <w:r w:rsidR="001A057B">
          <w:rPr>
            <w:noProof/>
          </w:rPr>
          <w:instrText xml:space="preserve"> PAGEREF _Toc162616974 \h </w:instrText>
        </w:r>
        <w:r w:rsidR="001A057B">
          <w:rPr>
            <w:noProof/>
          </w:rPr>
        </w:r>
        <w:r w:rsidR="001A057B">
          <w:rPr>
            <w:noProof/>
          </w:rPr>
          <w:fldChar w:fldCharType="separate"/>
        </w:r>
        <w:r w:rsidR="001A057B">
          <w:rPr>
            <w:noProof/>
          </w:rPr>
          <w:t>19</w:t>
        </w:r>
        <w:r w:rsidR="001A057B">
          <w:rPr>
            <w:noProof/>
          </w:rPr>
          <w:fldChar w:fldCharType="end"/>
        </w:r>
      </w:hyperlink>
    </w:p>
    <w:p w14:paraId="6C3E3632" w14:textId="34E875AD" w:rsidR="001A057B" w:rsidRDefault="00000000">
      <w:pPr>
        <w:pStyle w:val="TOC3"/>
        <w:tabs>
          <w:tab w:val="right" w:leader="dot" w:pos="8608"/>
        </w:tabs>
        <w:ind w:firstLine="720"/>
        <w:rPr>
          <w:rFonts w:asciiTheme="minorHAnsi" w:eastAsiaTheme="minorEastAsia" w:hAnsiTheme="minorHAnsi" w:cstheme="minorBidi"/>
          <w:noProof/>
          <w14:ligatures w14:val="standardContextual"/>
        </w:rPr>
      </w:pPr>
      <w:hyperlink w:anchor="_Toc162616975" w:history="1">
        <w:r w:rsidR="001A057B" w:rsidRPr="00444BCA">
          <w:rPr>
            <w:rStyle w:val="af2"/>
            <w:rFonts w:eastAsia="仿宋"/>
            <w:noProof/>
          </w:rPr>
          <w:t>4.1.2</w:t>
        </w:r>
        <w:r w:rsidR="001A057B" w:rsidRPr="00444BCA">
          <w:rPr>
            <w:rStyle w:val="af2"/>
            <w:rFonts w:hAnsi="等线 Light" w:hint="eastAsia"/>
            <w:noProof/>
          </w:rPr>
          <w:t xml:space="preserve"> </w:t>
        </w:r>
        <w:r w:rsidR="001A057B" w:rsidRPr="00444BCA">
          <w:rPr>
            <w:rStyle w:val="af2"/>
            <w:rFonts w:hAnsi="等线 Light" w:hint="eastAsia"/>
            <w:noProof/>
          </w:rPr>
          <w:t>算法选择理由</w:t>
        </w:r>
        <w:r w:rsidR="001A057B">
          <w:rPr>
            <w:noProof/>
          </w:rPr>
          <w:tab/>
        </w:r>
        <w:r w:rsidR="001A057B">
          <w:rPr>
            <w:noProof/>
          </w:rPr>
          <w:fldChar w:fldCharType="begin"/>
        </w:r>
        <w:r w:rsidR="001A057B">
          <w:rPr>
            <w:noProof/>
          </w:rPr>
          <w:instrText xml:space="preserve"> PAGEREF _Toc162616975 \h </w:instrText>
        </w:r>
        <w:r w:rsidR="001A057B">
          <w:rPr>
            <w:noProof/>
          </w:rPr>
        </w:r>
        <w:r w:rsidR="001A057B">
          <w:rPr>
            <w:noProof/>
          </w:rPr>
          <w:fldChar w:fldCharType="separate"/>
        </w:r>
        <w:r w:rsidR="001A057B">
          <w:rPr>
            <w:noProof/>
          </w:rPr>
          <w:t>20</w:t>
        </w:r>
        <w:r w:rsidR="001A057B">
          <w:rPr>
            <w:noProof/>
          </w:rPr>
          <w:fldChar w:fldCharType="end"/>
        </w:r>
      </w:hyperlink>
    </w:p>
    <w:p w14:paraId="29B20FC8" w14:textId="41CEE20D" w:rsidR="001A057B" w:rsidRDefault="00000000">
      <w:pPr>
        <w:pStyle w:val="TOC2"/>
        <w:rPr>
          <w:rFonts w:asciiTheme="minorHAnsi" w:eastAsiaTheme="minorEastAsia" w:hAnsiTheme="minorHAnsi" w:cstheme="minorBidi"/>
          <w:iCs w:val="0"/>
          <w:noProof/>
          <w14:ligatures w14:val="standardContextual"/>
        </w:rPr>
      </w:pPr>
      <w:hyperlink w:anchor="_Toc162616976" w:history="1">
        <w:r w:rsidR="001A057B" w:rsidRPr="00444BCA">
          <w:rPr>
            <w:rStyle w:val="af2"/>
            <w:noProof/>
          </w:rPr>
          <w:t>4.2</w:t>
        </w:r>
        <w:r w:rsidR="001A057B" w:rsidRPr="00444BCA">
          <w:rPr>
            <w:rStyle w:val="af2"/>
            <w:rFonts w:hint="eastAsia"/>
            <w:noProof/>
          </w:rPr>
          <w:t xml:space="preserve"> </w:t>
        </w:r>
        <w:r w:rsidR="001A057B" w:rsidRPr="00444BCA">
          <w:rPr>
            <w:rStyle w:val="af2"/>
            <w:rFonts w:hint="eastAsia"/>
            <w:noProof/>
          </w:rPr>
          <w:t>特征降维的方法和实现过程</w:t>
        </w:r>
        <w:r w:rsidR="001A057B">
          <w:rPr>
            <w:noProof/>
          </w:rPr>
          <w:tab/>
        </w:r>
        <w:r w:rsidR="001A057B">
          <w:rPr>
            <w:noProof/>
          </w:rPr>
          <w:fldChar w:fldCharType="begin"/>
        </w:r>
        <w:r w:rsidR="001A057B">
          <w:rPr>
            <w:noProof/>
          </w:rPr>
          <w:instrText xml:space="preserve"> PAGEREF _Toc162616976 \h </w:instrText>
        </w:r>
        <w:r w:rsidR="001A057B">
          <w:rPr>
            <w:noProof/>
          </w:rPr>
        </w:r>
        <w:r w:rsidR="001A057B">
          <w:rPr>
            <w:noProof/>
          </w:rPr>
          <w:fldChar w:fldCharType="separate"/>
        </w:r>
        <w:r w:rsidR="001A057B">
          <w:rPr>
            <w:noProof/>
          </w:rPr>
          <w:t>21</w:t>
        </w:r>
        <w:r w:rsidR="001A057B">
          <w:rPr>
            <w:noProof/>
          </w:rPr>
          <w:fldChar w:fldCharType="end"/>
        </w:r>
      </w:hyperlink>
    </w:p>
    <w:p w14:paraId="2F1429A0" w14:textId="224BAAE5" w:rsidR="001A057B" w:rsidRDefault="00000000">
      <w:pPr>
        <w:pStyle w:val="TOC3"/>
        <w:tabs>
          <w:tab w:val="right" w:leader="dot" w:pos="8608"/>
        </w:tabs>
        <w:ind w:firstLine="720"/>
        <w:rPr>
          <w:rFonts w:asciiTheme="minorHAnsi" w:eastAsiaTheme="minorEastAsia" w:hAnsiTheme="minorHAnsi" w:cstheme="minorBidi"/>
          <w:noProof/>
          <w14:ligatures w14:val="standardContextual"/>
        </w:rPr>
      </w:pPr>
      <w:hyperlink w:anchor="_Toc162616977" w:history="1">
        <w:r w:rsidR="001A057B" w:rsidRPr="00444BCA">
          <w:rPr>
            <w:rStyle w:val="af2"/>
            <w:rFonts w:eastAsia="仿宋"/>
            <w:noProof/>
          </w:rPr>
          <w:t>4.2.1</w:t>
        </w:r>
        <w:r w:rsidR="001A057B" w:rsidRPr="00444BCA">
          <w:rPr>
            <w:rStyle w:val="af2"/>
            <w:rFonts w:hAnsi="等线 Light" w:hint="eastAsia"/>
            <w:noProof/>
          </w:rPr>
          <w:t xml:space="preserve"> </w:t>
        </w:r>
        <w:r w:rsidR="001A057B" w:rsidRPr="00444BCA">
          <w:rPr>
            <w:rStyle w:val="af2"/>
            <w:rFonts w:hAnsi="等线 Light" w:hint="eastAsia"/>
            <w:noProof/>
          </w:rPr>
          <w:t>特征降维方法</w:t>
        </w:r>
        <w:r w:rsidR="001A057B">
          <w:rPr>
            <w:noProof/>
          </w:rPr>
          <w:tab/>
        </w:r>
        <w:r w:rsidR="001A057B">
          <w:rPr>
            <w:noProof/>
          </w:rPr>
          <w:fldChar w:fldCharType="begin"/>
        </w:r>
        <w:r w:rsidR="001A057B">
          <w:rPr>
            <w:noProof/>
          </w:rPr>
          <w:instrText xml:space="preserve"> PAGEREF _Toc162616977 \h </w:instrText>
        </w:r>
        <w:r w:rsidR="001A057B">
          <w:rPr>
            <w:noProof/>
          </w:rPr>
        </w:r>
        <w:r w:rsidR="001A057B">
          <w:rPr>
            <w:noProof/>
          </w:rPr>
          <w:fldChar w:fldCharType="separate"/>
        </w:r>
        <w:r w:rsidR="001A057B">
          <w:rPr>
            <w:noProof/>
          </w:rPr>
          <w:t>21</w:t>
        </w:r>
        <w:r w:rsidR="001A057B">
          <w:rPr>
            <w:noProof/>
          </w:rPr>
          <w:fldChar w:fldCharType="end"/>
        </w:r>
      </w:hyperlink>
    </w:p>
    <w:p w14:paraId="338D9AEB" w14:textId="61558DDE" w:rsidR="001A057B" w:rsidRDefault="00000000">
      <w:pPr>
        <w:pStyle w:val="TOC3"/>
        <w:tabs>
          <w:tab w:val="right" w:leader="dot" w:pos="8608"/>
        </w:tabs>
        <w:ind w:firstLine="720"/>
        <w:rPr>
          <w:rFonts w:asciiTheme="minorHAnsi" w:eastAsiaTheme="minorEastAsia" w:hAnsiTheme="minorHAnsi" w:cstheme="minorBidi"/>
          <w:noProof/>
          <w14:ligatures w14:val="standardContextual"/>
        </w:rPr>
      </w:pPr>
      <w:hyperlink w:anchor="_Toc162616978" w:history="1">
        <w:r w:rsidR="001A057B" w:rsidRPr="00444BCA">
          <w:rPr>
            <w:rStyle w:val="af2"/>
            <w:rFonts w:eastAsia="仿宋"/>
            <w:noProof/>
          </w:rPr>
          <w:t>4.2.2</w:t>
        </w:r>
        <w:r w:rsidR="001A057B" w:rsidRPr="00444BCA">
          <w:rPr>
            <w:rStyle w:val="af2"/>
            <w:rFonts w:hAnsi="等线 Light" w:hint="eastAsia"/>
            <w:noProof/>
          </w:rPr>
          <w:t xml:space="preserve"> </w:t>
        </w:r>
        <w:r w:rsidR="001A057B" w:rsidRPr="00444BCA">
          <w:rPr>
            <w:rStyle w:val="af2"/>
            <w:rFonts w:hAnsi="等线 Light" w:hint="eastAsia"/>
            <w:noProof/>
          </w:rPr>
          <w:t>本项目</w:t>
        </w:r>
        <w:r w:rsidR="001A057B" w:rsidRPr="00444BCA">
          <w:rPr>
            <w:rStyle w:val="af2"/>
            <w:rFonts w:hAnsi="等线 Light"/>
            <w:noProof/>
          </w:rPr>
          <w:t>PCA</w:t>
        </w:r>
        <w:r w:rsidR="001A057B" w:rsidRPr="00444BCA">
          <w:rPr>
            <w:rStyle w:val="af2"/>
            <w:rFonts w:hAnsi="等线 Light" w:hint="eastAsia"/>
            <w:noProof/>
          </w:rPr>
          <w:t>实现过程</w:t>
        </w:r>
        <w:r w:rsidR="001A057B">
          <w:rPr>
            <w:noProof/>
          </w:rPr>
          <w:tab/>
        </w:r>
        <w:r w:rsidR="001A057B">
          <w:rPr>
            <w:noProof/>
          </w:rPr>
          <w:fldChar w:fldCharType="begin"/>
        </w:r>
        <w:r w:rsidR="001A057B">
          <w:rPr>
            <w:noProof/>
          </w:rPr>
          <w:instrText xml:space="preserve"> PAGEREF _Toc162616978 \h </w:instrText>
        </w:r>
        <w:r w:rsidR="001A057B">
          <w:rPr>
            <w:noProof/>
          </w:rPr>
        </w:r>
        <w:r w:rsidR="001A057B">
          <w:rPr>
            <w:noProof/>
          </w:rPr>
          <w:fldChar w:fldCharType="separate"/>
        </w:r>
        <w:r w:rsidR="001A057B">
          <w:rPr>
            <w:noProof/>
          </w:rPr>
          <w:t>21</w:t>
        </w:r>
        <w:r w:rsidR="001A057B">
          <w:rPr>
            <w:noProof/>
          </w:rPr>
          <w:fldChar w:fldCharType="end"/>
        </w:r>
      </w:hyperlink>
    </w:p>
    <w:p w14:paraId="5A7D0143" w14:textId="47DDEE91" w:rsidR="001A057B" w:rsidRDefault="00000000">
      <w:pPr>
        <w:pStyle w:val="TOC2"/>
        <w:rPr>
          <w:rFonts w:asciiTheme="minorHAnsi" w:eastAsiaTheme="minorEastAsia" w:hAnsiTheme="minorHAnsi" w:cstheme="minorBidi"/>
          <w:iCs w:val="0"/>
          <w:noProof/>
          <w14:ligatures w14:val="standardContextual"/>
        </w:rPr>
      </w:pPr>
      <w:hyperlink w:anchor="_Toc162616979" w:history="1">
        <w:r w:rsidR="001A057B" w:rsidRPr="00444BCA">
          <w:rPr>
            <w:rStyle w:val="af2"/>
            <w:noProof/>
          </w:rPr>
          <w:t>4.3</w:t>
        </w:r>
        <w:r w:rsidR="001A057B" w:rsidRPr="00444BCA">
          <w:rPr>
            <w:rStyle w:val="af2"/>
            <w:rFonts w:hint="eastAsia"/>
            <w:noProof/>
          </w:rPr>
          <w:t xml:space="preserve"> </w:t>
        </w:r>
        <w:r w:rsidR="001A057B" w:rsidRPr="00444BCA">
          <w:rPr>
            <w:rStyle w:val="af2"/>
            <w:rFonts w:hint="eastAsia"/>
            <w:noProof/>
          </w:rPr>
          <w:t>模型参数的调优和优化过程</w:t>
        </w:r>
        <w:r w:rsidR="001A057B">
          <w:rPr>
            <w:noProof/>
          </w:rPr>
          <w:tab/>
        </w:r>
        <w:r w:rsidR="001A057B">
          <w:rPr>
            <w:noProof/>
          </w:rPr>
          <w:fldChar w:fldCharType="begin"/>
        </w:r>
        <w:r w:rsidR="001A057B">
          <w:rPr>
            <w:noProof/>
          </w:rPr>
          <w:instrText xml:space="preserve"> PAGEREF _Toc162616979 \h </w:instrText>
        </w:r>
        <w:r w:rsidR="001A057B">
          <w:rPr>
            <w:noProof/>
          </w:rPr>
        </w:r>
        <w:r w:rsidR="001A057B">
          <w:rPr>
            <w:noProof/>
          </w:rPr>
          <w:fldChar w:fldCharType="separate"/>
        </w:r>
        <w:r w:rsidR="001A057B">
          <w:rPr>
            <w:noProof/>
          </w:rPr>
          <w:t>24</w:t>
        </w:r>
        <w:r w:rsidR="001A057B">
          <w:rPr>
            <w:noProof/>
          </w:rPr>
          <w:fldChar w:fldCharType="end"/>
        </w:r>
      </w:hyperlink>
    </w:p>
    <w:p w14:paraId="08A643A8" w14:textId="4FE42B35" w:rsidR="001A057B" w:rsidRDefault="00000000">
      <w:pPr>
        <w:pStyle w:val="TOC3"/>
        <w:tabs>
          <w:tab w:val="right" w:leader="dot" w:pos="8608"/>
        </w:tabs>
        <w:ind w:firstLine="720"/>
        <w:rPr>
          <w:rFonts w:asciiTheme="minorHAnsi" w:eastAsiaTheme="minorEastAsia" w:hAnsiTheme="minorHAnsi" w:cstheme="minorBidi"/>
          <w:noProof/>
          <w14:ligatures w14:val="standardContextual"/>
        </w:rPr>
      </w:pPr>
      <w:hyperlink w:anchor="_Toc162616980" w:history="1">
        <w:r w:rsidR="001A057B" w:rsidRPr="00444BCA">
          <w:rPr>
            <w:rStyle w:val="af2"/>
            <w:rFonts w:eastAsia="仿宋"/>
            <w:noProof/>
          </w:rPr>
          <w:t>4.3.1</w:t>
        </w:r>
        <w:r w:rsidR="001A057B" w:rsidRPr="00444BCA">
          <w:rPr>
            <w:rStyle w:val="af2"/>
            <w:rFonts w:hAnsi="等线 Light" w:hint="eastAsia"/>
            <w:noProof/>
          </w:rPr>
          <w:t xml:space="preserve"> </w:t>
        </w:r>
        <w:r w:rsidR="001A057B" w:rsidRPr="00444BCA">
          <w:rPr>
            <w:rStyle w:val="af2"/>
            <w:rFonts w:hAnsi="等线 Light" w:hint="eastAsia"/>
            <w:noProof/>
          </w:rPr>
          <w:t>参数调优与模型优化</w:t>
        </w:r>
        <w:r w:rsidR="001A057B">
          <w:rPr>
            <w:noProof/>
          </w:rPr>
          <w:tab/>
        </w:r>
        <w:r w:rsidR="001A057B">
          <w:rPr>
            <w:noProof/>
          </w:rPr>
          <w:fldChar w:fldCharType="begin"/>
        </w:r>
        <w:r w:rsidR="001A057B">
          <w:rPr>
            <w:noProof/>
          </w:rPr>
          <w:instrText xml:space="preserve"> PAGEREF _Toc162616980 \h </w:instrText>
        </w:r>
        <w:r w:rsidR="001A057B">
          <w:rPr>
            <w:noProof/>
          </w:rPr>
        </w:r>
        <w:r w:rsidR="001A057B">
          <w:rPr>
            <w:noProof/>
          </w:rPr>
          <w:fldChar w:fldCharType="separate"/>
        </w:r>
        <w:r w:rsidR="001A057B">
          <w:rPr>
            <w:noProof/>
          </w:rPr>
          <w:t>24</w:t>
        </w:r>
        <w:r w:rsidR="001A057B">
          <w:rPr>
            <w:noProof/>
          </w:rPr>
          <w:fldChar w:fldCharType="end"/>
        </w:r>
      </w:hyperlink>
    </w:p>
    <w:p w14:paraId="6D7E2F1D" w14:textId="5967A200" w:rsidR="001A057B" w:rsidRDefault="00000000">
      <w:pPr>
        <w:pStyle w:val="TOC2"/>
        <w:rPr>
          <w:rFonts w:asciiTheme="minorHAnsi" w:eastAsiaTheme="minorEastAsia" w:hAnsiTheme="minorHAnsi" w:cstheme="minorBidi"/>
          <w:iCs w:val="0"/>
          <w:noProof/>
          <w14:ligatures w14:val="standardContextual"/>
        </w:rPr>
      </w:pPr>
      <w:hyperlink w:anchor="_Toc162616981" w:history="1">
        <w:r w:rsidR="001A057B" w:rsidRPr="00444BCA">
          <w:rPr>
            <w:rStyle w:val="af2"/>
            <w:noProof/>
          </w:rPr>
          <w:t>4.4</w:t>
        </w:r>
        <w:r w:rsidR="001A057B" w:rsidRPr="00444BCA">
          <w:rPr>
            <w:rStyle w:val="af2"/>
            <w:rFonts w:hint="eastAsia"/>
            <w:noProof/>
          </w:rPr>
          <w:t xml:space="preserve"> </w:t>
        </w:r>
        <w:r w:rsidR="001A057B" w:rsidRPr="00444BCA">
          <w:rPr>
            <w:rStyle w:val="af2"/>
            <w:rFonts w:hint="eastAsia"/>
            <w:noProof/>
          </w:rPr>
          <w:t>训练过程和测试过程</w:t>
        </w:r>
        <w:r w:rsidR="001A057B">
          <w:rPr>
            <w:noProof/>
          </w:rPr>
          <w:tab/>
        </w:r>
        <w:r w:rsidR="001A057B">
          <w:rPr>
            <w:noProof/>
          </w:rPr>
          <w:fldChar w:fldCharType="begin"/>
        </w:r>
        <w:r w:rsidR="001A057B">
          <w:rPr>
            <w:noProof/>
          </w:rPr>
          <w:instrText xml:space="preserve"> PAGEREF _Toc162616981 \h </w:instrText>
        </w:r>
        <w:r w:rsidR="001A057B">
          <w:rPr>
            <w:noProof/>
          </w:rPr>
        </w:r>
        <w:r w:rsidR="001A057B">
          <w:rPr>
            <w:noProof/>
          </w:rPr>
          <w:fldChar w:fldCharType="separate"/>
        </w:r>
        <w:r w:rsidR="001A057B">
          <w:rPr>
            <w:noProof/>
          </w:rPr>
          <w:t>25</w:t>
        </w:r>
        <w:r w:rsidR="001A057B">
          <w:rPr>
            <w:noProof/>
          </w:rPr>
          <w:fldChar w:fldCharType="end"/>
        </w:r>
      </w:hyperlink>
    </w:p>
    <w:p w14:paraId="1CE25663" w14:textId="7BDEB01D" w:rsidR="001A057B" w:rsidRDefault="00000000">
      <w:pPr>
        <w:pStyle w:val="TOC3"/>
        <w:tabs>
          <w:tab w:val="right" w:leader="dot" w:pos="8608"/>
        </w:tabs>
        <w:ind w:firstLine="720"/>
        <w:rPr>
          <w:rFonts w:asciiTheme="minorHAnsi" w:eastAsiaTheme="minorEastAsia" w:hAnsiTheme="minorHAnsi" w:cstheme="minorBidi"/>
          <w:noProof/>
          <w14:ligatures w14:val="standardContextual"/>
        </w:rPr>
      </w:pPr>
      <w:hyperlink w:anchor="_Toc162616982" w:history="1">
        <w:r w:rsidR="001A057B" w:rsidRPr="00444BCA">
          <w:rPr>
            <w:rStyle w:val="af2"/>
            <w:rFonts w:eastAsia="仿宋"/>
            <w:noProof/>
          </w:rPr>
          <w:t>4.4.1</w:t>
        </w:r>
        <w:r w:rsidR="001A057B" w:rsidRPr="00444BCA">
          <w:rPr>
            <w:rStyle w:val="af2"/>
            <w:rFonts w:hAnsi="等线 Light" w:hint="eastAsia"/>
            <w:noProof/>
          </w:rPr>
          <w:t xml:space="preserve"> </w:t>
        </w:r>
        <w:r w:rsidR="001A057B" w:rsidRPr="00444BCA">
          <w:rPr>
            <w:rStyle w:val="af2"/>
            <w:rFonts w:hAnsi="等线 Light" w:hint="eastAsia"/>
            <w:noProof/>
          </w:rPr>
          <w:t>训练过程</w:t>
        </w:r>
        <w:r w:rsidR="001A057B">
          <w:rPr>
            <w:noProof/>
          </w:rPr>
          <w:tab/>
        </w:r>
        <w:r w:rsidR="001A057B">
          <w:rPr>
            <w:noProof/>
          </w:rPr>
          <w:fldChar w:fldCharType="begin"/>
        </w:r>
        <w:r w:rsidR="001A057B">
          <w:rPr>
            <w:noProof/>
          </w:rPr>
          <w:instrText xml:space="preserve"> PAGEREF _Toc162616982 \h </w:instrText>
        </w:r>
        <w:r w:rsidR="001A057B">
          <w:rPr>
            <w:noProof/>
          </w:rPr>
        </w:r>
        <w:r w:rsidR="001A057B">
          <w:rPr>
            <w:noProof/>
          </w:rPr>
          <w:fldChar w:fldCharType="separate"/>
        </w:r>
        <w:r w:rsidR="001A057B">
          <w:rPr>
            <w:noProof/>
          </w:rPr>
          <w:t>25</w:t>
        </w:r>
        <w:r w:rsidR="001A057B">
          <w:rPr>
            <w:noProof/>
          </w:rPr>
          <w:fldChar w:fldCharType="end"/>
        </w:r>
      </w:hyperlink>
    </w:p>
    <w:p w14:paraId="3218C857" w14:textId="596692D9" w:rsidR="001A057B" w:rsidRDefault="00000000">
      <w:pPr>
        <w:pStyle w:val="TOC3"/>
        <w:tabs>
          <w:tab w:val="right" w:leader="dot" w:pos="8608"/>
        </w:tabs>
        <w:ind w:firstLine="720"/>
        <w:rPr>
          <w:rFonts w:asciiTheme="minorHAnsi" w:eastAsiaTheme="minorEastAsia" w:hAnsiTheme="minorHAnsi" w:cstheme="minorBidi"/>
          <w:noProof/>
          <w14:ligatures w14:val="standardContextual"/>
        </w:rPr>
      </w:pPr>
      <w:hyperlink w:anchor="_Toc162616983" w:history="1">
        <w:r w:rsidR="001A057B" w:rsidRPr="00444BCA">
          <w:rPr>
            <w:rStyle w:val="af2"/>
            <w:rFonts w:eastAsia="仿宋"/>
            <w:noProof/>
          </w:rPr>
          <w:t>4.4.2</w:t>
        </w:r>
        <w:r w:rsidR="001A057B" w:rsidRPr="00444BCA">
          <w:rPr>
            <w:rStyle w:val="af2"/>
            <w:rFonts w:hAnsi="等线 Light" w:hint="eastAsia"/>
            <w:noProof/>
          </w:rPr>
          <w:t xml:space="preserve"> </w:t>
        </w:r>
        <w:r w:rsidR="001A057B" w:rsidRPr="00444BCA">
          <w:rPr>
            <w:rStyle w:val="af2"/>
            <w:rFonts w:hAnsi="等线 Light" w:hint="eastAsia"/>
            <w:noProof/>
          </w:rPr>
          <w:t>测试过程</w:t>
        </w:r>
        <w:r w:rsidR="001A057B">
          <w:rPr>
            <w:noProof/>
          </w:rPr>
          <w:tab/>
        </w:r>
        <w:r w:rsidR="001A057B">
          <w:rPr>
            <w:noProof/>
          </w:rPr>
          <w:fldChar w:fldCharType="begin"/>
        </w:r>
        <w:r w:rsidR="001A057B">
          <w:rPr>
            <w:noProof/>
          </w:rPr>
          <w:instrText xml:space="preserve"> PAGEREF _Toc162616983 \h </w:instrText>
        </w:r>
        <w:r w:rsidR="001A057B">
          <w:rPr>
            <w:noProof/>
          </w:rPr>
        </w:r>
        <w:r w:rsidR="001A057B">
          <w:rPr>
            <w:noProof/>
          </w:rPr>
          <w:fldChar w:fldCharType="separate"/>
        </w:r>
        <w:r w:rsidR="001A057B">
          <w:rPr>
            <w:noProof/>
          </w:rPr>
          <w:t>27</w:t>
        </w:r>
        <w:r w:rsidR="001A057B">
          <w:rPr>
            <w:noProof/>
          </w:rPr>
          <w:fldChar w:fldCharType="end"/>
        </w:r>
      </w:hyperlink>
    </w:p>
    <w:p w14:paraId="7BCA8A2B" w14:textId="7889518A" w:rsidR="001A057B" w:rsidRDefault="00000000">
      <w:pPr>
        <w:pStyle w:val="TOC1"/>
        <w:rPr>
          <w:rFonts w:asciiTheme="minorHAnsi" w:eastAsiaTheme="minorEastAsia" w:hAnsiTheme="minorHAnsi" w:cstheme="minorBidi"/>
          <w:bCs w:val="0"/>
          <w:noProof/>
          <w14:ligatures w14:val="standardContextual"/>
        </w:rPr>
      </w:pPr>
      <w:hyperlink w:anchor="_Toc162616984" w:history="1">
        <w:r w:rsidR="001A057B" w:rsidRPr="00444BCA">
          <w:rPr>
            <w:rStyle w:val="af2"/>
            <w:rFonts w:hint="eastAsia"/>
            <w:noProof/>
          </w:rPr>
          <w:t>第</w:t>
        </w:r>
        <w:r w:rsidR="001A057B" w:rsidRPr="00444BCA">
          <w:rPr>
            <w:rStyle w:val="af2"/>
            <w:rFonts w:hint="eastAsia"/>
            <w:noProof/>
          </w:rPr>
          <w:t>5</w:t>
        </w:r>
        <w:r w:rsidR="001A057B" w:rsidRPr="00444BCA">
          <w:rPr>
            <w:rStyle w:val="af2"/>
            <w:rFonts w:hint="eastAsia"/>
            <w:noProof/>
          </w:rPr>
          <w:t>章</w:t>
        </w:r>
        <w:r w:rsidR="001A057B" w:rsidRPr="00444BCA">
          <w:rPr>
            <w:rStyle w:val="af2"/>
            <w:rFonts w:hint="eastAsia"/>
            <w:noProof/>
          </w:rPr>
          <w:t xml:space="preserve"> </w:t>
        </w:r>
        <w:r w:rsidR="001A057B" w:rsidRPr="00444BCA">
          <w:rPr>
            <w:rStyle w:val="af2"/>
            <w:rFonts w:hint="eastAsia"/>
            <w:noProof/>
          </w:rPr>
          <w:t>模型部署与应用</w:t>
        </w:r>
        <w:r w:rsidR="001A057B">
          <w:rPr>
            <w:noProof/>
          </w:rPr>
          <w:tab/>
        </w:r>
        <w:r w:rsidR="001A057B">
          <w:rPr>
            <w:noProof/>
          </w:rPr>
          <w:fldChar w:fldCharType="begin"/>
        </w:r>
        <w:r w:rsidR="001A057B">
          <w:rPr>
            <w:noProof/>
          </w:rPr>
          <w:instrText xml:space="preserve"> PAGEREF _Toc162616984 \h </w:instrText>
        </w:r>
        <w:r w:rsidR="001A057B">
          <w:rPr>
            <w:noProof/>
          </w:rPr>
        </w:r>
        <w:r w:rsidR="001A057B">
          <w:rPr>
            <w:noProof/>
          </w:rPr>
          <w:fldChar w:fldCharType="separate"/>
        </w:r>
        <w:r w:rsidR="001A057B">
          <w:rPr>
            <w:noProof/>
          </w:rPr>
          <w:t>30</w:t>
        </w:r>
        <w:r w:rsidR="001A057B">
          <w:rPr>
            <w:noProof/>
          </w:rPr>
          <w:fldChar w:fldCharType="end"/>
        </w:r>
      </w:hyperlink>
    </w:p>
    <w:p w14:paraId="24238849" w14:textId="65482C78" w:rsidR="001A057B" w:rsidRDefault="00000000">
      <w:pPr>
        <w:pStyle w:val="TOC2"/>
        <w:rPr>
          <w:rFonts w:asciiTheme="minorHAnsi" w:eastAsiaTheme="minorEastAsia" w:hAnsiTheme="minorHAnsi" w:cstheme="minorBidi"/>
          <w:iCs w:val="0"/>
          <w:noProof/>
          <w14:ligatures w14:val="standardContextual"/>
        </w:rPr>
      </w:pPr>
      <w:hyperlink w:anchor="_Toc162616985" w:history="1">
        <w:r w:rsidR="001A057B" w:rsidRPr="00444BCA">
          <w:rPr>
            <w:rStyle w:val="af2"/>
            <w:noProof/>
          </w:rPr>
          <w:t>5.1</w:t>
        </w:r>
        <w:r w:rsidR="001A057B" w:rsidRPr="00444BCA">
          <w:rPr>
            <w:rStyle w:val="af2"/>
            <w:rFonts w:hint="eastAsia"/>
            <w:noProof/>
          </w:rPr>
          <w:t xml:space="preserve"> </w:t>
        </w:r>
        <w:r w:rsidR="001A057B" w:rsidRPr="00444BCA">
          <w:rPr>
            <w:rStyle w:val="af2"/>
            <w:rFonts w:hint="eastAsia"/>
            <w:noProof/>
          </w:rPr>
          <w:t>模型部署介绍</w:t>
        </w:r>
        <w:r w:rsidR="001A057B">
          <w:rPr>
            <w:noProof/>
          </w:rPr>
          <w:tab/>
        </w:r>
        <w:r w:rsidR="001A057B">
          <w:rPr>
            <w:noProof/>
          </w:rPr>
          <w:fldChar w:fldCharType="begin"/>
        </w:r>
        <w:r w:rsidR="001A057B">
          <w:rPr>
            <w:noProof/>
          </w:rPr>
          <w:instrText xml:space="preserve"> PAGEREF _Toc162616985 \h </w:instrText>
        </w:r>
        <w:r w:rsidR="001A057B">
          <w:rPr>
            <w:noProof/>
          </w:rPr>
        </w:r>
        <w:r w:rsidR="001A057B">
          <w:rPr>
            <w:noProof/>
          </w:rPr>
          <w:fldChar w:fldCharType="separate"/>
        </w:r>
        <w:r w:rsidR="001A057B">
          <w:rPr>
            <w:noProof/>
          </w:rPr>
          <w:t>30</w:t>
        </w:r>
        <w:r w:rsidR="001A057B">
          <w:rPr>
            <w:noProof/>
          </w:rPr>
          <w:fldChar w:fldCharType="end"/>
        </w:r>
      </w:hyperlink>
    </w:p>
    <w:p w14:paraId="02302B52" w14:textId="7F16BA62" w:rsidR="001A057B" w:rsidRDefault="00000000">
      <w:pPr>
        <w:pStyle w:val="TOC2"/>
        <w:rPr>
          <w:rFonts w:asciiTheme="minorHAnsi" w:eastAsiaTheme="minorEastAsia" w:hAnsiTheme="minorHAnsi" w:cstheme="minorBidi"/>
          <w:iCs w:val="0"/>
          <w:noProof/>
          <w14:ligatures w14:val="standardContextual"/>
        </w:rPr>
      </w:pPr>
      <w:hyperlink w:anchor="_Toc162616986" w:history="1">
        <w:r w:rsidR="001A057B" w:rsidRPr="00444BCA">
          <w:rPr>
            <w:rStyle w:val="af2"/>
            <w:noProof/>
          </w:rPr>
          <w:t>5.2</w:t>
        </w:r>
        <w:r w:rsidR="001A057B" w:rsidRPr="00444BCA">
          <w:rPr>
            <w:rStyle w:val="af2"/>
            <w:rFonts w:hint="eastAsia"/>
            <w:noProof/>
          </w:rPr>
          <w:t xml:space="preserve"> </w:t>
        </w:r>
        <w:r w:rsidR="001A057B" w:rsidRPr="00444BCA">
          <w:rPr>
            <w:rStyle w:val="af2"/>
            <w:rFonts w:hint="eastAsia"/>
            <w:noProof/>
          </w:rPr>
          <w:t>文件结构与环境要求</w:t>
        </w:r>
        <w:r w:rsidR="001A057B">
          <w:rPr>
            <w:noProof/>
          </w:rPr>
          <w:tab/>
        </w:r>
        <w:r w:rsidR="001A057B">
          <w:rPr>
            <w:noProof/>
          </w:rPr>
          <w:fldChar w:fldCharType="begin"/>
        </w:r>
        <w:r w:rsidR="001A057B">
          <w:rPr>
            <w:noProof/>
          </w:rPr>
          <w:instrText xml:space="preserve"> PAGEREF _Toc162616986 \h </w:instrText>
        </w:r>
        <w:r w:rsidR="001A057B">
          <w:rPr>
            <w:noProof/>
          </w:rPr>
        </w:r>
        <w:r w:rsidR="001A057B">
          <w:rPr>
            <w:noProof/>
          </w:rPr>
          <w:fldChar w:fldCharType="separate"/>
        </w:r>
        <w:r w:rsidR="001A057B">
          <w:rPr>
            <w:noProof/>
          </w:rPr>
          <w:t>30</w:t>
        </w:r>
        <w:r w:rsidR="001A057B">
          <w:rPr>
            <w:noProof/>
          </w:rPr>
          <w:fldChar w:fldCharType="end"/>
        </w:r>
      </w:hyperlink>
    </w:p>
    <w:p w14:paraId="0CFA9141" w14:textId="2743C409" w:rsidR="001A057B" w:rsidRDefault="00000000">
      <w:pPr>
        <w:pStyle w:val="TOC2"/>
        <w:rPr>
          <w:rFonts w:asciiTheme="minorHAnsi" w:eastAsiaTheme="minorEastAsia" w:hAnsiTheme="minorHAnsi" w:cstheme="minorBidi"/>
          <w:iCs w:val="0"/>
          <w:noProof/>
          <w14:ligatures w14:val="standardContextual"/>
        </w:rPr>
      </w:pPr>
      <w:hyperlink w:anchor="_Toc162616987" w:history="1">
        <w:r w:rsidR="001A057B" w:rsidRPr="00444BCA">
          <w:rPr>
            <w:rStyle w:val="af2"/>
            <w:noProof/>
          </w:rPr>
          <w:t>5.3</w:t>
        </w:r>
        <w:r w:rsidR="001A057B" w:rsidRPr="00444BCA">
          <w:rPr>
            <w:rStyle w:val="af2"/>
            <w:rFonts w:hint="eastAsia"/>
            <w:noProof/>
          </w:rPr>
          <w:t xml:space="preserve"> </w:t>
        </w:r>
        <w:r w:rsidR="001A057B" w:rsidRPr="00444BCA">
          <w:rPr>
            <w:rStyle w:val="af2"/>
            <w:rFonts w:hint="eastAsia"/>
            <w:noProof/>
          </w:rPr>
          <w:t>模型部署流程</w:t>
        </w:r>
        <w:r w:rsidR="001A057B">
          <w:rPr>
            <w:noProof/>
          </w:rPr>
          <w:tab/>
        </w:r>
        <w:r w:rsidR="001A057B">
          <w:rPr>
            <w:noProof/>
          </w:rPr>
          <w:fldChar w:fldCharType="begin"/>
        </w:r>
        <w:r w:rsidR="001A057B">
          <w:rPr>
            <w:noProof/>
          </w:rPr>
          <w:instrText xml:space="preserve"> PAGEREF _Toc162616987 \h </w:instrText>
        </w:r>
        <w:r w:rsidR="001A057B">
          <w:rPr>
            <w:noProof/>
          </w:rPr>
        </w:r>
        <w:r w:rsidR="001A057B">
          <w:rPr>
            <w:noProof/>
          </w:rPr>
          <w:fldChar w:fldCharType="separate"/>
        </w:r>
        <w:r w:rsidR="001A057B">
          <w:rPr>
            <w:noProof/>
          </w:rPr>
          <w:t>31</w:t>
        </w:r>
        <w:r w:rsidR="001A057B">
          <w:rPr>
            <w:noProof/>
          </w:rPr>
          <w:fldChar w:fldCharType="end"/>
        </w:r>
      </w:hyperlink>
    </w:p>
    <w:p w14:paraId="03A32164" w14:textId="197A5A30" w:rsidR="001A057B" w:rsidRDefault="00000000">
      <w:pPr>
        <w:pStyle w:val="TOC3"/>
        <w:tabs>
          <w:tab w:val="right" w:leader="dot" w:pos="8608"/>
        </w:tabs>
        <w:ind w:firstLine="720"/>
        <w:rPr>
          <w:rFonts w:asciiTheme="minorHAnsi" w:eastAsiaTheme="minorEastAsia" w:hAnsiTheme="minorHAnsi" w:cstheme="minorBidi"/>
          <w:noProof/>
          <w14:ligatures w14:val="standardContextual"/>
        </w:rPr>
      </w:pPr>
      <w:hyperlink w:anchor="_Toc162616988" w:history="1">
        <w:r w:rsidR="001A057B" w:rsidRPr="00444BCA">
          <w:rPr>
            <w:rStyle w:val="af2"/>
            <w:rFonts w:eastAsia="仿宋"/>
            <w:noProof/>
          </w:rPr>
          <w:t>5.3.1</w:t>
        </w:r>
        <w:r w:rsidR="001A057B" w:rsidRPr="00444BCA">
          <w:rPr>
            <w:rStyle w:val="af2"/>
            <w:rFonts w:hint="eastAsia"/>
            <w:noProof/>
          </w:rPr>
          <w:t xml:space="preserve"> </w:t>
        </w:r>
        <w:r w:rsidR="001A057B" w:rsidRPr="00444BCA">
          <w:rPr>
            <w:rStyle w:val="af2"/>
            <w:rFonts w:hint="eastAsia"/>
            <w:noProof/>
          </w:rPr>
          <w:t>安装</w:t>
        </w:r>
        <w:r w:rsidR="001A057B" w:rsidRPr="00444BCA">
          <w:rPr>
            <w:rStyle w:val="af2"/>
            <w:noProof/>
          </w:rPr>
          <w:t>pip</w:t>
        </w:r>
        <w:r w:rsidR="001A057B" w:rsidRPr="00444BCA">
          <w:rPr>
            <w:rStyle w:val="af2"/>
            <w:rFonts w:hint="eastAsia"/>
            <w:noProof/>
          </w:rPr>
          <w:t>包</w:t>
        </w:r>
        <w:r w:rsidR="001A057B">
          <w:rPr>
            <w:noProof/>
          </w:rPr>
          <w:tab/>
        </w:r>
        <w:r w:rsidR="001A057B">
          <w:rPr>
            <w:noProof/>
          </w:rPr>
          <w:fldChar w:fldCharType="begin"/>
        </w:r>
        <w:r w:rsidR="001A057B">
          <w:rPr>
            <w:noProof/>
          </w:rPr>
          <w:instrText xml:space="preserve"> PAGEREF _Toc162616988 \h </w:instrText>
        </w:r>
        <w:r w:rsidR="001A057B">
          <w:rPr>
            <w:noProof/>
          </w:rPr>
        </w:r>
        <w:r w:rsidR="001A057B">
          <w:rPr>
            <w:noProof/>
          </w:rPr>
          <w:fldChar w:fldCharType="separate"/>
        </w:r>
        <w:r w:rsidR="001A057B">
          <w:rPr>
            <w:noProof/>
          </w:rPr>
          <w:t>31</w:t>
        </w:r>
        <w:r w:rsidR="001A057B">
          <w:rPr>
            <w:noProof/>
          </w:rPr>
          <w:fldChar w:fldCharType="end"/>
        </w:r>
      </w:hyperlink>
    </w:p>
    <w:p w14:paraId="2444BB55" w14:textId="68607547" w:rsidR="001A057B" w:rsidRDefault="00000000">
      <w:pPr>
        <w:pStyle w:val="TOC3"/>
        <w:tabs>
          <w:tab w:val="right" w:leader="dot" w:pos="8608"/>
        </w:tabs>
        <w:ind w:firstLine="720"/>
        <w:rPr>
          <w:rFonts w:asciiTheme="minorHAnsi" w:eastAsiaTheme="minorEastAsia" w:hAnsiTheme="minorHAnsi" w:cstheme="minorBidi"/>
          <w:noProof/>
          <w14:ligatures w14:val="standardContextual"/>
        </w:rPr>
      </w:pPr>
      <w:hyperlink w:anchor="_Toc162616989" w:history="1">
        <w:r w:rsidR="001A057B" w:rsidRPr="00444BCA">
          <w:rPr>
            <w:rStyle w:val="af2"/>
            <w:rFonts w:eastAsia="仿宋"/>
            <w:noProof/>
          </w:rPr>
          <w:t>5.3.2</w:t>
        </w:r>
        <w:r w:rsidR="001A057B" w:rsidRPr="00444BCA">
          <w:rPr>
            <w:rStyle w:val="af2"/>
            <w:rFonts w:hint="eastAsia"/>
            <w:noProof/>
          </w:rPr>
          <w:t xml:space="preserve"> </w:t>
        </w:r>
        <w:r w:rsidR="001A057B" w:rsidRPr="00444BCA">
          <w:rPr>
            <w:rStyle w:val="af2"/>
            <w:rFonts w:hint="eastAsia"/>
            <w:noProof/>
          </w:rPr>
          <w:t>安装命令（使用清华源进行</w:t>
        </w:r>
        <w:r w:rsidR="001A057B" w:rsidRPr="00444BCA">
          <w:rPr>
            <w:rStyle w:val="af2"/>
            <w:noProof/>
          </w:rPr>
          <w:t>pip</w:t>
        </w:r>
        <w:r w:rsidR="001A057B" w:rsidRPr="00444BCA">
          <w:rPr>
            <w:rStyle w:val="af2"/>
            <w:rFonts w:hint="eastAsia"/>
            <w:noProof/>
          </w:rPr>
          <w:t>安装）</w:t>
        </w:r>
        <w:r w:rsidR="001A057B">
          <w:rPr>
            <w:noProof/>
          </w:rPr>
          <w:tab/>
        </w:r>
        <w:r w:rsidR="001A057B">
          <w:rPr>
            <w:noProof/>
          </w:rPr>
          <w:fldChar w:fldCharType="begin"/>
        </w:r>
        <w:r w:rsidR="001A057B">
          <w:rPr>
            <w:noProof/>
          </w:rPr>
          <w:instrText xml:space="preserve"> PAGEREF _Toc162616989 \h </w:instrText>
        </w:r>
        <w:r w:rsidR="001A057B">
          <w:rPr>
            <w:noProof/>
          </w:rPr>
        </w:r>
        <w:r w:rsidR="001A057B">
          <w:rPr>
            <w:noProof/>
          </w:rPr>
          <w:fldChar w:fldCharType="separate"/>
        </w:r>
        <w:r w:rsidR="001A057B">
          <w:rPr>
            <w:noProof/>
          </w:rPr>
          <w:t>32</w:t>
        </w:r>
        <w:r w:rsidR="001A057B">
          <w:rPr>
            <w:noProof/>
          </w:rPr>
          <w:fldChar w:fldCharType="end"/>
        </w:r>
      </w:hyperlink>
    </w:p>
    <w:p w14:paraId="7BD3776E" w14:textId="59E67A64" w:rsidR="001A057B" w:rsidRDefault="00000000">
      <w:pPr>
        <w:pStyle w:val="TOC3"/>
        <w:tabs>
          <w:tab w:val="right" w:leader="dot" w:pos="8608"/>
        </w:tabs>
        <w:ind w:firstLine="720"/>
        <w:rPr>
          <w:rFonts w:asciiTheme="minorHAnsi" w:eastAsiaTheme="minorEastAsia" w:hAnsiTheme="minorHAnsi" w:cstheme="minorBidi"/>
          <w:noProof/>
          <w14:ligatures w14:val="standardContextual"/>
        </w:rPr>
      </w:pPr>
      <w:hyperlink w:anchor="_Toc162616990" w:history="1">
        <w:r w:rsidR="001A057B" w:rsidRPr="00444BCA">
          <w:rPr>
            <w:rStyle w:val="af2"/>
            <w:rFonts w:eastAsia="仿宋"/>
            <w:noProof/>
          </w:rPr>
          <w:t>5.3.3</w:t>
        </w:r>
        <w:r w:rsidR="001A057B" w:rsidRPr="00444BCA">
          <w:rPr>
            <w:rStyle w:val="af2"/>
            <w:rFonts w:hint="eastAsia"/>
            <w:noProof/>
          </w:rPr>
          <w:t xml:space="preserve"> </w:t>
        </w:r>
        <w:r w:rsidR="001A057B" w:rsidRPr="00444BCA">
          <w:rPr>
            <w:rStyle w:val="af2"/>
            <w:rFonts w:hint="eastAsia"/>
            <w:noProof/>
          </w:rPr>
          <w:t>构建</w:t>
        </w:r>
        <w:r w:rsidR="001A057B" w:rsidRPr="00444BCA">
          <w:rPr>
            <w:rStyle w:val="af2"/>
            <w:noProof/>
          </w:rPr>
          <w:t>python</w:t>
        </w:r>
        <w:r w:rsidR="001A057B" w:rsidRPr="00444BCA">
          <w:rPr>
            <w:rStyle w:val="af2"/>
            <w:rFonts w:hint="eastAsia"/>
            <w:noProof/>
          </w:rPr>
          <w:t>必要的建议工程</w:t>
        </w:r>
        <w:r w:rsidR="001A057B">
          <w:rPr>
            <w:noProof/>
          </w:rPr>
          <w:tab/>
        </w:r>
        <w:r w:rsidR="001A057B">
          <w:rPr>
            <w:noProof/>
          </w:rPr>
          <w:fldChar w:fldCharType="begin"/>
        </w:r>
        <w:r w:rsidR="001A057B">
          <w:rPr>
            <w:noProof/>
          </w:rPr>
          <w:instrText xml:space="preserve"> PAGEREF _Toc162616990 \h </w:instrText>
        </w:r>
        <w:r w:rsidR="001A057B">
          <w:rPr>
            <w:noProof/>
          </w:rPr>
        </w:r>
        <w:r w:rsidR="001A057B">
          <w:rPr>
            <w:noProof/>
          </w:rPr>
          <w:fldChar w:fldCharType="separate"/>
        </w:r>
        <w:r w:rsidR="001A057B">
          <w:rPr>
            <w:noProof/>
          </w:rPr>
          <w:t>33</w:t>
        </w:r>
        <w:r w:rsidR="001A057B">
          <w:rPr>
            <w:noProof/>
          </w:rPr>
          <w:fldChar w:fldCharType="end"/>
        </w:r>
      </w:hyperlink>
    </w:p>
    <w:p w14:paraId="6B4B6D5B" w14:textId="7A99C22D" w:rsidR="00B8719D" w:rsidRDefault="00B8719D" w:rsidP="00B8719D">
      <w:pPr>
        <w:tabs>
          <w:tab w:val="right" w:leader="dot" w:pos="8301"/>
        </w:tabs>
        <w:ind w:rightChars="165" w:right="396"/>
        <w:rPr>
          <w:color w:val="000000"/>
        </w:rPr>
        <w:sectPr w:rsidR="00B8719D" w:rsidSect="00085381">
          <w:headerReference w:type="even" r:id="rId7"/>
          <w:headerReference w:type="default" r:id="rId8"/>
          <w:footerReference w:type="even" r:id="rId9"/>
          <w:footerReference w:type="default" r:id="rId10"/>
          <w:headerReference w:type="first" r:id="rId11"/>
          <w:footerReference w:type="first" r:id="rId12"/>
          <w:pgSz w:w="11906" w:h="16838"/>
          <w:pgMar w:top="1440" w:right="1644" w:bottom="1440" w:left="1644" w:header="851" w:footer="992" w:gutter="0"/>
          <w:pgNumType w:start="1"/>
          <w:cols w:space="720"/>
          <w:titlePg/>
          <w:docGrid w:type="lines" w:linePitch="326"/>
        </w:sectPr>
      </w:pPr>
      <w:r>
        <w:rPr>
          <w:rFonts w:hint="eastAsia"/>
          <w:szCs w:val="21"/>
        </w:rPr>
        <w:fldChar w:fldCharType="end"/>
      </w:r>
      <w:bookmarkStart w:id="0" w:name="_Toc4565"/>
    </w:p>
    <w:p w14:paraId="422F4D48" w14:textId="77777777" w:rsidR="00B23F1B" w:rsidRPr="00B23F1B" w:rsidRDefault="00B23F1B" w:rsidP="00B23F1B">
      <w:pPr>
        <w:pStyle w:val="11"/>
        <w:rPr>
          <w:rFonts w:hAnsi="等线 Light"/>
        </w:rPr>
      </w:pPr>
      <w:bookmarkStart w:id="1" w:name="_Toc162616949"/>
      <w:bookmarkEnd w:id="0"/>
      <w:r w:rsidRPr="00B23F1B">
        <w:rPr>
          <w:rFonts w:hAnsi="等线 Light" w:hint="eastAsia"/>
        </w:rPr>
        <w:lastRenderedPageBreak/>
        <w:t>项目背景和概</w:t>
      </w:r>
      <w:r w:rsidRPr="00B23F1B">
        <w:rPr>
          <w:rFonts w:hAnsi="等线 Light"/>
        </w:rPr>
        <w:t>述</w:t>
      </w:r>
      <w:bookmarkEnd w:id="1"/>
    </w:p>
    <w:p w14:paraId="2BB48E50" w14:textId="77777777" w:rsidR="00B23F1B" w:rsidRDefault="00B23F1B" w:rsidP="00B23F1B">
      <w:pPr>
        <w:pStyle w:val="21"/>
        <w:rPr>
          <w:rFonts w:ascii="Times New Roman"/>
        </w:rPr>
      </w:pPr>
      <w:bookmarkStart w:id="2" w:name="_Toc162616950"/>
      <w:r w:rsidRPr="00B23F1B">
        <w:rPr>
          <w:rFonts w:ascii="Times New Roman" w:hint="eastAsia"/>
        </w:rPr>
        <w:t>医疗保险制度的重要</w:t>
      </w:r>
      <w:r w:rsidRPr="00B23F1B">
        <w:rPr>
          <w:rFonts w:ascii="Times New Roman"/>
        </w:rPr>
        <w:t>性</w:t>
      </w:r>
      <w:bookmarkEnd w:id="2"/>
    </w:p>
    <w:p w14:paraId="15B209F0" w14:textId="77777777" w:rsidR="00A71E06" w:rsidRPr="00A71E06" w:rsidRDefault="00A71E06" w:rsidP="00A71E06">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A71E06">
        <w:rPr>
          <w:rFonts w:ascii="Times New Roman" w:hAnsi="Times New Roman" w:cs="Times New Roman" w:hint="eastAsia"/>
          <w:kern w:val="2"/>
          <w:szCs w:val="22"/>
          <w:lang w:eastAsia="zh-Hans"/>
        </w:rPr>
        <w:t>社会医疗保险系统是一种通过国家立法强制实施的保险制度，旨在为公民提供医疗费用的经济保障。这一系统通过雇主和个人共同缴纳保险费来建立社会医疗保险基金，并利用这个基金来支付雇员的医疗费用。医疗保险的重要性体现在多个层面：</w:t>
      </w:r>
    </w:p>
    <w:p w14:paraId="6A340670" w14:textId="77777777" w:rsidR="00A71E06" w:rsidRPr="00A71E06" w:rsidRDefault="00A71E06" w:rsidP="00A71E06">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sidRPr="00A71E06">
        <w:rPr>
          <w:rFonts w:ascii="Times New Roman" w:hAnsi="Times New Roman" w:cs="Times New Roman"/>
          <w:b/>
          <w:bCs/>
          <w:kern w:val="2"/>
          <w:szCs w:val="22"/>
          <w:lang w:eastAsia="zh-Hans"/>
        </w:rPr>
        <w:t>经济保障</w:t>
      </w:r>
      <w:r w:rsidRPr="00A71E06">
        <w:rPr>
          <w:rFonts w:ascii="Times New Roman" w:hAnsi="Times New Roman" w:cs="Times New Roman" w:hint="eastAsia"/>
          <w:kern w:val="2"/>
          <w:szCs w:val="22"/>
          <w:lang w:eastAsia="zh-Hans"/>
        </w:rPr>
        <w:t>：医疗保险为个人和家庭提供经济保障，减轻因疾病带来的经济负担。在面对高昂的医疗费用时，医疗保险能够确保患者获得必要的医疗服务，无需承担巨大的经济压力。</w:t>
      </w:r>
    </w:p>
    <w:p w14:paraId="68E7F71D" w14:textId="77777777" w:rsidR="00A71E06" w:rsidRPr="00A71E06" w:rsidRDefault="00A71E06" w:rsidP="00A71E06">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sidRPr="00A71E06">
        <w:rPr>
          <w:rFonts w:ascii="Times New Roman" w:hAnsi="Times New Roman" w:cs="Times New Roman"/>
          <w:b/>
          <w:bCs/>
          <w:kern w:val="2"/>
          <w:szCs w:val="22"/>
          <w:lang w:eastAsia="zh-Hans"/>
        </w:rPr>
        <w:t>公共健康促进</w:t>
      </w:r>
      <w:r w:rsidRPr="00A71E06">
        <w:rPr>
          <w:rFonts w:ascii="Times New Roman" w:hAnsi="Times New Roman" w:cs="Times New Roman" w:hint="eastAsia"/>
          <w:kern w:val="2"/>
          <w:szCs w:val="22"/>
          <w:lang w:eastAsia="zh-Hans"/>
        </w:rPr>
        <w:t>：通过普遍提供医疗保障，社会医疗保险制度鼓励人们更加主动地寻求医疗服务，从而及时发现和治疗疾病。这不仅有利于个人健康，也有助于提升公共健康水平，减少传染病的传播和健康问题的社会影响。</w:t>
      </w:r>
    </w:p>
    <w:p w14:paraId="25FFFA1D" w14:textId="77777777" w:rsidR="00A71E06" w:rsidRPr="00A71E06" w:rsidRDefault="00A71E06" w:rsidP="00A71E06">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sidRPr="00A71E06">
        <w:rPr>
          <w:rFonts w:ascii="Times New Roman" w:hAnsi="Times New Roman" w:cs="Times New Roman"/>
          <w:b/>
          <w:bCs/>
          <w:kern w:val="2"/>
          <w:szCs w:val="22"/>
          <w:lang w:eastAsia="zh-Hans"/>
        </w:rPr>
        <w:t>社会稳定与发展</w:t>
      </w:r>
      <w:r w:rsidRPr="00A71E06">
        <w:rPr>
          <w:rFonts w:ascii="Times New Roman" w:hAnsi="Times New Roman" w:cs="Times New Roman" w:hint="eastAsia"/>
          <w:kern w:val="2"/>
          <w:szCs w:val="22"/>
          <w:lang w:eastAsia="zh-Hans"/>
        </w:rPr>
        <w:t>：医疗保险制度体现了社会对公民健康的关怀，有助于构建社会的安全网，增强社会成员的安全感和幸福感。此外，健康的劳动力是社会稳定与经济发展的基础，通过提供医疗保障，可以维持社会的生产力和发展动力。</w:t>
      </w:r>
    </w:p>
    <w:p w14:paraId="682AF78F" w14:textId="77777777" w:rsidR="00A71E06" w:rsidRPr="00A71E06" w:rsidRDefault="00A71E06" w:rsidP="00A71E06">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sidRPr="00A71E06">
        <w:rPr>
          <w:rFonts w:ascii="Times New Roman" w:hAnsi="Times New Roman" w:cs="Times New Roman"/>
          <w:b/>
          <w:bCs/>
          <w:kern w:val="2"/>
          <w:szCs w:val="22"/>
          <w:lang w:eastAsia="zh-Hans"/>
        </w:rPr>
        <w:t>促进医疗服务发展</w:t>
      </w:r>
      <w:r w:rsidRPr="00A71E06">
        <w:rPr>
          <w:rFonts w:ascii="Times New Roman" w:hAnsi="Times New Roman" w:cs="Times New Roman" w:hint="eastAsia"/>
          <w:kern w:val="2"/>
          <w:szCs w:val="22"/>
          <w:lang w:eastAsia="zh-Hans"/>
        </w:rPr>
        <w:t>：医疗保险制度为医疗服务行业带来稳定的资金来源，促进了医疗技术的发展和医疗服务质量的提高。医疗保险的支持使得医疗机构能够投资于高端医疗设备和培训专业医疗人员，从而提升整体医疗服务水平。</w:t>
      </w:r>
    </w:p>
    <w:p w14:paraId="53681EA9" w14:textId="61925587" w:rsidR="00A71E06" w:rsidRPr="00A71E06" w:rsidRDefault="00A71E06" w:rsidP="00A71E06">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A71E06">
        <w:rPr>
          <w:rFonts w:ascii="Times New Roman" w:hAnsi="Times New Roman" w:cs="Times New Roman" w:hint="eastAsia"/>
          <w:kern w:val="2"/>
          <w:szCs w:val="22"/>
          <w:lang w:eastAsia="zh-Hans"/>
        </w:rPr>
        <w:t>医疗保险制度是现代社会保障体系的重要组成部分，对保障个人健康、促进社会进步和维护经济稳定发挥着至关重要的作用。因此，确保医疗保险制度的健康运行和有效管理，对于提高社会福祉和促进社会文明进步具有重大意义。在此背景下，开发医疗保险欺诈识别监测模型成为确保医疗保险基金安全、优化医疗资源配置、维护保险制度公正性的重要手段。</w:t>
      </w:r>
    </w:p>
    <w:p w14:paraId="2419F748" w14:textId="77777777" w:rsidR="00A71E06" w:rsidRPr="00A71E06" w:rsidRDefault="00A71E06" w:rsidP="00A71E06"/>
    <w:p w14:paraId="48C44DA8" w14:textId="77777777" w:rsidR="00B23F1B" w:rsidRDefault="00B23F1B" w:rsidP="00B23F1B">
      <w:pPr>
        <w:pStyle w:val="21"/>
        <w:rPr>
          <w:rFonts w:ascii="Times New Roman"/>
        </w:rPr>
      </w:pPr>
      <w:bookmarkStart w:id="3" w:name="_Toc162616951"/>
      <w:r w:rsidRPr="00B23F1B">
        <w:rPr>
          <w:rFonts w:ascii="Times New Roman" w:hint="eastAsia"/>
        </w:rPr>
        <w:lastRenderedPageBreak/>
        <w:t>医疗保险欺诈的现状及其影</w:t>
      </w:r>
      <w:r w:rsidRPr="00B23F1B">
        <w:rPr>
          <w:rFonts w:ascii="Times New Roman"/>
        </w:rPr>
        <w:t>响</w:t>
      </w:r>
      <w:bookmarkEnd w:id="3"/>
    </w:p>
    <w:p w14:paraId="7B724A7E" w14:textId="67650695" w:rsidR="00BA7B91" w:rsidRPr="00BA7B91" w:rsidRDefault="00BA7B91" w:rsidP="00BA7B91">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BA7B91">
        <w:rPr>
          <w:rFonts w:ascii="Times New Roman" w:hAnsi="Times New Roman" w:cs="Times New Roman" w:hint="eastAsia"/>
          <w:kern w:val="2"/>
          <w:szCs w:val="22"/>
          <w:lang w:eastAsia="zh-Hans"/>
        </w:rPr>
        <w:t>医疗保险欺诈是指利用欺诈手段非法获取医疗保险金的行为，这种行为</w:t>
      </w:r>
      <w:r w:rsidR="003D45C1">
        <w:rPr>
          <w:rFonts w:ascii="Times New Roman" w:hAnsi="Times New Roman" w:cs="Times New Roman" w:hint="eastAsia"/>
          <w:kern w:val="2"/>
          <w:szCs w:val="22"/>
          <w:lang w:eastAsia="zh-Hans"/>
        </w:rPr>
        <w:t>个别</w:t>
      </w:r>
      <w:r w:rsidRPr="00BA7B91">
        <w:rPr>
          <w:rFonts w:ascii="Times New Roman" w:hAnsi="Times New Roman" w:cs="Times New Roman" w:hint="eastAsia"/>
          <w:kern w:val="2"/>
          <w:szCs w:val="22"/>
          <w:lang w:eastAsia="zh-Hans"/>
        </w:rPr>
        <w:t>存在，并对医疗保险系统造成了严重影响。医疗保险欺诈的形式多样，包括但不限于伪造病历、夸大医疗服务费用、虚报医疗事故、非法获取和使用他人医保卡等。</w:t>
      </w:r>
    </w:p>
    <w:p w14:paraId="6AA0B823" w14:textId="77777777" w:rsidR="00BA7B91" w:rsidRPr="00BA7B91" w:rsidRDefault="00BA7B91" w:rsidP="00BA7B91">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sidRPr="00BA7B91">
        <w:rPr>
          <w:rFonts w:ascii="Times New Roman" w:hAnsi="Times New Roman" w:cs="Times New Roman"/>
          <w:b/>
          <w:bCs/>
          <w:kern w:val="2"/>
          <w:szCs w:val="22"/>
          <w:lang w:eastAsia="zh-Hans"/>
        </w:rPr>
        <w:t>经济损失</w:t>
      </w:r>
      <w:r w:rsidRPr="00BA7B91">
        <w:rPr>
          <w:rFonts w:ascii="Times New Roman" w:hAnsi="Times New Roman" w:cs="Times New Roman" w:hint="eastAsia"/>
          <w:kern w:val="2"/>
          <w:szCs w:val="22"/>
          <w:lang w:eastAsia="zh-Hans"/>
        </w:rPr>
        <w:t>：医疗保险欺诈导致的直接后果之一是巨额经济损失。这不仅耗费了医疗保险基金，增加了保险公司的运营成本，还可能导致保费上涨，最终由广大保险参保人共同承担。</w:t>
      </w:r>
    </w:p>
    <w:p w14:paraId="32C4F400" w14:textId="77777777" w:rsidR="00BA7B91" w:rsidRPr="00BA7B91" w:rsidRDefault="00BA7B91" w:rsidP="00BA7B91">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sidRPr="00BA7B91">
        <w:rPr>
          <w:rFonts w:ascii="Times New Roman" w:hAnsi="Times New Roman" w:cs="Times New Roman"/>
          <w:b/>
          <w:bCs/>
          <w:kern w:val="2"/>
          <w:szCs w:val="22"/>
          <w:lang w:eastAsia="zh-Hans"/>
        </w:rPr>
        <w:t>资源浪费</w:t>
      </w:r>
      <w:r w:rsidRPr="00BA7B91">
        <w:rPr>
          <w:rFonts w:ascii="Times New Roman" w:hAnsi="Times New Roman" w:cs="Times New Roman" w:hint="eastAsia"/>
          <w:kern w:val="2"/>
          <w:szCs w:val="22"/>
          <w:lang w:eastAsia="zh-Hans"/>
        </w:rPr>
        <w:t>：欺诈行为造成医疗资源的浪费，如通过虚假诊疗消耗医疗机构的人力、物力和时间，影响了医疗服务质量和效率。这种资源的错配，使得真正需要医疗服务的患者可能无法得到及时和有效的治疗。</w:t>
      </w:r>
    </w:p>
    <w:p w14:paraId="48D1834F" w14:textId="77777777" w:rsidR="00BA7B91" w:rsidRPr="00BA7B91" w:rsidRDefault="00BA7B91" w:rsidP="00BA7B91">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sidRPr="00BA7B91">
        <w:rPr>
          <w:rFonts w:ascii="Times New Roman" w:hAnsi="Times New Roman" w:cs="Times New Roman"/>
          <w:b/>
          <w:bCs/>
          <w:kern w:val="2"/>
          <w:szCs w:val="22"/>
          <w:lang w:eastAsia="zh-Hans"/>
        </w:rPr>
        <w:t>信任危机</w:t>
      </w:r>
      <w:r w:rsidRPr="00BA7B91">
        <w:rPr>
          <w:rFonts w:ascii="Times New Roman" w:hAnsi="Times New Roman" w:cs="Times New Roman" w:hint="eastAsia"/>
          <w:kern w:val="2"/>
          <w:szCs w:val="22"/>
          <w:lang w:eastAsia="zh-Hans"/>
        </w:rPr>
        <w:t>：频繁发生的医疗保险欺诈事件破坏了公众对医疗保险体系的信任，影响了社会对医疗保险制度的整体看法。这种信任危机会降低人们参保的积极性，影响医疗保险制度的正常运行和长远发展。</w:t>
      </w:r>
    </w:p>
    <w:p w14:paraId="32915B41" w14:textId="50254E52" w:rsidR="00BA7B91" w:rsidRPr="00B23F1B" w:rsidRDefault="00BA7B91" w:rsidP="00F72703">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BA7B91">
        <w:rPr>
          <w:rFonts w:ascii="Times New Roman" w:hAnsi="Times New Roman" w:cs="Times New Roman" w:hint="eastAsia"/>
          <w:kern w:val="2"/>
          <w:szCs w:val="22"/>
          <w:lang w:eastAsia="zh-Hans"/>
        </w:rPr>
        <w:t>鉴于医疗保险欺诈带来的严重后果，</w:t>
      </w:r>
      <w:r w:rsidR="003D2EA2">
        <w:rPr>
          <w:rFonts w:ascii="Times New Roman" w:hAnsi="Times New Roman" w:cs="Times New Roman" w:hint="eastAsia"/>
          <w:kern w:val="2"/>
          <w:szCs w:val="22"/>
          <w:lang w:eastAsia="zh-Hans"/>
        </w:rPr>
        <w:t>我国</w:t>
      </w:r>
      <w:r w:rsidRPr="00BA7B91">
        <w:rPr>
          <w:rFonts w:ascii="Times New Roman" w:hAnsi="Times New Roman" w:cs="Times New Roman" w:hint="eastAsia"/>
          <w:kern w:val="2"/>
          <w:szCs w:val="22"/>
          <w:lang w:eastAsia="zh-Hans"/>
        </w:rPr>
        <w:t>政府和相关机构纷纷采取措施加强监管，采用先进技术如人工智能、大数据分析等，建立更有效的医疗保险欺诈识别与防控机制。通过实施综合治理措施，旨在保护医疗保险基金的安全，维护保险市场的公平与正义，从而保障医疗保险制度的健康稳定发展。</w:t>
      </w:r>
    </w:p>
    <w:p w14:paraId="4A359583" w14:textId="2E415B62" w:rsidR="002914CA" w:rsidRDefault="00B23F1B" w:rsidP="002914CA">
      <w:pPr>
        <w:pStyle w:val="21"/>
        <w:rPr>
          <w:rFonts w:ascii="Times New Roman"/>
        </w:rPr>
      </w:pPr>
      <w:bookmarkStart w:id="4" w:name="_Toc162616952"/>
      <w:r w:rsidRPr="00B23F1B">
        <w:rPr>
          <w:rFonts w:ascii="Times New Roman" w:hint="eastAsia"/>
        </w:rPr>
        <w:t>项目的目标和意</w:t>
      </w:r>
      <w:r w:rsidRPr="00B23F1B">
        <w:rPr>
          <w:rFonts w:ascii="Times New Roman"/>
        </w:rPr>
        <w:t>义</w:t>
      </w:r>
      <w:bookmarkEnd w:id="4"/>
    </w:p>
    <w:p w14:paraId="105FABC2" w14:textId="2AEDD59B" w:rsidR="00956BC3" w:rsidRPr="00956BC3" w:rsidRDefault="00956BC3" w:rsidP="00956BC3">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956BC3">
        <w:rPr>
          <w:rFonts w:ascii="Times New Roman" w:hAnsi="Times New Roman" w:cs="Times New Roman" w:hint="eastAsia"/>
          <w:kern w:val="2"/>
          <w:szCs w:val="22"/>
          <w:lang w:eastAsia="zh-Hans"/>
        </w:rPr>
        <w:t>本项目旨在开发一套医疗保险欺诈识别监测模型，目标是通过高效的数据分析和智能算法精准识别出潜在的欺诈行为，确保医疗保险基金的安全和医疗保险体系的健康运行。项目的目标和意义可以从以下几个方面进行阐述：</w:t>
      </w:r>
    </w:p>
    <w:p w14:paraId="49A63257" w14:textId="07B344A1" w:rsidR="00745DA8" w:rsidRDefault="00F0507F" w:rsidP="00956BC3">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Pr>
          <w:rFonts w:ascii="Times New Roman" w:hAnsi="Times New Roman" w:cs="Times New Roman" w:hint="eastAsia"/>
          <w:b/>
          <w:bCs/>
          <w:kern w:val="2"/>
          <w:szCs w:val="22"/>
          <w:lang w:eastAsia="zh-Hans"/>
        </w:rPr>
        <w:t>（</w:t>
      </w:r>
      <w:r>
        <w:rPr>
          <w:rFonts w:ascii="Times New Roman" w:hAnsi="Times New Roman" w:cs="Times New Roman" w:hint="eastAsia"/>
          <w:b/>
          <w:bCs/>
          <w:kern w:val="2"/>
          <w:szCs w:val="22"/>
          <w:lang w:eastAsia="zh-Hans"/>
        </w:rPr>
        <w:t>1</w:t>
      </w:r>
      <w:r>
        <w:rPr>
          <w:rFonts w:ascii="Times New Roman" w:hAnsi="Times New Roman" w:cs="Times New Roman" w:hint="eastAsia"/>
          <w:b/>
          <w:bCs/>
          <w:kern w:val="2"/>
          <w:szCs w:val="22"/>
          <w:lang w:eastAsia="zh-Hans"/>
        </w:rPr>
        <w:t>）</w:t>
      </w:r>
      <w:r w:rsidR="00956BC3" w:rsidRPr="00956BC3">
        <w:rPr>
          <w:rFonts w:ascii="Times New Roman" w:hAnsi="Times New Roman" w:cs="Times New Roman"/>
          <w:b/>
          <w:bCs/>
          <w:kern w:val="2"/>
          <w:szCs w:val="22"/>
          <w:lang w:eastAsia="zh-Hans"/>
        </w:rPr>
        <w:t>提高识别效率和准确性</w:t>
      </w:r>
      <w:r w:rsidR="00956BC3" w:rsidRPr="00956BC3">
        <w:rPr>
          <w:rFonts w:ascii="Times New Roman" w:hAnsi="Times New Roman" w:cs="Times New Roman" w:hint="eastAsia"/>
          <w:kern w:val="2"/>
          <w:szCs w:val="22"/>
          <w:lang w:eastAsia="zh-Hans"/>
        </w:rPr>
        <w:t>：</w:t>
      </w:r>
    </w:p>
    <w:p w14:paraId="414CDF09" w14:textId="2F0ABA9F" w:rsidR="00956BC3" w:rsidRPr="00956BC3" w:rsidRDefault="00956BC3" w:rsidP="00956BC3">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956BC3">
        <w:rPr>
          <w:rFonts w:ascii="Times New Roman" w:hAnsi="Times New Roman" w:cs="Times New Roman" w:hint="eastAsia"/>
          <w:kern w:val="2"/>
          <w:szCs w:val="22"/>
          <w:lang w:eastAsia="zh-Hans"/>
        </w:rPr>
        <w:t>通过应用先进的数据分析技术和人工智能算法，如机器学习和模式识别，本项目旨在提高医疗保险欺诈行为的识别效率和准确性。这不仅可以及时揭露欺诈行为，还可以防止潜在的欺诈风险。</w:t>
      </w:r>
    </w:p>
    <w:p w14:paraId="0460DA13" w14:textId="609476BC" w:rsidR="00F0507F" w:rsidRDefault="00F0507F" w:rsidP="00956BC3">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Pr>
          <w:rFonts w:ascii="Times New Roman" w:hAnsi="Times New Roman" w:cs="Times New Roman" w:hint="eastAsia"/>
          <w:b/>
          <w:bCs/>
          <w:kern w:val="2"/>
          <w:szCs w:val="22"/>
          <w:lang w:eastAsia="zh-Hans"/>
        </w:rPr>
        <w:t>（</w:t>
      </w:r>
      <w:r>
        <w:rPr>
          <w:rFonts w:ascii="Times New Roman" w:hAnsi="Times New Roman" w:cs="Times New Roman" w:hint="eastAsia"/>
          <w:b/>
          <w:bCs/>
          <w:kern w:val="2"/>
          <w:szCs w:val="22"/>
          <w:lang w:eastAsia="zh-Hans"/>
        </w:rPr>
        <w:t>2</w:t>
      </w:r>
      <w:r>
        <w:rPr>
          <w:rFonts w:ascii="Times New Roman" w:hAnsi="Times New Roman" w:cs="Times New Roman" w:hint="eastAsia"/>
          <w:b/>
          <w:bCs/>
          <w:kern w:val="2"/>
          <w:szCs w:val="22"/>
          <w:lang w:eastAsia="zh-Hans"/>
        </w:rPr>
        <w:t>）</w:t>
      </w:r>
      <w:r w:rsidR="00956BC3" w:rsidRPr="00956BC3">
        <w:rPr>
          <w:rFonts w:ascii="Times New Roman" w:hAnsi="Times New Roman" w:cs="Times New Roman"/>
          <w:b/>
          <w:bCs/>
          <w:kern w:val="2"/>
          <w:szCs w:val="22"/>
          <w:lang w:eastAsia="zh-Hans"/>
        </w:rPr>
        <w:t>降低经济损失</w:t>
      </w:r>
      <w:r w:rsidR="00956BC3" w:rsidRPr="00956BC3">
        <w:rPr>
          <w:rFonts w:ascii="Times New Roman" w:hAnsi="Times New Roman" w:cs="Times New Roman" w:hint="eastAsia"/>
          <w:kern w:val="2"/>
          <w:szCs w:val="22"/>
          <w:lang w:eastAsia="zh-Hans"/>
        </w:rPr>
        <w:t>：</w:t>
      </w:r>
    </w:p>
    <w:p w14:paraId="3D152088" w14:textId="5A6C3602" w:rsidR="00956BC3" w:rsidRPr="00956BC3" w:rsidRDefault="00956BC3" w:rsidP="00956BC3">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956BC3">
        <w:rPr>
          <w:rFonts w:ascii="Times New Roman" w:hAnsi="Times New Roman" w:cs="Times New Roman" w:hint="eastAsia"/>
          <w:kern w:val="2"/>
          <w:szCs w:val="22"/>
          <w:lang w:eastAsia="zh-Hans"/>
        </w:rPr>
        <w:lastRenderedPageBreak/>
        <w:t>准确识别和防止医疗保险欺诈有助于减少由此引起的经济损失，保护医疗保险基金不被非法侵占。这对于维持保险费率的稳定、减轻参保人的经济负担具有重要意义。</w:t>
      </w:r>
    </w:p>
    <w:p w14:paraId="6E8DC716" w14:textId="2179A3EC" w:rsidR="00956BC3" w:rsidRPr="00956BC3" w:rsidRDefault="00F0507F" w:rsidP="00956BC3">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Pr>
          <w:rFonts w:ascii="Times New Roman" w:hAnsi="Times New Roman" w:cs="Times New Roman" w:hint="eastAsia"/>
          <w:b/>
          <w:bCs/>
          <w:kern w:val="2"/>
          <w:szCs w:val="22"/>
          <w:lang w:eastAsia="zh-Hans"/>
        </w:rPr>
        <w:t>（</w:t>
      </w:r>
      <w:r>
        <w:rPr>
          <w:rFonts w:ascii="Times New Roman" w:hAnsi="Times New Roman" w:cs="Times New Roman" w:hint="eastAsia"/>
          <w:b/>
          <w:bCs/>
          <w:kern w:val="2"/>
          <w:szCs w:val="22"/>
          <w:lang w:eastAsia="zh-Hans"/>
        </w:rPr>
        <w:t>3</w:t>
      </w:r>
      <w:r>
        <w:rPr>
          <w:rFonts w:ascii="Times New Roman" w:hAnsi="Times New Roman" w:cs="Times New Roman" w:hint="eastAsia"/>
          <w:b/>
          <w:bCs/>
          <w:kern w:val="2"/>
          <w:szCs w:val="22"/>
          <w:lang w:eastAsia="zh-Hans"/>
        </w:rPr>
        <w:t>）</w:t>
      </w:r>
      <w:r w:rsidR="00956BC3" w:rsidRPr="00956BC3">
        <w:rPr>
          <w:rFonts w:ascii="Times New Roman" w:hAnsi="Times New Roman" w:cs="Times New Roman"/>
          <w:b/>
          <w:bCs/>
          <w:kern w:val="2"/>
          <w:szCs w:val="22"/>
          <w:lang w:eastAsia="zh-Hans"/>
        </w:rPr>
        <w:t>优化资源配置</w:t>
      </w:r>
      <w:r w:rsidR="00956BC3" w:rsidRPr="00956BC3">
        <w:rPr>
          <w:rFonts w:ascii="Times New Roman" w:hAnsi="Times New Roman" w:cs="Times New Roman" w:hint="eastAsia"/>
          <w:kern w:val="2"/>
          <w:szCs w:val="22"/>
          <w:lang w:eastAsia="zh-Hans"/>
        </w:rPr>
        <w:t>：通过打击医疗保险欺诈，可以促进医疗资源的合理分配和使用，确保真正需要的患者能够获得适当的医疗服务，提高医疗服务的整体效率和质量。</w:t>
      </w:r>
    </w:p>
    <w:p w14:paraId="501B9459" w14:textId="492BA30B" w:rsidR="00956BC3" w:rsidRPr="00956BC3" w:rsidRDefault="00F0507F" w:rsidP="00956BC3">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Pr>
          <w:rFonts w:ascii="Times New Roman" w:hAnsi="Times New Roman" w:cs="Times New Roman" w:hint="eastAsia"/>
          <w:b/>
          <w:bCs/>
          <w:kern w:val="2"/>
          <w:szCs w:val="22"/>
          <w:lang w:eastAsia="zh-Hans"/>
        </w:rPr>
        <w:t>（</w:t>
      </w:r>
      <w:r>
        <w:rPr>
          <w:rFonts w:ascii="Times New Roman" w:hAnsi="Times New Roman" w:cs="Times New Roman" w:hint="eastAsia"/>
          <w:b/>
          <w:bCs/>
          <w:kern w:val="2"/>
          <w:szCs w:val="22"/>
          <w:lang w:eastAsia="zh-Hans"/>
        </w:rPr>
        <w:t>4</w:t>
      </w:r>
      <w:r>
        <w:rPr>
          <w:rFonts w:ascii="Times New Roman" w:hAnsi="Times New Roman" w:cs="Times New Roman" w:hint="eastAsia"/>
          <w:b/>
          <w:bCs/>
          <w:kern w:val="2"/>
          <w:szCs w:val="22"/>
          <w:lang w:eastAsia="zh-Hans"/>
        </w:rPr>
        <w:t>）</w:t>
      </w:r>
      <w:r w:rsidR="00956BC3" w:rsidRPr="00956BC3">
        <w:rPr>
          <w:rFonts w:ascii="Times New Roman" w:hAnsi="Times New Roman" w:cs="Times New Roman"/>
          <w:b/>
          <w:bCs/>
          <w:kern w:val="2"/>
          <w:szCs w:val="22"/>
          <w:lang w:eastAsia="zh-Hans"/>
        </w:rPr>
        <w:t>增强公众信心</w:t>
      </w:r>
      <w:r w:rsidR="00956BC3" w:rsidRPr="00956BC3">
        <w:rPr>
          <w:rFonts w:ascii="Times New Roman" w:hAnsi="Times New Roman" w:cs="Times New Roman" w:hint="eastAsia"/>
          <w:kern w:val="2"/>
          <w:szCs w:val="22"/>
          <w:lang w:eastAsia="zh-Hans"/>
        </w:rPr>
        <w:t>：建立有效的医疗保险欺诈监测和防控机制能够增强公众对医疗保险体系的信心，促进社会对医疗保险制度的积极认可和支持，从而提高参保率和社会稳定性。</w:t>
      </w:r>
    </w:p>
    <w:p w14:paraId="20831938" w14:textId="59877C7D" w:rsidR="00956BC3" w:rsidRPr="00695EAD" w:rsidRDefault="00F0507F" w:rsidP="00695EAD">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Pr>
          <w:rFonts w:ascii="Times New Roman" w:hAnsi="Times New Roman" w:cs="Times New Roman" w:hint="eastAsia"/>
          <w:b/>
          <w:bCs/>
          <w:kern w:val="2"/>
          <w:szCs w:val="22"/>
          <w:lang w:eastAsia="zh-Hans"/>
        </w:rPr>
        <w:t>（</w:t>
      </w:r>
      <w:r>
        <w:rPr>
          <w:rFonts w:ascii="Times New Roman" w:hAnsi="Times New Roman" w:cs="Times New Roman" w:hint="eastAsia"/>
          <w:b/>
          <w:bCs/>
          <w:kern w:val="2"/>
          <w:szCs w:val="22"/>
          <w:lang w:eastAsia="zh-Hans"/>
        </w:rPr>
        <w:t>5</w:t>
      </w:r>
      <w:r>
        <w:rPr>
          <w:rFonts w:ascii="Times New Roman" w:hAnsi="Times New Roman" w:cs="Times New Roman" w:hint="eastAsia"/>
          <w:b/>
          <w:bCs/>
          <w:kern w:val="2"/>
          <w:szCs w:val="22"/>
          <w:lang w:eastAsia="zh-Hans"/>
        </w:rPr>
        <w:t>）</w:t>
      </w:r>
      <w:r w:rsidR="00956BC3" w:rsidRPr="00956BC3">
        <w:rPr>
          <w:rFonts w:ascii="Times New Roman" w:hAnsi="Times New Roman" w:cs="Times New Roman"/>
          <w:b/>
          <w:bCs/>
          <w:kern w:val="2"/>
          <w:szCs w:val="22"/>
          <w:lang w:eastAsia="zh-Hans"/>
        </w:rPr>
        <w:t>促进技术和知识创新</w:t>
      </w:r>
      <w:r w:rsidR="00956BC3" w:rsidRPr="00956BC3">
        <w:rPr>
          <w:rFonts w:ascii="Times New Roman" w:hAnsi="Times New Roman" w:cs="Times New Roman" w:hint="eastAsia"/>
          <w:kern w:val="2"/>
          <w:szCs w:val="22"/>
          <w:lang w:eastAsia="zh-Hans"/>
        </w:rPr>
        <w:t>：在开发和实施医疗保险欺诈识别监测模型的过程中，将促进相关技术和知识的创新，推动数据科学、人工智能和医疗保险行业的发展。</w:t>
      </w:r>
    </w:p>
    <w:p w14:paraId="4BBCFFDF" w14:textId="5D2E44F2" w:rsidR="002914CA" w:rsidRPr="002914CA" w:rsidRDefault="002914CA" w:rsidP="002914CA">
      <w:pPr>
        <w:pStyle w:val="21"/>
        <w:rPr>
          <w:rFonts w:ascii="Times New Roman"/>
        </w:rPr>
      </w:pPr>
      <w:bookmarkStart w:id="5" w:name="_Toc162616953"/>
      <w:r w:rsidRPr="002914CA">
        <w:rPr>
          <w:rFonts w:ascii="Times New Roman"/>
        </w:rPr>
        <w:t>机器学习概述</w:t>
      </w:r>
      <w:bookmarkEnd w:id="5"/>
    </w:p>
    <w:p w14:paraId="39BAC2E5" w14:textId="77777777" w:rsidR="00FA2AAF" w:rsidRPr="00FA2AAF" w:rsidRDefault="00FA2AAF" w:rsidP="00FA2AAF">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FA2AAF">
        <w:rPr>
          <w:rFonts w:ascii="Times New Roman" w:hAnsi="Times New Roman" w:cs="Times New Roman" w:hint="eastAsia"/>
          <w:kern w:val="2"/>
          <w:szCs w:val="22"/>
          <w:lang w:eastAsia="zh-Hans"/>
        </w:rPr>
        <w:t>机器学习是人工智能的一个分支，它使计算机能够获取新知识或技能而无需进行明确的编程。机器学习的核心是开发算法，这些算法能够从数据中学习并作出决策或预测。它侧重于利用算法和统计模型来分析大量数据，从而归纳和识别出特定的模式或规律</w:t>
      </w:r>
      <w:r w:rsidRPr="00FA2AAF">
        <w:rPr>
          <w:rFonts w:ascii="Times New Roman" w:hAnsi="Times New Roman" w:cs="Times New Roman"/>
          <w:kern w:val="2"/>
          <w:szCs w:val="22"/>
          <w:lang w:eastAsia="zh-Hans"/>
        </w:rPr>
        <w:t>。</w:t>
      </w:r>
    </w:p>
    <w:p w14:paraId="4CD3A99A" w14:textId="77777777" w:rsidR="00FA2AAF" w:rsidRPr="00FA2AAF" w:rsidRDefault="00FA2AAF" w:rsidP="00FA2AAF">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FA2AAF">
        <w:rPr>
          <w:rFonts w:ascii="Times New Roman" w:hAnsi="Times New Roman" w:cs="Times New Roman" w:hint="eastAsia"/>
          <w:kern w:val="2"/>
          <w:szCs w:val="22"/>
          <w:lang w:eastAsia="zh-Hans"/>
        </w:rPr>
        <w:t>在实际应用中，机器学习技术可以分为监督学习、无监督学习、半监督学习和强化学习等多种类型。监督学习算法通过训练含有已知答案的数据集来预测结果，无监督学习则在没有标签的数据中发现模式，半监督学习结合了监督和无监督学习的特点，而强化学习则通过奖励和惩罚机制来指导模型行为</w:t>
      </w:r>
      <w:r w:rsidRPr="00FA2AAF">
        <w:rPr>
          <w:rFonts w:ascii="Times New Roman" w:hAnsi="Times New Roman" w:cs="Times New Roman"/>
          <w:kern w:val="2"/>
          <w:szCs w:val="22"/>
          <w:lang w:eastAsia="zh-Hans"/>
        </w:rPr>
        <w:t>。</w:t>
      </w:r>
    </w:p>
    <w:p w14:paraId="6F1E4DB0" w14:textId="77777777" w:rsidR="00FA2AAF" w:rsidRPr="00FA2AAF" w:rsidRDefault="00FA2AAF" w:rsidP="00FA2AAF">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FA2AAF">
        <w:rPr>
          <w:rFonts w:ascii="Times New Roman" w:hAnsi="Times New Roman" w:cs="Times New Roman" w:hint="eastAsia"/>
          <w:kern w:val="2"/>
          <w:szCs w:val="22"/>
          <w:lang w:eastAsia="zh-Hans"/>
        </w:rPr>
        <w:t>在医疗保险欺诈监测的场景中，机器学习的应用尤为重要。通过训练模型识别历史欺诈案例中的数据特征，机器学习算法能够自动检测和预测新的欺诈行为。这种方法不仅提高了识别的准确性和效率，还能不断通过新的数据进行学习和适应，从而持续优化监测结果</w:t>
      </w:r>
      <w:r w:rsidRPr="00FA2AAF">
        <w:rPr>
          <w:rFonts w:ascii="Times New Roman" w:hAnsi="Times New Roman" w:cs="Times New Roman"/>
          <w:kern w:val="2"/>
          <w:szCs w:val="22"/>
          <w:lang w:eastAsia="zh-Hans"/>
        </w:rPr>
        <w:t>。</w:t>
      </w:r>
    </w:p>
    <w:p w14:paraId="7897437B" w14:textId="77777777" w:rsidR="00FA2AAF" w:rsidRPr="00FA2AAF" w:rsidRDefault="00FA2AAF" w:rsidP="00FA2AAF">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FA2AAF">
        <w:rPr>
          <w:rFonts w:ascii="Times New Roman" w:hAnsi="Times New Roman" w:cs="Times New Roman" w:hint="eastAsia"/>
          <w:kern w:val="2"/>
          <w:szCs w:val="22"/>
          <w:lang w:eastAsia="zh-Hans"/>
        </w:rPr>
        <w:t>机器学习在医疗保险欺诈监测中的应用具有多方面的意义</w:t>
      </w:r>
      <w:r w:rsidRPr="00FA2AAF">
        <w:rPr>
          <w:rFonts w:ascii="Times New Roman" w:hAnsi="Times New Roman" w:cs="Times New Roman"/>
          <w:kern w:val="2"/>
          <w:szCs w:val="22"/>
          <w:lang w:eastAsia="zh-Hans"/>
        </w:rPr>
        <w:t>：</w:t>
      </w:r>
    </w:p>
    <w:p w14:paraId="5E04D146" w14:textId="77777777" w:rsidR="00FA2AAF" w:rsidRPr="00FA2AAF" w:rsidRDefault="00FA2AAF" w:rsidP="00FA2AAF">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FA2AAF">
        <w:rPr>
          <w:rFonts w:ascii="Times New Roman" w:hAnsi="Times New Roman" w:cs="Times New Roman" w:hint="eastAsia"/>
          <w:kern w:val="2"/>
          <w:szCs w:val="22"/>
          <w:lang w:eastAsia="zh-Hans"/>
        </w:rPr>
        <w:t>自动化和效率提升：通过自动化的数据分析和识别流程，显著提升处理大量数据的效率，节约人力资源</w:t>
      </w:r>
      <w:r w:rsidRPr="00FA2AAF">
        <w:rPr>
          <w:rFonts w:ascii="Times New Roman" w:hAnsi="Times New Roman" w:cs="Times New Roman"/>
          <w:kern w:val="2"/>
          <w:szCs w:val="22"/>
          <w:lang w:eastAsia="zh-Hans"/>
        </w:rPr>
        <w:t>。</w:t>
      </w:r>
    </w:p>
    <w:p w14:paraId="79DD538D" w14:textId="77777777" w:rsidR="00FA2AAF" w:rsidRPr="00FA2AAF" w:rsidRDefault="00FA2AAF" w:rsidP="00FA2AAF">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FA2AAF">
        <w:rPr>
          <w:rFonts w:ascii="Times New Roman" w:hAnsi="Times New Roman" w:cs="Times New Roman" w:hint="eastAsia"/>
          <w:kern w:val="2"/>
          <w:szCs w:val="22"/>
          <w:lang w:eastAsia="zh-Hans"/>
        </w:rPr>
        <w:lastRenderedPageBreak/>
        <w:t>准确性和可靠性：机器学习模型能够从数据中学习复杂的模式，提高欺诈识别的准确性和可靠性</w:t>
      </w:r>
      <w:r w:rsidRPr="00FA2AAF">
        <w:rPr>
          <w:rFonts w:ascii="Times New Roman" w:hAnsi="Times New Roman" w:cs="Times New Roman"/>
          <w:kern w:val="2"/>
          <w:szCs w:val="22"/>
          <w:lang w:eastAsia="zh-Hans"/>
        </w:rPr>
        <w:t>。</w:t>
      </w:r>
    </w:p>
    <w:p w14:paraId="3ADB425B" w14:textId="77777777" w:rsidR="00FA2AAF" w:rsidRPr="00FA2AAF" w:rsidRDefault="00FA2AAF" w:rsidP="00FA2AAF">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FA2AAF">
        <w:rPr>
          <w:rFonts w:ascii="Times New Roman" w:hAnsi="Times New Roman" w:cs="Times New Roman" w:hint="eastAsia"/>
          <w:kern w:val="2"/>
          <w:szCs w:val="22"/>
          <w:lang w:eastAsia="zh-Hans"/>
        </w:rPr>
        <w:t>动态学习和适应性：机器学习模型能够通过持续学习新的数据来不断优化和调整，增强模型的适应性和预测能力</w:t>
      </w:r>
      <w:r w:rsidRPr="00FA2AAF">
        <w:rPr>
          <w:rFonts w:ascii="Times New Roman" w:hAnsi="Times New Roman" w:cs="Times New Roman"/>
          <w:kern w:val="2"/>
          <w:szCs w:val="22"/>
          <w:lang w:eastAsia="zh-Hans"/>
        </w:rPr>
        <w:t>。</w:t>
      </w:r>
    </w:p>
    <w:p w14:paraId="088D79E6" w14:textId="77777777" w:rsidR="00FA2AAF" w:rsidRPr="00FA2AAF" w:rsidRDefault="00FA2AAF" w:rsidP="00FA2AAF">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FA2AAF">
        <w:rPr>
          <w:rFonts w:ascii="Times New Roman" w:hAnsi="Times New Roman" w:cs="Times New Roman" w:hint="eastAsia"/>
          <w:kern w:val="2"/>
          <w:szCs w:val="22"/>
          <w:lang w:eastAsia="zh-Hans"/>
        </w:rPr>
        <w:t>深入的洞察和分析：机器学习能够揭示数据的深层次特征和关联，为医疗保险欺诈防控提供更深入的洞察和分析</w:t>
      </w:r>
      <w:r w:rsidRPr="00FA2AAF">
        <w:rPr>
          <w:rFonts w:ascii="Times New Roman" w:hAnsi="Times New Roman" w:cs="Times New Roman"/>
          <w:kern w:val="2"/>
          <w:szCs w:val="22"/>
          <w:lang w:eastAsia="zh-Hans"/>
        </w:rPr>
        <w:t>。</w:t>
      </w:r>
    </w:p>
    <w:p w14:paraId="74480E2E" w14:textId="77777777" w:rsidR="00B21E30" w:rsidRDefault="00FA2AAF" w:rsidP="00B21E30">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FA2AAF">
        <w:rPr>
          <w:rFonts w:ascii="Times New Roman" w:hAnsi="Times New Roman" w:cs="Times New Roman" w:hint="eastAsia"/>
          <w:kern w:val="2"/>
          <w:szCs w:val="22"/>
          <w:lang w:eastAsia="zh-Hans"/>
        </w:rPr>
        <w:t>因此，将机器学习技术应用于医疗保险欺诈监测不仅可以提高监测的效率和准确性，还能促进医疗保险行业的整体智能化和现代化进程，为构建更加健康、公正的医疗保险环境提供强有力的技术支持</w:t>
      </w:r>
      <w:r w:rsidRPr="00FA2AAF">
        <w:rPr>
          <w:rFonts w:ascii="Times New Roman" w:hAnsi="Times New Roman" w:cs="Times New Roman"/>
          <w:kern w:val="2"/>
          <w:szCs w:val="22"/>
          <w:lang w:eastAsia="zh-Hans"/>
        </w:rPr>
        <w:t>。</w:t>
      </w:r>
    </w:p>
    <w:p w14:paraId="1F1B1CD7" w14:textId="61116B23" w:rsidR="00B23F1B" w:rsidRPr="00B23F1B" w:rsidRDefault="00B23F1B" w:rsidP="00B21E30">
      <w:pPr>
        <w:pStyle w:val="11"/>
        <w:rPr>
          <w:rFonts w:hAnsi="等线 Light"/>
        </w:rPr>
      </w:pPr>
      <w:bookmarkStart w:id="6" w:name="_Toc162616954"/>
      <w:r w:rsidRPr="00B23F1B">
        <w:rPr>
          <w:rFonts w:hAnsi="等线 Light" w:hint="eastAsia"/>
        </w:rPr>
        <w:lastRenderedPageBreak/>
        <w:t>数据</w:t>
      </w:r>
      <w:proofErr w:type="gramStart"/>
      <w:r w:rsidRPr="00B23F1B">
        <w:rPr>
          <w:rFonts w:hAnsi="等线 Light" w:hint="eastAsia"/>
        </w:rPr>
        <w:t>集分析</w:t>
      </w:r>
      <w:proofErr w:type="gramEnd"/>
      <w:r w:rsidRPr="00B23F1B">
        <w:rPr>
          <w:rFonts w:hAnsi="等线 Light" w:hint="eastAsia"/>
        </w:rPr>
        <w:t>与特征工</w:t>
      </w:r>
      <w:r w:rsidRPr="00B23F1B">
        <w:rPr>
          <w:rFonts w:hAnsi="等线 Light"/>
        </w:rPr>
        <w:t>程</w:t>
      </w:r>
      <w:bookmarkEnd w:id="6"/>
    </w:p>
    <w:p w14:paraId="6E2E2F8E" w14:textId="763E6855" w:rsidR="00B23F1B" w:rsidRDefault="00B23F1B" w:rsidP="00B23F1B">
      <w:pPr>
        <w:pStyle w:val="21"/>
        <w:rPr>
          <w:rFonts w:ascii="Times New Roman"/>
        </w:rPr>
      </w:pPr>
      <w:bookmarkStart w:id="7" w:name="_Toc162616955"/>
      <w:r w:rsidRPr="00B23F1B">
        <w:rPr>
          <w:rFonts w:ascii="Times New Roman" w:hint="eastAsia"/>
        </w:rPr>
        <w:t>数据集概览</w:t>
      </w:r>
      <w:bookmarkEnd w:id="7"/>
    </w:p>
    <w:p w14:paraId="35858F06" w14:textId="77777777" w:rsidR="00B76849" w:rsidRDefault="00B76849" w:rsidP="00B76849">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B76849">
        <w:rPr>
          <w:rFonts w:ascii="Times New Roman" w:hAnsi="Times New Roman" w:cs="Times New Roman" w:hint="eastAsia"/>
          <w:kern w:val="2"/>
          <w:szCs w:val="22"/>
          <w:lang w:eastAsia="zh-Hans"/>
        </w:rPr>
        <w:t>本项目所用数据集由</w:t>
      </w:r>
      <w:r w:rsidRPr="00B76849">
        <w:rPr>
          <w:rFonts w:ascii="Times New Roman" w:hAnsi="Times New Roman" w:cs="Times New Roman"/>
          <w:kern w:val="2"/>
          <w:szCs w:val="22"/>
          <w:lang w:eastAsia="zh-Hans"/>
        </w:rPr>
        <w:t>16,000</w:t>
      </w:r>
      <w:r w:rsidRPr="00B76849">
        <w:rPr>
          <w:rFonts w:ascii="Times New Roman" w:hAnsi="Times New Roman" w:cs="Times New Roman" w:hint="eastAsia"/>
          <w:kern w:val="2"/>
          <w:szCs w:val="22"/>
          <w:lang w:eastAsia="zh-Hans"/>
        </w:rPr>
        <w:t>条医疗保险记录构成，涉及</w:t>
      </w:r>
      <w:r w:rsidRPr="00B76849">
        <w:rPr>
          <w:rFonts w:ascii="Times New Roman" w:hAnsi="Times New Roman" w:cs="Times New Roman"/>
          <w:kern w:val="2"/>
          <w:szCs w:val="22"/>
          <w:lang w:eastAsia="zh-Hans"/>
        </w:rPr>
        <w:t>29</w:t>
      </w:r>
      <w:r w:rsidRPr="00B76849">
        <w:rPr>
          <w:rFonts w:ascii="Times New Roman" w:hAnsi="Times New Roman" w:cs="Times New Roman" w:hint="eastAsia"/>
          <w:kern w:val="2"/>
          <w:szCs w:val="22"/>
          <w:lang w:eastAsia="zh-Hans"/>
        </w:rPr>
        <w:t>个主要特征字段，这些字段综合反映了参保人员的医疗行为和经济活动，为医疗保险欺诈监测提供了丰富的数据基础。数据集中的每条记录都是对个体医疗保险行为的详细描述，其中包括个人的就诊记录、费用申报、医院活动等关键信息。</w:t>
      </w:r>
    </w:p>
    <w:p w14:paraId="531B4CFE" w14:textId="79AB27A1" w:rsidR="005E526D" w:rsidRPr="005E526D" w:rsidRDefault="005E526D" w:rsidP="005E526D">
      <w:pPr>
        <w:pStyle w:val="33"/>
        <w:rPr>
          <w:rFonts w:ascii="Times New Roman" w:hAnsi="等线 Light"/>
        </w:rPr>
      </w:pPr>
      <w:bookmarkStart w:id="8" w:name="_Toc162616956"/>
      <w:r>
        <w:rPr>
          <w:rFonts w:ascii="Times New Roman" w:hAnsi="等线 Light" w:hint="eastAsia"/>
        </w:rPr>
        <w:t>特征信息</w:t>
      </w:r>
      <w:bookmarkEnd w:id="8"/>
    </w:p>
    <w:p w14:paraId="678E1C3F" w14:textId="47AFB89A" w:rsidR="00E14597" w:rsidRDefault="00E14597" w:rsidP="00E14597">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Pr>
          <w:rFonts w:ascii="Times New Roman" w:hAnsi="Times New Roman" w:cs="Times New Roman" w:hint="eastAsia"/>
          <w:kern w:val="2"/>
          <w:szCs w:val="22"/>
          <w:lang w:eastAsia="zh-Hans"/>
        </w:rPr>
        <w:t>具体特征信息包括</w:t>
      </w:r>
      <w:r w:rsidRPr="00E14597">
        <w:rPr>
          <w:rFonts w:ascii="Times New Roman" w:hAnsi="Times New Roman" w:cs="Times New Roman" w:hint="eastAsia"/>
          <w:kern w:val="2"/>
          <w:szCs w:val="22"/>
          <w:lang w:eastAsia="zh-Hans"/>
        </w:rPr>
        <w:t>个人编码</w:t>
      </w:r>
      <w:r w:rsidRPr="00E14597">
        <w:rPr>
          <w:rFonts w:ascii="Times New Roman" w:hAnsi="Times New Roman" w:cs="Times New Roman"/>
          <w:kern w:val="2"/>
          <w:szCs w:val="22"/>
          <w:lang w:eastAsia="zh-Hans"/>
        </w:rPr>
        <w:t>,</w:t>
      </w:r>
      <w:r w:rsidRPr="00E14597">
        <w:rPr>
          <w:rFonts w:ascii="Times New Roman" w:hAnsi="Times New Roman" w:cs="Times New Roman"/>
          <w:kern w:val="2"/>
          <w:szCs w:val="22"/>
          <w:lang w:eastAsia="zh-Hans"/>
        </w:rPr>
        <w:t>一天去两家医院的天数</w:t>
      </w:r>
      <w:r w:rsidRPr="00E14597">
        <w:rPr>
          <w:rFonts w:ascii="Times New Roman" w:hAnsi="Times New Roman" w:cs="Times New Roman"/>
          <w:kern w:val="2"/>
          <w:szCs w:val="22"/>
          <w:lang w:eastAsia="zh-Hans"/>
        </w:rPr>
        <w:t>,</w:t>
      </w:r>
      <w:r w:rsidRPr="00E14597">
        <w:rPr>
          <w:rFonts w:ascii="Times New Roman" w:hAnsi="Times New Roman" w:cs="Times New Roman"/>
          <w:kern w:val="2"/>
          <w:szCs w:val="22"/>
          <w:lang w:eastAsia="zh-Hans"/>
        </w:rPr>
        <w:t>就诊的月数</w:t>
      </w:r>
      <w:r w:rsidRPr="00E14597">
        <w:rPr>
          <w:rFonts w:ascii="Times New Roman" w:hAnsi="Times New Roman" w:cs="Times New Roman"/>
          <w:kern w:val="2"/>
          <w:szCs w:val="22"/>
          <w:lang w:eastAsia="zh-Hans"/>
        </w:rPr>
        <w:t>,</w:t>
      </w:r>
      <w:r w:rsidRPr="00E14597">
        <w:rPr>
          <w:rFonts w:ascii="Times New Roman" w:hAnsi="Times New Roman" w:cs="Times New Roman"/>
          <w:kern w:val="2"/>
          <w:szCs w:val="22"/>
          <w:lang w:eastAsia="zh-Hans"/>
        </w:rPr>
        <w:t>月就诊天数</w:t>
      </w:r>
      <w:r w:rsidRPr="00E14597">
        <w:rPr>
          <w:rFonts w:ascii="Times New Roman" w:hAnsi="Times New Roman" w:cs="Times New Roman"/>
          <w:kern w:val="2"/>
          <w:szCs w:val="22"/>
          <w:lang w:eastAsia="zh-Hans"/>
        </w:rPr>
        <w:t>_MAX,</w:t>
      </w:r>
      <w:r w:rsidRPr="00E14597">
        <w:rPr>
          <w:rFonts w:ascii="Times New Roman" w:hAnsi="Times New Roman" w:cs="Times New Roman"/>
          <w:kern w:val="2"/>
          <w:szCs w:val="22"/>
          <w:lang w:eastAsia="zh-Hans"/>
        </w:rPr>
        <w:t>月就诊天数</w:t>
      </w:r>
      <w:r w:rsidRPr="00E14597">
        <w:rPr>
          <w:rFonts w:ascii="Times New Roman" w:hAnsi="Times New Roman" w:cs="Times New Roman"/>
          <w:kern w:val="2"/>
          <w:szCs w:val="22"/>
          <w:lang w:eastAsia="zh-Hans"/>
        </w:rPr>
        <w:t>_AVG,</w:t>
      </w:r>
      <w:r w:rsidRPr="00E14597">
        <w:rPr>
          <w:rFonts w:ascii="Times New Roman" w:hAnsi="Times New Roman" w:cs="Times New Roman"/>
          <w:kern w:val="2"/>
          <w:szCs w:val="22"/>
          <w:lang w:eastAsia="zh-Hans"/>
        </w:rPr>
        <w:t>月就诊医院数</w:t>
      </w:r>
      <w:r w:rsidRPr="00E14597">
        <w:rPr>
          <w:rFonts w:ascii="Times New Roman" w:hAnsi="Times New Roman" w:cs="Times New Roman"/>
          <w:kern w:val="2"/>
          <w:szCs w:val="22"/>
          <w:lang w:eastAsia="zh-Hans"/>
        </w:rPr>
        <w:t>_MAX,</w:t>
      </w:r>
      <w:r w:rsidRPr="00E14597">
        <w:rPr>
          <w:rFonts w:ascii="Times New Roman" w:hAnsi="Times New Roman" w:cs="Times New Roman"/>
          <w:kern w:val="2"/>
          <w:szCs w:val="22"/>
          <w:lang w:eastAsia="zh-Hans"/>
        </w:rPr>
        <w:t>月就诊医院数</w:t>
      </w:r>
      <w:r w:rsidRPr="00E14597">
        <w:rPr>
          <w:rFonts w:ascii="Times New Roman" w:hAnsi="Times New Roman" w:cs="Times New Roman"/>
          <w:kern w:val="2"/>
          <w:szCs w:val="22"/>
          <w:lang w:eastAsia="zh-Hans"/>
        </w:rPr>
        <w:t>_AVG,</w:t>
      </w:r>
      <w:r w:rsidRPr="00E14597">
        <w:rPr>
          <w:rFonts w:ascii="Times New Roman" w:hAnsi="Times New Roman" w:cs="Times New Roman"/>
          <w:kern w:val="2"/>
          <w:szCs w:val="22"/>
          <w:lang w:eastAsia="zh-Hans"/>
        </w:rPr>
        <w:t>就诊次数</w:t>
      </w:r>
      <w:r w:rsidRPr="00E14597">
        <w:rPr>
          <w:rFonts w:ascii="Times New Roman" w:hAnsi="Times New Roman" w:cs="Times New Roman"/>
          <w:kern w:val="2"/>
          <w:szCs w:val="22"/>
          <w:lang w:eastAsia="zh-Hans"/>
        </w:rPr>
        <w:t>_SUM,</w:t>
      </w:r>
      <w:r w:rsidRPr="00E14597">
        <w:rPr>
          <w:rFonts w:ascii="Times New Roman" w:hAnsi="Times New Roman" w:cs="Times New Roman"/>
          <w:kern w:val="2"/>
          <w:szCs w:val="22"/>
          <w:lang w:eastAsia="zh-Hans"/>
        </w:rPr>
        <w:t>月就诊次数</w:t>
      </w:r>
      <w:r w:rsidRPr="00E14597">
        <w:rPr>
          <w:rFonts w:ascii="Times New Roman" w:hAnsi="Times New Roman" w:cs="Times New Roman"/>
          <w:kern w:val="2"/>
          <w:szCs w:val="22"/>
          <w:lang w:eastAsia="zh-Hans"/>
        </w:rPr>
        <w:t>_MAX,</w:t>
      </w:r>
      <w:r w:rsidRPr="00E14597">
        <w:rPr>
          <w:rFonts w:ascii="Times New Roman" w:hAnsi="Times New Roman" w:cs="Times New Roman"/>
          <w:kern w:val="2"/>
          <w:szCs w:val="22"/>
          <w:lang w:eastAsia="zh-Hans"/>
        </w:rPr>
        <w:t>月就诊次数</w:t>
      </w:r>
      <w:r w:rsidRPr="00E14597">
        <w:rPr>
          <w:rFonts w:ascii="Times New Roman" w:hAnsi="Times New Roman" w:cs="Times New Roman"/>
          <w:kern w:val="2"/>
          <w:szCs w:val="22"/>
          <w:lang w:eastAsia="zh-Hans"/>
        </w:rPr>
        <w:t>_AVG,</w:t>
      </w:r>
      <w:r w:rsidRPr="00E14597">
        <w:rPr>
          <w:rFonts w:ascii="Times New Roman" w:hAnsi="Times New Roman" w:cs="Times New Roman"/>
          <w:kern w:val="2"/>
          <w:szCs w:val="22"/>
          <w:lang w:eastAsia="zh-Hans"/>
        </w:rPr>
        <w:t>月统筹金额</w:t>
      </w:r>
      <w:r w:rsidRPr="00E14597">
        <w:rPr>
          <w:rFonts w:ascii="Times New Roman" w:hAnsi="Times New Roman" w:cs="Times New Roman"/>
          <w:kern w:val="2"/>
          <w:szCs w:val="22"/>
          <w:lang w:eastAsia="zh-Hans"/>
        </w:rPr>
        <w:t>_MAX,</w:t>
      </w:r>
      <w:r w:rsidRPr="00E14597">
        <w:rPr>
          <w:rFonts w:ascii="Times New Roman" w:hAnsi="Times New Roman" w:cs="Times New Roman"/>
          <w:kern w:val="2"/>
          <w:szCs w:val="22"/>
          <w:lang w:eastAsia="zh-Hans"/>
        </w:rPr>
        <w:t>月统筹金额</w:t>
      </w:r>
      <w:r w:rsidRPr="00E14597">
        <w:rPr>
          <w:rFonts w:ascii="Times New Roman" w:hAnsi="Times New Roman" w:cs="Times New Roman"/>
          <w:kern w:val="2"/>
          <w:szCs w:val="22"/>
          <w:lang w:eastAsia="zh-Hans"/>
        </w:rPr>
        <w:t>_AVG,</w:t>
      </w:r>
      <w:r w:rsidRPr="00E14597">
        <w:rPr>
          <w:rFonts w:ascii="Times New Roman" w:hAnsi="Times New Roman" w:cs="Times New Roman"/>
          <w:kern w:val="2"/>
          <w:szCs w:val="22"/>
          <w:lang w:eastAsia="zh-Hans"/>
        </w:rPr>
        <w:t>月药品金额</w:t>
      </w:r>
      <w:r w:rsidRPr="00E14597">
        <w:rPr>
          <w:rFonts w:ascii="Times New Roman" w:hAnsi="Times New Roman" w:cs="Times New Roman"/>
          <w:kern w:val="2"/>
          <w:szCs w:val="22"/>
          <w:lang w:eastAsia="zh-Hans"/>
        </w:rPr>
        <w:t>_MAX,</w:t>
      </w:r>
      <w:r w:rsidRPr="00E14597">
        <w:rPr>
          <w:rFonts w:ascii="Times New Roman" w:hAnsi="Times New Roman" w:cs="Times New Roman"/>
          <w:kern w:val="2"/>
          <w:szCs w:val="22"/>
          <w:lang w:eastAsia="zh-Hans"/>
        </w:rPr>
        <w:t>月药品金额</w:t>
      </w:r>
      <w:r w:rsidRPr="00E14597">
        <w:rPr>
          <w:rFonts w:ascii="Times New Roman" w:hAnsi="Times New Roman" w:cs="Times New Roman"/>
          <w:kern w:val="2"/>
          <w:szCs w:val="22"/>
          <w:lang w:eastAsia="zh-Hans"/>
        </w:rPr>
        <w:t>_AVG,</w:t>
      </w:r>
      <w:r w:rsidRPr="00E14597">
        <w:rPr>
          <w:rFonts w:ascii="Times New Roman" w:hAnsi="Times New Roman" w:cs="Times New Roman"/>
          <w:kern w:val="2"/>
          <w:szCs w:val="22"/>
          <w:lang w:eastAsia="zh-Hans"/>
        </w:rPr>
        <w:t>医院</w:t>
      </w:r>
      <w:r w:rsidRPr="00E14597">
        <w:rPr>
          <w:rFonts w:ascii="Times New Roman" w:hAnsi="Times New Roman" w:cs="Times New Roman"/>
          <w:kern w:val="2"/>
          <w:szCs w:val="22"/>
          <w:lang w:eastAsia="zh-Hans"/>
        </w:rPr>
        <w:t>_</w:t>
      </w:r>
      <w:r w:rsidRPr="00E14597">
        <w:rPr>
          <w:rFonts w:ascii="Times New Roman" w:hAnsi="Times New Roman" w:cs="Times New Roman"/>
          <w:kern w:val="2"/>
          <w:szCs w:val="22"/>
          <w:lang w:eastAsia="zh-Hans"/>
        </w:rPr>
        <w:t>就诊天数</w:t>
      </w:r>
      <w:r w:rsidRPr="00E14597">
        <w:rPr>
          <w:rFonts w:ascii="Times New Roman" w:hAnsi="Times New Roman" w:cs="Times New Roman"/>
          <w:kern w:val="2"/>
          <w:szCs w:val="22"/>
          <w:lang w:eastAsia="zh-Hans"/>
        </w:rPr>
        <w:t>_MAX,</w:t>
      </w:r>
      <w:r w:rsidRPr="00E14597">
        <w:rPr>
          <w:rFonts w:ascii="Times New Roman" w:hAnsi="Times New Roman" w:cs="Times New Roman"/>
          <w:kern w:val="2"/>
          <w:szCs w:val="22"/>
          <w:lang w:eastAsia="zh-Hans"/>
        </w:rPr>
        <w:t>医院</w:t>
      </w:r>
      <w:r w:rsidRPr="00E14597">
        <w:rPr>
          <w:rFonts w:ascii="Times New Roman" w:hAnsi="Times New Roman" w:cs="Times New Roman"/>
          <w:kern w:val="2"/>
          <w:szCs w:val="22"/>
          <w:lang w:eastAsia="zh-Hans"/>
        </w:rPr>
        <w:t>_</w:t>
      </w:r>
      <w:r w:rsidRPr="00E14597">
        <w:rPr>
          <w:rFonts w:ascii="Times New Roman" w:hAnsi="Times New Roman" w:cs="Times New Roman"/>
          <w:kern w:val="2"/>
          <w:szCs w:val="22"/>
          <w:lang w:eastAsia="zh-Hans"/>
        </w:rPr>
        <w:t>就诊天数</w:t>
      </w:r>
      <w:r w:rsidRPr="00E14597">
        <w:rPr>
          <w:rFonts w:ascii="Times New Roman" w:hAnsi="Times New Roman" w:cs="Times New Roman"/>
          <w:kern w:val="2"/>
          <w:szCs w:val="22"/>
          <w:lang w:eastAsia="zh-Hans"/>
        </w:rPr>
        <w:t>_AVG,</w:t>
      </w:r>
      <w:r w:rsidRPr="00E14597">
        <w:rPr>
          <w:rFonts w:ascii="Times New Roman" w:hAnsi="Times New Roman" w:cs="Times New Roman"/>
          <w:kern w:val="2"/>
          <w:szCs w:val="22"/>
          <w:lang w:eastAsia="zh-Hans"/>
        </w:rPr>
        <w:t>医院</w:t>
      </w:r>
      <w:r w:rsidRPr="00E14597">
        <w:rPr>
          <w:rFonts w:ascii="Times New Roman" w:hAnsi="Times New Roman" w:cs="Times New Roman"/>
          <w:kern w:val="2"/>
          <w:szCs w:val="22"/>
          <w:lang w:eastAsia="zh-Hans"/>
        </w:rPr>
        <w:t>_</w:t>
      </w:r>
      <w:r w:rsidRPr="00E14597">
        <w:rPr>
          <w:rFonts w:ascii="Times New Roman" w:hAnsi="Times New Roman" w:cs="Times New Roman"/>
          <w:kern w:val="2"/>
          <w:szCs w:val="22"/>
          <w:lang w:eastAsia="zh-Hans"/>
        </w:rPr>
        <w:t>统筹金</w:t>
      </w:r>
      <w:r w:rsidRPr="00E14597">
        <w:rPr>
          <w:rFonts w:ascii="Times New Roman" w:hAnsi="Times New Roman" w:cs="Times New Roman"/>
          <w:kern w:val="2"/>
          <w:szCs w:val="22"/>
          <w:lang w:eastAsia="zh-Hans"/>
        </w:rPr>
        <w:t>_MAX,</w:t>
      </w:r>
      <w:r w:rsidRPr="00E14597">
        <w:rPr>
          <w:rFonts w:ascii="Times New Roman" w:hAnsi="Times New Roman" w:cs="Times New Roman"/>
          <w:kern w:val="2"/>
          <w:szCs w:val="22"/>
          <w:lang w:eastAsia="zh-Hans"/>
        </w:rPr>
        <w:t>医院</w:t>
      </w:r>
      <w:r w:rsidRPr="00E14597">
        <w:rPr>
          <w:rFonts w:ascii="Times New Roman" w:hAnsi="Times New Roman" w:cs="Times New Roman"/>
          <w:kern w:val="2"/>
          <w:szCs w:val="22"/>
          <w:lang w:eastAsia="zh-Hans"/>
        </w:rPr>
        <w:t>_</w:t>
      </w:r>
      <w:r w:rsidRPr="00E14597">
        <w:rPr>
          <w:rFonts w:ascii="Times New Roman" w:hAnsi="Times New Roman" w:cs="Times New Roman"/>
          <w:kern w:val="2"/>
          <w:szCs w:val="22"/>
          <w:lang w:eastAsia="zh-Hans"/>
        </w:rPr>
        <w:t>统筹金</w:t>
      </w:r>
      <w:r w:rsidRPr="00E14597">
        <w:rPr>
          <w:rFonts w:ascii="Times New Roman" w:hAnsi="Times New Roman" w:cs="Times New Roman"/>
          <w:kern w:val="2"/>
          <w:szCs w:val="22"/>
          <w:lang w:eastAsia="zh-Hans"/>
        </w:rPr>
        <w:t>_AVG,</w:t>
      </w:r>
      <w:r w:rsidRPr="00E14597">
        <w:rPr>
          <w:rFonts w:ascii="Times New Roman" w:hAnsi="Times New Roman" w:cs="Times New Roman"/>
          <w:kern w:val="2"/>
          <w:szCs w:val="22"/>
          <w:lang w:eastAsia="zh-Hans"/>
        </w:rPr>
        <w:t>医院</w:t>
      </w:r>
      <w:r w:rsidRPr="00E14597">
        <w:rPr>
          <w:rFonts w:ascii="Times New Roman" w:hAnsi="Times New Roman" w:cs="Times New Roman"/>
          <w:kern w:val="2"/>
          <w:szCs w:val="22"/>
          <w:lang w:eastAsia="zh-Hans"/>
        </w:rPr>
        <w:t>_</w:t>
      </w:r>
      <w:r w:rsidRPr="00E14597">
        <w:rPr>
          <w:rFonts w:ascii="Times New Roman" w:hAnsi="Times New Roman" w:cs="Times New Roman"/>
          <w:kern w:val="2"/>
          <w:szCs w:val="22"/>
          <w:lang w:eastAsia="zh-Hans"/>
        </w:rPr>
        <w:t>药品</w:t>
      </w:r>
      <w:r w:rsidRPr="00E14597">
        <w:rPr>
          <w:rFonts w:ascii="Times New Roman" w:hAnsi="Times New Roman" w:cs="Times New Roman"/>
          <w:kern w:val="2"/>
          <w:szCs w:val="22"/>
          <w:lang w:eastAsia="zh-Hans"/>
        </w:rPr>
        <w:t>_MAX,</w:t>
      </w:r>
      <w:r w:rsidRPr="00E14597">
        <w:rPr>
          <w:rFonts w:ascii="Times New Roman" w:hAnsi="Times New Roman" w:cs="Times New Roman"/>
          <w:kern w:val="2"/>
          <w:szCs w:val="22"/>
          <w:lang w:eastAsia="zh-Hans"/>
        </w:rPr>
        <w:t>医院</w:t>
      </w:r>
      <w:r w:rsidRPr="00E14597">
        <w:rPr>
          <w:rFonts w:ascii="Times New Roman" w:hAnsi="Times New Roman" w:cs="Times New Roman"/>
          <w:kern w:val="2"/>
          <w:szCs w:val="22"/>
          <w:lang w:eastAsia="zh-Hans"/>
        </w:rPr>
        <w:t>_</w:t>
      </w:r>
      <w:r w:rsidRPr="00E14597">
        <w:rPr>
          <w:rFonts w:ascii="Times New Roman" w:hAnsi="Times New Roman" w:cs="Times New Roman"/>
          <w:kern w:val="2"/>
          <w:szCs w:val="22"/>
          <w:lang w:eastAsia="zh-Hans"/>
        </w:rPr>
        <w:t>药品</w:t>
      </w:r>
      <w:r w:rsidRPr="00E14597">
        <w:rPr>
          <w:rFonts w:ascii="Times New Roman" w:hAnsi="Times New Roman" w:cs="Times New Roman"/>
          <w:kern w:val="2"/>
          <w:szCs w:val="22"/>
          <w:lang w:eastAsia="zh-Hans"/>
        </w:rPr>
        <w:t>_AVG,</w:t>
      </w:r>
      <w:r w:rsidRPr="00E14597">
        <w:rPr>
          <w:rFonts w:ascii="Times New Roman" w:hAnsi="Times New Roman" w:cs="Times New Roman"/>
          <w:kern w:val="2"/>
          <w:szCs w:val="22"/>
          <w:lang w:eastAsia="zh-Hans"/>
        </w:rPr>
        <w:t>医院编码</w:t>
      </w:r>
      <w:r w:rsidRPr="00E14597">
        <w:rPr>
          <w:rFonts w:ascii="Times New Roman" w:hAnsi="Times New Roman" w:cs="Times New Roman"/>
          <w:kern w:val="2"/>
          <w:szCs w:val="22"/>
          <w:lang w:eastAsia="zh-Hans"/>
        </w:rPr>
        <w:t>_NN,</w:t>
      </w:r>
      <w:r w:rsidRPr="00E14597">
        <w:rPr>
          <w:rFonts w:ascii="Times New Roman" w:hAnsi="Times New Roman" w:cs="Times New Roman"/>
          <w:kern w:val="2"/>
          <w:szCs w:val="22"/>
          <w:lang w:eastAsia="zh-Hans"/>
        </w:rPr>
        <w:t>顺序号</w:t>
      </w:r>
      <w:r w:rsidRPr="00E14597">
        <w:rPr>
          <w:rFonts w:ascii="Times New Roman" w:hAnsi="Times New Roman" w:cs="Times New Roman"/>
          <w:kern w:val="2"/>
          <w:szCs w:val="22"/>
          <w:lang w:eastAsia="zh-Hans"/>
        </w:rPr>
        <w:t>_NN,</w:t>
      </w:r>
      <w:r w:rsidRPr="00E14597">
        <w:rPr>
          <w:rFonts w:ascii="Times New Roman" w:hAnsi="Times New Roman" w:cs="Times New Roman"/>
          <w:kern w:val="2"/>
          <w:szCs w:val="22"/>
          <w:lang w:eastAsia="zh-Hans"/>
        </w:rPr>
        <w:t>交易时间</w:t>
      </w:r>
      <w:r w:rsidRPr="00E14597">
        <w:rPr>
          <w:rFonts w:ascii="Times New Roman" w:hAnsi="Times New Roman" w:cs="Times New Roman"/>
          <w:kern w:val="2"/>
          <w:szCs w:val="22"/>
          <w:lang w:eastAsia="zh-Hans"/>
        </w:rPr>
        <w:t>DD_NN,</w:t>
      </w:r>
      <w:r w:rsidRPr="00E14597">
        <w:rPr>
          <w:rFonts w:ascii="Times New Roman" w:hAnsi="Times New Roman" w:cs="Times New Roman"/>
          <w:kern w:val="2"/>
          <w:szCs w:val="22"/>
          <w:lang w:eastAsia="zh-Hans"/>
        </w:rPr>
        <w:t>交易时间</w:t>
      </w:r>
      <w:r w:rsidRPr="00E14597">
        <w:rPr>
          <w:rFonts w:ascii="Times New Roman" w:hAnsi="Times New Roman" w:cs="Times New Roman"/>
          <w:kern w:val="2"/>
          <w:szCs w:val="22"/>
          <w:lang w:eastAsia="zh-Hans"/>
        </w:rPr>
        <w:t>YYYY_NN,</w:t>
      </w:r>
      <w:r w:rsidRPr="00E14597">
        <w:rPr>
          <w:rFonts w:ascii="Times New Roman" w:hAnsi="Times New Roman" w:cs="Times New Roman"/>
          <w:kern w:val="2"/>
          <w:szCs w:val="22"/>
          <w:lang w:eastAsia="zh-Hans"/>
        </w:rPr>
        <w:t>交易时间</w:t>
      </w:r>
      <w:r w:rsidRPr="00E14597">
        <w:rPr>
          <w:rFonts w:ascii="Times New Roman" w:hAnsi="Times New Roman" w:cs="Times New Roman"/>
          <w:kern w:val="2"/>
          <w:szCs w:val="22"/>
          <w:lang w:eastAsia="zh-Hans"/>
        </w:rPr>
        <w:t>YYYYMM_NN,</w:t>
      </w:r>
      <w:r w:rsidRPr="00E14597">
        <w:rPr>
          <w:rFonts w:ascii="Times New Roman" w:hAnsi="Times New Roman" w:cs="Times New Roman"/>
          <w:kern w:val="2"/>
          <w:szCs w:val="22"/>
          <w:lang w:eastAsia="zh-Hans"/>
        </w:rPr>
        <w:t>住院天数</w:t>
      </w:r>
      <w:r w:rsidRPr="00E14597">
        <w:rPr>
          <w:rFonts w:ascii="Times New Roman" w:hAnsi="Times New Roman" w:cs="Times New Roman"/>
          <w:kern w:val="2"/>
          <w:szCs w:val="22"/>
          <w:lang w:eastAsia="zh-Hans"/>
        </w:rPr>
        <w:t>_SUM,</w:t>
      </w:r>
      <w:r w:rsidRPr="00E14597">
        <w:rPr>
          <w:rFonts w:ascii="Times New Roman" w:hAnsi="Times New Roman" w:cs="Times New Roman"/>
          <w:kern w:val="2"/>
          <w:szCs w:val="22"/>
          <w:lang w:eastAsia="zh-Hans"/>
        </w:rPr>
        <w:t>个人账户金额</w:t>
      </w:r>
      <w:r w:rsidRPr="00E14597">
        <w:rPr>
          <w:rFonts w:ascii="Times New Roman" w:hAnsi="Times New Roman" w:cs="Times New Roman"/>
          <w:kern w:val="2"/>
          <w:szCs w:val="22"/>
          <w:lang w:eastAsia="zh-Hans"/>
        </w:rPr>
        <w:t>_SUM,</w:t>
      </w:r>
      <w:r w:rsidRPr="00E14597">
        <w:rPr>
          <w:rFonts w:ascii="Times New Roman" w:hAnsi="Times New Roman" w:cs="Times New Roman"/>
          <w:kern w:val="2"/>
          <w:szCs w:val="22"/>
          <w:lang w:eastAsia="zh-Hans"/>
        </w:rPr>
        <w:t>统筹支付金额</w:t>
      </w:r>
      <w:r w:rsidRPr="00E14597">
        <w:rPr>
          <w:rFonts w:ascii="Times New Roman" w:hAnsi="Times New Roman" w:cs="Times New Roman"/>
          <w:kern w:val="2"/>
          <w:szCs w:val="22"/>
          <w:lang w:eastAsia="zh-Hans"/>
        </w:rPr>
        <w:t>_SUM,ALL_SUM,</w:t>
      </w:r>
      <w:r w:rsidRPr="00E14597">
        <w:rPr>
          <w:rFonts w:ascii="Times New Roman" w:hAnsi="Times New Roman" w:cs="Times New Roman"/>
          <w:kern w:val="2"/>
          <w:szCs w:val="22"/>
          <w:lang w:eastAsia="zh-Hans"/>
        </w:rPr>
        <w:t>可用账户报销金额</w:t>
      </w:r>
      <w:r w:rsidRPr="00E14597">
        <w:rPr>
          <w:rFonts w:ascii="Times New Roman" w:hAnsi="Times New Roman" w:cs="Times New Roman"/>
          <w:kern w:val="2"/>
          <w:szCs w:val="22"/>
          <w:lang w:eastAsia="zh-Hans"/>
        </w:rPr>
        <w:t>_SUM,</w:t>
      </w:r>
      <w:r w:rsidRPr="00E14597">
        <w:rPr>
          <w:rFonts w:ascii="Times New Roman" w:hAnsi="Times New Roman" w:cs="Times New Roman"/>
          <w:kern w:val="2"/>
          <w:szCs w:val="22"/>
          <w:lang w:eastAsia="zh-Hans"/>
        </w:rPr>
        <w:t>药品费发生金额</w:t>
      </w:r>
      <w:r w:rsidRPr="00E14597">
        <w:rPr>
          <w:rFonts w:ascii="Times New Roman" w:hAnsi="Times New Roman" w:cs="Times New Roman"/>
          <w:kern w:val="2"/>
          <w:szCs w:val="22"/>
          <w:lang w:eastAsia="zh-Hans"/>
        </w:rPr>
        <w:t>_SUM,</w:t>
      </w:r>
      <w:r w:rsidRPr="00E14597">
        <w:rPr>
          <w:rFonts w:ascii="Times New Roman" w:hAnsi="Times New Roman" w:cs="Times New Roman"/>
          <w:kern w:val="2"/>
          <w:szCs w:val="22"/>
          <w:lang w:eastAsia="zh-Hans"/>
        </w:rPr>
        <w:t>药品费自费金额</w:t>
      </w:r>
      <w:r w:rsidRPr="00E14597">
        <w:rPr>
          <w:rFonts w:ascii="Times New Roman" w:hAnsi="Times New Roman" w:cs="Times New Roman"/>
          <w:kern w:val="2"/>
          <w:szCs w:val="22"/>
          <w:lang w:eastAsia="zh-Hans"/>
        </w:rPr>
        <w:t>_SUM,</w:t>
      </w:r>
      <w:r w:rsidRPr="00E14597">
        <w:rPr>
          <w:rFonts w:ascii="Times New Roman" w:hAnsi="Times New Roman" w:cs="Times New Roman"/>
          <w:kern w:val="2"/>
          <w:szCs w:val="22"/>
          <w:lang w:eastAsia="zh-Hans"/>
        </w:rPr>
        <w:t>药品费申报金额</w:t>
      </w:r>
      <w:r w:rsidRPr="00E14597">
        <w:rPr>
          <w:rFonts w:ascii="Times New Roman" w:hAnsi="Times New Roman" w:cs="Times New Roman"/>
          <w:kern w:val="2"/>
          <w:szCs w:val="22"/>
          <w:lang w:eastAsia="zh-Hans"/>
        </w:rPr>
        <w:t>_SUM,</w:t>
      </w:r>
      <w:r w:rsidRPr="00E14597">
        <w:rPr>
          <w:rFonts w:ascii="Times New Roman" w:hAnsi="Times New Roman" w:cs="Times New Roman"/>
          <w:kern w:val="2"/>
          <w:szCs w:val="22"/>
          <w:lang w:eastAsia="zh-Hans"/>
        </w:rPr>
        <w:t>贵重药品发生金额</w:t>
      </w:r>
      <w:r w:rsidRPr="00E14597">
        <w:rPr>
          <w:rFonts w:ascii="Times New Roman" w:hAnsi="Times New Roman" w:cs="Times New Roman"/>
          <w:kern w:val="2"/>
          <w:szCs w:val="22"/>
          <w:lang w:eastAsia="zh-Hans"/>
        </w:rPr>
        <w:t>_SUM,</w:t>
      </w:r>
      <w:r w:rsidRPr="00E14597">
        <w:rPr>
          <w:rFonts w:ascii="Times New Roman" w:hAnsi="Times New Roman" w:cs="Times New Roman"/>
          <w:kern w:val="2"/>
          <w:szCs w:val="22"/>
          <w:lang w:eastAsia="zh-Hans"/>
        </w:rPr>
        <w:t>中成药费发生金额</w:t>
      </w:r>
      <w:r w:rsidRPr="00E14597">
        <w:rPr>
          <w:rFonts w:ascii="Times New Roman" w:hAnsi="Times New Roman" w:cs="Times New Roman"/>
          <w:kern w:val="2"/>
          <w:szCs w:val="22"/>
          <w:lang w:eastAsia="zh-Hans"/>
        </w:rPr>
        <w:t>_SUM,</w:t>
      </w:r>
      <w:r w:rsidRPr="00E14597">
        <w:rPr>
          <w:rFonts w:ascii="Times New Roman" w:hAnsi="Times New Roman" w:cs="Times New Roman"/>
          <w:kern w:val="2"/>
          <w:szCs w:val="22"/>
          <w:lang w:eastAsia="zh-Hans"/>
        </w:rPr>
        <w:t>中草药费发生金额</w:t>
      </w:r>
      <w:r w:rsidRPr="00E14597">
        <w:rPr>
          <w:rFonts w:ascii="Times New Roman" w:hAnsi="Times New Roman" w:cs="Times New Roman"/>
          <w:kern w:val="2"/>
          <w:szCs w:val="22"/>
          <w:lang w:eastAsia="zh-Hans"/>
        </w:rPr>
        <w:t>_SUM,</w:t>
      </w:r>
      <w:r w:rsidRPr="00E14597">
        <w:rPr>
          <w:rFonts w:ascii="Times New Roman" w:hAnsi="Times New Roman" w:cs="Times New Roman"/>
          <w:kern w:val="2"/>
          <w:szCs w:val="22"/>
          <w:lang w:eastAsia="zh-Hans"/>
        </w:rPr>
        <w:t>检查费发生金额</w:t>
      </w:r>
      <w:r w:rsidRPr="00E14597">
        <w:rPr>
          <w:rFonts w:ascii="Times New Roman" w:hAnsi="Times New Roman" w:cs="Times New Roman"/>
          <w:kern w:val="2"/>
          <w:szCs w:val="22"/>
          <w:lang w:eastAsia="zh-Hans"/>
        </w:rPr>
        <w:t>_SUM,</w:t>
      </w:r>
      <w:r w:rsidRPr="00E14597">
        <w:rPr>
          <w:rFonts w:ascii="Times New Roman" w:hAnsi="Times New Roman" w:cs="Times New Roman"/>
          <w:kern w:val="2"/>
          <w:szCs w:val="22"/>
          <w:lang w:eastAsia="zh-Hans"/>
        </w:rPr>
        <w:t>检查费自费金额</w:t>
      </w:r>
      <w:r w:rsidRPr="00E14597">
        <w:rPr>
          <w:rFonts w:ascii="Times New Roman" w:hAnsi="Times New Roman" w:cs="Times New Roman"/>
          <w:kern w:val="2"/>
          <w:szCs w:val="22"/>
          <w:lang w:eastAsia="zh-Hans"/>
        </w:rPr>
        <w:t>_SUM,</w:t>
      </w:r>
      <w:r w:rsidRPr="00E14597">
        <w:rPr>
          <w:rFonts w:ascii="Times New Roman" w:hAnsi="Times New Roman" w:cs="Times New Roman"/>
          <w:kern w:val="2"/>
          <w:szCs w:val="22"/>
          <w:lang w:eastAsia="zh-Hans"/>
        </w:rPr>
        <w:t>检查费申报金额</w:t>
      </w:r>
      <w:r w:rsidRPr="00E14597">
        <w:rPr>
          <w:rFonts w:ascii="Times New Roman" w:hAnsi="Times New Roman" w:cs="Times New Roman"/>
          <w:kern w:val="2"/>
          <w:szCs w:val="22"/>
          <w:lang w:eastAsia="zh-Hans"/>
        </w:rPr>
        <w:t>_SUM,</w:t>
      </w:r>
      <w:r w:rsidRPr="00E14597">
        <w:rPr>
          <w:rFonts w:ascii="Times New Roman" w:hAnsi="Times New Roman" w:cs="Times New Roman"/>
          <w:kern w:val="2"/>
          <w:szCs w:val="22"/>
          <w:lang w:eastAsia="zh-Hans"/>
        </w:rPr>
        <w:t>贵重检查费金额</w:t>
      </w:r>
      <w:r w:rsidRPr="00E14597">
        <w:rPr>
          <w:rFonts w:ascii="Times New Roman" w:hAnsi="Times New Roman" w:cs="Times New Roman"/>
          <w:kern w:val="2"/>
          <w:szCs w:val="22"/>
          <w:lang w:eastAsia="zh-Hans"/>
        </w:rPr>
        <w:t>_SUM,</w:t>
      </w:r>
      <w:r w:rsidRPr="00E14597">
        <w:rPr>
          <w:rFonts w:ascii="Times New Roman" w:hAnsi="Times New Roman" w:cs="Times New Roman"/>
          <w:kern w:val="2"/>
          <w:szCs w:val="22"/>
          <w:lang w:eastAsia="zh-Hans"/>
        </w:rPr>
        <w:t>治疗费发生金额</w:t>
      </w:r>
      <w:r w:rsidRPr="00E14597">
        <w:rPr>
          <w:rFonts w:ascii="Times New Roman" w:hAnsi="Times New Roman" w:cs="Times New Roman"/>
          <w:kern w:val="2"/>
          <w:szCs w:val="22"/>
          <w:lang w:eastAsia="zh-Hans"/>
        </w:rPr>
        <w:t>_SUM,</w:t>
      </w:r>
      <w:r w:rsidRPr="00E14597">
        <w:rPr>
          <w:rFonts w:ascii="Times New Roman" w:hAnsi="Times New Roman" w:cs="Times New Roman"/>
          <w:kern w:val="2"/>
          <w:szCs w:val="22"/>
          <w:lang w:eastAsia="zh-Hans"/>
        </w:rPr>
        <w:t>治疗费自费金额</w:t>
      </w:r>
      <w:r w:rsidRPr="00E14597">
        <w:rPr>
          <w:rFonts w:ascii="Times New Roman" w:hAnsi="Times New Roman" w:cs="Times New Roman"/>
          <w:kern w:val="2"/>
          <w:szCs w:val="22"/>
          <w:lang w:eastAsia="zh-Hans"/>
        </w:rPr>
        <w:t>_SUM,</w:t>
      </w:r>
      <w:r w:rsidRPr="00E14597">
        <w:rPr>
          <w:rFonts w:ascii="Times New Roman" w:hAnsi="Times New Roman" w:cs="Times New Roman"/>
          <w:kern w:val="2"/>
          <w:szCs w:val="22"/>
          <w:lang w:eastAsia="zh-Hans"/>
        </w:rPr>
        <w:t>治疗费申报金额</w:t>
      </w:r>
      <w:r w:rsidRPr="00E14597">
        <w:rPr>
          <w:rFonts w:ascii="Times New Roman" w:hAnsi="Times New Roman" w:cs="Times New Roman"/>
          <w:kern w:val="2"/>
          <w:szCs w:val="22"/>
          <w:lang w:eastAsia="zh-Hans"/>
        </w:rPr>
        <w:t>_SUM,</w:t>
      </w:r>
      <w:r w:rsidRPr="00E14597">
        <w:rPr>
          <w:rFonts w:ascii="Times New Roman" w:hAnsi="Times New Roman" w:cs="Times New Roman"/>
          <w:kern w:val="2"/>
          <w:szCs w:val="22"/>
          <w:lang w:eastAsia="zh-Hans"/>
        </w:rPr>
        <w:t>手术费发生金额</w:t>
      </w:r>
      <w:r w:rsidRPr="00E14597">
        <w:rPr>
          <w:rFonts w:ascii="Times New Roman" w:hAnsi="Times New Roman" w:cs="Times New Roman"/>
          <w:kern w:val="2"/>
          <w:szCs w:val="22"/>
          <w:lang w:eastAsia="zh-Hans"/>
        </w:rPr>
        <w:t>_SUM,</w:t>
      </w:r>
      <w:r w:rsidRPr="00E14597">
        <w:rPr>
          <w:rFonts w:ascii="Times New Roman" w:hAnsi="Times New Roman" w:cs="Times New Roman"/>
          <w:kern w:val="2"/>
          <w:szCs w:val="22"/>
          <w:lang w:eastAsia="zh-Hans"/>
        </w:rPr>
        <w:t>手术费自费金额</w:t>
      </w:r>
      <w:r w:rsidRPr="00E14597">
        <w:rPr>
          <w:rFonts w:ascii="Times New Roman" w:hAnsi="Times New Roman" w:cs="Times New Roman"/>
          <w:kern w:val="2"/>
          <w:szCs w:val="22"/>
          <w:lang w:eastAsia="zh-Hans"/>
        </w:rPr>
        <w:t>_SUM,</w:t>
      </w:r>
      <w:r w:rsidRPr="00E14597">
        <w:rPr>
          <w:rFonts w:ascii="Times New Roman" w:hAnsi="Times New Roman" w:cs="Times New Roman"/>
          <w:kern w:val="2"/>
          <w:szCs w:val="22"/>
          <w:lang w:eastAsia="zh-Hans"/>
        </w:rPr>
        <w:t>手术费申报金额</w:t>
      </w:r>
      <w:r w:rsidRPr="00E14597">
        <w:rPr>
          <w:rFonts w:ascii="Times New Roman" w:hAnsi="Times New Roman" w:cs="Times New Roman"/>
          <w:kern w:val="2"/>
          <w:szCs w:val="22"/>
          <w:lang w:eastAsia="zh-Hans"/>
        </w:rPr>
        <w:t>_SUM,</w:t>
      </w:r>
      <w:r w:rsidRPr="00E14597">
        <w:rPr>
          <w:rFonts w:ascii="Times New Roman" w:hAnsi="Times New Roman" w:cs="Times New Roman"/>
          <w:kern w:val="2"/>
          <w:szCs w:val="22"/>
          <w:lang w:eastAsia="zh-Hans"/>
        </w:rPr>
        <w:t>床位费发生金额</w:t>
      </w:r>
      <w:r w:rsidRPr="00E14597">
        <w:rPr>
          <w:rFonts w:ascii="Times New Roman" w:hAnsi="Times New Roman" w:cs="Times New Roman"/>
          <w:kern w:val="2"/>
          <w:szCs w:val="22"/>
          <w:lang w:eastAsia="zh-Hans"/>
        </w:rPr>
        <w:t>_SUM,</w:t>
      </w:r>
      <w:r w:rsidRPr="00E14597">
        <w:rPr>
          <w:rFonts w:ascii="Times New Roman" w:hAnsi="Times New Roman" w:cs="Times New Roman"/>
          <w:kern w:val="2"/>
          <w:szCs w:val="22"/>
          <w:lang w:eastAsia="zh-Hans"/>
        </w:rPr>
        <w:t>床位费</w:t>
      </w:r>
      <w:r w:rsidRPr="00E14597">
        <w:rPr>
          <w:rFonts w:ascii="Times New Roman" w:hAnsi="Times New Roman" w:cs="Times New Roman" w:hint="eastAsia"/>
          <w:kern w:val="2"/>
          <w:szCs w:val="22"/>
          <w:lang w:eastAsia="zh-Hans"/>
        </w:rPr>
        <w:t>申报金额</w:t>
      </w:r>
      <w:r w:rsidRPr="00E14597">
        <w:rPr>
          <w:rFonts w:ascii="Times New Roman" w:hAnsi="Times New Roman" w:cs="Times New Roman"/>
          <w:kern w:val="2"/>
          <w:szCs w:val="22"/>
          <w:lang w:eastAsia="zh-Hans"/>
        </w:rPr>
        <w:t>_SUM,</w:t>
      </w:r>
      <w:r w:rsidRPr="00E14597">
        <w:rPr>
          <w:rFonts w:ascii="Times New Roman" w:hAnsi="Times New Roman" w:cs="Times New Roman"/>
          <w:kern w:val="2"/>
          <w:szCs w:val="22"/>
          <w:lang w:eastAsia="zh-Hans"/>
        </w:rPr>
        <w:t>医用材料发生金额</w:t>
      </w:r>
      <w:r w:rsidRPr="00E14597">
        <w:rPr>
          <w:rFonts w:ascii="Times New Roman" w:hAnsi="Times New Roman" w:cs="Times New Roman"/>
          <w:kern w:val="2"/>
          <w:szCs w:val="22"/>
          <w:lang w:eastAsia="zh-Hans"/>
        </w:rPr>
        <w:t>_SUM,</w:t>
      </w:r>
      <w:r w:rsidRPr="00E14597">
        <w:rPr>
          <w:rFonts w:ascii="Times New Roman" w:hAnsi="Times New Roman" w:cs="Times New Roman"/>
          <w:kern w:val="2"/>
          <w:szCs w:val="22"/>
          <w:lang w:eastAsia="zh-Hans"/>
        </w:rPr>
        <w:t>高价材料发生金额</w:t>
      </w:r>
      <w:r w:rsidRPr="00E14597">
        <w:rPr>
          <w:rFonts w:ascii="Times New Roman" w:hAnsi="Times New Roman" w:cs="Times New Roman"/>
          <w:kern w:val="2"/>
          <w:szCs w:val="22"/>
          <w:lang w:eastAsia="zh-Hans"/>
        </w:rPr>
        <w:t>_SUM,</w:t>
      </w:r>
      <w:r w:rsidRPr="00E14597">
        <w:rPr>
          <w:rFonts w:ascii="Times New Roman" w:hAnsi="Times New Roman" w:cs="Times New Roman"/>
          <w:kern w:val="2"/>
          <w:szCs w:val="22"/>
          <w:lang w:eastAsia="zh-Hans"/>
        </w:rPr>
        <w:t>医用材料费自费金额</w:t>
      </w:r>
      <w:r w:rsidRPr="00E14597">
        <w:rPr>
          <w:rFonts w:ascii="Times New Roman" w:hAnsi="Times New Roman" w:cs="Times New Roman"/>
          <w:kern w:val="2"/>
          <w:szCs w:val="22"/>
          <w:lang w:eastAsia="zh-Hans"/>
        </w:rPr>
        <w:t>_SUM,</w:t>
      </w:r>
      <w:r w:rsidRPr="00E14597">
        <w:rPr>
          <w:rFonts w:ascii="Times New Roman" w:hAnsi="Times New Roman" w:cs="Times New Roman"/>
          <w:kern w:val="2"/>
          <w:szCs w:val="22"/>
          <w:lang w:eastAsia="zh-Hans"/>
        </w:rPr>
        <w:t>成分输血申报金额</w:t>
      </w:r>
      <w:r w:rsidRPr="00E14597">
        <w:rPr>
          <w:rFonts w:ascii="Times New Roman" w:hAnsi="Times New Roman" w:cs="Times New Roman"/>
          <w:kern w:val="2"/>
          <w:szCs w:val="22"/>
          <w:lang w:eastAsia="zh-Hans"/>
        </w:rPr>
        <w:t>_SUM,</w:t>
      </w:r>
      <w:r w:rsidRPr="00E14597">
        <w:rPr>
          <w:rFonts w:ascii="Times New Roman" w:hAnsi="Times New Roman" w:cs="Times New Roman"/>
          <w:kern w:val="2"/>
          <w:szCs w:val="22"/>
          <w:lang w:eastAsia="zh-Hans"/>
        </w:rPr>
        <w:t>其它发生金额</w:t>
      </w:r>
      <w:r w:rsidRPr="00E14597">
        <w:rPr>
          <w:rFonts w:ascii="Times New Roman" w:hAnsi="Times New Roman" w:cs="Times New Roman"/>
          <w:kern w:val="2"/>
          <w:szCs w:val="22"/>
          <w:lang w:eastAsia="zh-Hans"/>
        </w:rPr>
        <w:t>_SUM,</w:t>
      </w:r>
      <w:r w:rsidRPr="00E14597">
        <w:rPr>
          <w:rFonts w:ascii="Times New Roman" w:hAnsi="Times New Roman" w:cs="Times New Roman"/>
          <w:kern w:val="2"/>
          <w:szCs w:val="22"/>
          <w:lang w:eastAsia="zh-Hans"/>
        </w:rPr>
        <w:t>其它申报金额</w:t>
      </w:r>
      <w:r w:rsidRPr="00E14597">
        <w:rPr>
          <w:rFonts w:ascii="Times New Roman" w:hAnsi="Times New Roman" w:cs="Times New Roman"/>
          <w:kern w:val="2"/>
          <w:szCs w:val="22"/>
          <w:lang w:eastAsia="zh-Hans"/>
        </w:rPr>
        <w:t>_SUM,</w:t>
      </w:r>
      <w:r w:rsidRPr="00E14597">
        <w:rPr>
          <w:rFonts w:ascii="Times New Roman" w:hAnsi="Times New Roman" w:cs="Times New Roman"/>
          <w:kern w:val="2"/>
          <w:szCs w:val="22"/>
          <w:lang w:eastAsia="zh-Hans"/>
        </w:rPr>
        <w:t>一次性医用材料申报金额</w:t>
      </w:r>
      <w:r w:rsidRPr="00E14597">
        <w:rPr>
          <w:rFonts w:ascii="Times New Roman" w:hAnsi="Times New Roman" w:cs="Times New Roman"/>
          <w:kern w:val="2"/>
          <w:szCs w:val="22"/>
          <w:lang w:eastAsia="zh-Hans"/>
        </w:rPr>
        <w:t>_SUM,</w:t>
      </w:r>
      <w:r w:rsidRPr="00E14597">
        <w:rPr>
          <w:rFonts w:ascii="Times New Roman" w:hAnsi="Times New Roman" w:cs="Times New Roman"/>
          <w:kern w:val="2"/>
          <w:szCs w:val="22"/>
          <w:lang w:eastAsia="zh-Hans"/>
        </w:rPr>
        <w:t>起付线标准金额</w:t>
      </w:r>
      <w:r w:rsidRPr="00E14597">
        <w:rPr>
          <w:rFonts w:ascii="Times New Roman" w:hAnsi="Times New Roman" w:cs="Times New Roman"/>
          <w:kern w:val="2"/>
          <w:szCs w:val="22"/>
          <w:lang w:eastAsia="zh-Hans"/>
        </w:rPr>
        <w:t>_MAX,</w:t>
      </w:r>
      <w:r w:rsidRPr="00E14597">
        <w:rPr>
          <w:rFonts w:ascii="Times New Roman" w:hAnsi="Times New Roman" w:cs="Times New Roman"/>
          <w:kern w:val="2"/>
          <w:szCs w:val="22"/>
          <w:lang w:eastAsia="zh-Hans"/>
        </w:rPr>
        <w:t>起付标准以上自负比例金额</w:t>
      </w:r>
      <w:r w:rsidRPr="00E14597">
        <w:rPr>
          <w:rFonts w:ascii="Times New Roman" w:hAnsi="Times New Roman" w:cs="Times New Roman"/>
          <w:kern w:val="2"/>
          <w:szCs w:val="22"/>
          <w:lang w:eastAsia="zh-Hans"/>
        </w:rPr>
        <w:t>_SUM,</w:t>
      </w:r>
      <w:r w:rsidRPr="00E14597">
        <w:rPr>
          <w:rFonts w:ascii="Times New Roman" w:hAnsi="Times New Roman" w:cs="Times New Roman"/>
          <w:kern w:val="2"/>
          <w:szCs w:val="22"/>
          <w:lang w:eastAsia="zh-Hans"/>
        </w:rPr>
        <w:t>医疗救助个人按比例负担金额</w:t>
      </w:r>
      <w:r w:rsidRPr="00E14597">
        <w:rPr>
          <w:rFonts w:ascii="Times New Roman" w:hAnsi="Times New Roman" w:cs="Times New Roman"/>
          <w:kern w:val="2"/>
          <w:szCs w:val="22"/>
          <w:lang w:eastAsia="zh-Hans"/>
        </w:rPr>
        <w:t>_SUM,</w:t>
      </w:r>
      <w:r w:rsidRPr="00E14597">
        <w:rPr>
          <w:rFonts w:ascii="Times New Roman" w:hAnsi="Times New Roman" w:cs="Times New Roman"/>
          <w:kern w:val="2"/>
          <w:szCs w:val="22"/>
          <w:lang w:eastAsia="zh-Hans"/>
        </w:rPr>
        <w:t>最高限额以上金额</w:t>
      </w:r>
      <w:r w:rsidRPr="00E14597">
        <w:rPr>
          <w:rFonts w:ascii="Times New Roman" w:hAnsi="Times New Roman" w:cs="Times New Roman"/>
          <w:kern w:val="2"/>
          <w:szCs w:val="22"/>
          <w:lang w:eastAsia="zh-Hans"/>
        </w:rPr>
        <w:t>_SUM,</w:t>
      </w:r>
      <w:r w:rsidRPr="00E14597">
        <w:rPr>
          <w:rFonts w:ascii="Times New Roman" w:hAnsi="Times New Roman" w:cs="Times New Roman"/>
          <w:kern w:val="2"/>
          <w:szCs w:val="22"/>
          <w:lang w:eastAsia="zh-Hans"/>
        </w:rPr>
        <w:t>基本统筹基金支付金额</w:t>
      </w:r>
      <w:r w:rsidRPr="00E14597">
        <w:rPr>
          <w:rFonts w:ascii="Times New Roman" w:hAnsi="Times New Roman" w:cs="Times New Roman"/>
          <w:kern w:val="2"/>
          <w:szCs w:val="22"/>
          <w:lang w:eastAsia="zh-Hans"/>
        </w:rPr>
        <w:t>_SUM,</w:t>
      </w:r>
      <w:r w:rsidRPr="00E14597">
        <w:rPr>
          <w:rFonts w:ascii="Times New Roman" w:hAnsi="Times New Roman" w:cs="Times New Roman"/>
          <w:kern w:val="2"/>
          <w:szCs w:val="22"/>
          <w:lang w:eastAsia="zh-Hans"/>
        </w:rPr>
        <w:t>公务员医疗补助基金支付金额</w:t>
      </w:r>
      <w:r w:rsidRPr="00E14597">
        <w:rPr>
          <w:rFonts w:ascii="Times New Roman" w:hAnsi="Times New Roman" w:cs="Times New Roman"/>
          <w:kern w:val="2"/>
          <w:szCs w:val="22"/>
          <w:lang w:eastAsia="zh-Hans"/>
        </w:rPr>
        <w:t>_SUM,</w:t>
      </w:r>
      <w:r w:rsidRPr="00E14597">
        <w:rPr>
          <w:rFonts w:ascii="Times New Roman" w:hAnsi="Times New Roman" w:cs="Times New Roman"/>
          <w:kern w:val="2"/>
          <w:szCs w:val="22"/>
          <w:lang w:eastAsia="zh-Hans"/>
        </w:rPr>
        <w:t>城乡救助补助金额</w:t>
      </w:r>
      <w:r w:rsidRPr="00E14597">
        <w:rPr>
          <w:rFonts w:ascii="Times New Roman" w:hAnsi="Times New Roman" w:cs="Times New Roman"/>
          <w:kern w:val="2"/>
          <w:szCs w:val="22"/>
          <w:lang w:eastAsia="zh-Hans"/>
        </w:rPr>
        <w:t>_SUM,</w:t>
      </w:r>
      <w:r w:rsidRPr="00E14597">
        <w:rPr>
          <w:rFonts w:ascii="Times New Roman" w:hAnsi="Times New Roman" w:cs="Times New Roman"/>
          <w:kern w:val="2"/>
          <w:szCs w:val="22"/>
          <w:lang w:eastAsia="zh-Hans"/>
        </w:rPr>
        <w:t>基本个人账户支付</w:t>
      </w:r>
      <w:r w:rsidRPr="00E14597">
        <w:rPr>
          <w:rFonts w:ascii="Times New Roman" w:hAnsi="Times New Roman" w:cs="Times New Roman"/>
          <w:kern w:val="2"/>
          <w:szCs w:val="22"/>
          <w:lang w:eastAsia="zh-Hans"/>
        </w:rPr>
        <w:t>_SUM,</w:t>
      </w:r>
      <w:r w:rsidRPr="00E14597">
        <w:rPr>
          <w:rFonts w:ascii="Times New Roman" w:hAnsi="Times New Roman" w:cs="Times New Roman"/>
          <w:kern w:val="2"/>
          <w:szCs w:val="22"/>
          <w:lang w:eastAsia="zh-Hans"/>
        </w:rPr>
        <w:t>非账户支付金额</w:t>
      </w:r>
      <w:r w:rsidRPr="00E14597">
        <w:rPr>
          <w:rFonts w:ascii="Times New Roman" w:hAnsi="Times New Roman" w:cs="Times New Roman"/>
          <w:kern w:val="2"/>
          <w:szCs w:val="22"/>
          <w:lang w:eastAsia="zh-Hans"/>
        </w:rPr>
        <w:t>_SUM,</w:t>
      </w:r>
      <w:r w:rsidRPr="00E14597">
        <w:rPr>
          <w:rFonts w:ascii="Times New Roman" w:hAnsi="Times New Roman" w:cs="Times New Roman"/>
          <w:kern w:val="2"/>
          <w:szCs w:val="22"/>
          <w:lang w:eastAsia="zh-Hans"/>
        </w:rPr>
        <w:t>本次审批金额</w:t>
      </w:r>
      <w:r w:rsidRPr="00E14597">
        <w:rPr>
          <w:rFonts w:ascii="Times New Roman" w:hAnsi="Times New Roman" w:cs="Times New Roman"/>
          <w:kern w:val="2"/>
          <w:szCs w:val="22"/>
          <w:lang w:eastAsia="zh-Hans"/>
        </w:rPr>
        <w:t>_SUM,</w:t>
      </w:r>
      <w:r w:rsidRPr="00E14597">
        <w:rPr>
          <w:rFonts w:ascii="Times New Roman" w:hAnsi="Times New Roman" w:cs="Times New Roman"/>
          <w:kern w:val="2"/>
          <w:szCs w:val="22"/>
          <w:lang w:eastAsia="zh-Hans"/>
        </w:rPr>
        <w:t>补助审批金额</w:t>
      </w:r>
      <w:r w:rsidRPr="00E14597">
        <w:rPr>
          <w:rFonts w:ascii="Times New Roman" w:hAnsi="Times New Roman" w:cs="Times New Roman"/>
          <w:kern w:val="2"/>
          <w:szCs w:val="22"/>
          <w:lang w:eastAsia="zh-Hans"/>
        </w:rPr>
        <w:lastRenderedPageBreak/>
        <w:t>_SUM,</w:t>
      </w:r>
      <w:r w:rsidRPr="00E14597">
        <w:rPr>
          <w:rFonts w:ascii="Times New Roman" w:hAnsi="Times New Roman" w:cs="Times New Roman"/>
          <w:kern w:val="2"/>
          <w:szCs w:val="22"/>
          <w:lang w:eastAsia="zh-Hans"/>
        </w:rPr>
        <w:t>医疗救</w:t>
      </w:r>
      <w:r w:rsidRPr="00E14597">
        <w:rPr>
          <w:rFonts w:ascii="Times New Roman" w:hAnsi="Times New Roman" w:cs="Times New Roman" w:hint="eastAsia"/>
          <w:kern w:val="2"/>
          <w:szCs w:val="22"/>
          <w:lang w:eastAsia="zh-Hans"/>
        </w:rPr>
        <w:t>助医院申请</w:t>
      </w:r>
      <w:r w:rsidRPr="00E14597">
        <w:rPr>
          <w:rFonts w:ascii="Times New Roman" w:hAnsi="Times New Roman" w:cs="Times New Roman"/>
          <w:kern w:val="2"/>
          <w:szCs w:val="22"/>
          <w:lang w:eastAsia="zh-Hans"/>
        </w:rPr>
        <w:t>_SUM,</w:t>
      </w:r>
      <w:r w:rsidRPr="00E14597">
        <w:rPr>
          <w:rFonts w:ascii="Times New Roman" w:hAnsi="Times New Roman" w:cs="Times New Roman"/>
          <w:kern w:val="2"/>
          <w:szCs w:val="22"/>
          <w:lang w:eastAsia="zh-Hans"/>
        </w:rPr>
        <w:t>残疾军人补助</w:t>
      </w:r>
      <w:r w:rsidRPr="00E14597">
        <w:rPr>
          <w:rFonts w:ascii="Times New Roman" w:hAnsi="Times New Roman" w:cs="Times New Roman"/>
          <w:kern w:val="2"/>
          <w:szCs w:val="22"/>
          <w:lang w:eastAsia="zh-Hans"/>
        </w:rPr>
        <w:t>_SUM,</w:t>
      </w:r>
      <w:r w:rsidRPr="00E14597">
        <w:rPr>
          <w:rFonts w:ascii="Times New Roman" w:hAnsi="Times New Roman" w:cs="Times New Roman"/>
          <w:kern w:val="2"/>
          <w:szCs w:val="22"/>
          <w:lang w:eastAsia="zh-Hans"/>
        </w:rPr>
        <w:t>民政救助补助</w:t>
      </w:r>
      <w:r w:rsidRPr="00E14597">
        <w:rPr>
          <w:rFonts w:ascii="Times New Roman" w:hAnsi="Times New Roman" w:cs="Times New Roman"/>
          <w:kern w:val="2"/>
          <w:szCs w:val="22"/>
          <w:lang w:eastAsia="zh-Hans"/>
        </w:rPr>
        <w:t>_SUM,</w:t>
      </w:r>
      <w:r w:rsidRPr="00E14597">
        <w:rPr>
          <w:rFonts w:ascii="Times New Roman" w:hAnsi="Times New Roman" w:cs="Times New Roman"/>
          <w:kern w:val="2"/>
          <w:szCs w:val="22"/>
          <w:lang w:eastAsia="zh-Hans"/>
        </w:rPr>
        <w:t>城乡优抚补助</w:t>
      </w:r>
      <w:r w:rsidRPr="00E14597">
        <w:rPr>
          <w:rFonts w:ascii="Times New Roman" w:hAnsi="Times New Roman" w:cs="Times New Roman"/>
          <w:kern w:val="2"/>
          <w:szCs w:val="22"/>
          <w:lang w:eastAsia="zh-Hans"/>
        </w:rPr>
        <w:t>_SUM,</w:t>
      </w:r>
      <w:r w:rsidRPr="00E14597">
        <w:rPr>
          <w:rFonts w:ascii="Times New Roman" w:hAnsi="Times New Roman" w:cs="Times New Roman"/>
          <w:kern w:val="2"/>
          <w:szCs w:val="22"/>
          <w:lang w:eastAsia="zh-Hans"/>
        </w:rPr>
        <w:t>出院诊断病种名称</w:t>
      </w:r>
      <w:r w:rsidRPr="00E14597">
        <w:rPr>
          <w:rFonts w:ascii="Times New Roman" w:hAnsi="Times New Roman" w:cs="Times New Roman"/>
          <w:kern w:val="2"/>
          <w:szCs w:val="22"/>
          <w:lang w:eastAsia="zh-Hans"/>
        </w:rPr>
        <w:t>_NN,</w:t>
      </w:r>
      <w:r w:rsidRPr="00E14597">
        <w:rPr>
          <w:rFonts w:ascii="Times New Roman" w:hAnsi="Times New Roman" w:cs="Times New Roman"/>
          <w:kern w:val="2"/>
          <w:szCs w:val="22"/>
          <w:lang w:eastAsia="zh-Hans"/>
        </w:rPr>
        <w:t>出院诊断</w:t>
      </w:r>
      <w:r w:rsidRPr="00E14597">
        <w:rPr>
          <w:rFonts w:ascii="Times New Roman" w:hAnsi="Times New Roman" w:cs="Times New Roman"/>
          <w:kern w:val="2"/>
          <w:szCs w:val="22"/>
          <w:lang w:eastAsia="zh-Hans"/>
        </w:rPr>
        <w:t>LENTH_MAX,</w:t>
      </w:r>
      <w:r w:rsidRPr="00E14597">
        <w:rPr>
          <w:rFonts w:ascii="Times New Roman" w:hAnsi="Times New Roman" w:cs="Times New Roman"/>
          <w:kern w:val="2"/>
          <w:szCs w:val="22"/>
          <w:lang w:eastAsia="zh-Hans"/>
        </w:rPr>
        <w:t>药品在总金额中的占比</w:t>
      </w:r>
      <w:r w:rsidRPr="00E14597">
        <w:rPr>
          <w:rFonts w:ascii="Times New Roman" w:hAnsi="Times New Roman" w:cs="Times New Roman"/>
          <w:kern w:val="2"/>
          <w:szCs w:val="22"/>
          <w:lang w:eastAsia="zh-Hans"/>
        </w:rPr>
        <w:t>,</w:t>
      </w:r>
      <w:r w:rsidRPr="00E14597">
        <w:rPr>
          <w:rFonts w:ascii="Times New Roman" w:hAnsi="Times New Roman" w:cs="Times New Roman"/>
          <w:kern w:val="2"/>
          <w:szCs w:val="22"/>
          <w:lang w:eastAsia="zh-Hans"/>
        </w:rPr>
        <w:t>个人支付的药品占比</w:t>
      </w:r>
      <w:r w:rsidRPr="00E14597">
        <w:rPr>
          <w:rFonts w:ascii="Times New Roman" w:hAnsi="Times New Roman" w:cs="Times New Roman"/>
          <w:kern w:val="2"/>
          <w:szCs w:val="22"/>
          <w:lang w:eastAsia="zh-Hans"/>
        </w:rPr>
        <w:t>,</w:t>
      </w:r>
      <w:r w:rsidRPr="00E14597">
        <w:rPr>
          <w:rFonts w:ascii="Times New Roman" w:hAnsi="Times New Roman" w:cs="Times New Roman"/>
          <w:kern w:val="2"/>
          <w:szCs w:val="22"/>
          <w:lang w:eastAsia="zh-Hans"/>
        </w:rPr>
        <w:t>检查总费用在总金额占比</w:t>
      </w:r>
      <w:r w:rsidRPr="00E14597">
        <w:rPr>
          <w:rFonts w:ascii="Times New Roman" w:hAnsi="Times New Roman" w:cs="Times New Roman"/>
          <w:kern w:val="2"/>
          <w:szCs w:val="22"/>
          <w:lang w:eastAsia="zh-Hans"/>
        </w:rPr>
        <w:t>,</w:t>
      </w:r>
      <w:r w:rsidRPr="00E14597">
        <w:rPr>
          <w:rFonts w:ascii="Times New Roman" w:hAnsi="Times New Roman" w:cs="Times New Roman"/>
          <w:kern w:val="2"/>
          <w:szCs w:val="22"/>
          <w:lang w:eastAsia="zh-Hans"/>
        </w:rPr>
        <w:t>个人支付检查费用占比</w:t>
      </w:r>
      <w:r w:rsidRPr="00E14597">
        <w:rPr>
          <w:rFonts w:ascii="Times New Roman" w:hAnsi="Times New Roman" w:cs="Times New Roman"/>
          <w:kern w:val="2"/>
          <w:szCs w:val="22"/>
          <w:lang w:eastAsia="zh-Hans"/>
        </w:rPr>
        <w:t>,</w:t>
      </w:r>
      <w:r w:rsidRPr="00E14597">
        <w:rPr>
          <w:rFonts w:ascii="Times New Roman" w:hAnsi="Times New Roman" w:cs="Times New Roman"/>
          <w:kern w:val="2"/>
          <w:szCs w:val="22"/>
          <w:lang w:eastAsia="zh-Hans"/>
        </w:rPr>
        <w:t>治疗费用在总金额占比</w:t>
      </w:r>
      <w:r w:rsidRPr="00E14597">
        <w:rPr>
          <w:rFonts w:ascii="Times New Roman" w:hAnsi="Times New Roman" w:cs="Times New Roman"/>
          <w:kern w:val="2"/>
          <w:szCs w:val="22"/>
          <w:lang w:eastAsia="zh-Hans"/>
        </w:rPr>
        <w:t>,</w:t>
      </w:r>
      <w:r w:rsidRPr="00E14597">
        <w:rPr>
          <w:rFonts w:ascii="Times New Roman" w:hAnsi="Times New Roman" w:cs="Times New Roman"/>
          <w:kern w:val="2"/>
          <w:szCs w:val="22"/>
          <w:lang w:eastAsia="zh-Hans"/>
        </w:rPr>
        <w:t>个人支付治疗费用占比</w:t>
      </w:r>
      <w:r w:rsidRPr="00E14597">
        <w:rPr>
          <w:rFonts w:ascii="Times New Roman" w:hAnsi="Times New Roman" w:cs="Times New Roman"/>
          <w:kern w:val="2"/>
          <w:szCs w:val="22"/>
          <w:lang w:eastAsia="zh-Hans"/>
        </w:rPr>
        <w:t>,BZ_</w:t>
      </w:r>
      <w:r w:rsidRPr="00E14597">
        <w:rPr>
          <w:rFonts w:ascii="Times New Roman" w:hAnsi="Times New Roman" w:cs="Times New Roman"/>
          <w:kern w:val="2"/>
          <w:szCs w:val="22"/>
          <w:lang w:eastAsia="zh-Hans"/>
        </w:rPr>
        <w:t>民政救助</w:t>
      </w:r>
      <w:r w:rsidRPr="00E14597">
        <w:rPr>
          <w:rFonts w:ascii="Times New Roman" w:hAnsi="Times New Roman" w:cs="Times New Roman"/>
          <w:kern w:val="2"/>
          <w:szCs w:val="22"/>
          <w:lang w:eastAsia="zh-Hans"/>
        </w:rPr>
        <w:t>,BZ_</w:t>
      </w:r>
      <w:r w:rsidRPr="00E14597">
        <w:rPr>
          <w:rFonts w:ascii="Times New Roman" w:hAnsi="Times New Roman" w:cs="Times New Roman"/>
          <w:kern w:val="2"/>
          <w:szCs w:val="22"/>
          <w:lang w:eastAsia="zh-Hans"/>
        </w:rPr>
        <w:t>城乡优抚</w:t>
      </w:r>
      <w:r w:rsidRPr="00E14597">
        <w:rPr>
          <w:rFonts w:ascii="Times New Roman" w:hAnsi="Times New Roman" w:cs="Times New Roman"/>
          <w:kern w:val="2"/>
          <w:szCs w:val="22"/>
          <w:lang w:eastAsia="zh-Hans"/>
        </w:rPr>
        <w:t>,</w:t>
      </w:r>
      <w:r w:rsidRPr="00E14597">
        <w:rPr>
          <w:rFonts w:ascii="Times New Roman" w:hAnsi="Times New Roman" w:cs="Times New Roman"/>
          <w:kern w:val="2"/>
          <w:szCs w:val="22"/>
          <w:lang w:eastAsia="zh-Hans"/>
        </w:rPr>
        <w:t>是否挂号</w:t>
      </w:r>
      <w:r w:rsidRPr="00E14597">
        <w:rPr>
          <w:rFonts w:ascii="Times New Roman" w:hAnsi="Times New Roman" w:cs="Times New Roman"/>
          <w:kern w:val="2"/>
          <w:szCs w:val="22"/>
          <w:lang w:eastAsia="zh-Hans"/>
        </w:rPr>
        <w:t>,RES</w:t>
      </w:r>
      <w:r>
        <w:rPr>
          <w:rFonts w:ascii="Times New Roman" w:hAnsi="Times New Roman" w:cs="Times New Roman" w:hint="eastAsia"/>
          <w:kern w:val="2"/>
          <w:szCs w:val="22"/>
          <w:lang w:eastAsia="zh-Hans"/>
        </w:rPr>
        <w:t>等内容。</w:t>
      </w:r>
    </w:p>
    <w:p w14:paraId="588F4469" w14:textId="4C4249D8" w:rsidR="005E526D" w:rsidRPr="005E526D" w:rsidRDefault="005E526D" w:rsidP="005E526D">
      <w:pPr>
        <w:pStyle w:val="33"/>
        <w:rPr>
          <w:rFonts w:ascii="Times New Roman" w:hAnsi="等线 Light"/>
        </w:rPr>
      </w:pPr>
      <w:bookmarkStart w:id="9" w:name="_Toc162616957"/>
      <w:r>
        <w:rPr>
          <w:rFonts w:ascii="Times New Roman" w:hAnsi="等线 Light" w:hint="eastAsia"/>
        </w:rPr>
        <w:t>特征细节分析</w:t>
      </w:r>
      <w:bookmarkEnd w:id="9"/>
    </w:p>
    <w:p w14:paraId="2C31FB5C" w14:textId="1406A99D" w:rsidR="009314FF" w:rsidRPr="00396B92" w:rsidRDefault="009314FF" w:rsidP="00396B92">
      <w:pPr>
        <w:pStyle w:val="af3"/>
        <w:widowControl w:val="0"/>
        <w:numPr>
          <w:ilvl w:val="0"/>
          <w:numId w:val="63"/>
        </w:numPr>
        <w:adjustRightInd w:val="0"/>
        <w:snapToGrid w:val="0"/>
        <w:spacing w:line="360" w:lineRule="auto"/>
        <w:jc w:val="both"/>
        <w:rPr>
          <w:rFonts w:ascii="Times New Roman" w:hAnsi="Times New Roman" w:cs="Times New Roman"/>
          <w:kern w:val="2"/>
          <w:szCs w:val="22"/>
          <w:lang w:eastAsia="zh-Hans"/>
        </w:rPr>
      </w:pPr>
      <w:r w:rsidRPr="00396B92">
        <w:rPr>
          <w:rFonts w:ascii="Times New Roman" w:hAnsi="Times New Roman" w:cs="Times New Roman"/>
          <w:kern w:val="2"/>
          <w:szCs w:val="22"/>
          <w:lang w:eastAsia="zh-Hans"/>
        </w:rPr>
        <w:t>个人编码：标识每个参保人员的唯一编码，用于追踪其医疗保险活动。</w:t>
      </w:r>
    </w:p>
    <w:p w14:paraId="1484B68A" w14:textId="57443088" w:rsidR="009314FF" w:rsidRPr="00396B92" w:rsidRDefault="009314FF" w:rsidP="00396B92">
      <w:pPr>
        <w:pStyle w:val="af3"/>
        <w:widowControl w:val="0"/>
        <w:numPr>
          <w:ilvl w:val="0"/>
          <w:numId w:val="63"/>
        </w:numPr>
        <w:adjustRightInd w:val="0"/>
        <w:snapToGrid w:val="0"/>
        <w:spacing w:line="360" w:lineRule="auto"/>
        <w:jc w:val="both"/>
        <w:rPr>
          <w:rFonts w:ascii="Times New Roman" w:hAnsi="Times New Roman" w:cs="Times New Roman"/>
          <w:kern w:val="2"/>
          <w:szCs w:val="22"/>
          <w:lang w:eastAsia="zh-Hans"/>
        </w:rPr>
      </w:pPr>
      <w:r w:rsidRPr="00396B92">
        <w:rPr>
          <w:rFonts w:ascii="Times New Roman" w:hAnsi="Times New Roman" w:cs="Times New Roman"/>
          <w:kern w:val="2"/>
          <w:szCs w:val="22"/>
          <w:lang w:eastAsia="zh-Hans"/>
        </w:rPr>
        <w:t>一天去两家医院的天数：反映参保人员在一天内访问两家以上医院的频率。</w:t>
      </w:r>
    </w:p>
    <w:p w14:paraId="425B95DD" w14:textId="0B2E7118" w:rsidR="009314FF" w:rsidRPr="00396B92" w:rsidRDefault="009314FF" w:rsidP="00396B92">
      <w:pPr>
        <w:pStyle w:val="af3"/>
        <w:widowControl w:val="0"/>
        <w:numPr>
          <w:ilvl w:val="0"/>
          <w:numId w:val="63"/>
        </w:numPr>
        <w:adjustRightInd w:val="0"/>
        <w:snapToGrid w:val="0"/>
        <w:spacing w:line="360" w:lineRule="auto"/>
        <w:jc w:val="both"/>
        <w:rPr>
          <w:rFonts w:ascii="Times New Roman" w:hAnsi="Times New Roman" w:cs="Times New Roman"/>
          <w:kern w:val="2"/>
          <w:szCs w:val="22"/>
          <w:lang w:eastAsia="zh-Hans"/>
        </w:rPr>
      </w:pPr>
      <w:r w:rsidRPr="00396B92">
        <w:rPr>
          <w:rFonts w:ascii="Times New Roman" w:hAnsi="Times New Roman" w:cs="Times New Roman"/>
          <w:kern w:val="2"/>
          <w:szCs w:val="22"/>
          <w:lang w:eastAsia="zh-Hans"/>
        </w:rPr>
        <w:t>就诊的月数：展示参保人员在数据记录期间的就诊月份总数。</w:t>
      </w:r>
    </w:p>
    <w:p w14:paraId="4E910EEF" w14:textId="62E74CFA" w:rsidR="009314FF" w:rsidRPr="00396B92" w:rsidRDefault="009314FF" w:rsidP="00396B92">
      <w:pPr>
        <w:pStyle w:val="af3"/>
        <w:widowControl w:val="0"/>
        <w:numPr>
          <w:ilvl w:val="0"/>
          <w:numId w:val="63"/>
        </w:numPr>
        <w:adjustRightInd w:val="0"/>
        <w:snapToGrid w:val="0"/>
        <w:spacing w:line="360" w:lineRule="auto"/>
        <w:jc w:val="both"/>
        <w:rPr>
          <w:rFonts w:ascii="Times New Roman" w:hAnsi="Times New Roman" w:cs="Times New Roman"/>
          <w:kern w:val="2"/>
          <w:szCs w:val="22"/>
          <w:lang w:eastAsia="zh-Hans"/>
        </w:rPr>
      </w:pPr>
      <w:r w:rsidRPr="00396B92">
        <w:rPr>
          <w:rFonts w:ascii="Times New Roman" w:hAnsi="Times New Roman" w:cs="Times New Roman"/>
          <w:kern w:val="2"/>
          <w:szCs w:val="22"/>
          <w:lang w:eastAsia="zh-Hans"/>
        </w:rPr>
        <w:t>月就诊天数</w:t>
      </w:r>
      <w:r w:rsidRPr="00396B92">
        <w:rPr>
          <w:rFonts w:ascii="Times New Roman" w:hAnsi="Times New Roman" w:cs="Times New Roman"/>
          <w:kern w:val="2"/>
          <w:szCs w:val="22"/>
          <w:lang w:eastAsia="zh-Hans"/>
        </w:rPr>
        <w:t xml:space="preserve">_MAX </w:t>
      </w:r>
      <w:r w:rsidRPr="00396B92">
        <w:rPr>
          <w:rFonts w:ascii="Times New Roman" w:hAnsi="Times New Roman" w:cs="Times New Roman"/>
          <w:kern w:val="2"/>
          <w:szCs w:val="22"/>
          <w:lang w:eastAsia="zh-Hans"/>
        </w:rPr>
        <w:t>和</w:t>
      </w:r>
      <w:r w:rsidRPr="00396B92">
        <w:rPr>
          <w:rFonts w:ascii="Times New Roman" w:hAnsi="Times New Roman" w:cs="Times New Roman"/>
          <w:kern w:val="2"/>
          <w:szCs w:val="22"/>
          <w:lang w:eastAsia="zh-Hans"/>
        </w:rPr>
        <w:t xml:space="preserve"> </w:t>
      </w:r>
      <w:r w:rsidRPr="00396B92">
        <w:rPr>
          <w:rFonts w:ascii="Times New Roman" w:hAnsi="Times New Roman" w:cs="Times New Roman"/>
          <w:kern w:val="2"/>
          <w:szCs w:val="22"/>
          <w:lang w:eastAsia="zh-Hans"/>
        </w:rPr>
        <w:t>月就诊天数</w:t>
      </w:r>
      <w:r w:rsidRPr="00396B92">
        <w:rPr>
          <w:rFonts w:ascii="Times New Roman" w:hAnsi="Times New Roman" w:cs="Times New Roman"/>
          <w:kern w:val="2"/>
          <w:szCs w:val="22"/>
          <w:lang w:eastAsia="zh-Hans"/>
        </w:rPr>
        <w:t>_AVG</w:t>
      </w:r>
      <w:r w:rsidRPr="00396B92">
        <w:rPr>
          <w:rFonts w:ascii="Times New Roman" w:hAnsi="Times New Roman" w:cs="Times New Roman"/>
          <w:kern w:val="2"/>
          <w:szCs w:val="22"/>
          <w:lang w:eastAsia="zh-Hans"/>
        </w:rPr>
        <w:t>：分别表示最大和平均每月就诊天数。</w:t>
      </w:r>
    </w:p>
    <w:p w14:paraId="2DF6C3E3" w14:textId="11AEE6A4" w:rsidR="009314FF" w:rsidRPr="00396B92" w:rsidRDefault="009314FF" w:rsidP="00396B92">
      <w:pPr>
        <w:pStyle w:val="af3"/>
        <w:widowControl w:val="0"/>
        <w:numPr>
          <w:ilvl w:val="0"/>
          <w:numId w:val="63"/>
        </w:numPr>
        <w:adjustRightInd w:val="0"/>
        <w:snapToGrid w:val="0"/>
        <w:spacing w:line="360" w:lineRule="auto"/>
        <w:jc w:val="both"/>
        <w:rPr>
          <w:rFonts w:ascii="Times New Roman" w:hAnsi="Times New Roman" w:cs="Times New Roman"/>
          <w:kern w:val="2"/>
          <w:szCs w:val="22"/>
          <w:lang w:eastAsia="zh-Hans"/>
        </w:rPr>
      </w:pPr>
      <w:r w:rsidRPr="00396B92">
        <w:rPr>
          <w:rFonts w:ascii="Times New Roman" w:hAnsi="Times New Roman" w:cs="Times New Roman"/>
          <w:kern w:val="2"/>
          <w:szCs w:val="22"/>
          <w:lang w:eastAsia="zh-Hans"/>
        </w:rPr>
        <w:t>月就诊医院数</w:t>
      </w:r>
      <w:r w:rsidRPr="00396B92">
        <w:rPr>
          <w:rFonts w:ascii="Times New Roman" w:hAnsi="Times New Roman" w:cs="Times New Roman"/>
          <w:kern w:val="2"/>
          <w:szCs w:val="22"/>
          <w:lang w:eastAsia="zh-Hans"/>
        </w:rPr>
        <w:t xml:space="preserve">_MAX </w:t>
      </w:r>
      <w:r w:rsidRPr="00396B92">
        <w:rPr>
          <w:rFonts w:ascii="Times New Roman" w:hAnsi="Times New Roman" w:cs="Times New Roman"/>
          <w:kern w:val="2"/>
          <w:szCs w:val="22"/>
          <w:lang w:eastAsia="zh-Hans"/>
        </w:rPr>
        <w:t>和</w:t>
      </w:r>
      <w:r w:rsidRPr="00396B92">
        <w:rPr>
          <w:rFonts w:ascii="Times New Roman" w:hAnsi="Times New Roman" w:cs="Times New Roman"/>
          <w:kern w:val="2"/>
          <w:szCs w:val="22"/>
          <w:lang w:eastAsia="zh-Hans"/>
        </w:rPr>
        <w:t xml:space="preserve"> </w:t>
      </w:r>
      <w:r w:rsidRPr="00396B92">
        <w:rPr>
          <w:rFonts w:ascii="Times New Roman" w:hAnsi="Times New Roman" w:cs="Times New Roman"/>
          <w:kern w:val="2"/>
          <w:szCs w:val="22"/>
          <w:lang w:eastAsia="zh-Hans"/>
        </w:rPr>
        <w:t>月就诊医院数</w:t>
      </w:r>
      <w:r w:rsidRPr="00396B92">
        <w:rPr>
          <w:rFonts w:ascii="Times New Roman" w:hAnsi="Times New Roman" w:cs="Times New Roman"/>
          <w:kern w:val="2"/>
          <w:szCs w:val="22"/>
          <w:lang w:eastAsia="zh-Hans"/>
        </w:rPr>
        <w:t>_AVG</w:t>
      </w:r>
      <w:r w:rsidRPr="00396B92">
        <w:rPr>
          <w:rFonts w:ascii="Times New Roman" w:hAnsi="Times New Roman" w:cs="Times New Roman"/>
          <w:kern w:val="2"/>
          <w:szCs w:val="22"/>
          <w:lang w:eastAsia="zh-Hans"/>
        </w:rPr>
        <w:t>：展示每月就诊医院数量的最大值和平均值。</w:t>
      </w:r>
    </w:p>
    <w:p w14:paraId="6EC5A5DE" w14:textId="2957158B" w:rsidR="009314FF" w:rsidRPr="00396B92" w:rsidRDefault="009314FF" w:rsidP="00396B92">
      <w:pPr>
        <w:pStyle w:val="af3"/>
        <w:widowControl w:val="0"/>
        <w:numPr>
          <w:ilvl w:val="0"/>
          <w:numId w:val="63"/>
        </w:numPr>
        <w:adjustRightInd w:val="0"/>
        <w:snapToGrid w:val="0"/>
        <w:spacing w:line="360" w:lineRule="auto"/>
        <w:jc w:val="both"/>
        <w:rPr>
          <w:rFonts w:ascii="Times New Roman" w:hAnsi="Times New Roman" w:cs="Times New Roman"/>
          <w:kern w:val="2"/>
          <w:szCs w:val="22"/>
          <w:lang w:eastAsia="zh-Hans"/>
        </w:rPr>
      </w:pPr>
      <w:r w:rsidRPr="00396B92">
        <w:rPr>
          <w:rFonts w:ascii="Times New Roman" w:hAnsi="Times New Roman" w:cs="Times New Roman"/>
          <w:kern w:val="2"/>
          <w:szCs w:val="22"/>
          <w:lang w:eastAsia="zh-Hans"/>
        </w:rPr>
        <w:t>就诊次数</w:t>
      </w:r>
      <w:r w:rsidRPr="00396B92">
        <w:rPr>
          <w:rFonts w:ascii="Times New Roman" w:hAnsi="Times New Roman" w:cs="Times New Roman"/>
          <w:kern w:val="2"/>
          <w:szCs w:val="22"/>
          <w:lang w:eastAsia="zh-Hans"/>
        </w:rPr>
        <w:t>_SUM</w:t>
      </w:r>
      <w:r w:rsidRPr="00396B92">
        <w:rPr>
          <w:rFonts w:ascii="Times New Roman" w:hAnsi="Times New Roman" w:cs="Times New Roman"/>
          <w:kern w:val="2"/>
          <w:szCs w:val="22"/>
          <w:lang w:eastAsia="zh-Hans"/>
        </w:rPr>
        <w:t>：参保人员总的就诊次数。</w:t>
      </w:r>
    </w:p>
    <w:p w14:paraId="2F791DA6" w14:textId="25CCC6BF" w:rsidR="009314FF" w:rsidRPr="00396B92" w:rsidRDefault="009314FF" w:rsidP="00396B92">
      <w:pPr>
        <w:pStyle w:val="af3"/>
        <w:widowControl w:val="0"/>
        <w:numPr>
          <w:ilvl w:val="0"/>
          <w:numId w:val="63"/>
        </w:numPr>
        <w:adjustRightInd w:val="0"/>
        <w:snapToGrid w:val="0"/>
        <w:spacing w:line="360" w:lineRule="auto"/>
        <w:jc w:val="both"/>
        <w:rPr>
          <w:rFonts w:ascii="Times New Roman" w:hAnsi="Times New Roman" w:cs="Times New Roman"/>
          <w:kern w:val="2"/>
          <w:szCs w:val="22"/>
          <w:lang w:eastAsia="zh-Hans"/>
        </w:rPr>
      </w:pPr>
      <w:r w:rsidRPr="00396B92">
        <w:rPr>
          <w:rFonts w:ascii="Times New Roman" w:hAnsi="Times New Roman" w:cs="Times New Roman"/>
          <w:kern w:val="2"/>
          <w:szCs w:val="22"/>
          <w:lang w:eastAsia="zh-Hans"/>
        </w:rPr>
        <w:t>月统筹金额</w:t>
      </w:r>
      <w:r w:rsidRPr="00396B92">
        <w:rPr>
          <w:rFonts w:ascii="Times New Roman" w:hAnsi="Times New Roman" w:cs="Times New Roman"/>
          <w:kern w:val="2"/>
          <w:szCs w:val="22"/>
          <w:lang w:eastAsia="zh-Hans"/>
        </w:rPr>
        <w:t xml:space="preserve">_MAX </w:t>
      </w:r>
      <w:r w:rsidRPr="00396B92">
        <w:rPr>
          <w:rFonts w:ascii="Times New Roman" w:hAnsi="Times New Roman" w:cs="Times New Roman"/>
          <w:kern w:val="2"/>
          <w:szCs w:val="22"/>
          <w:lang w:eastAsia="zh-Hans"/>
        </w:rPr>
        <w:t>和</w:t>
      </w:r>
      <w:r w:rsidRPr="00396B92">
        <w:rPr>
          <w:rFonts w:ascii="Times New Roman" w:hAnsi="Times New Roman" w:cs="Times New Roman"/>
          <w:kern w:val="2"/>
          <w:szCs w:val="22"/>
          <w:lang w:eastAsia="zh-Hans"/>
        </w:rPr>
        <w:t xml:space="preserve"> </w:t>
      </w:r>
      <w:r w:rsidRPr="00396B92">
        <w:rPr>
          <w:rFonts w:ascii="Times New Roman" w:hAnsi="Times New Roman" w:cs="Times New Roman"/>
          <w:kern w:val="2"/>
          <w:szCs w:val="22"/>
          <w:lang w:eastAsia="zh-Hans"/>
        </w:rPr>
        <w:t>月统筹金额</w:t>
      </w:r>
      <w:r w:rsidRPr="00396B92">
        <w:rPr>
          <w:rFonts w:ascii="Times New Roman" w:hAnsi="Times New Roman" w:cs="Times New Roman"/>
          <w:kern w:val="2"/>
          <w:szCs w:val="22"/>
          <w:lang w:eastAsia="zh-Hans"/>
        </w:rPr>
        <w:t>_AVG</w:t>
      </w:r>
      <w:r w:rsidRPr="00396B92">
        <w:rPr>
          <w:rFonts w:ascii="Times New Roman" w:hAnsi="Times New Roman" w:cs="Times New Roman"/>
          <w:kern w:val="2"/>
          <w:szCs w:val="22"/>
          <w:lang w:eastAsia="zh-Hans"/>
        </w:rPr>
        <w:t>：反映每月统筹基金支付的最大金额和平均金额。</w:t>
      </w:r>
    </w:p>
    <w:p w14:paraId="547347A3" w14:textId="06795B89" w:rsidR="009314FF" w:rsidRPr="00396B92" w:rsidRDefault="009314FF" w:rsidP="00396B92">
      <w:pPr>
        <w:pStyle w:val="af3"/>
        <w:widowControl w:val="0"/>
        <w:numPr>
          <w:ilvl w:val="0"/>
          <w:numId w:val="63"/>
        </w:numPr>
        <w:adjustRightInd w:val="0"/>
        <w:snapToGrid w:val="0"/>
        <w:spacing w:line="360" w:lineRule="auto"/>
        <w:jc w:val="both"/>
        <w:rPr>
          <w:rFonts w:ascii="Times New Roman" w:hAnsi="Times New Roman" w:cs="Times New Roman"/>
          <w:kern w:val="2"/>
          <w:szCs w:val="22"/>
          <w:lang w:eastAsia="zh-Hans"/>
        </w:rPr>
      </w:pPr>
      <w:r w:rsidRPr="00396B92">
        <w:rPr>
          <w:rFonts w:ascii="Times New Roman" w:hAnsi="Times New Roman" w:cs="Times New Roman"/>
          <w:kern w:val="2"/>
          <w:szCs w:val="22"/>
          <w:lang w:eastAsia="zh-Hans"/>
        </w:rPr>
        <w:t>月药品金额</w:t>
      </w:r>
      <w:r w:rsidRPr="00396B92">
        <w:rPr>
          <w:rFonts w:ascii="Times New Roman" w:hAnsi="Times New Roman" w:cs="Times New Roman"/>
          <w:kern w:val="2"/>
          <w:szCs w:val="22"/>
          <w:lang w:eastAsia="zh-Hans"/>
        </w:rPr>
        <w:t xml:space="preserve">_MAX </w:t>
      </w:r>
      <w:r w:rsidRPr="00396B92">
        <w:rPr>
          <w:rFonts w:ascii="Times New Roman" w:hAnsi="Times New Roman" w:cs="Times New Roman"/>
          <w:kern w:val="2"/>
          <w:szCs w:val="22"/>
          <w:lang w:eastAsia="zh-Hans"/>
        </w:rPr>
        <w:t>和</w:t>
      </w:r>
      <w:r w:rsidRPr="00396B92">
        <w:rPr>
          <w:rFonts w:ascii="Times New Roman" w:hAnsi="Times New Roman" w:cs="Times New Roman"/>
          <w:kern w:val="2"/>
          <w:szCs w:val="22"/>
          <w:lang w:eastAsia="zh-Hans"/>
        </w:rPr>
        <w:t xml:space="preserve"> </w:t>
      </w:r>
      <w:r w:rsidRPr="00396B92">
        <w:rPr>
          <w:rFonts w:ascii="Times New Roman" w:hAnsi="Times New Roman" w:cs="Times New Roman"/>
          <w:kern w:val="2"/>
          <w:szCs w:val="22"/>
          <w:lang w:eastAsia="zh-Hans"/>
        </w:rPr>
        <w:t>月药品金额</w:t>
      </w:r>
      <w:r w:rsidRPr="00396B92">
        <w:rPr>
          <w:rFonts w:ascii="Times New Roman" w:hAnsi="Times New Roman" w:cs="Times New Roman"/>
          <w:kern w:val="2"/>
          <w:szCs w:val="22"/>
          <w:lang w:eastAsia="zh-Hans"/>
        </w:rPr>
        <w:t>_AVG</w:t>
      </w:r>
      <w:r w:rsidRPr="00396B92">
        <w:rPr>
          <w:rFonts w:ascii="Times New Roman" w:hAnsi="Times New Roman" w:cs="Times New Roman"/>
          <w:kern w:val="2"/>
          <w:szCs w:val="22"/>
          <w:lang w:eastAsia="zh-Hans"/>
        </w:rPr>
        <w:t>：描述每月药品费用的最大和平均金额。</w:t>
      </w:r>
    </w:p>
    <w:p w14:paraId="65902C5A" w14:textId="1494353B" w:rsidR="009314FF" w:rsidRPr="00396B92" w:rsidRDefault="009314FF" w:rsidP="00396B92">
      <w:pPr>
        <w:pStyle w:val="af3"/>
        <w:widowControl w:val="0"/>
        <w:numPr>
          <w:ilvl w:val="0"/>
          <w:numId w:val="63"/>
        </w:numPr>
        <w:adjustRightInd w:val="0"/>
        <w:snapToGrid w:val="0"/>
        <w:spacing w:line="360" w:lineRule="auto"/>
        <w:jc w:val="both"/>
        <w:rPr>
          <w:rFonts w:ascii="Times New Roman" w:hAnsi="Times New Roman" w:cs="Times New Roman"/>
          <w:kern w:val="2"/>
          <w:szCs w:val="22"/>
          <w:lang w:eastAsia="zh-Hans"/>
        </w:rPr>
      </w:pPr>
      <w:r w:rsidRPr="00396B92">
        <w:rPr>
          <w:rFonts w:ascii="Times New Roman" w:hAnsi="Times New Roman" w:cs="Times New Roman"/>
          <w:kern w:val="2"/>
          <w:szCs w:val="22"/>
          <w:lang w:eastAsia="zh-Hans"/>
        </w:rPr>
        <w:t>医院相关特征（如</w:t>
      </w:r>
      <w:r w:rsidRPr="00396B92">
        <w:rPr>
          <w:rFonts w:ascii="Times New Roman" w:hAnsi="Times New Roman" w:cs="Times New Roman"/>
          <w:kern w:val="2"/>
          <w:szCs w:val="22"/>
          <w:lang w:eastAsia="zh-Hans"/>
        </w:rPr>
        <w:t xml:space="preserve"> </w:t>
      </w:r>
      <w:r w:rsidRPr="00396B92">
        <w:rPr>
          <w:rFonts w:ascii="Times New Roman" w:hAnsi="Times New Roman" w:cs="Times New Roman"/>
          <w:kern w:val="2"/>
          <w:szCs w:val="22"/>
          <w:lang w:eastAsia="zh-Hans"/>
        </w:rPr>
        <w:t>医院</w:t>
      </w:r>
      <w:r w:rsidRPr="00396B92">
        <w:rPr>
          <w:rFonts w:ascii="Times New Roman" w:hAnsi="Times New Roman" w:cs="Times New Roman"/>
          <w:kern w:val="2"/>
          <w:szCs w:val="22"/>
          <w:lang w:eastAsia="zh-Hans"/>
        </w:rPr>
        <w:t>_</w:t>
      </w:r>
      <w:r w:rsidRPr="00396B92">
        <w:rPr>
          <w:rFonts w:ascii="Times New Roman" w:hAnsi="Times New Roman" w:cs="Times New Roman"/>
          <w:kern w:val="2"/>
          <w:szCs w:val="22"/>
          <w:lang w:eastAsia="zh-Hans"/>
        </w:rPr>
        <w:t>就诊天数</w:t>
      </w:r>
      <w:r w:rsidRPr="00396B92">
        <w:rPr>
          <w:rFonts w:ascii="Times New Roman" w:hAnsi="Times New Roman" w:cs="Times New Roman"/>
          <w:kern w:val="2"/>
          <w:szCs w:val="22"/>
          <w:lang w:eastAsia="zh-Hans"/>
        </w:rPr>
        <w:t>_MAX</w:t>
      </w:r>
      <w:r w:rsidRPr="00396B92">
        <w:rPr>
          <w:rFonts w:ascii="Times New Roman" w:hAnsi="Times New Roman" w:cs="Times New Roman"/>
          <w:kern w:val="2"/>
          <w:szCs w:val="22"/>
          <w:lang w:eastAsia="zh-Hans"/>
        </w:rPr>
        <w:t>、医院</w:t>
      </w:r>
      <w:r w:rsidRPr="00396B92">
        <w:rPr>
          <w:rFonts w:ascii="Times New Roman" w:hAnsi="Times New Roman" w:cs="Times New Roman"/>
          <w:kern w:val="2"/>
          <w:szCs w:val="22"/>
          <w:lang w:eastAsia="zh-Hans"/>
        </w:rPr>
        <w:t>_</w:t>
      </w:r>
      <w:r w:rsidRPr="00396B92">
        <w:rPr>
          <w:rFonts w:ascii="Times New Roman" w:hAnsi="Times New Roman" w:cs="Times New Roman"/>
          <w:kern w:val="2"/>
          <w:szCs w:val="22"/>
          <w:lang w:eastAsia="zh-Hans"/>
        </w:rPr>
        <w:t>统筹金</w:t>
      </w:r>
      <w:r w:rsidRPr="00396B92">
        <w:rPr>
          <w:rFonts w:ascii="Times New Roman" w:hAnsi="Times New Roman" w:cs="Times New Roman"/>
          <w:kern w:val="2"/>
          <w:szCs w:val="22"/>
          <w:lang w:eastAsia="zh-Hans"/>
        </w:rPr>
        <w:t xml:space="preserve">_MAX </w:t>
      </w:r>
      <w:r w:rsidRPr="00396B92">
        <w:rPr>
          <w:rFonts w:ascii="Times New Roman" w:hAnsi="Times New Roman" w:cs="Times New Roman"/>
          <w:kern w:val="2"/>
          <w:szCs w:val="22"/>
          <w:lang w:eastAsia="zh-Hans"/>
        </w:rPr>
        <w:t>等）：涵盖与就诊医院相关的各种经济和使用情况统计数据。</w:t>
      </w:r>
    </w:p>
    <w:p w14:paraId="6702675D" w14:textId="0F6B94DB" w:rsidR="009314FF" w:rsidRPr="00396B92" w:rsidRDefault="009314FF" w:rsidP="00396B92">
      <w:pPr>
        <w:pStyle w:val="af3"/>
        <w:widowControl w:val="0"/>
        <w:numPr>
          <w:ilvl w:val="0"/>
          <w:numId w:val="63"/>
        </w:numPr>
        <w:adjustRightInd w:val="0"/>
        <w:snapToGrid w:val="0"/>
        <w:spacing w:line="360" w:lineRule="auto"/>
        <w:jc w:val="both"/>
        <w:rPr>
          <w:rFonts w:ascii="Times New Roman" w:hAnsi="Times New Roman" w:cs="Times New Roman"/>
          <w:kern w:val="2"/>
          <w:szCs w:val="22"/>
          <w:lang w:eastAsia="zh-Hans"/>
        </w:rPr>
      </w:pPr>
      <w:r w:rsidRPr="00396B92">
        <w:rPr>
          <w:rFonts w:ascii="Times New Roman" w:hAnsi="Times New Roman" w:cs="Times New Roman"/>
          <w:kern w:val="2"/>
          <w:szCs w:val="22"/>
          <w:lang w:eastAsia="zh-Hans"/>
        </w:rPr>
        <w:t>交易时间、住院天数</w:t>
      </w:r>
      <w:r w:rsidRPr="00396B92">
        <w:rPr>
          <w:rFonts w:ascii="Times New Roman" w:hAnsi="Times New Roman" w:cs="Times New Roman"/>
          <w:kern w:val="2"/>
          <w:szCs w:val="22"/>
          <w:lang w:eastAsia="zh-Hans"/>
        </w:rPr>
        <w:t>_SUM</w:t>
      </w:r>
      <w:r w:rsidRPr="00396B92">
        <w:rPr>
          <w:rFonts w:ascii="Times New Roman" w:hAnsi="Times New Roman" w:cs="Times New Roman"/>
          <w:kern w:val="2"/>
          <w:szCs w:val="22"/>
          <w:lang w:eastAsia="zh-Hans"/>
        </w:rPr>
        <w:t>、个人账户金额</w:t>
      </w:r>
      <w:r w:rsidRPr="00396B92">
        <w:rPr>
          <w:rFonts w:ascii="Times New Roman" w:hAnsi="Times New Roman" w:cs="Times New Roman"/>
          <w:kern w:val="2"/>
          <w:szCs w:val="22"/>
          <w:lang w:eastAsia="zh-Hans"/>
        </w:rPr>
        <w:t xml:space="preserve">_SUM </w:t>
      </w:r>
      <w:r w:rsidRPr="00396B92">
        <w:rPr>
          <w:rFonts w:ascii="Times New Roman" w:hAnsi="Times New Roman" w:cs="Times New Roman"/>
          <w:kern w:val="2"/>
          <w:szCs w:val="22"/>
          <w:lang w:eastAsia="zh-Hans"/>
        </w:rPr>
        <w:t>等：记录与时间、住院情况和个人账户相关的详细信息。</w:t>
      </w:r>
    </w:p>
    <w:p w14:paraId="62443F7D" w14:textId="1684AE90" w:rsidR="009314FF" w:rsidRPr="009314FF" w:rsidRDefault="00667814" w:rsidP="009314FF">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Pr>
          <w:rFonts w:ascii="Times New Roman" w:hAnsi="Times New Roman" w:cs="Times New Roman" w:hint="eastAsia"/>
          <w:kern w:val="2"/>
          <w:szCs w:val="22"/>
          <w:lang w:eastAsia="zh-Hans"/>
        </w:rPr>
        <w:t>除以上这些特征外，</w:t>
      </w:r>
      <w:r w:rsidR="009314FF" w:rsidRPr="009314FF">
        <w:rPr>
          <w:rFonts w:ascii="Times New Roman" w:hAnsi="Times New Roman" w:cs="Times New Roman" w:hint="eastAsia"/>
          <w:kern w:val="2"/>
          <w:szCs w:val="22"/>
          <w:lang w:eastAsia="zh-Hans"/>
        </w:rPr>
        <w:t>数据集还包含了与费用相关的多维度信息，如</w:t>
      </w:r>
      <w:r w:rsidR="009314FF" w:rsidRPr="009314FF">
        <w:rPr>
          <w:rFonts w:ascii="Times New Roman" w:hAnsi="Times New Roman" w:cs="Times New Roman"/>
          <w:kern w:val="2"/>
          <w:szCs w:val="22"/>
          <w:lang w:eastAsia="zh-Hans"/>
        </w:rPr>
        <w:t>药品费发生金额</w:t>
      </w:r>
      <w:r w:rsidR="009314FF" w:rsidRPr="009314FF">
        <w:rPr>
          <w:rFonts w:ascii="Times New Roman" w:hAnsi="Times New Roman" w:cs="Times New Roman"/>
          <w:kern w:val="2"/>
          <w:szCs w:val="22"/>
          <w:lang w:eastAsia="zh-Hans"/>
        </w:rPr>
        <w:t>_SUM</w:t>
      </w:r>
      <w:r w:rsidR="009314FF" w:rsidRPr="009314FF">
        <w:rPr>
          <w:rFonts w:ascii="Times New Roman" w:hAnsi="Times New Roman" w:cs="Times New Roman"/>
          <w:kern w:val="2"/>
          <w:szCs w:val="22"/>
          <w:lang w:eastAsia="zh-Hans"/>
        </w:rPr>
        <w:t>、检查费发生金额</w:t>
      </w:r>
      <w:r w:rsidR="009314FF" w:rsidRPr="009314FF">
        <w:rPr>
          <w:rFonts w:ascii="Times New Roman" w:hAnsi="Times New Roman" w:cs="Times New Roman"/>
          <w:kern w:val="2"/>
          <w:szCs w:val="22"/>
          <w:lang w:eastAsia="zh-Hans"/>
        </w:rPr>
        <w:t>_SUM</w:t>
      </w:r>
      <w:r w:rsidR="009314FF" w:rsidRPr="009314FF">
        <w:rPr>
          <w:rFonts w:ascii="Times New Roman" w:hAnsi="Times New Roman" w:cs="Times New Roman"/>
          <w:kern w:val="2"/>
          <w:szCs w:val="22"/>
          <w:lang w:eastAsia="zh-Hans"/>
        </w:rPr>
        <w:t>、治疗费发生金额</w:t>
      </w:r>
      <w:r w:rsidR="009314FF" w:rsidRPr="009314FF">
        <w:rPr>
          <w:rFonts w:ascii="Times New Roman" w:hAnsi="Times New Roman" w:cs="Times New Roman"/>
          <w:kern w:val="2"/>
          <w:szCs w:val="22"/>
          <w:lang w:eastAsia="zh-Hans"/>
        </w:rPr>
        <w:t xml:space="preserve">_SUM </w:t>
      </w:r>
      <w:r w:rsidR="009314FF" w:rsidRPr="009314FF">
        <w:rPr>
          <w:rFonts w:ascii="Times New Roman" w:hAnsi="Times New Roman" w:cs="Times New Roman"/>
          <w:kern w:val="2"/>
          <w:szCs w:val="22"/>
          <w:lang w:eastAsia="zh-Hans"/>
        </w:rPr>
        <w:t>等，这些都是分析和识别医疗保险欺诈行为的关键指标。字段</w:t>
      </w:r>
      <w:r w:rsidR="009314FF" w:rsidRPr="009314FF">
        <w:rPr>
          <w:rFonts w:ascii="Times New Roman" w:hAnsi="Times New Roman" w:cs="Times New Roman"/>
          <w:kern w:val="2"/>
          <w:szCs w:val="22"/>
          <w:lang w:eastAsia="zh-Hans"/>
        </w:rPr>
        <w:t xml:space="preserve"> RES </w:t>
      </w:r>
      <w:r w:rsidR="009314FF" w:rsidRPr="009314FF">
        <w:rPr>
          <w:rFonts w:ascii="Times New Roman" w:hAnsi="Times New Roman" w:cs="Times New Roman"/>
          <w:kern w:val="2"/>
          <w:szCs w:val="22"/>
          <w:lang w:eastAsia="zh-Hans"/>
        </w:rPr>
        <w:t>作为响应变量，指示了是否发生了欺诈行为，为模型训练提供了基准。</w:t>
      </w:r>
    </w:p>
    <w:p w14:paraId="43F1362A" w14:textId="6F447D0B" w:rsidR="00B76849" w:rsidRPr="00E14597" w:rsidRDefault="009314FF" w:rsidP="009314FF">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9314FF">
        <w:rPr>
          <w:rFonts w:ascii="Times New Roman" w:hAnsi="Times New Roman" w:cs="Times New Roman" w:hint="eastAsia"/>
          <w:kern w:val="2"/>
          <w:szCs w:val="22"/>
          <w:lang w:eastAsia="zh-Hans"/>
        </w:rPr>
        <w:t>通过深入分析这些特征，可以揭示潜在的医疗保险欺诈模式，为构建有效的</w:t>
      </w:r>
      <w:r w:rsidRPr="009314FF">
        <w:rPr>
          <w:rFonts w:ascii="Times New Roman" w:hAnsi="Times New Roman" w:cs="Times New Roman" w:hint="eastAsia"/>
          <w:kern w:val="2"/>
          <w:szCs w:val="22"/>
          <w:lang w:eastAsia="zh-Hans"/>
        </w:rPr>
        <w:lastRenderedPageBreak/>
        <w:t>欺诈识别监测模型奠定基础。此外，理解这些特征如何相互作用和影响医疗保险欺诈的可能性，对于设计精准的监测算法至关重要。因此，对数据集的全面概览和细致分析是医疗保险欺诈监测项目成功实施的关键第一步。</w:t>
      </w:r>
    </w:p>
    <w:p w14:paraId="7CE3576A" w14:textId="77777777" w:rsidR="00B23F1B" w:rsidRDefault="00B23F1B" w:rsidP="00B23F1B">
      <w:pPr>
        <w:pStyle w:val="21"/>
        <w:rPr>
          <w:rFonts w:ascii="Times New Roman"/>
        </w:rPr>
      </w:pPr>
      <w:bookmarkStart w:id="10" w:name="_Toc162616958"/>
      <w:r w:rsidRPr="00B23F1B">
        <w:rPr>
          <w:rFonts w:ascii="Times New Roman" w:hint="eastAsia"/>
        </w:rPr>
        <w:t>数据预处理和清</w:t>
      </w:r>
      <w:r w:rsidRPr="00B23F1B">
        <w:rPr>
          <w:rFonts w:ascii="Times New Roman"/>
        </w:rPr>
        <w:t>洗</w:t>
      </w:r>
      <w:bookmarkEnd w:id="10"/>
    </w:p>
    <w:p w14:paraId="204E0BC6" w14:textId="77777777" w:rsidR="003F4494" w:rsidRPr="0024097B" w:rsidRDefault="003F4494" w:rsidP="0024097B">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24097B">
        <w:rPr>
          <w:rFonts w:ascii="Times New Roman" w:hAnsi="Times New Roman" w:cs="Times New Roman" w:hint="eastAsia"/>
          <w:kern w:val="2"/>
          <w:szCs w:val="22"/>
          <w:lang w:eastAsia="zh-Hans"/>
        </w:rPr>
        <w:t>数据预处理和清洗是数据分析的重要步骤，确保了分析的质量和准确性。在本项目中，数据预处理主要包括以下几个关键步骤：</w:t>
      </w:r>
    </w:p>
    <w:p w14:paraId="6D267016" w14:textId="22E88136" w:rsidR="003F4494" w:rsidRPr="0024097B" w:rsidRDefault="00C8097B" w:rsidP="0024097B">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Pr>
          <w:rFonts w:ascii="Times New Roman" w:hAnsi="Times New Roman" w:cs="Times New Roman" w:hint="eastAsia"/>
          <w:kern w:val="2"/>
          <w:szCs w:val="22"/>
          <w:lang w:eastAsia="zh-Hans"/>
        </w:rPr>
        <w:t>（</w:t>
      </w:r>
      <w:r>
        <w:rPr>
          <w:rFonts w:ascii="Times New Roman" w:hAnsi="Times New Roman" w:cs="Times New Roman" w:hint="eastAsia"/>
          <w:kern w:val="2"/>
          <w:szCs w:val="22"/>
          <w:lang w:eastAsia="zh-Hans"/>
        </w:rPr>
        <w:t>1</w:t>
      </w:r>
      <w:r>
        <w:rPr>
          <w:rFonts w:ascii="Times New Roman" w:hAnsi="Times New Roman" w:cs="Times New Roman" w:hint="eastAsia"/>
          <w:kern w:val="2"/>
          <w:szCs w:val="22"/>
          <w:lang w:eastAsia="zh-Hans"/>
        </w:rPr>
        <w:t>）</w:t>
      </w:r>
      <w:r w:rsidR="003F4494" w:rsidRPr="0024097B">
        <w:rPr>
          <w:rFonts w:ascii="Times New Roman" w:hAnsi="Times New Roman" w:cs="Times New Roman"/>
          <w:kern w:val="2"/>
          <w:szCs w:val="22"/>
          <w:lang w:eastAsia="zh-Hans"/>
        </w:rPr>
        <w:t>去除重复记录：首先，需要检查数据集中是否存在重复的记录，并将这些重复项删除。这一步骤是确保数据集的唯一性和准确性的基础。</w:t>
      </w:r>
    </w:p>
    <w:p w14:paraId="76A6EEEE" w14:textId="7000EE83" w:rsidR="003F4494" w:rsidRPr="0024097B" w:rsidRDefault="00C8097B" w:rsidP="0024097B">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Pr>
          <w:rFonts w:ascii="Times New Roman" w:hAnsi="Times New Roman" w:cs="Times New Roman" w:hint="eastAsia"/>
          <w:kern w:val="2"/>
          <w:szCs w:val="22"/>
          <w:lang w:eastAsia="zh-Hans"/>
        </w:rPr>
        <w:t>（</w:t>
      </w:r>
      <w:r>
        <w:rPr>
          <w:rFonts w:ascii="Times New Roman" w:hAnsi="Times New Roman" w:cs="Times New Roman" w:hint="eastAsia"/>
          <w:kern w:val="2"/>
          <w:szCs w:val="22"/>
          <w:lang w:eastAsia="zh-Hans"/>
        </w:rPr>
        <w:t>2</w:t>
      </w:r>
      <w:r>
        <w:rPr>
          <w:rFonts w:ascii="Times New Roman" w:hAnsi="Times New Roman" w:cs="Times New Roman" w:hint="eastAsia"/>
          <w:kern w:val="2"/>
          <w:szCs w:val="22"/>
          <w:lang w:eastAsia="zh-Hans"/>
        </w:rPr>
        <w:t>）</w:t>
      </w:r>
      <w:r w:rsidR="003F4494" w:rsidRPr="0024097B">
        <w:rPr>
          <w:rFonts w:ascii="Times New Roman" w:hAnsi="Times New Roman" w:cs="Times New Roman"/>
          <w:kern w:val="2"/>
          <w:szCs w:val="22"/>
          <w:lang w:eastAsia="zh-Hans"/>
        </w:rPr>
        <w:t>处理缺失值：对于缺失的数据，可以采取不同的策略进行处理。例如，对于少量的缺失值，可以考虑用中位数、均值或众数等统计指标进行填充。对于某些特定字段缺失值较多的情况，可能需要删除这部分记录。例如，在代码中</w:t>
      </w:r>
      <w:r w:rsidR="00130630">
        <w:rPr>
          <w:rFonts w:ascii="Times New Roman" w:hAnsi="Times New Roman" w:cs="Times New Roman" w:hint="eastAsia"/>
          <w:kern w:val="2"/>
          <w:szCs w:val="22"/>
          <w:lang w:eastAsia="zh-Hans"/>
        </w:rPr>
        <w:t>可以</w:t>
      </w:r>
      <w:r w:rsidR="003F4494" w:rsidRPr="0024097B">
        <w:rPr>
          <w:rFonts w:ascii="Times New Roman" w:hAnsi="Times New Roman" w:cs="Times New Roman"/>
          <w:kern w:val="2"/>
          <w:szCs w:val="22"/>
          <w:lang w:eastAsia="zh-Hans"/>
        </w:rPr>
        <w:t>使用</w:t>
      </w:r>
      <w:proofErr w:type="spellStart"/>
      <w:r w:rsidR="003F4494" w:rsidRPr="0024097B">
        <w:rPr>
          <w:rFonts w:ascii="Times New Roman" w:hAnsi="Times New Roman" w:cs="Times New Roman"/>
          <w:kern w:val="2"/>
          <w:szCs w:val="22"/>
          <w:lang w:eastAsia="zh-Hans"/>
        </w:rPr>
        <w:t>df.dropna</w:t>
      </w:r>
      <w:proofErr w:type="spellEnd"/>
      <w:r w:rsidR="003F4494" w:rsidRPr="0024097B">
        <w:rPr>
          <w:rFonts w:ascii="Times New Roman" w:hAnsi="Times New Roman" w:cs="Times New Roman"/>
          <w:kern w:val="2"/>
          <w:szCs w:val="22"/>
          <w:lang w:eastAsia="zh-Hans"/>
        </w:rPr>
        <w:t>(subset=['</w:t>
      </w:r>
      <w:r w:rsidR="003F4494" w:rsidRPr="0024097B">
        <w:rPr>
          <w:rFonts w:ascii="Times New Roman" w:hAnsi="Times New Roman" w:cs="Times New Roman"/>
          <w:kern w:val="2"/>
          <w:szCs w:val="22"/>
          <w:lang w:eastAsia="zh-Hans"/>
        </w:rPr>
        <w:t>出院诊断</w:t>
      </w:r>
      <w:r w:rsidR="003F4494" w:rsidRPr="0024097B">
        <w:rPr>
          <w:rFonts w:ascii="Times New Roman" w:hAnsi="Times New Roman" w:cs="Times New Roman"/>
          <w:kern w:val="2"/>
          <w:szCs w:val="22"/>
          <w:lang w:eastAsia="zh-Hans"/>
        </w:rPr>
        <w:t xml:space="preserve">LENTH_MAX'], </w:t>
      </w:r>
      <w:proofErr w:type="spellStart"/>
      <w:r w:rsidR="003F4494" w:rsidRPr="0024097B">
        <w:rPr>
          <w:rFonts w:ascii="Times New Roman" w:hAnsi="Times New Roman" w:cs="Times New Roman"/>
          <w:kern w:val="2"/>
          <w:szCs w:val="22"/>
          <w:lang w:eastAsia="zh-Hans"/>
        </w:rPr>
        <w:t>inplace</w:t>
      </w:r>
      <w:proofErr w:type="spellEnd"/>
      <w:r w:rsidR="003F4494" w:rsidRPr="0024097B">
        <w:rPr>
          <w:rFonts w:ascii="Times New Roman" w:hAnsi="Times New Roman" w:cs="Times New Roman"/>
          <w:kern w:val="2"/>
          <w:szCs w:val="22"/>
          <w:lang w:eastAsia="zh-Hans"/>
        </w:rPr>
        <w:t>=True)</w:t>
      </w:r>
      <w:r w:rsidR="003F4494" w:rsidRPr="0024097B">
        <w:rPr>
          <w:rFonts w:ascii="Times New Roman" w:hAnsi="Times New Roman" w:cs="Times New Roman"/>
          <w:kern w:val="2"/>
          <w:szCs w:val="22"/>
          <w:lang w:eastAsia="zh-Hans"/>
        </w:rPr>
        <w:t>命令，直接删除了在出院诊断</w:t>
      </w:r>
      <w:r w:rsidR="003F4494" w:rsidRPr="0024097B">
        <w:rPr>
          <w:rFonts w:ascii="Times New Roman" w:hAnsi="Times New Roman" w:cs="Times New Roman"/>
          <w:kern w:val="2"/>
          <w:szCs w:val="22"/>
          <w:lang w:eastAsia="zh-Hans"/>
        </w:rPr>
        <w:t>LENTH_MAX</w:t>
      </w:r>
      <w:r w:rsidR="003F4494" w:rsidRPr="0024097B">
        <w:rPr>
          <w:rFonts w:ascii="Times New Roman" w:hAnsi="Times New Roman" w:cs="Times New Roman"/>
          <w:kern w:val="2"/>
          <w:szCs w:val="22"/>
          <w:lang w:eastAsia="zh-Hans"/>
        </w:rPr>
        <w:t>字段中含有缺失值的记录。</w:t>
      </w:r>
    </w:p>
    <w:p w14:paraId="7D2912DF" w14:textId="73DAEE6E" w:rsidR="003F4494" w:rsidRPr="0024097B" w:rsidRDefault="00C8097B" w:rsidP="0024097B">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Pr>
          <w:rFonts w:ascii="Times New Roman" w:hAnsi="Times New Roman" w:cs="Times New Roman" w:hint="eastAsia"/>
          <w:kern w:val="2"/>
          <w:szCs w:val="22"/>
          <w:lang w:eastAsia="zh-Hans"/>
        </w:rPr>
        <w:t>（</w:t>
      </w:r>
      <w:r>
        <w:rPr>
          <w:rFonts w:ascii="Times New Roman" w:hAnsi="Times New Roman" w:cs="Times New Roman" w:hint="eastAsia"/>
          <w:kern w:val="2"/>
          <w:szCs w:val="22"/>
          <w:lang w:eastAsia="zh-Hans"/>
        </w:rPr>
        <w:t>3</w:t>
      </w:r>
      <w:r>
        <w:rPr>
          <w:rFonts w:ascii="Times New Roman" w:hAnsi="Times New Roman" w:cs="Times New Roman" w:hint="eastAsia"/>
          <w:kern w:val="2"/>
          <w:szCs w:val="22"/>
          <w:lang w:eastAsia="zh-Hans"/>
        </w:rPr>
        <w:t>）</w:t>
      </w:r>
      <w:r w:rsidR="003F4494" w:rsidRPr="0024097B">
        <w:rPr>
          <w:rFonts w:ascii="Times New Roman" w:hAnsi="Times New Roman" w:cs="Times New Roman"/>
          <w:kern w:val="2"/>
          <w:szCs w:val="22"/>
          <w:lang w:eastAsia="zh-Hans"/>
        </w:rPr>
        <w:t>异常值检测与处理：异常值可能会对模型的训练和预测结果产生不利影响。使用</w:t>
      </w:r>
      <w:r w:rsidR="003F4494" w:rsidRPr="0024097B">
        <w:rPr>
          <w:rFonts w:ascii="Times New Roman" w:hAnsi="Times New Roman" w:cs="Times New Roman"/>
          <w:kern w:val="2"/>
          <w:szCs w:val="22"/>
          <w:lang w:eastAsia="zh-Hans"/>
        </w:rPr>
        <w:t>IQR</w:t>
      </w:r>
      <w:r w:rsidR="003F4494" w:rsidRPr="0024097B">
        <w:rPr>
          <w:rFonts w:ascii="Times New Roman" w:hAnsi="Times New Roman" w:cs="Times New Roman"/>
          <w:kern w:val="2"/>
          <w:szCs w:val="22"/>
          <w:lang w:eastAsia="zh-Hans"/>
        </w:rPr>
        <w:t>（四分位范围）方法可以识别异常值。</w:t>
      </w:r>
      <w:r w:rsidR="003F4494" w:rsidRPr="0024097B">
        <w:rPr>
          <w:rFonts w:ascii="Times New Roman" w:hAnsi="Times New Roman" w:cs="Times New Roman"/>
          <w:kern w:val="2"/>
          <w:szCs w:val="22"/>
          <w:lang w:eastAsia="zh-Hans"/>
        </w:rPr>
        <w:t>IQR</w:t>
      </w:r>
      <w:r w:rsidR="003F4494" w:rsidRPr="0024097B">
        <w:rPr>
          <w:rFonts w:ascii="Times New Roman" w:hAnsi="Times New Roman" w:cs="Times New Roman"/>
          <w:kern w:val="2"/>
          <w:szCs w:val="22"/>
          <w:lang w:eastAsia="zh-Hans"/>
        </w:rPr>
        <w:t>方法通过计算第一四分位数和第三四分位数之间的范围，来确定数据的正常分布范围，并识别出超出这个范围的异常值。</w:t>
      </w:r>
    </w:p>
    <w:p w14:paraId="2BC6034D" w14:textId="2E891D15" w:rsidR="003F4494" w:rsidRPr="0024097B" w:rsidRDefault="00C8097B" w:rsidP="0024097B">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Pr>
          <w:rFonts w:ascii="Times New Roman" w:hAnsi="Times New Roman" w:cs="Times New Roman" w:hint="eastAsia"/>
          <w:kern w:val="2"/>
          <w:szCs w:val="22"/>
          <w:lang w:eastAsia="zh-Hans"/>
        </w:rPr>
        <w:t>（</w:t>
      </w:r>
      <w:r>
        <w:rPr>
          <w:rFonts w:ascii="Times New Roman" w:hAnsi="Times New Roman" w:cs="Times New Roman" w:hint="eastAsia"/>
          <w:kern w:val="2"/>
          <w:szCs w:val="22"/>
          <w:lang w:eastAsia="zh-Hans"/>
        </w:rPr>
        <w:t>4</w:t>
      </w:r>
      <w:r>
        <w:rPr>
          <w:rFonts w:ascii="Times New Roman" w:hAnsi="Times New Roman" w:cs="Times New Roman" w:hint="eastAsia"/>
          <w:kern w:val="2"/>
          <w:szCs w:val="22"/>
          <w:lang w:eastAsia="zh-Hans"/>
        </w:rPr>
        <w:t>）</w:t>
      </w:r>
      <w:r w:rsidR="003F4494" w:rsidRPr="0024097B">
        <w:rPr>
          <w:rFonts w:ascii="Times New Roman" w:hAnsi="Times New Roman" w:cs="Times New Roman"/>
          <w:kern w:val="2"/>
          <w:szCs w:val="22"/>
          <w:lang w:eastAsia="zh-Hans"/>
        </w:rPr>
        <w:t>特征标准化：在数据集中，不同特征可能具有不同的量级和分布，这可能会影响到算法的性能。通过特征标准化，可以将所有的数据变量调整到同一标准下。标准化过程通常包括减去平均值并除以标准差，从而将特征转换到以</w:t>
      </w:r>
      <w:r w:rsidR="003F4494" w:rsidRPr="0024097B">
        <w:rPr>
          <w:rFonts w:ascii="Times New Roman" w:hAnsi="Times New Roman" w:cs="Times New Roman"/>
          <w:kern w:val="2"/>
          <w:szCs w:val="22"/>
          <w:lang w:eastAsia="zh-Hans"/>
        </w:rPr>
        <w:t>0</w:t>
      </w:r>
      <w:r w:rsidR="003F4494" w:rsidRPr="0024097B">
        <w:rPr>
          <w:rFonts w:ascii="Times New Roman" w:hAnsi="Times New Roman" w:cs="Times New Roman"/>
          <w:kern w:val="2"/>
          <w:szCs w:val="22"/>
          <w:lang w:eastAsia="zh-Hans"/>
        </w:rPr>
        <w:t>为中心，标准差为</w:t>
      </w:r>
      <w:r w:rsidR="003F4494" w:rsidRPr="0024097B">
        <w:rPr>
          <w:rFonts w:ascii="Times New Roman" w:hAnsi="Times New Roman" w:cs="Times New Roman"/>
          <w:kern w:val="2"/>
          <w:szCs w:val="22"/>
          <w:lang w:eastAsia="zh-Hans"/>
        </w:rPr>
        <w:t>1</w:t>
      </w:r>
      <w:r w:rsidR="003F4494" w:rsidRPr="0024097B">
        <w:rPr>
          <w:rFonts w:ascii="Times New Roman" w:hAnsi="Times New Roman" w:cs="Times New Roman"/>
          <w:kern w:val="2"/>
          <w:szCs w:val="22"/>
          <w:lang w:eastAsia="zh-Hans"/>
        </w:rPr>
        <w:t>的分布。</w:t>
      </w:r>
    </w:p>
    <w:p w14:paraId="66797869" w14:textId="73F78570" w:rsidR="003F4494" w:rsidRPr="0024097B" w:rsidRDefault="003F4494" w:rsidP="0024097B">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24097B">
        <w:rPr>
          <w:rFonts w:ascii="Times New Roman" w:hAnsi="Times New Roman" w:cs="Times New Roman" w:hint="eastAsia"/>
          <w:kern w:val="2"/>
          <w:szCs w:val="22"/>
          <w:lang w:eastAsia="zh-Hans"/>
        </w:rPr>
        <w:t>在实现数据预处理和清洗的过程中，</w:t>
      </w:r>
      <w:r w:rsidR="00934C66" w:rsidRPr="0024097B">
        <w:rPr>
          <w:rFonts w:ascii="Times New Roman" w:hAnsi="Times New Roman" w:cs="Times New Roman"/>
          <w:kern w:val="2"/>
          <w:szCs w:val="22"/>
          <w:lang w:eastAsia="zh-Hans"/>
        </w:rPr>
        <w:t xml:space="preserve"> </w:t>
      </w:r>
      <w:r w:rsidRPr="0024097B">
        <w:rPr>
          <w:rFonts w:ascii="Times New Roman" w:hAnsi="Times New Roman" w:cs="Times New Roman"/>
          <w:kern w:val="2"/>
          <w:szCs w:val="22"/>
          <w:lang w:eastAsia="zh-Hans"/>
        </w:rPr>
        <w:t>Pandas</w:t>
      </w:r>
      <w:r w:rsidRPr="0024097B">
        <w:rPr>
          <w:rFonts w:ascii="Times New Roman" w:hAnsi="Times New Roman" w:cs="Times New Roman"/>
          <w:kern w:val="2"/>
          <w:szCs w:val="22"/>
          <w:lang w:eastAsia="zh-Hans"/>
        </w:rPr>
        <w:t>库提供了强大的功能。例如，</w:t>
      </w:r>
      <w:r w:rsidRPr="0024097B">
        <w:rPr>
          <w:rFonts w:ascii="Times New Roman" w:hAnsi="Times New Roman" w:cs="Times New Roman"/>
          <w:kern w:val="2"/>
          <w:szCs w:val="22"/>
          <w:lang w:eastAsia="zh-Hans"/>
        </w:rPr>
        <w:t>Pandas</w:t>
      </w:r>
      <w:r w:rsidRPr="0024097B">
        <w:rPr>
          <w:rFonts w:ascii="Times New Roman" w:hAnsi="Times New Roman" w:cs="Times New Roman"/>
          <w:kern w:val="2"/>
          <w:szCs w:val="22"/>
          <w:lang w:eastAsia="zh-Hans"/>
        </w:rPr>
        <w:t>的</w:t>
      </w:r>
      <w:proofErr w:type="spellStart"/>
      <w:r w:rsidRPr="0024097B">
        <w:rPr>
          <w:rFonts w:ascii="Times New Roman" w:hAnsi="Times New Roman" w:cs="Times New Roman"/>
          <w:kern w:val="2"/>
          <w:szCs w:val="22"/>
          <w:lang w:eastAsia="zh-Hans"/>
        </w:rPr>
        <w:t>dropna</w:t>
      </w:r>
      <w:proofErr w:type="spellEnd"/>
      <w:r w:rsidRPr="0024097B">
        <w:rPr>
          <w:rFonts w:ascii="Times New Roman" w:hAnsi="Times New Roman" w:cs="Times New Roman"/>
          <w:kern w:val="2"/>
          <w:szCs w:val="22"/>
          <w:lang w:eastAsia="zh-Hans"/>
        </w:rPr>
        <w:t>方法可以用于删除含有缺失值的行或列，而</w:t>
      </w:r>
      <w:r w:rsidRPr="0024097B">
        <w:rPr>
          <w:rFonts w:ascii="Times New Roman" w:hAnsi="Times New Roman" w:cs="Times New Roman"/>
          <w:kern w:val="2"/>
          <w:szCs w:val="22"/>
          <w:lang w:eastAsia="zh-Hans"/>
        </w:rPr>
        <w:t>describe</w:t>
      </w:r>
      <w:r w:rsidRPr="0024097B">
        <w:rPr>
          <w:rFonts w:ascii="Times New Roman" w:hAnsi="Times New Roman" w:cs="Times New Roman"/>
          <w:kern w:val="2"/>
          <w:szCs w:val="22"/>
          <w:lang w:eastAsia="zh-Hans"/>
        </w:rPr>
        <w:t>、</w:t>
      </w:r>
      <w:r w:rsidRPr="0024097B">
        <w:rPr>
          <w:rFonts w:ascii="Times New Roman" w:hAnsi="Times New Roman" w:cs="Times New Roman"/>
          <w:kern w:val="2"/>
          <w:szCs w:val="22"/>
          <w:lang w:eastAsia="zh-Hans"/>
        </w:rPr>
        <w:t>quantile</w:t>
      </w:r>
      <w:r w:rsidRPr="0024097B">
        <w:rPr>
          <w:rFonts w:ascii="Times New Roman" w:hAnsi="Times New Roman" w:cs="Times New Roman"/>
          <w:kern w:val="2"/>
          <w:szCs w:val="22"/>
          <w:lang w:eastAsia="zh-Hans"/>
        </w:rPr>
        <w:t>等方法可以帮助识别和处理异常值。对于特征标准化，可以使用</w:t>
      </w:r>
      <w:r w:rsidRPr="0024097B">
        <w:rPr>
          <w:rFonts w:ascii="Times New Roman" w:hAnsi="Times New Roman" w:cs="Times New Roman"/>
          <w:kern w:val="2"/>
          <w:szCs w:val="22"/>
          <w:lang w:eastAsia="zh-Hans"/>
        </w:rPr>
        <w:t>Scikit-learn</w:t>
      </w:r>
      <w:r w:rsidRPr="0024097B">
        <w:rPr>
          <w:rFonts w:ascii="Times New Roman" w:hAnsi="Times New Roman" w:cs="Times New Roman"/>
          <w:kern w:val="2"/>
          <w:szCs w:val="22"/>
          <w:lang w:eastAsia="zh-Hans"/>
        </w:rPr>
        <w:t>库中的</w:t>
      </w:r>
      <w:proofErr w:type="spellStart"/>
      <w:r w:rsidRPr="0024097B">
        <w:rPr>
          <w:rFonts w:ascii="Times New Roman" w:hAnsi="Times New Roman" w:cs="Times New Roman"/>
          <w:kern w:val="2"/>
          <w:szCs w:val="22"/>
          <w:lang w:eastAsia="zh-Hans"/>
        </w:rPr>
        <w:t>StandardScaler</w:t>
      </w:r>
      <w:proofErr w:type="spellEnd"/>
      <w:r w:rsidRPr="0024097B">
        <w:rPr>
          <w:rFonts w:ascii="Times New Roman" w:hAnsi="Times New Roman" w:cs="Times New Roman"/>
          <w:kern w:val="2"/>
          <w:szCs w:val="22"/>
          <w:lang w:eastAsia="zh-Hans"/>
        </w:rPr>
        <w:t>类。</w:t>
      </w:r>
    </w:p>
    <w:p w14:paraId="689FD534" w14:textId="7013556B" w:rsidR="003F4494" w:rsidRPr="0024097B" w:rsidRDefault="003F4494" w:rsidP="0024097B">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24097B">
        <w:rPr>
          <w:rFonts w:ascii="Times New Roman" w:hAnsi="Times New Roman" w:cs="Times New Roman" w:hint="eastAsia"/>
          <w:kern w:val="2"/>
          <w:szCs w:val="22"/>
          <w:lang w:eastAsia="zh-Hans"/>
        </w:rPr>
        <w:t>通过上述步骤的数据预处理和清洗，可以确保数据集的质量，为后续的特征工程和模型训练打下坚实的基础。这不仅能提高模型的准确性和可靠性，还能优化模型的性能和效率。</w:t>
      </w:r>
    </w:p>
    <w:p w14:paraId="389D6F06" w14:textId="77777777" w:rsidR="00B23F1B" w:rsidRDefault="00B23F1B" w:rsidP="00B23F1B">
      <w:pPr>
        <w:pStyle w:val="21"/>
        <w:rPr>
          <w:rFonts w:ascii="Times New Roman"/>
        </w:rPr>
      </w:pPr>
      <w:bookmarkStart w:id="11" w:name="_Toc162616959"/>
      <w:r w:rsidRPr="00B23F1B">
        <w:rPr>
          <w:rFonts w:ascii="Times New Roman" w:hint="eastAsia"/>
        </w:rPr>
        <w:lastRenderedPageBreak/>
        <w:t>多维特征信息分</w:t>
      </w:r>
      <w:r w:rsidRPr="00B23F1B">
        <w:rPr>
          <w:rFonts w:ascii="Times New Roman"/>
        </w:rPr>
        <w:t>析</w:t>
      </w:r>
      <w:bookmarkEnd w:id="11"/>
    </w:p>
    <w:p w14:paraId="28662137" w14:textId="000970D7" w:rsidR="001C0782" w:rsidRPr="0013125D" w:rsidRDefault="001C0782" w:rsidP="0013125D">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13125D">
        <w:rPr>
          <w:rFonts w:ascii="Times New Roman" w:hAnsi="Times New Roman" w:cs="Times New Roman" w:hint="eastAsia"/>
          <w:kern w:val="2"/>
          <w:szCs w:val="22"/>
          <w:lang w:eastAsia="zh-Hans"/>
        </w:rPr>
        <w:t>在多维特征信息分析阶段，深入探索和分析数据集中的特征，以识别那些对医疗保险欺诈行为有显著影响的因素。这一过程不仅涉及到统计分析，还包括数据可视化技术，以揭示特征间的潜在关联和模式。</w:t>
      </w:r>
    </w:p>
    <w:p w14:paraId="09A53291" w14:textId="62253957" w:rsidR="00757717" w:rsidRPr="00757717" w:rsidRDefault="00757717" w:rsidP="00757717">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sidRPr="00757717">
        <w:rPr>
          <w:rFonts w:ascii="Times New Roman" w:hAnsi="Times New Roman" w:cs="Times New Roman"/>
          <w:b/>
          <w:bCs/>
          <w:kern w:val="2"/>
          <w:szCs w:val="22"/>
          <w:lang w:eastAsia="zh-Hans"/>
        </w:rPr>
        <w:t>统计分析与可视化</w:t>
      </w:r>
      <w:r w:rsidRPr="00757717">
        <w:rPr>
          <w:rFonts w:ascii="Times New Roman" w:hAnsi="Times New Roman" w:cs="Times New Roman"/>
          <w:kern w:val="2"/>
          <w:szCs w:val="22"/>
          <w:lang w:eastAsia="zh-Hans"/>
        </w:rPr>
        <w:t xml:space="preserve">: </w:t>
      </w:r>
      <w:r w:rsidRPr="00757717">
        <w:rPr>
          <w:rFonts w:ascii="Times New Roman" w:hAnsi="Times New Roman" w:cs="Times New Roman" w:hint="eastAsia"/>
          <w:kern w:val="2"/>
          <w:szCs w:val="22"/>
          <w:lang w:eastAsia="zh-Hans"/>
        </w:rPr>
        <w:t>假设分析</w:t>
      </w:r>
      <w:r w:rsidRPr="00757717">
        <w:rPr>
          <w:rFonts w:ascii="Times New Roman" w:hAnsi="Times New Roman" w:cs="Times New Roman"/>
          <w:kern w:val="2"/>
          <w:szCs w:val="22"/>
          <w:lang w:eastAsia="zh-Hans"/>
        </w:rPr>
        <w:t>“</w:t>
      </w:r>
      <w:r w:rsidRPr="00757717">
        <w:rPr>
          <w:rFonts w:ascii="Times New Roman" w:hAnsi="Times New Roman" w:cs="Times New Roman" w:hint="eastAsia"/>
          <w:kern w:val="2"/>
          <w:szCs w:val="22"/>
          <w:lang w:eastAsia="zh-Hans"/>
        </w:rPr>
        <w:t>就诊次数</w:t>
      </w:r>
      <w:r w:rsidRPr="00757717">
        <w:rPr>
          <w:rFonts w:ascii="Times New Roman" w:hAnsi="Times New Roman" w:cs="Times New Roman"/>
          <w:kern w:val="2"/>
          <w:szCs w:val="22"/>
          <w:lang w:eastAsia="zh-Hans"/>
        </w:rPr>
        <w:t>_SUM”</w:t>
      </w:r>
      <w:r w:rsidRPr="00757717">
        <w:rPr>
          <w:rFonts w:ascii="Times New Roman" w:hAnsi="Times New Roman" w:cs="Times New Roman" w:hint="eastAsia"/>
          <w:kern w:val="2"/>
          <w:szCs w:val="22"/>
          <w:lang w:eastAsia="zh-Hans"/>
        </w:rPr>
        <w:t>和医疗保险欺诈之间的关系。通过计算这个特征与欺诈行为的相关系数，发现一个较高的正相关值，这表明就诊次数越多，欺诈行为的可能性越高。利用散点图可视化这一关系，能看到随着就诊次数的增加，欺诈案例的分布也逐渐增多。</w:t>
      </w:r>
    </w:p>
    <w:p w14:paraId="21919E00" w14:textId="77777777" w:rsidR="00757717" w:rsidRPr="00757717" w:rsidRDefault="00757717" w:rsidP="00757717">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sidRPr="00757717">
        <w:rPr>
          <w:rFonts w:ascii="Times New Roman" w:hAnsi="Times New Roman" w:cs="Times New Roman"/>
          <w:b/>
          <w:bCs/>
          <w:kern w:val="2"/>
          <w:szCs w:val="22"/>
          <w:lang w:eastAsia="zh-Hans"/>
        </w:rPr>
        <w:t>特征标准化</w:t>
      </w:r>
      <w:r w:rsidRPr="00757717">
        <w:rPr>
          <w:rFonts w:ascii="Times New Roman" w:hAnsi="Times New Roman" w:cs="Times New Roman"/>
          <w:kern w:val="2"/>
          <w:szCs w:val="22"/>
          <w:lang w:eastAsia="zh-Hans"/>
        </w:rPr>
        <w:t xml:space="preserve">: </w:t>
      </w:r>
      <w:r w:rsidRPr="00757717">
        <w:rPr>
          <w:rFonts w:ascii="Times New Roman" w:hAnsi="Times New Roman" w:cs="Times New Roman" w:hint="eastAsia"/>
          <w:kern w:val="2"/>
          <w:szCs w:val="22"/>
          <w:lang w:eastAsia="zh-Hans"/>
        </w:rPr>
        <w:t>例如，将</w:t>
      </w:r>
      <w:r w:rsidRPr="00757717">
        <w:rPr>
          <w:rFonts w:ascii="Times New Roman" w:hAnsi="Times New Roman" w:cs="Times New Roman"/>
          <w:kern w:val="2"/>
          <w:szCs w:val="22"/>
          <w:lang w:eastAsia="zh-Hans"/>
        </w:rPr>
        <w:t>“</w:t>
      </w:r>
      <w:r w:rsidRPr="00757717">
        <w:rPr>
          <w:rFonts w:ascii="Times New Roman" w:hAnsi="Times New Roman" w:cs="Times New Roman" w:hint="eastAsia"/>
          <w:kern w:val="2"/>
          <w:szCs w:val="22"/>
          <w:lang w:eastAsia="zh-Hans"/>
        </w:rPr>
        <w:t>月统筹金额</w:t>
      </w:r>
      <w:r w:rsidRPr="00757717">
        <w:rPr>
          <w:rFonts w:ascii="Times New Roman" w:hAnsi="Times New Roman" w:cs="Times New Roman"/>
          <w:kern w:val="2"/>
          <w:szCs w:val="22"/>
          <w:lang w:eastAsia="zh-Hans"/>
        </w:rPr>
        <w:t>_MAX”</w:t>
      </w:r>
      <w:r w:rsidRPr="00757717">
        <w:rPr>
          <w:rFonts w:ascii="Times New Roman" w:hAnsi="Times New Roman" w:cs="Times New Roman" w:hint="eastAsia"/>
          <w:kern w:val="2"/>
          <w:szCs w:val="22"/>
          <w:lang w:eastAsia="zh-Hans"/>
        </w:rPr>
        <w:t>和</w:t>
      </w:r>
      <w:r w:rsidRPr="00757717">
        <w:rPr>
          <w:rFonts w:ascii="Times New Roman" w:hAnsi="Times New Roman" w:cs="Times New Roman"/>
          <w:kern w:val="2"/>
          <w:szCs w:val="22"/>
          <w:lang w:eastAsia="zh-Hans"/>
        </w:rPr>
        <w:t>“</w:t>
      </w:r>
      <w:r w:rsidRPr="00757717">
        <w:rPr>
          <w:rFonts w:ascii="Times New Roman" w:hAnsi="Times New Roman" w:cs="Times New Roman" w:hint="eastAsia"/>
          <w:kern w:val="2"/>
          <w:szCs w:val="22"/>
          <w:lang w:eastAsia="zh-Hans"/>
        </w:rPr>
        <w:t>月药品金额</w:t>
      </w:r>
      <w:r w:rsidRPr="00757717">
        <w:rPr>
          <w:rFonts w:ascii="Times New Roman" w:hAnsi="Times New Roman" w:cs="Times New Roman"/>
          <w:kern w:val="2"/>
          <w:szCs w:val="22"/>
          <w:lang w:eastAsia="zh-Hans"/>
        </w:rPr>
        <w:t>_AVG”</w:t>
      </w:r>
      <w:r w:rsidRPr="00757717">
        <w:rPr>
          <w:rFonts w:ascii="Times New Roman" w:hAnsi="Times New Roman" w:cs="Times New Roman" w:hint="eastAsia"/>
          <w:kern w:val="2"/>
          <w:szCs w:val="22"/>
          <w:lang w:eastAsia="zh-Hans"/>
        </w:rPr>
        <w:t>这两个量级差异大的特征进行标准化处理后，它们的数据范围被统一到了相同的尺度上。这使得这两个特征在后续的分析和模型训练中具有相同的影响力。</w:t>
      </w:r>
    </w:p>
    <w:p w14:paraId="6A672340" w14:textId="745CF50A" w:rsidR="00757717" w:rsidRPr="00757717" w:rsidRDefault="00757717" w:rsidP="00757717">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sidRPr="00757717">
        <w:rPr>
          <w:rFonts w:ascii="Times New Roman" w:hAnsi="Times New Roman" w:cs="Times New Roman"/>
          <w:b/>
          <w:bCs/>
          <w:kern w:val="2"/>
          <w:szCs w:val="22"/>
          <w:lang w:eastAsia="zh-Hans"/>
        </w:rPr>
        <w:t>PCA</w:t>
      </w:r>
      <w:r w:rsidRPr="00757717">
        <w:rPr>
          <w:rFonts w:ascii="Times New Roman" w:hAnsi="Times New Roman" w:cs="Times New Roman"/>
          <w:b/>
          <w:bCs/>
          <w:kern w:val="2"/>
          <w:szCs w:val="22"/>
          <w:lang w:eastAsia="zh-Hans"/>
        </w:rPr>
        <w:t>降维</w:t>
      </w:r>
      <w:r w:rsidRPr="00757717">
        <w:rPr>
          <w:rFonts w:ascii="Times New Roman" w:hAnsi="Times New Roman" w:cs="Times New Roman"/>
          <w:kern w:val="2"/>
          <w:szCs w:val="22"/>
          <w:lang w:eastAsia="zh-Hans"/>
        </w:rPr>
        <w:t xml:space="preserve">: </w:t>
      </w:r>
      <w:r w:rsidRPr="00757717">
        <w:rPr>
          <w:rFonts w:ascii="Times New Roman" w:hAnsi="Times New Roman" w:cs="Times New Roman" w:hint="eastAsia"/>
          <w:kern w:val="2"/>
          <w:szCs w:val="22"/>
          <w:lang w:eastAsia="zh-Hans"/>
        </w:rPr>
        <w:t>在应用</w:t>
      </w:r>
      <w:r w:rsidRPr="00757717">
        <w:rPr>
          <w:rFonts w:ascii="Times New Roman" w:hAnsi="Times New Roman" w:cs="Times New Roman"/>
          <w:kern w:val="2"/>
          <w:szCs w:val="22"/>
          <w:lang w:eastAsia="zh-Hans"/>
        </w:rPr>
        <w:t>PCA</w:t>
      </w:r>
      <w:r w:rsidRPr="00757717">
        <w:rPr>
          <w:rFonts w:ascii="Times New Roman" w:hAnsi="Times New Roman" w:cs="Times New Roman" w:hint="eastAsia"/>
          <w:kern w:val="2"/>
          <w:szCs w:val="22"/>
          <w:lang w:eastAsia="zh-Hans"/>
        </w:rPr>
        <w:t>降维后，</w:t>
      </w:r>
      <w:r w:rsidR="00782D51">
        <w:rPr>
          <w:rFonts w:ascii="Times New Roman" w:hAnsi="Times New Roman" w:cs="Times New Roman" w:hint="eastAsia"/>
          <w:kern w:val="2"/>
          <w:szCs w:val="22"/>
          <w:lang w:eastAsia="zh-Hans"/>
        </w:rPr>
        <w:t>可以</w:t>
      </w:r>
      <w:r w:rsidRPr="00757717">
        <w:rPr>
          <w:rFonts w:ascii="Times New Roman" w:hAnsi="Times New Roman" w:cs="Times New Roman" w:hint="eastAsia"/>
          <w:kern w:val="2"/>
          <w:szCs w:val="22"/>
          <w:lang w:eastAsia="zh-Hans"/>
        </w:rPr>
        <w:t>从</w:t>
      </w:r>
      <w:r w:rsidRPr="00757717">
        <w:rPr>
          <w:rFonts w:ascii="Times New Roman" w:hAnsi="Times New Roman" w:cs="Times New Roman"/>
          <w:kern w:val="2"/>
          <w:szCs w:val="22"/>
          <w:lang w:eastAsia="zh-Hans"/>
        </w:rPr>
        <w:t>29</w:t>
      </w:r>
      <w:r w:rsidRPr="00757717">
        <w:rPr>
          <w:rFonts w:ascii="Times New Roman" w:hAnsi="Times New Roman" w:cs="Times New Roman" w:hint="eastAsia"/>
          <w:kern w:val="2"/>
          <w:szCs w:val="22"/>
          <w:lang w:eastAsia="zh-Hans"/>
        </w:rPr>
        <w:t>个原始特征中提取出</w:t>
      </w:r>
      <w:r w:rsidRPr="00757717">
        <w:rPr>
          <w:rFonts w:ascii="Times New Roman" w:hAnsi="Times New Roman" w:cs="Times New Roman"/>
          <w:kern w:val="2"/>
          <w:szCs w:val="22"/>
          <w:lang w:eastAsia="zh-Hans"/>
        </w:rPr>
        <w:t>10</w:t>
      </w:r>
      <w:r w:rsidRPr="00757717">
        <w:rPr>
          <w:rFonts w:ascii="Times New Roman" w:hAnsi="Times New Roman" w:cs="Times New Roman" w:hint="eastAsia"/>
          <w:kern w:val="2"/>
          <w:szCs w:val="22"/>
          <w:lang w:eastAsia="zh-Hans"/>
        </w:rPr>
        <w:t>个主成分，这些主成分保留了原始数据集</w:t>
      </w:r>
      <w:r w:rsidRPr="00757717">
        <w:rPr>
          <w:rFonts w:ascii="Times New Roman" w:hAnsi="Times New Roman" w:cs="Times New Roman"/>
          <w:kern w:val="2"/>
          <w:szCs w:val="22"/>
          <w:lang w:eastAsia="zh-Hans"/>
        </w:rPr>
        <w:t>95%</w:t>
      </w:r>
      <w:r w:rsidRPr="00757717">
        <w:rPr>
          <w:rFonts w:ascii="Times New Roman" w:hAnsi="Times New Roman" w:cs="Times New Roman" w:hint="eastAsia"/>
          <w:kern w:val="2"/>
          <w:szCs w:val="22"/>
          <w:lang w:eastAsia="zh-Hans"/>
        </w:rPr>
        <w:t>的信息。例如，第一个主成分可能主要反映了就诊次数和药品费用的影响，而第二个主成分可能更多地体现了医院就诊频率的信息。</w:t>
      </w:r>
    </w:p>
    <w:p w14:paraId="11C04E1E" w14:textId="28B2B0C8" w:rsidR="00757717" w:rsidRPr="00757717" w:rsidRDefault="00757717" w:rsidP="00757717">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sidRPr="00757717">
        <w:rPr>
          <w:rFonts w:ascii="Times New Roman" w:hAnsi="Times New Roman" w:cs="Times New Roman"/>
          <w:b/>
          <w:bCs/>
          <w:kern w:val="2"/>
          <w:szCs w:val="22"/>
          <w:lang w:eastAsia="zh-Hans"/>
        </w:rPr>
        <w:t>相关性分析</w:t>
      </w:r>
      <w:r w:rsidRPr="00757717">
        <w:rPr>
          <w:rFonts w:ascii="Times New Roman" w:hAnsi="Times New Roman" w:cs="Times New Roman"/>
          <w:kern w:val="2"/>
          <w:szCs w:val="22"/>
          <w:lang w:eastAsia="zh-Hans"/>
        </w:rPr>
        <w:t xml:space="preserve">: </w:t>
      </w:r>
      <w:r w:rsidRPr="00757717">
        <w:rPr>
          <w:rFonts w:ascii="Times New Roman" w:hAnsi="Times New Roman" w:cs="Times New Roman" w:hint="eastAsia"/>
          <w:kern w:val="2"/>
          <w:szCs w:val="22"/>
          <w:lang w:eastAsia="zh-Hans"/>
        </w:rPr>
        <w:t>在降维后的数据上进行相关性分析可能揭示了意想不到的关系。例如，</w:t>
      </w:r>
      <w:r w:rsidR="00782D51">
        <w:rPr>
          <w:rFonts w:ascii="Times New Roman" w:hAnsi="Times New Roman" w:cs="Times New Roman" w:hint="eastAsia"/>
          <w:kern w:val="2"/>
          <w:szCs w:val="22"/>
          <w:lang w:eastAsia="zh-Hans"/>
        </w:rPr>
        <w:t>可以</w:t>
      </w:r>
      <w:r w:rsidRPr="00757717">
        <w:rPr>
          <w:rFonts w:ascii="Times New Roman" w:hAnsi="Times New Roman" w:cs="Times New Roman" w:hint="eastAsia"/>
          <w:kern w:val="2"/>
          <w:szCs w:val="22"/>
          <w:lang w:eastAsia="zh-Hans"/>
        </w:rPr>
        <w:t>发现某个主成分与欺诈行为之间存在强相关性，这表明该成分蕴含的信息对于识别欺诈行为至关重要。</w:t>
      </w:r>
    </w:p>
    <w:p w14:paraId="272991CF" w14:textId="7AECEE97" w:rsidR="001C0782" w:rsidRPr="0013125D" w:rsidRDefault="0089051B" w:rsidP="0013125D">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Pr>
          <w:rFonts w:ascii="Times New Roman" w:hAnsi="Times New Roman" w:cs="Times New Roman" w:hint="eastAsia"/>
          <w:kern w:val="2"/>
          <w:szCs w:val="22"/>
          <w:lang w:eastAsia="zh-Hans"/>
        </w:rPr>
        <w:t>可以通过上述步骤，</w:t>
      </w:r>
      <w:r w:rsidR="001C0782" w:rsidRPr="0013125D">
        <w:rPr>
          <w:rFonts w:ascii="Times New Roman" w:hAnsi="Times New Roman" w:cs="Times New Roman" w:hint="eastAsia"/>
          <w:kern w:val="2"/>
          <w:szCs w:val="22"/>
          <w:lang w:eastAsia="zh-Hans"/>
        </w:rPr>
        <w:t>识别出对医疗保险欺诈行为预测最有价值的因素。这为构建高效、准确的欺诈检测模型奠定了坚实的基础。</w:t>
      </w:r>
    </w:p>
    <w:p w14:paraId="0AB91A37" w14:textId="77777777" w:rsidR="00B23F1B" w:rsidRDefault="00B23F1B" w:rsidP="00B23F1B">
      <w:pPr>
        <w:pStyle w:val="21"/>
        <w:rPr>
          <w:rFonts w:ascii="Times New Roman"/>
        </w:rPr>
      </w:pPr>
      <w:bookmarkStart w:id="12" w:name="_Toc162616960"/>
      <w:r w:rsidRPr="00B23F1B">
        <w:rPr>
          <w:rFonts w:ascii="Times New Roman" w:hint="eastAsia"/>
        </w:rPr>
        <w:t>特征因子集合的提取与选</w:t>
      </w:r>
      <w:r w:rsidRPr="00B23F1B">
        <w:rPr>
          <w:rFonts w:ascii="Times New Roman"/>
        </w:rPr>
        <w:t>择</w:t>
      </w:r>
      <w:bookmarkEnd w:id="12"/>
    </w:p>
    <w:p w14:paraId="1B7A1268" w14:textId="01FCF782" w:rsidR="00980B8F" w:rsidRPr="00980B8F" w:rsidRDefault="009240B5" w:rsidP="00980B8F">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444401">
        <w:rPr>
          <w:rFonts w:ascii="Times New Roman" w:hAnsi="Times New Roman" w:cs="Times New Roman" w:hint="eastAsia"/>
          <w:kern w:val="2"/>
          <w:szCs w:val="22"/>
          <w:lang w:eastAsia="zh-Hans"/>
        </w:rPr>
        <w:t>在完成了数据的预处理和多维特征分析之后，接下来的重要步骤是从整个特征集中提取和选择那些对医疗保险欺诈检测最具预测力的特征因子。这些关键特征将被用于构建有效的医疗保险欺诈识别模型。</w:t>
      </w:r>
      <w:r w:rsidR="00980B8F" w:rsidRPr="00980B8F">
        <w:rPr>
          <w:rFonts w:ascii="Times New Roman" w:hAnsi="Times New Roman" w:cs="Times New Roman" w:hint="eastAsia"/>
          <w:kern w:val="2"/>
          <w:szCs w:val="22"/>
          <w:lang w:eastAsia="zh-Hans"/>
        </w:rPr>
        <w:t>在特征因子集合的提取与选择阶段，着重于识别对医疗保险欺诈预测有重大影响的特征。以下是该过程的一般步骤</w:t>
      </w:r>
      <w:r w:rsidR="00980B8F" w:rsidRPr="00980B8F">
        <w:rPr>
          <w:rFonts w:ascii="Times New Roman" w:hAnsi="Times New Roman" w:cs="Times New Roman"/>
          <w:kern w:val="2"/>
          <w:szCs w:val="22"/>
          <w:lang w:eastAsia="zh-Hans"/>
        </w:rPr>
        <w:t>：</w:t>
      </w:r>
    </w:p>
    <w:p w14:paraId="3520D13C" w14:textId="777EEEC0" w:rsidR="00980B8F" w:rsidRPr="00980B8F" w:rsidRDefault="00E005B0" w:rsidP="00980B8F">
      <w:pPr>
        <w:widowControl w:val="0"/>
        <w:adjustRightInd w:val="0"/>
        <w:snapToGrid w:val="0"/>
        <w:spacing w:line="360" w:lineRule="auto"/>
        <w:ind w:firstLineChars="200" w:firstLine="482"/>
        <w:jc w:val="both"/>
        <w:rPr>
          <w:rFonts w:ascii="Times New Roman" w:hAnsi="Times New Roman" w:cs="Times New Roman"/>
          <w:b/>
          <w:bCs/>
          <w:kern w:val="2"/>
          <w:szCs w:val="22"/>
          <w:lang w:eastAsia="zh-Hans"/>
        </w:rPr>
      </w:pPr>
      <w:r w:rsidRPr="00E005B0">
        <w:rPr>
          <w:rFonts w:ascii="Times New Roman" w:hAnsi="Times New Roman" w:cs="Times New Roman" w:hint="eastAsia"/>
          <w:b/>
          <w:bCs/>
          <w:kern w:val="2"/>
          <w:szCs w:val="22"/>
          <w:lang w:eastAsia="zh-Hans"/>
        </w:rPr>
        <w:t>（</w:t>
      </w:r>
      <w:r w:rsidRPr="00E005B0">
        <w:rPr>
          <w:rFonts w:ascii="Times New Roman" w:hAnsi="Times New Roman" w:cs="Times New Roman" w:hint="eastAsia"/>
          <w:b/>
          <w:bCs/>
          <w:kern w:val="2"/>
          <w:szCs w:val="22"/>
          <w:lang w:eastAsia="zh-Hans"/>
        </w:rPr>
        <w:t>1</w:t>
      </w:r>
      <w:r w:rsidRPr="00E005B0">
        <w:rPr>
          <w:rFonts w:ascii="Times New Roman" w:hAnsi="Times New Roman" w:cs="Times New Roman" w:hint="eastAsia"/>
          <w:b/>
          <w:bCs/>
          <w:kern w:val="2"/>
          <w:szCs w:val="22"/>
          <w:lang w:eastAsia="zh-Hans"/>
        </w:rPr>
        <w:t>）</w:t>
      </w:r>
      <w:r w:rsidR="00980B8F" w:rsidRPr="00980B8F">
        <w:rPr>
          <w:rFonts w:ascii="Times New Roman" w:hAnsi="Times New Roman" w:cs="Times New Roman" w:hint="eastAsia"/>
          <w:b/>
          <w:bCs/>
          <w:kern w:val="2"/>
          <w:szCs w:val="22"/>
          <w:lang w:eastAsia="zh-Hans"/>
        </w:rPr>
        <w:t>特征重要性评估</w:t>
      </w:r>
      <w:r w:rsidR="00980B8F" w:rsidRPr="00980B8F">
        <w:rPr>
          <w:rFonts w:ascii="Times New Roman" w:hAnsi="Times New Roman" w:cs="Times New Roman"/>
          <w:b/>
          <w:bCs/>
          <w:kern w:val="2"/>
          <w:szCs w:val="22"/>
          <w:lang w:eastAsia="zh-Hans"/>
        </w:rPr>
        <w:t>:</w:t>
      </w:r>
    </w:p>
    <w:p w14:paraId="4707C024" w14:textId="77777777" w:rsidR="00980B8F" w:rsidRPr="00980B8F" w:rsidRDefault="00980B8F" w:rsidP="00980B8F">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980B8F">
        <w:rPr>
          <w:rFonts w:ascii="Times New Roman" w:hAnsi="Times New Roman" w:cs="Times New Roman" w:hint="eastAsia"/>
          <w:kern w:val="2"/>
          <w:szCs w:val="22"/>
          <w:lang w:eastAsia="zh-Hans"/>
        </w:rPr>
        <w:lastRenderedPageBreak/>
        <w:t>从数据集中分析哪些特征与医疗保险欺诈之间有强烈的关联性。例如，如果发现</w:t>
      </w:r>
      <w:r w:rsidRPr="00980B8F">
        <w:rPr>
          <w:rFonts w:ascii="Times New Roman" w:hAnsi="Times New Roman" w:cs="Times New Roman"/>
          <w:kern w:val="2"/>
          <w:szCs w:val="22"/>
          <w:lang w:eastAsia="zh-Hans"/>
        </w:rPr>
        <w:t>“</w:t>
      </w:r>
      <w:r w:rsidRPr="00980B8F">
        <w:rPr>
          <w:rFonts w:ascii="Times New Roman" w:hAnsi="Times New Roman" w:cs="Times New Roman" w:hint="eastAsia"/>
          <w:kern w:val="2"/>
          <w:szCs w:val="22"/>
          <w:lang w:eastAsia="zh-Hans"/>
        </w:rPr>
        <w:t>一天去两家医院的天数</w:t>
      </w:r>
      <w:r w:rsidRPr="00980B8F">
        <w:rPr>
          <w:rFonts w:ascii="Times New Roman" w:hAnsi="Times New Roman" w:cs="Times New Roman"/>
          <w:kern w:val="2"/>
          <w:szCs w:val="22"/>
          <w:lang w:eastAsia="zh-Hans"/>
        </w:rPr>
        <w:t>”</w:t>
      </w:r>
      <w:r w:rsidRPr="00980B8F">
        <w:rPr>
          <w:rFonts w:ascii="Times New Roman" w:hAnsi="Times New Roman" w:cs="Times New Roman" w:hint="eastAsia"/>
          <w:kern w:val="2"/>
          <w:szCs w:val="22"/>
          <w:lang w:eastAsia="zh-Hans"/>
        </w:rPr>
        <w:t>与欺诈案例数呈正相关，这个特征可能就很重要</w:t>
      </w:r>
      <w:r w:rsidRPr="00980B8F">
        <w:rPr>
          <w:rFonts w:ascii="Times New Roman" w:hAnsi="Times New Roman" w:cs="Times New Roman"/>
          <w:kern w:val="2"/>
          <w:szCs w:val="22"/>
          <w:lang w:eastAsia="zh-Hans"/>
        </w:rPr>
        <w:t>。</w:t>
      </w:r>
    </w:p>
    <w:p w14:paraId="0F62FAA6" w14:textId="77777777" w:rsidR="00980B8F" w:rsidRPr="00980B8F" w:rsidRDefault="00980B8F" w:rsidP="00980B8F">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980B8F">
        <w:rPr>
          <w:rFonts w:ascii="Times New Roman" w:hAnsi="Times New Roman" w:cs="Times New Roman" w:hint="eastAsia"/>
          <w:kern w:val="2"/>
          <w:szCs w:val="22"/>
          <w:lang w:eastAsia="zh-Hans"/>
        </w:rPr>
        <w:t>使用统计方法对各个特征进行评分，以确定它们对预测结果的贡献度。特征的重要性可以通过它们在分类或回归分析中的作用权重来量化</w:t>
      </w:r>
      <w:r w:rsidRPr="00980B8F">
        <w:rPr>
          <w:rFonts w:ascii="Times New Roman" w:hAnsi="Times New Roman" w:cs="Times New Roman"/>
          <w:kern w:val="2"/>
          <w:szCs w:val="22"/>
          <w:lang w:eastAsia="zh-Hans"/>
        </w:rPr>
        <w:t>。</w:t>
      </w:r>
    </w:p>
    <w:p w14:paraId="6336766A" w14:textId="75D990B2" w:rsidR="00980B8F" w:rsidRPr="00980B8F" w:rsidRDefault="00E005B0" w:rsidP="00980B8F">
      <w:pPr>
        <w:widowControl w:val="0"/>
        <w:adjustRightInd w:val="0"/>
        <w:snapToGrid w:val="0"/>
        <w:spacing w:line="360" w:lineRule="auto"/>
        <w:ind w:firstLineChars="200" w:firstLine="482"/>
        <w:jc w:val="both"/>
        <w:rPr>
          <w:rFonts w:ascii="Times New Roman" w:hAnsi="Times New Roman" w:cs="Times New Roman"/>
          <w:b/>
          <w:bCs/>
          <w:kern w:val="2"/>
          <w:szCs w:val="22"/>
          <w:lang w:eastAsia="zh-Hans"/>
        </w:rPr>
      </w:pPr>
      <w:r w:rsidRPr="00E005B0">
        <w:rPr>
          <w:rFonts w:ascii="Times New Roman" w:hAnsi="Times New Roman" w:cs="Times New Roman" w:hint="eastAsia"/>
          <w:b/>
          <w:bCs/>
          <w:kern w:val="2"/>
          <w:szCs w:val="22"/>
          <w:lang w:eastAsia="zh-Hans"/>
        </w:rPr>
        <w:t>（</w:t>
      </w:r>
      <w:r w:rsidRPr="00E005B0">
        <w:rPr>
          <w:rFonts w:ascii="Times New Roman" w:hAnsi="Times New Roman" w:cs="Times New Roman" w:hint="eastAsia"/>
          <w:b/>
          <w:bCs/>
          <w:kern w:val="2"/>
          <w:szCs w:val="22"/>
          <w:lang w:eastAsia="zh-Hans"/>
        </w:rPr>
        <w:t>2</w:t>
      </w:r>
      <w:r w:rsidRPr="00E005B0">
        <w:rPr>
          <w:rFonts w:ascii="Times New Roman" w:hAnsi="Times New Roman" w:cs="Times New Roman" w:hint="eastAsia"/>
          <w:b/>
          <w:bCs/>
          <w:kern w:val="2"/>
          <w:szCs w:val="22"/>
          <w:lang w:eastAsia="zh-Hans"/>
        </w:rPr>
        <w:t>）</w:t>
      </w:r>
      <w:r w:rsidR="00980B8F" w:rsidRPr="00980B8F">
        <w:rPr>
          <w:rFonts w:ascii="Times New Roman" w:hAnsi="Times New Roman" w:cs="Times New Roman" w:hint="eastAsia"/>
          <w:b/>
          <w:bCs/>
          <w:kern w:val="2"/>
          <w:szCs w:val="22"/>
          <w:lang w:eastAsia="zh-Hans"/>
        </w:rPr>
        <w:t>特征选择</w:t>
      </w:r>
      <w:r w:rsidR="00980B8F" w:rsidRPr="00980B8F">
        <w:rPr>
          <w:rFonts w:ascii="Times New Roman" w:hAnsi="Times New Roman" w:cs="Times New Roman"/>
          <w:b/>
          <w:bCs/>
          <w:kern w:val="2"/>
          <w:szCs w:val="22"/>
          <w:lang w:eastAsia="zh-Hans"/>
        </w:rPr>
        <w:t>:</w:t>
      </w:r>
    </w:p>
    <w:p w14:paraId="3B699E9E" w14:textId="77777777" w:rsidR="00980B8F" w:rsidRPr="00980B8F" w:rsidRDefault="00980B8F" w:rsidP="00980B8F">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980B8F">
        <w:rPr>
          <w:rFonts w:ascii="Times New Roman" w:hAnsi="Times New Roman" w:cs="Times New Roman" w:hint="eastAsia"/>
          <w:kern w:val="2"/>
          <w:szCs w:val="22"/>
          <w:lang w:eastAsia="zh-Hans"/>
        </w:rPr>
        <w:t>根据评估结果选择重要性高的特征。例如，如果</w:t>
      </w:r>
      <w:r w:rsidRPr="00980B8F">
        <w:rPr>
          <w:rFonts w:ascii="Times New Roman" w:hAnsi="Times New Roman" w:cs="Times New Roman"/>
          <w:kern w:val="2"/>
          <w:szCs w:val="22"/>
          <w:lang w:eastAsia="zh-Hans"/>
        </w:rPr>
        <w:t>“</w:t>
      </w:r>
      <w:r w:rsidRPr="00980B8F">
        <w:rPr>
          <w:rFonts w:ascii="Times New Roman" w:hAnsi="Times New Roman" w:cs="Times New Roman" w:hint="eastAsia"/>
          <w:kern w:val="2"/>
          <w:szCs w:val="22"/>
          <w:lang w:eastAsia="zh-Hans"/>
        </w:rPr>
        <w:t>月统筹金额</w:t>
      </w:r>
      <w:r w:rsidRPr="00980B8F">
        <w:rPr>
          <w:rFonts w:ascii="Times New Roman" w:hAnsi="Times New Roman" w:cs="Times New Roman"/>
          <w:kern w:val="2"/>
          <w:szCs w:val="22"/>
          <w:lang w:eastAsia="zh-Hans"/>
        </w:rPr>
        <w:t>_MAX”</w:t>
      </w:r>
      <w:r w:rsidRPr="00980B8F">
        <w:rPr>
          <w:rFonts w:ascii="Times New Roman" w:hAnsi="Times New Roman" w:cs="Times New Roman" w:hint="eastAsia"/>
          <w:kern w:val="2"/>
          <w:szCs w:val="22"/>
          <w:lang w:eastAsia="zh-Hans"/>
        </w:rPr>
        <w:t>在预测医疗保险欺诈中的作用权重最高，它应该被选为主要特征</w:t>
      </w:r>
      <w:r w:rsidRPr="00980B8F">
        <w:rPr>
          <w:rFonts w:ascii="Times New Roman" w:hAnsi="Times New Roman" w:cs="Times New Roman"/>
          <w:kern w:val="2"/>
          <w:szCs w:val="22"/>
          <w:lang w:eastAsia="zh-Hans"/>
        </w:rPr>
        <w:t>。</w:t>
      </w:r>
    </w:p>
    <w:p w14:paraId="5DF6F2A1" w14:textId="77777777" w:rsidR="00980B8F" w:rsidRPr="00980B8F" w:rsidRDefault="00980B8F" w:rsidP="00980B8F">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980B8F">
        <w:rPr>
          <w:rFonts w:ascii="Times New Roman" w:hAnsi="Times New Roman" w:cs="Times New Roman" w:hint="eastAsia"/>
          <w:kern w:val="2"/>
          <w:szCs w:val="22"/>
          <w:lang w:eastAsia="zh-Hans"/>
        </w:rPr>
        <w:t>去除冗余或重要性较低的特征，这样可以减少模型的复杂度，提高运算效率</w:t>
      </w:r>
      <w:r w:rsidRPr="00980B8F">
        <w:rPr>
          <w:rFonts w:ascii="Times New Roman" w:hAnsi="Times New Roman" w:cs="Times New Roman"/>
          <w:kern w:val="2"/>
          <w:szCs w:val="22"/>
          <w:lang w:eastAsia="zh-Hans"/>
        </w:rPr>
        <w:t>。</w:t>
      </w:r>
    </w:p>
    <w:p w14:paraId="65C70585" w14:textId="733EA2E3" w:rsidR="00980B8F" w:rsidRPr="00980B8F" w:rsidRDefault="00E005B0" w:rsidP="00980B8F">
      <w:pPr>
        <w:widowControl w:val="0"/>
        <w:adjustRightInd w:val="0"/>
        <w:snapToGrid w:val="0"/>
        <w:spacing w:line="360" w:lineRule="auto"/>
        <w:ind w:firstLineChars="200" w:firstLine="482"/>
        <w:jc w:val="both"/>
        <w:rPr>
          <w:rFonts w:ascii="Times New Roman" w:hAnsi="Times New Roman" w:cs="Times New Roman"/>
          <w:b/>
          <w:bCs/>
          <w:kern w:val="2"/>
          <w:szCs w:val="22"/>
          <w:lang w:eastAsia="zh-Hans"/>
        </w:rPr>
      </w:pPr>
      <w:r w:rsidRPr="00E005B0">
        <w:rPr>
          <w:rFonts w:ascii="Times New Roman" w:hAnsi="Times New Roman" w:cs="Times New Roman" w:hint="eastAsia"/>
          <w:b/>
          <w:bCs/>
          <w:kern w:val="2"/>
          <w:szCs w:val="22"/>
          <w:lang w:eastAsia="zh-Hans"/>
        </w:rPr>
        <w:t>（</w:t>
      </w:r>
      <w:r w:rsidRPr="00E005B0">
        <w:rPr>
          <w:rFonts w:ascii="Times New Roman" w:hAnsi="Times New Roman" w:cs="Times New Roman" w:hint="eastAsia"/>
          <w:b/>
          <w:bCs/>
          <w:kern w:val="2"/>
          <w:szCs w:val="22"/>
          <w:lang w:eastAsia="zh-Hans"/>
        </w:rPr>
        <w:t>3</w:t>
      </w:r>
      <w:r w:rsidRPr="00E005B0">
        <w:rPr>
          <w:rFonts w:ascii="Times New Roman" w:hAnsi="Times New Roman" w:cs="Times New Roman" w:hint="eastAsia"/>
          <w:b/>
          <w:bCs/>
          <w:kern w:val="2"/>
          <w:szCs w:val="22"/>
          <w:lang w:eastAsia="zh-Hans"/>
        </w:rPr>
        <w:t>）</w:t>
      </w:r>
      <w:r w:rsidR="00980B8F" w:rsidRPr="00980B8F">
        <w:rPr>
          <w:rFonts w:ascii="Times New Roman" w:hAnsi="Times New Roman" w:cs="Times New Roman" w:hint="eastAsia"/>
          <w:b/>
          <w:bCs/>
          <w:kern w:val="2"/>
          <w:szCs w:val="22"/>
          <w:lang w:eastAsia="zh-Hans"/>
        </w:rPr>
        <w:t>特征可视化</w:t>
      </w:r>
      <w:r w:rsidR="00980B8F" w:rsidRPr="00980B8F">
        <w:rPr>
          <w:rFonts w:ascii="Times New Roman" w:hAnsi="Times New Roman" w:cs="Times New Roman"/>
          <w:b/>
          <w:bCs/>
          <w:kern w:val="2"/>
          <w:szCs w:val="22"/>
          <w:lang w:eastAsia="zh-Hans"/>
        </w:rPr>
        <w:t>:</w:t>
      </w:r>
    </w:p>
    <w:p w14:paraId="1F2BA2E6" w14:textId="77777777" w:rsidR="00980B8F" w:rsidRPr="00980B8F" w:rsidRDefault="00980B8F" w:rsidP="00980B8F">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980B8F">
        <w:rPr>
          <w:rFonts w:ascii="Times New Roman" w:hAnsi="Times New Roman" w:cs="Times New Roman" w:hint="eastAsia"/>
          <w:kern w:val="2"/>
          <w:szCs w:val="22"/>
          <w:lang w:eastAsia="zh-Hans"/>
        </w:rPr>
        <w:t>利用图形化工具将这些重要性高的特征展示出来，例如通过条形图表示每个特征的重要性评分，直观显示哪些特征对预测欺诈行为最关键</w:t>
      </w:r>
      <w:r w:rsidRPr="00980B8F">
        <w:rPr>
          <w:rFonts w:ascii="Times New Roman" w:hAnsi="Times New Roman" w:cs="Times New Roman"/>
          <w:kern w:val="2"/>
          <w:szCs w:val="22"/>
          <w:lang w:eastAsia="zh-Hans"/>
        </w:rPr>
        <w:t>。</w:t>
      </w:r>
    </w:p>
    <w:p w14:paraId="7CDB3007" w14:textId="44FBD394" w:rsidR="00980B8F" w:rsidRPr="00E005B0" w:rsidRDefault="00980B8F" w:rsidP="00444401">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980B8F">
        <w:rPr>
          <w:rFonts w:ascii="Times New Roman" w:hAnsi="Times New Roman" w:cs="Times New Roman" w:hint="eastAsia"/>
          <w:kern w:val="2"/>
          <w:szCs w:val="22"/>
          <w:lang w:eastAsia="zh-Hans"/>
        </w:rPr>
        <w:t>通过散点图或热力图展示这些关键特征与欺诈行为之间的关系，帮助分析和解释这些特征如何影响欺诈行为的预测</w:t>
      </w:r>
      <w:r w:rsidRPr="00980B8F">
        <w:rPr>
          <w:rFonts w:ascii="Times New Roman" w:hAnsi="Times New Roman" w:cs="Times New Roman"/>
          <w:kern w:val="2"/>
          <w:szCs w:val="22"/>
          <w:lang w:eastAsia="zh-Hans"/>
        </w:rPr>
        <w:t>。</w:t>
      </w:r>
    </w:p>
    <w:p w14:paraId="2C3A1820" w14:textId="44A29C09" w:rsidR="009240B5" w:rsidRPr="00444401" w:rsidRDefault="009240B5" w:rsidP="00444401">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444401">
        <w:rPr>
          <w:rFonts w:ascii="Times New Roman" w:hAnsi="Times New Roman" w:cs="Times New Roman" w:hint="eastAsia"/>
          <w:kern w:val="2"/>
          <w:szCs w:val="22"/>
          <w:lang w:eastAsia="zh-Hans"/>
        </w:rPr>
        <w:t>通过这样的特征因子集合的提取与选择过程，能够更有效地聚焦于对医疗保险欺诈预测具有重大影响的特征，为后续的模型构建和欺诈检测提供坚实的数据支持。这不仅提升了模型的性能，也优化了计算资源的使用，增强了模型的实用性和可靠性。</w:t>
      </w:r>
    </w:p>
    <w:p w14:paraId="14C5D161" w14:textId="77777777" w:rsidR="00E14597" w:rsidRPr="00B23F1B" w:rsidRDefault="00E14597" w:rsidP="00E14597"/>
    <w:p w14:paraId="7A2F6C12" w14:textId="77777777" w:rsidR="00B23F1B" w:rsidRDefault="00B23F1B" w:rsidP="00B23F1B">
      <w:pPr>
        <w:pStyle w:val="11"/>
        <w:rPr>
          <w:rFonts w:hAnsi="等线 Light"/>
        </w:rPr>
      </w:pPr>
      <w:bookmarkStart w:id="13" w:name="_Toc162616961"/>
      <w:r w:rsidRPr="00B23F1B">
        <w:rPr>
          <w:rFonts w:hAnsi="等线 Light" w:hint="eastAsia"/>
        </w:rPr>
        <w:lastRenderedPageBreak/>
        <w:t>模型构建与算法应</w:t>
      </w:r>
      <w:r w:rsidRPr="00B23F1B">
        <w:rPr>
          <w:rFonts w:hAnsi="等线 Light"/>
        </w:rPr>
        <w:t>用</w:t>
      </w:r>
      <w:bookmarkEnd w:id="13"/>
    </w:p>
    <w:p w14:paraId="31565950" w14:textId="32477D60" w:rsidR="006E7280" w:rsidRDefault="006E7280" w:rsidP="006E7280">
      <w:pPr>
        <w:pStyle w:val="21"/>
        <w:rPr>
          <w:rFonts w:ascii="Times New Roman"/>
        </w:rPr>
      </w:pPr>
      <w:bookmarkStart w:id="14" w:name="_Toc162616962"/>
      <w:r w:rsidRPr="006E7280">
        <w:rPr>
          <w:rFonts w:ascii="Times New Roman"/>
        </w:rPr>
        <w:t>机器学习算法</w:t>
      </w:r>
      <w:bookmarkEnd w:id="14"/>
    </w:p>
    <w:p w14:paraId="57B6F600" w14:textId="1DCFA6A5" w:rsidR="00C569F9" w:rsidRPr="00F3326A" w:rsidRDefault="00C569F9" w:rsidP="00F3326A">
      <w:pPr>
        <w:pStyle w:val="33"/>
        <w:rPr>
          <w:rFonts w:ascii="Times New Roman" w:hAnsi="等线 Light"/>
        </w:rPr>
      </w:pPr>
      <w:bookmarkStart w:id="15" w:name="_Toc162616963"/>
      <w:r w:rsidRPr="00F3326A">
        <w:rPr>
          <w:rFonts w:ascii="Times New Roman" w:hAnsi="等线 Light"/>
        </w:rPr>
        <w:t>常用算</w:t>
      </w:r>
      <w:r w:rsidRPr="00F3326A">
        <w:rPr>
          <w:rFonts w:ascii="Times New Roman" w:hAnsi="等线 Light" w:hint="eastAsia"/>
        </w:rPr>
        <w:t>法</w:t>
      </w:r>
      <w:bookmarkEnd w:id="15"/>
    </w:p>
    <w:p w14:paraId="21084F38" w14:textId="77777777" w:rsidR="00C569F9" w:rsidRPr="009A1454" w:rsidRDefault="00C569F9" w:rsidP="009A1454">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9A1454">
        <w:rPr>
          <w:rFonts w:ascii="Times New Roman" w:hAnsi="Times New Roman" w:cs="Times New Roman" w:hint="eastAsia"/>
          <w:kern w:val="2"/>
          <w:szCs w:val="22"/>
          <w:lang w:eastAsia="zh-Hans"/>
        </w:rPr>
        <w:t>机器学习算法是解决医疗保险欺诈检测问题的核心，不同的算法有其独特的适用场景和优势：</w:t>
      </w:r>
    </w:p>
    <w:p w14:paraId="56D3DC6D" w14:textId="77777777" w:rsidR="00C569F9" w:rsidRPr="009A1454" w:rsidRDefault="00C569F9" w:rsidP="009A1454">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sidRPr="009A1454">
        <w:rPr>
          <w:rFonts w:ascii="Times New Roman" w:hAnsi="Times New Roman" w:cs="Times New Roman"/>
          <w:b/>
          <w:bCs/>
          <w:kern w:val="2"/>
          <w:szCs w:val="22"/>
          <w:lang w:eastAsia="zh-Hans"/>
        </w:rPr>
        <w:t>决策树（</w:t>
      </w:r>
      <w:r w:rsidRPr="009A1454">
        <w:rPr>
          <w:rFonts w:ascii="Times New Roman" w:hAnsi="Times New Roman" w:cs="Times New Roman"/>
          <w:b/>
          <w:bCs/>
          <w:kern w:val="2"/>
          <w:szCs w:val="22"/>
          <w:lang w:eastAsia="zh-Hans"/>
        </w:rPr>
        <w:t>Decision Tree</w:t>
      </w:r>
      <w:r w:rsidRPr="009A1454">
        <w:rPr>
          <w:rFonts w:ascii="Times New Roman" w:hAnsi="Times New Roman" w:cs="Times New Roman"/>
          <w:b/>
          <w:bCs/>
          <w:kern w:val="2"/>
          <w:szCs w:val="22"/>
          <w:lang w:eastAsia="zh-Hans"/>
        </w:rPr>
        <w:t>）</w:t>
      </w:r>
      <w:r w:rsidRPr="009A1454">
        <w:rPr>
          <w:rFonts w:ascii="Times New Roman" w:hAnsi="Times New Roman" w:cs="Times New Roman" w:hint="eastAsia"/>
          <w:kern w:val="2"/>
          <w:szCs w:val="22"/>
          <w:lang w:eastAsia="zh-Hans"/>
        </w:rPr>
        <w:t>：决策树通过分层决策流程的树结构来进行决策制定，其中每个节点代表一个特征判断，易于理解和解释。它的直观性使其成为处理分类问题的常用方法。</w:t>
      </w:r>
    </w:p>
    <w:p w14:paraId="18BC2D92" w14:textId="77777777" w:rsidR="00C569F9" w:rsidRPr="009A1454" w:rsidRDefault="00C569F9" w:rsidP="009A1454">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sidRPr="009A1454">
        <w:rPr>
          <w:rFonts w:ascii="Times New Roman" w:hAnsi="Times New Roman" w:cs="Times New Roman"/>
          <w:b/>
          <w:bCs/>
          <w:kern w:val="2"/>
          <w:szCs w:val="22"/>
          <w:lang w:eastAsia="zh-Hans"/>
        </w:rPr>
        <w:t>支持向量机（</w:t>
      </w:r>
      <w:r w:rsidRPr="009A1454">
        <w:rPr>
          <w:rFonts w:ascii="Times New Roman" w:hAnsi="Times New Roman" w:cs="Times New Roman"/>
          <w:b/>
          <w:bCs/>
          <w:kern w:val="2"/>
          <w:szCs w:val="22"/>
          <w:lang w:eastAsia="zh-Hans"/>
        </w:rPr>
        <w:t>Support Vector Machine</w:t>
      </w:r>
      <w:r w:rsidRPr="009A1454">
        <w:rPr>
          <w:rFonts w:ascii="Times New Roman" w:hAnsi="Times New Roman" w:cs="Times New Roman"/>
          <w:b/>
          <w:bCs/>
          <w:kern w:val="2"/>
          <w:szCs w:val="22"/>
          <w:lang w:eastAsia="zh-Hans"/>
        </w:rPr>
        <w:t>，</w:t>
      </w:r>
      <w:r w:rsidRPr="009A1454">
        <w:rPr>
          <w:rFonts w:ascii="Times New Roman" w:hAnsi="Times New Roman" w:cs="Times New Roman"/>
          <w:b/>
          <w:bCs/>
          <w:kern w:val="2"/>
          <w:szCs w:val="22"/>
          <w:lang w:eastAsia="zh-Hans"/>
        </w:rPr>
        <w:t>SVM</w:t>
      </w:r>
      <w:r w:rsidRPr="009A1454">
        <w:rPr>
          <w:rFonts w:ascii="Times New Roman" w:hAnsi="Times New Roman" w:cs="Times New Roman"/>
          <w:b/>
          <w:bCs/>
          <w:kern w:val="2"/>
          <w:szCs w:val="22"/>
          <w:lang w:eastAsia="zh-Hans"/>
        </w:rPr>
        <w:t>）</w:t>
      </w:r>
      <w:r w:rsidRPr="009A1454">
        <w:rPr>
          <w:rFonts w:ascii="Times New Roman" w:hAnsi="Times New Roman" w:cs="Times New Roman" w:hint="eastAsia"/>
          <w:kern w:val="2"/>
          <w:szCs w:val="22"/>
          <w:lang w:eastAsia="zh-Hans"/>
        </w:rPr>
        <w:t>：</w:t>
      </w:r>
      <w:r w:rsidRPr="009A1454">
        <w:rPr>
          <w:rFonts w:ascii="Times New Roman" w:hAnsi="Times New Roman" w:cs="Times New Roman"/>
          <w:kern w:val="2"/>
          <w:szCs w:val="22"/>
          <w:lang w:eastAsia="zh-Hans"/>
        </w:rPr>
        <w:t>SVM</w:t>
      </w:r>
      <w:r w:rsidRPr="009A1454">
        <w:rPr>
          <w:rFonts w:ascii="Times New Roman" w:hAnsi="Times New Roman" w:cs="Times New Roman" w:hint="eastAsia"/>
          <w:kern w:val="2"/>
          <w:szCs w:val="22"/>
          <w:lang w:eastAsia="zh-Hans"/>
        </w:rPr>
        <w:t>在高维空间中构建决策边界（称为超平面），用于区分不同的类别。通过最大化边界边缘，</w:t>
      </w:r>
      <w:r w:rsidRPr="009A1454">
        <w:rPr>
          <w:rFonts w:ascii="Times New Roman" w:hAnsi="Times New Roman" w:cs="Times New Roman"/>
          <w:kern w:val="2"/>
          <w:szCs w:val="22"/>
          <w:lang w:eastAsia="zh-Hans"/>
        </w:rPr>
        <w:t>SVM</w:t>
      </w:r>
      <w:r w:rsidRPr="009A1454">
        <w:rPr>
          <w:rFonts w:ascii="Times New Roman" w:hAnsi="Times New Roman" w:cs="Times New Roman" w:hint="eastAsia"/>
          <w:kern w:val="2"/>
          <w:szCs w:val="22"/>
          <w:lang w:eastAsia="zh-Hans"/>
        </w:rPr>
        <w:t>能够有效处理非线性问题和高维数据集。</w:t>
      </w:r>
    </w:p>
    <w:p w14:paraId="062D0A11" w14:textId="77777777" w:rsidR="00C569F9" w:rsidRPr="009A1454" w:rsidRDefault="00C569F9" w:rsidP="009A1454">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sidRPr="009A1454">
        <w:rPr>
          <w:rFonts w:ascii="Times New Roman" w:hAnsi="Times New Roman" w:cs="Times New Roman"/>
          <w:b/>
          <w:bCs/>
          <w:kern w:val="2"/>
          <w:szCs w:val="22"/>
          <w:lang w:eastAsia="zh-Hans"/>
        </w:rPr>
        <w:t>回归分析（</w:t>
      </w:r>
      <w:r w:rsidRPr="009A1454">
        <w:rPr>
          <w:rFonts w:ascii="Times New Roman" w:hAnsi="Times New Roman" w:cs="Times New Roman"/>
          <w:b/>
          <w:bCs/>
          <w:kern w:val="2"/>
          <w:szCs w:val="22"/>
          <w:lang w:eastAsia="zh-Hans"/>
        </w:rPr>
        <w:t>Linear/Logistic Regression</w:t>
      </w:r>
      <w:r w:rsidRPr="009A1454">
        <w:rPr>
          <w:rFonts w:ascii="Times New Roman" w:hAnsi="Times New Roman" w:cs="Times New Roman"/>
          <w:b/>
          <w:bCs/>
          <w:kern w:val="2"/>
          <w:szCs w:val="22"/>
          <w:lang w:eastAsia="zh-Hans"/>
        </w:rPr>
        <w:t>）</w:t>
      </w:r>
      <w:r w:rsidRPr="009A1454">
        <w:rPr>
          <w:rFonts w:ascii="Times New Roman" w:hAnsi="Times New Roman" w:cs="Times New Roman" w:hint="eastAsia"/>
          <w:kern w:val="2"/>
          <w:szCs w:val="22"/>
          <w:lang w:eastAsia="zh-Hans"/>
        </w:rPr>
        <w:t>：线性回归用于预测数值型数据，适用于连续变量的预测。逻辑回归虽然名为回归，但实际上是用于估计二分类问题中事件发生的概率，常用于分类任务。</w:t>
      </w:r>
    </w:p>
    <w:p w14:paraId="08E7E15B" w14:textId="77777777" w:rsidR="00C569F9" w:rsidRPr="009A1454" w:rsidRDefault="00C569F9" w:rsidP="009A1454">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sidRPr="009A1454">
        <w:rPr>
          <w:rFonts w:ascii="Times New Roman" w:hAnsi="Times New Roman" w:cs="Times New Roman"/>
          <w:b/>
          <w:bCs/>
          <w:kern w:val="2"/>
          <w:szCs w:val="22"/>
          <w:lang w:eastAsia="zh-Hans"/>
        </w:rPr>
        <w:t>朴素贝叶斯（</w:t>
      </w:r>
      <w:r w:rsidRPr="009A1454">
        <w:rPr>
          <w:rFonts w:ascii="Times New Roman" w:hAnsi="Times New Roman" w:cs="Times New Roman"/>
          <w:b/>
          <w:bCs/>
          <w:kern w:val="2"/>
          <w:szCs w:val="22"/>
          <w:lang w:eastAsia="zh-Hans"/>
        </w:rPr>
        <w:t>Naive Bayes Classification</w:t>
      </w:r>
      <w:r w:rsidRPr="009A1454">
        <w:rPr>
          <w:rFonts w:ascii="Times New Roman" w:hAnsi="Times New Roman" w:cs="Times New Roman"/>
          <w:b/>
          <w:bCs/>
          <w:kern w:val="2"/>
          <w:szCs w:val="22"/>
          <w:lang w:eastAsia="zh-Hans"/>
        </w:rPr>
        <w:t>）</w:t>
      </w:r>
      <w:r w:rsidRPr="009A1454">
        <w:rPr>
          <w:rFonts w:ascii="Times New Roman" w:hAnsi="Times New Roman" w:cs="Times New Roman" w:hint="eastAsia"/>
          <w:kern w:val="2"/>
          <w:szCs w:val="22"/>
          <w:lang w:eastAsia="zh-Hans"/>
        </w:rPr>
        <w:t>：基于贝叶斯定理，朴素贝叶斯分类器假设特征间相互独立，适合处理大数据集，并在文本分类等领域表现突出。</w:t>
      </w:r>
    </w:p>
    <w:p w14:paraId="42BD15DB" w14:textId="77777777" w:rsidR="00C569F9" w:rsidRPr="009A1454" w:rsidRDefault="00C569F9" w:rsidP="009A1454">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sidRPr="009A1454">
        <w:rPr>
          <w:rFonts w:ascii="Times New Roman" w:hAnsi="Times New Roman" w:cs="Times New Roman"/>
          <w:b/>
          <w:bCs/>
          <w:kern w:val="2"/>
          <w:szCs w:val="22"/>
          <w:lang w:eastAsia="zh-Hans"/>
        </w:rPr>
        <w:t>随机森林（</w:t>
      </w:r>
      <w:r w:rsidRPr="009A1454">
        <w:rPr>
          <w:rFonts w:ascii="Times New Roman" w:hAnsi="Times New Roman" w:cs="Times New Roman"/>
          <w:b/>
          <w:bCs/>
          <w:kern w:val="2"/>
          <w:szCs w:val="22"/>
          <w:lang w:eastAsia="zh-Hans"/>
        </w:rPr>
        <w:t>Random Forest</w:t>
      </w:r>
      <w:r w:rsidRPr="009A1454">
        <w:rPr>
          <w:rFonts w:ascii="Times New Roman" w:hAnsi="Times New Roman" w:cs="Times New Roman"/>
          <w:b/>
          <w:bCs/>
          <w:kern w:val="2"/>
          <w:szCs w:val="22"/>
          <w:lang w:eastAsia="zh-Hans"/>
        </w:rPr>
        <w:t>）</w:t>
      </w:r>
      <w:r w:rsidRPr="009A1454">
        <w:rPr>
          <w:rFonts w:ascii="Times New Roman" w:hAnsi="Times New Roman" w:cs="Times New Roman" w:hint="eastAsia"/>
          <w:kern w:val="2"/>
          <w:szCs w:val="22"/>
          <w:lang w:eastAsia="zh-Hans"/>
        </w:rPr>
        <w:t>：作为集成学习的一部分，随机森林通过构建多个决策树并综合它们的预测结果来提高模型的准确性和稳定性，特别适合处理复杂的分类问题。</w:t>
      </w:r>
    </w:p>
    <w:p w14:paraId="6AFC5C6E" w14:textId="77777777" w:rsidR="00C569F9" w:rsidRPr="009A1454" w:rsidRDefault="00C569F9" w:rsidP="009A1454">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sidRPr="009A1454">
        <w:rPr>
          <w:rFonts w:ascii="Times New Roman" w:hAnsi="Times New Roman" w:cs="Times New Roman"/>
          <w:b/>
          <w:bCs/>
          <w:kern w:val="2"/>
          <w:szCs w:val="22"/>
          <w:lang w:eastAsia="zh-Hans"/>
        </w:rPr>
        <w:t>K</w:t>
      </w:r>
      <w:r w:rsidRPr="009A1454">
        <w:rPr>
          <w:rFonts w:ascii="Times New Roman" w:hAnsi="Times New Roman" w:cs="Times New Roman"/>
          <w:b/>
          <w:bCs/>
          <w:kern w:val="2"/>
          <w:szCs w:val="22"/>
          <w:lang w:eastAsia="zh-Hans"/>
        </w:rPr>
        <w:t>阶近邻（</w:t>
      </w:r>
      <w:r w:rsidRPr="009A1454">
        <w:rPr>
          <w:rFonts w:ascii="Times New Roman" w:hAnsi="Times New Roman" w:cs="Times New Roman"/>
          <w:b/>
          <w:bCs/>
          <w:kern w:val="2"/>
          <w:szCs w:val="22"/>
          <w:lang w:eastAsia="zh-Hans"/>
        </w:rPr>
        <w:t>K Nearest Neighbor, KNN</w:t>
      </w:r>
      <w:r w:rsidRPr="009A1454">
        <w:rPr>
          <w:rFonts w:ascii="Times New Roman" w:hAnsi="Times New Roman" w:cs="Times New Roman"/>
          <w:b/>
          <w:bCs/>
          <w:kern w:val="2"/>
          <w:szCs w:val="22"/>
          <w:lang w:eastAsia="zh-Hans"/>
        </w:rPr>
        <w:t>）</w:t>
      </w:r>
      <w:r w:rsidRPr="009A1454">
        <w:rPr>
          <w:rFonts w:ascii="Times New Roman" w:hAnsi="Times New Roman" w:cs="Times New Roman" w:hint="eastAsia"/>
          <w:kern w:val="2"/>
          <w:szCs w:val="22"/>
          <w:lang w:eastAsia="zh-Hans"/>
        </w:rPr>
        <w:t>：</w:t>
      </w:r>
      <w:r w:rsidRPr="009A1454">
        <w:rPr>
          <w:rFonts w:ascii="Times New Roman" w:hAnsi="Times New Roman" w:cs="Times New Roman"/>
          <w:kern w:val="2"/>
          <w:szCs w:val="22"/>
          <w:lang w:eastAsia="zh-Hans"/>
        </w:rPr>
        <w:t>KNN</w:t>
      </w:r>
      <w:r w:rsidRPr="009A1454">
        <w:rPr>
          <w:rFonts w:ascii="Times New Roman" w:hAnsi="Times New Roman" w:cs="Times New Roman" w:hint="eastAsia"/>
          <w:kern w:val="2"/>
          <w:szCs w:val="22"/>
          <w:lang w:eastAsia="zh-Hans"/>
        </w:rPr>
        <w:t>算法根据样本间的距离进行分类或回归。它简单直观，但计算量随样本增加而显著增大。</w:t>
      </w:r>
    </w:p>
    <w:p w14:paraId="6E72DB0C" w14:textId="77777777" w:rsidR="00C569F9" w:rsidRPr="009A1454" w:rsidRDefault="00C569F9" w:rsidP="009A1454">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sidRPr="009A1454">
        <w:rPr>
          <w:rFonts w:ascii="Times New Roman" w:hAnsi="Times New Roman" w:cs="Times New Roman"/>
          <w:b/>
          <w:bCs/>
          <w:kern w:val="2"/>
          <w:szCs w:val="22"/>
          <w:lang w:eastAsia="zh-Hans"/>
        </w:rPr>
        <w:t>K</w:t>
      </w:r>
      <w:r w:rsidRPr="009A1454">
        <w:rPr>
          <w:rFonts w:ascii="Times New Roman" w:hAnsi="Times New Roman" w:cs="Times New Roman"/>
          <w:b/>
          <w:bCs/>
          <w:kern w:val="2"/>
          <w:szCs w:val="22"/>
          <w:lang w:eastAsia="zh-Hans"/>
        </w:rPr>
        <w:t>均值算法（</w:t>
      </w:r>
      <w:r w:rsidRPr="009A1454">
        <w:rPr>
          <w:rFonts w:ascii="Times New Roman" w:hAnsi="Times New Roman" w:cs="Times New Roman"/>
          <w:b/>
          <w:bCs/>
          <w:kern w:val="2"/>
          <w:szCs w:val="22"/>
          <w:lang w:eastAsia="zh-Hans"/>
        </w:rPr>
        <w:t>K-Means</w:t>
      </w:r>
      <w:r w:rsidRPr="009A1454">
        <w:rPr>
          <w:rFonts w:ascii="Times New Roman" w:hAnsi="Times New Roman" w:cs="Times New Roman"/>
          <w:b/>
          <w:bCs/>
          <w:kern w:val="2"/>
          <w:szCs w:val="22"/>
          <w:lang w:eastAsia="zh-Hans"/>
        </w:rPr>
        <w:t>）</w:t>
      </w:r>
      <w:r w:rsidRPr="009A1454">
        <w:rPr>
          <w:rFonts w:ascii="Times New Roman" w:hAnsi="Times New Roman" w:cs="Times New Roman" w:hint="eastAsia"/>
          <w:kern w:val="2"/>
          <w:szCs w:val="22"/>
          <w:lang w:eastAsia="zh-Hans"/>
        </w:rPr>
        <w:t>：</w:t>
      </w:r>
      <w:r w:rsidRPr="009A1454">
        <w:rPr>
          <w:rFonts w:ascii="Times New Roman" w:hAnsi="Times New Roman" w:cs="Times New Roman"/>
          <w:kern w:val="2"/>
          <w:szCs w:val="22"/>
          <w:lang w:eastAsia="zh-Hans"/>
        </w:rPr>
        <w:t>K-Means</w:t>
      </w:r>
      <w:r w:rsidRPr="009A1454">
        <w:rPr>
          <w:rFonts w:ascii="Times New Roman" w:hAnsi="Times New Roman" w:cs="Times New Roman" w:hint="eastAsia"/>
          <w:kern w:val="2"/>
          <w:szCs w:val="22"/>
          <w:lang w:eastAsia="zh-Hans"/>
        </w:rPr>
        <w:t>是一种聚类算法，根据特征的相似度将数据点分为</w:t>
      </w:r>
      <w:r w:rsidRPr="009A1454">
        <w:rPr>
          <w:rFonts w:ascii="Times New Roman" w:hAnsi="Times New Roman" w:cs="Times New Roman"/>
          <w:kern w:val="2"/>
          <w:szCs w:val="22"/>
          <w:lang w:eastAsia="zh-Hans"/>
        </w:rPr>
        <w:t>K</w:t>
      </w:r>
      <w:r w:rsidRPr="009A1454">
        <w:rPr>
          <w:rFonts w:ascii="Times New Roman" w:hAnsi="Times New Roman" w:cs="Times New Roman" w:hint="eastAsia"/>
          <w:kern w:val="2"/>
          <w:szCs w:val="22"/>
          <w:lang w:eastAsia="zh-Hans"/>
        </w:rPr>
        <w:t>个组，常用于市场细分、文档聚类等领域。</w:t>
      </w:r>
    </w:p>
    <w:p w14:paraId="474A5B90" w14:textId="77777777" w:rsidR="00C569F9" w:rsidRPr="009A1454" w:rsidRDefault="00C569F9" w:rsidP="009A1454">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sidRPr="009A1454">
        <w:rPr>
          <w:rFonts w:ascii="Times New Roman" w:hAnsi="Times New Roman" w:cs="Times New Roman"/>
          <w:b/>
          <w:bCs/>
          <w:kern w:val="2"/>
          <w:szCs w:val="22"/>
          <w:lang w:eastAsia="zh-Hans"/>
        </w:rPr>
        <w:t>降维算法</w:t>
      </w:r>
      <w:r w:rsidRPr="009A1454">
        <w:rPr>
          <w:rFonts w:ascii="Times New Roman" w:hAnsi="Times New Roman" w:cs="Times New Roman" w:hint="eastAsia"/>
          <w:kern w:val="2"/>
          <w:szCs w:val="22"/>
          <w:lang w:eastAsia="zh-Hans"/>
        </w:rPr>
        <w:t>：如主成分分析（</w:t>
      </w:r>
      <w:r w:rsidRPr="009A1454">
        <w:rPr>
          <w:rFonts w:ascii="Times New Roman" w:hAnsi="Times New Roman" w:cs="Times New Roman"/>
          <w:kern w:val="2"/>
          <w:szCs w:val="22"/>
          <w:lang w:eastAsia="zh-Hans"/>
        </w:rPr>
        <w:t>PCA</w:t>
      </w:r>
      <w:r w:rsidRPr="009A1454">
        <w:rPr>
          <w:rFonts w:ascii="Times New Roman" w:hAnsi="Times New Roman" w:cs="Times New Roman" w:hint="eastAsia"/>
          <w:kern w:val="2"/>
          <w:szCs w:val="22"/>
          <w:lang w:eastAsia="zh-Hans"/>
        </w:rPr>
        <w:t>），通过减少变量数量来简化模型，帮助去除数据中的噪声和冗余信息，突出最重要的数据结构。</w:t>
      </w:r>
    </w:p>
    <w:p w14:paraId="0AA77510" w14:textId="77777777" w:rsidR="00C569F9" w:rsidRPr="009A1454" w:rsidRDefault="00C569F9" w:rsidP="009A1454">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sidRPr="009A1454">
        <w:rPr>
          <w:rFonts w:ascii="Times New Roman" w:hAnsi="Times New Roman" w:cs="Times New Roman"/>
          <w:b/>
          <w:bCs/>
          <w:kern w:val="2"/>
          <w:szCs w:val="22"/>
          <w:lang w:eastAsia="zh-Hans"/>
        </w:rPr>
        <w:t>集成算法</w:t>
      </w:r>
      <w:r w:rsidRPr="009A1454">
        <w:rPr>
          <w:rFonts w:ascii="Times New Roman" w:hAnsi="Times New Roman" w:cs="Times New Roman" w:hint="eastAsia"/>
          <w:kern w:val="2"/>
          <w:szCs w:val="22"/>
          <w:lang w:eastAsia="zh-Hans"/>
        </w:rPr>
        <w:t>：如</w:t>
      </w:r>
      <w:r w:rsidRPr="009A1454">
        <w:rPr>
          <w:rFonts w:ascii="Times New Roman" w:hAnsi="Times New Roman" w:cs="Times New Roman"/>
          <w:kern w:val="2"/>
          <w:szCs w:val="22"/>
          <w:lang w:eastAsia="zh-Hans"/>
        </w:rPr>
        <w:t>Boosting</w:t>
      </w:r>
      <w:r w:rsidRPr="009A1454">
        <w:rPr>
          <w:rFonts w:ascii="Times New Roman" w:hAnsi="Times New Roman" w:cs="Times New Roman" w:hint="eastAsia"/>
          <w:kern w:val="2"/>
          <w:szCs w:val="22"/>
          <w:lang w:eastAsia="zh-Hans"/>
        </w:rPr>
        <w:t>和</w:t>
      </w:r>
      <w:r w:rsidRPr="009A1454">
        <w:rPr>
          <w:rFonts w:ascii="Times New Roman" w:hAnsi="Times New Roman" w:cs="Times New Roman"/>
          <w:kern w:val="2"/>
          <w:szCs w:val="22"/>
          <w:lang w:eastAsia="zh-Hans"/>
        </w:rPr>
        <w:t>Bagging</w:t>
      </w:r>
      <w:r w:rsidRPr="009A1454">
        <w:rPr>
          <w:rFonts w:ascii="Times New Roman" w:hAnsi="Times New Roman" w:cs="Times New Roman" w:hint="eastAsia"/>
          <w:kern w:val="2"/>
          <w:szCs w:val="22"/>
          <w:lang w:eastAsia="zh-Hans"/>
        </w:rPr>
        <w:t>，集成多个模型以提高整体的预测性能，它们通过不同的策略来整合多个模型的输出，以减少过拟合并提高模型的准确性</w:t>
      </w:r>
      <w:r w:rsidRPr="009A1454">
        <w:rPr>
          <w:rFonts w:ascii="Times New Roman" w:hAnsi="Times New Roman" w:cs="Times New Roman" w:hint="eastAsia"/>
          <w:kern w:val="2"/>
          <w:szCs w:val="22"/>
          <w:lang w:eastAsia="zh-Hans"/>
        </w:rPr>
        <w:lastRenderedPageBreak/>
        <w:t>和稳定性。</w:t>
      </w:r>
    </w:p>
    <w:p w14:paraId="5542A0CE" w14:textId="2B79687E" w:rsidR="00C569F9" w:rsidRPr="00F3326A" w:rsidRDefault="00C569F9" w:rsidP="00F3326A">
      <w:pPr>
        <w:pStyle w:val="33"/>
        <w:rPr>
          <w:rFonts w:ascii="Times New Roman" w:hAnsi="等线 Light"/>
        </w:rPr>
      </w:pPr>
      <w:bookmarkStart w:id="16" w:name="_Toc162616964"/>
      <w:r w:rsidRPr="00F3326A">
        <w:rPr>
          <w:rFonts w:ascii="Times New Roman" w:hAnsi="等线 Light"/>
        </w:rPr>
        <w:t>分类与回归任</w:t>
      </w:r>
      <w:r w:rsidRPr="00F3326A">
        <w:rPr>
          <w:rFonts w:ascii="Times New Roman" w:hAnsi="等线 Light" w:hint="eastAsia"/>
        </w:rPr>
        <w:t>务</w:t>
      </w:r>
      <w:bookmarkEnd w:id="16"/>
    </w:p>
    <w:p w14:paraId="781FEF4D" w14:textId="77777777" w:rsidR="00C569F9" w:rsidRPr="00AC1578" w:rsidRDefault="00C569F9" w:rsidP="00AC1578">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AC1578">
        <w:rPr>
          <w:rFonts w:ascii="Times New Roman" w:hAnsi="Times New Roman" w:cs="Times New Roman" w:hint="eastAsia"/>
          <w:kern w:val="2"/>
          <w:szCs w:val="22"/>
          <w:lang w:eastAsia="zh-Hans"/>
        </w:rPr>
        <w:t>在医疗保险欺诈监测中，机器学习的两大主要任务是分类和回归：</w:t>
      </w:r>
    </w:p>
    <w:p w14:paraId="7C2C4F76" w14:textId="77777777" w:rsidR="00C569F9" w:rsidRPr="00AC1578" w:rsidRDefault="00C569F9" w:rsidP="00AC1578">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sidRPr="00AC1578">
        <w:rPr>
          <w:rFonts w:ascii="Times New Roman" w:hAnsi="Times New Roman" w:cs="Times New Roman"/>
          <w:b/>
          <w:bCs/>
          <w:kern w:val="2"/>
          <w:szCs w:val="22"/>
          <w:lang w:eastAsia="zh-Hans"/>
        </w:rPr>
        <w:t>分类任务</w:t>
      </w:r>
      <w:r w:rsidRPr="00AC1578">
        <w:rPr>
          <w:rFonts w:ascii="Times New Roman" w:hAnsi="Times New Roman" w:cs="Times New Roman" w:hint="eastAsia"/>
          <w:kern w:val="2"/>
          <w:szCs w:val="22"/>
          <w:lang w:eastAsia="zh-Hans"/>
        </w:rPr>
        <w:t>：用于识别是否存在欺诈行为。例如，使用决策树或支持向量机等算法，可以将医疗保险欺诈行为分类为欺诈或非欺诈两类，从而帮助机构识别潜在的欺诈案例。</w:t>
      </w:r>
    </w:p>
    <w:p w14:paraId="6A16711F" w14:textId="47F01450" w:rsidR="00FC4297" w:rsidRDefault="00C569F9" w:rsidP="003166F4">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sidRPr="00AC1578">
        <w:rPr>
          <w:rFonts w:ascii="Times New Roman" w:hAnsi="Times New Roman" w:cs="Times New Roman"/>
          <w:b/>
          <w:bCs/>
          <w:kern w:val="2"/>
          <w:szCs w:val="22"/>
          <w:lang w:eastAsia="zh-Hans"/>
        </w:rPr>
        <w:t>回归任务</w:t>
      </w:r>
      <w:r w:rsidRPr="00AC1578">
        <w:rPr>
          <w:rFonts w:ascii="Times New Roman" w:hAnsi="Times New Roman" w:cs="Times New Roman" w:hint="eastAsia"/>
          <w:kern w:val="2"/>
          <w:szCs w:val="22"/>
          <w:lang w:eastAsia="zh-Hans"/>
        </w:rPr>
        <w:t>：用于预测欺诈行为的可能性或损失程度。通过线性回归或逻辑回归等模型，可以预测欺诈事件的概率或估计由欺诈行为引起的经济损失。</w:t>
      </w:r>
    </w:p>
    <w:p w14:paraId="509A67E4" w14:textId="6B3A9758" w:rsidR="0005720C" w:rsidRDefault="0005720C" w:rsidP="0005720C">
      <w:pPr>
        <w:pStyle w:val="21"/>
        <w:rPr>
          <w:rFonts w:ascii="Times New Roman"/>
        </w:rPr>
      </w:pPr>
      <w:bookmarkStart w:id="17" w:name="_Toc162616965"/>
      <w:r>
        <w:rPr>
          <w:rFonts w:ascii="Times New Roman" w:hint="eastAsia"/>
        </w:rPr>
        <w:t>本项目中</w:t>
      </w:r>
      <w:r w:rsidRPr="006E7280">
        <w:rPr>
          <w:rFonts w:ascii="Times New Roman"/>
        </w:rPr>
        <w:t>算法</w:t>
      </w:r>
      <w:r>
        <w:rPr>
          <w:rFonts w:ascii="Times New Roman" w:hint="eastAsia"/>
        </w:rPr>
        <w:t>选择</w:t>
      </w:r>
      <w:bookmarkEnd w:id="17"/>
    </w:p>
    <w:p w14:paraId="61EB99F2" w14:textId="5F3AE455" w:rsidR="003F3397" w:rsidRPr="006337EB" w:rsidRDefault="003F3397" w:rsidP="006337EB">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6337EB">
        <w:rPr>
          <w:rFonts w:ascii="Times New Roman" w:hAnsi="Times New Roman" w:cs="Times New Roman" w:hint="eastAsia"/>
          <w:kern w:val="2"/>
          <w:szCs w:val="22"/>
          <w:lang w:eastAsia="zh-Hans"/>
        </w:rPr>
        <w:t>在本项目中，选择了随机森林（</w:t>
      </w:r>
      <w:proofErr w:type="spellStart"/>
      <w:r w:rsidRPr="006337EB">
        <w:rPr>
          <w:rFonts w:ascii="Times New Roman" w:hAnsi="Times New Roman" w:cs="Times New Roman"/>
          <w:kern w:val="2"/>
          <w:szCs w:val="22"/>
          <w:lang w:eastAsia="zh-Hans"/>
        </w:rPr>
        <w:t>RandomForestClassifier</w:t>
      </w:r>
      <w:proofErr w:type="spellEnd"/>
      <w:r w:rsidRPr="006337EB">
        <w:rPr>
          <w:rFonts w:ascii="Times New Roman" w:hAnsi="Times New Roman" w:cs="Times New Roman"/>
          <w:kern w:val="2"/>
          <w:szCs w:val="22"/>
          <w:lang w:eastAsia="zh-Hans"/>
        </w:rPr>
        <w:t>()</w:t>
      </w:r>
      <w:r w:rsidRPr="006337EB">
        <w:rPr>
          <w:rFonts w:ascii="Times New Roman" w:hAnsi="Times New Roman" w:cs="Times New Roman" w:hint="eastAsia"/>
          <w:kern w:val="2"/>
          <w:szCs w:val="22"/>
          <w:lang w:eastAsia="zh-Hans"/>
        </w:rPr>
        <w:t>）作为主要的机器学习算法。以下是选择随机森林算法的理由及其在医疗保险欺诈识别中的适用性分析</w:t>
      </w:r>
      <w:r w:rsidR="00922761">
        <w:rPr>
          <w:rFonts w:ascii="Times New Roman" w:hAnsi="Times New Roman" w:cs="Times New Roman" w:hint="eastAsia"/>
          <w:kern w:val="2"/>
          <w:szCs w:val="22"/>
          <w:lang w:eastAsia="zh-Hans"/>
        </w:rPr>
        <w:t>的优势：</w:t>
      </w:r>
    </w:p>
    <w:p w14:paraId="71C92827" w14:textId="03E7137C" w:rsidR="00E26FAF" w:rsidRDefault="00E26FAF" w:rsidP="006337EB">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Pr>
          <w:rFonts w:ascii="Times New Roman" w:hAnsi="Times New Roman" w:cs="Times New Roman" w:hint="eastAsia"/>
          <w:b/>
          <w:bCs/>
          <w:kern w:val="2"/>
          <w:szCs w:val="22"/>
          <w:lang w:eastAsia="zh-Hans"/>
        </w:rPr>
        <w:t>（</w:t>
      </w:r>
      <w:r>
        <w:rPr>
          <w:rFonts w:ascii="Times New Roman" w:hAnsi="Times New Roman" w:cs="Times New Roman" w:hint="eastAsia"/>
          <w:b/>
          <w:bCs/>
          <w:kern w:val="2"/>
          <w:szCs w:val="22"/>
          <w:lang w:eastAsia="zh-Hans"/>
        </w:rPr>
        <w:t>1</w:t>
      </w:r>
      <w:r>
        <w:rPr>
          <w:rFonts w:ascii="Times New Roman" w:hAnsi="Times New Roman" w:cs="Times New Roman" w:hint="eastAsia"/>
          <w:b/>
          <w:bCs/>
          <w:kern w:val="2"/>
          <w:szCs w:val="22"/>
          <w:lang w:eastAsia="zh-Hans"/>
        </w:rPr>
        <w:t>）</w:t>
      </w:r>
      <w:r w:rsidR="003F3397" w:rsidRPr="006337EB">
        <w:rPr>
          <w:rFonts w:ascii="Times New Roman" w:hAnsi="Times New Roman" w:cs="Times New Roman"/>
          <w:b/>
          <w:bCs/>
          <w:kern w:val="2"/>
          <w:szCs w:val="22"/>
          <w:lang w:eastAsia="zh-Hans"/>
        </w:rPr>
        <w:t>处理高维数据的能力</w:t>
      </w:r>
      <w:r w:rsidR="003F3397" w:rsidRPr="006337EB">
        <w:rPr>
          <w:rFonts w:ascii="Times New Roman" w:hAnsi="Times New Roman" w:cs="Times New Roman" w:hint="eastAsia"/>
          <w:kern w:val="2"/>
          <w:szCs w:val="22"/>
          <w:lang w:eastAsia="zh-Hans"/>
        </w:rPr>
        <w:t>：</w:t>
      </w:r>
    </w:p>
    <w:p w14:paraId="267DCB55" w14:textId="5F58EEAC" w:rsidR="003F3397" w:rsidRPr="006337EB" w:rsidRDefault="003F3397" w:rsidP="006337EB">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6337EB">
        <w:rPr>
          <w:rFonts w:ascii="Times New Roman" w:hAnsi="Times New Roman" w:cs="Times New Roman" w:hint="eastAsia"/>
          <w:kern w:val="2"/>
          <w:szCs w:val="22"/>
          <w:lang w:eastAsia="zh-Hans"/>
        </w:rPr>
        <w:t>医疗保险数据往往包含大量的特征，这些特征中可能存在复杂的非线性关系。随机森林能够有效处理这种高维数据，并且不需要降维，因为它在构建决策树时会随机选择特征子集，这样做可以增加模型的多样性和鲁棒性。</w:t>
      </w:r>
    </w:p>
    <w:p w14:paraId="6F6C8751" w14:textId="2BD5091E" w:rsidR="00E26FAF" w:rsidRDefault="00E26FAF" w:rsidP="006337EB">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Pr>
          <w:rFonts w:ascii="Times New Roman" w:hAnsi="Times New Roman" w:cs="Times New Roman" w:hint="eastAsia"/>
          <w:b/>
          <w:bCs/>
          <w:kern w:val="2"/>
          <w:szCs w:val="22"/>
          <w:lang w:eastAsia="zh-Hans"/>
        </w:rPr>
        <w:t>（</w:t>
      </w:r>
      <w:r>
        <w:rPr>
          <w:rFonts w:ascii="Times New Roman" w:hAnsi="Times New Roman" w:cs="Times New Roman" w:hint="eastAsia"/>
          <w:b/>
          <w:bCs/>
          <w:kern w:val="2"/>
          <w:szCs w:val="22"/>
          <w:lang w:eastAsia="zh-Hans"/>
        </w:rPr>
        <w:t>2</w:t>
      </w:r>
      <w:r>
        <w:rPr>
          <w:rFonts w:ascii="Times New Roman" w:hAnsi="Times New Roman" w:cs="Times New Roman" w:hint="eastAsia"/>
          <w:b/>
          <w:bCs/>
          <w:kern w:val="2"/>
          <w:szCs w:val="22"/>
          <w:lang w:eastAsia="zh-Hans"/>
        </w:rPr>
        <w:t>）</w:t>
      </w:r>
      <w:r w:rsidR="003F3397" w:rsidRPr="006337EB">
        <w:rPr>
          <w:rFonts w:ascii="Times New Roman" w:hAnsi="Times New Roman" w:cs="Times New Roman"/>
          <w:b/>
          <w:bCs/>
          <w:kern w:val="2"/>
          <w:szCs w:val="22"/>
          <w:lang w:eastAsia="zh-Hans"/>
        </w:rPr>
        <w:t>减少过拟合风险</w:t>
      </w:r>
      <w:r w:rsidR="003F3397" w:rsidRPr="006337EB">
        <w:rPr>
          <w:rFonts w:ascii="Times New Roman" w:hAnsi="Times New Roman" w:cs="Times New Roman" w:hint="eastAsia"/>
          <w:kern w:val="2"/>
          <w:szCs w:val="22"/>
          <w:lang w:eastAsia="zh-Hans"/>
        </w:rPr>
        <w:t>：</w:t>
      </w:r>
    </w:p>
    <w:p w14:paraId="42EE3D5E" w14:textId="52E3276E" w:rsidR="003F3397" w:rsidRPr="006337EB" w:rsidRDefault="003F3397" w:rsidP="006337EB">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6337EB">
        <w:rPr>
          <w:rFonts w:ascii="Times New Roman" w:hAnsi="Times New Roman" w:cs="Times New Roman" w:hint="eastAsia"/>
          <w:kern w:val="2"/>
          <w:szCs w:val="22"/>
          <w:lang w:eastAsia="zh-Hans"/>
        </w:rPr>
        <w:t>随机森林通过集成多个决策树来提高模型的泛化能力。单个决策树可能会对训练数据过拟合，但将它们合并起来的随机森林可以平衡这种倾向，从而在未见数据上提供更准确的预测。</w:t>
      </w:r>
    </w:p>
    <w:p w14:paraId="69C8D75A" w14:textId="25241CFA" w:rsidR="00E26FAF" w:rsidRDefault="00E26FAF" w:rsidP="006337EB">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Pr>
          <w:rFonts w:ascii="Times New Roman" w:hAnsi="Times New Roman" w:cs="Times New Roman" w:hint="eastAsia"/>
          <w:b/>
          <w:bCs/>
          <w:kern w:val="2"/>
          <w:szCs w:val="22"/>
          <w:lang w:eastAsia="zh-Hans"/>
        </w:rPr>
        <w:t>（</w:t>
      </w:r>
      <w:r>
        <w:rPr>
          <w:rFonts w:ascii="Times New Roman" w:hAnsi="Times New Roman" w:cs="Times New Roman" w:hint="eastAsia"/>
          <w:b/>
          <w:bCs/>
          <w:kern w:val="2"/>
          <w:szCs w:val="22"/>
          <w:lang w:eastAsia="zh-Hans"/>
        </w:rPr>
        <w:t>3</w:t>
      </w:r>
      <w:r>
        <w:rPr>
          <w:rFonts w:ascii="Times New Roman" w:hAnsi="Times New Roman" w:cs="Times New Roman" w:hint="eastAsia"/>
          <w:b/>
          <w:bCs/>
          <w:kern w:val="2"/>
          <w:szCs w:val="22"/>
          <w:lang w:eastAsia="zh-Hans"/>
        </w:rPr>
        <w:t>）</w:t>
      </w:r>
      <w:r w:rsidR="003F3397" w:rsidRPr="006337EB">
        <w:rPr>
          <w:rFonts w:ascii="Times New Roman" w:hAnsi="Times New Roman" w:cs="Times New Roman"/>
          <w:b/>
          <w:bCs/>
          <w:kern w:val="2"/>
          <w:szCs w:val="22"/>
          <w:lang w:eastAsia="zh-Hans"/>
        </w:rPr>
        <w:t>特征重要性评估</w:t>
      </w:r>
      <w:r w:rsidR="003F3397" w:rsidRPr="006337EB">
        <w:rPr>
          <w:rFonts w:ascii="Times New Roman" w:hAnsi="Times New Roman" w:cs="Times New Roman" w:hint="eastAsia"/>
          <w:kern w:val="2"/>
          <w:szCs w:val="22"/>
          <w:lang w:eastAsia="zh-Hans"/>
        </w:rPr>
        <w:t>：</w:t>
      </w:r>
    </w:p>
    <w:p w14:paraId="48B50F8C" w14:textId="7D1404D7" w:rsidR="003F3397" w:rsidRPr="006337EB" w:rsidRDefault="003F3397" w:rsidP="006337EB">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6337EB">
        <w:rPr>
          <w:rFonts w:ascii="Times New Roman" w:hAnsi="Times New Roman" w:cs="Times New Roman" w:hint="eastAsia"/>
          <w:kern w:val="2"/>
          <w:szCs w:val="22"/>
          <w:lang w:eastAsia="zh-Hans"/>
        </w:rPr>
        <w:t>随机森林能够提供关于各个特征重要性的直观理解，这对于识别和解释哪些因素对医疗保险欺诈行为有显著影响至关重要。这种特征重要性评估可以帮助</w:t>
      </w:r>
      <w:r w:rsidR="00782D51">
        <w:rPr>
          <w:rFonts w:ascii="Times New Roman" w:hAnsi="Times New Roman" w:cs="Times New Roman" w:hint="eastAsia"/>
          <w:kern w:val="2"/>
          <w:szCs w:val="22"/>
          <w:lang w:eastAsia="zh-Hans"/>
        </w:rPr>
        <w:t>系统</w:t>
      </w:r>
      <w:r w:rsidRPr="006337EB">
        <w:rPr>
          <w:rFonts w:ascii="Times New Roman" w:hAnsi="Times New Roman" w:cs="Times New Roman" w:hint="eastAsia"/>
          <w:kern w:val="2"/>
          <w:szCs w:val="22"/>
          <w:lang w:eastAsia="zh-Hans"/>
        </w:rPr>
        <w:t>优化模型，专注于最相关的特征。</w:t>
      </w:r>
    </w:p>
    <w:p w14:paraId="28E6217E" w14:textId="67F5A5B2" w:rsidR="00E26FAF" w:rsidRDefault="00E26FAF" w:rsidP="006337EB">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Pr>
          <w:rFonts w:ascii="Times New Roman" w:hAnsi="Times New Roman" w:cs="Times New Roman" w:hint="eastAsia"/>
          <w:b/>
          <w:bCs/>
          <w:kern w:val="2"/>
          <w:szCs w:val="22"/>
          <w:lang w:eastAsia="zh-Hans"/>
        </w:rPr>
        <w:t>（</w:t>
      </w:r>
      <w:r>
        <w:rPr>
          <w:rFonts w:ascii="Times New Roman" w:hAnsi="Times New Roman" w:cs="Times New Roman" w:hint="eastAsia"/>
          <w:b/>
          <w:bCs/>
          <w:kern w:val="2"/>
          <w:szCs w:val="22"/>
          <w:lang w:eastAsia="zh-Hans"/>
        </w:rPr>
        <w:t>4</w:t>
      </w:r>
      <w:r>
        <w:rPr>
          <w:rFonts w:ascii="Times New Roman" w:hAnsi="Times New Roman" w:cs="Times New Roman" w:hint="eastAsia"/>
          <w:b/>
          <w:bCs/>
          <w:kern w:val="2"/>
          <w:szCs w:val="22"/>
          <w:lang w:eastAsia="zh-Hans"/>
        </w:rPr>
        <w:t>）</w:t>
      </w:r>
      <w:r w:rsidR="003F3397" w:rsidRPr="006337EB">
        <w:rPr>
          <w:rFonts w:ascii="Times New Roman" w:hAnsi="Times New Roman" w:cs="Times New Roman"/>
          <w:b/>
          <w:bCs/>
          <w:kern w:val="2"/>
          <w:szCs w:val="22"/>
          <w:lang w:eastAsia="zh-Hans"/>
        </w:rPr>
        <w:t>适用于各种类型的数据</w:t>
      </w:r>
      <w:r w:rsidR="003F3397" w:rsidRPr="006337EB">
        <w:rPr>
          <w:rFonts w:ascii="Times New Roman" w:hAnsi="Times New Roman" w:cs="Times New Roman" w:hint="eastAsia"/>
          <w:kern w:val="2"/>
          <w:szCs w:val="22"/>
          <w:lang w:eastAsia="zh-Hans"/>
        </w:rPr>
        <w:t>：</w:t>
      </w:r>
    </w:p>
    <w:p w14:paraId="652243E0" w14:textId="75787324" w:rsidR="003F3397" w:rsidRPr="006337EB" w:rsidRDefault="003F3397" w:rsidP="006337EB">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6337EB">
        <w:rPr>
          <w:rFonts w:ascii="Times New Roman" w:hAnsi="Times New Roman" w:cs="Times New Roman" w:hint="eastAsia"/>
          <w:kern w:val="2"/>
          <w:szCs w:val="22"/>
          <w:lang w:eastAsia="zh-Hans"/>
        </w:rPr>
        <w:t>随机森林算法适用于分类和回归问题，能够处理数值型和类别型数据，这使</w:t>
      </w:r>
      <w:r w:rsidRPr="006337EB">
        <w:rPr>
          <w:rFonts w:ascii="Times New Roman" w:hAnsi="Times New Roman" w:cs="Times New Roman" w:hint="eastAsia"/>
          <w:kern w:val="2"/>
          <w:szCs w:val="22"/>
          <w:lang w:eastAsia="zh-Hans"/>
        </w:rPr>
        <w:lastRenderedPageBreak/>
        <w:t>得它非常适合于医疗保险欺诈的复杂数据环境。</w:t>
      </w:r>
    </w:p>
    <w:p w14:paraId="1005877C" w14:textId="77777777" w:rsidR="00E26FAF" w:rsidRDefault="00E26FAF" w:rsidP="006337EB">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Pr>
          <w:rFonts w:ascii="Times New Roman" w:hAnsi="Times New Roman" w:cs="Times New Roman" w:hint="eastAsia"/>
          <w:b/>
          <w:bCs/>
          <w:kern w:val="2"/>
          <w:szCs w:val="22"/>
          <w:lang w:eastAsia="zh-Hans"/>
        </w:rPr>
        <w:t>（</w:t>
      </w:r>
      <w:r>
        <w:rPr>
          <w:rFonts w:ascii="Times New Roman" w:hAnsi="Times New Roman" w:cs="Times New Roman" w:hint="eastAsia"/>
          <w:b/>
          <w:bCs/>
          <w:kern w:val="2"/>
          <w:szCs w:val="22"/>
          <w:lang w:eastAsia="zh-Hans"/>
        </w:rPr>
        <w:t>5</w:t>
      </w:r>
      <w:r>
        <w:rPr>
          <w:rFonts w:ascii="Times New Roman" w:hAnsi="Times New Roman" w:cs="Times New Roman" w:hint="eastAsia"/>
          <w:b/>
          <w:bCs/>
          <w:kern w:val="2"/>
          <w:szCs w:val="22"/>
          <w:lang w:eastAsia="zh-Hans"/>
        </w:rPr>
        <w:t>）</w:t>
      </w:r>
      <w:r w:rsidR="003F3397" w:rsidRPr="006337EB">
        <w:rPr>
          <w:rFonts w:ascii="Times New Roman" w:hAnsi="Times New Roman" w:cs="Times New Roman"/>
          <w:b/>
          <w:bCs/>
          <w:kern w:val="2"/>
          <w:szCs w:val="22"/>
          <w:lang w:eastAsia="zh-Hans"/>
        </w:rPr>
        <w:t>稳定性和准确性</w:t>
      </w:r>
      <w:r w:rsidR="003F3397" w:rsidRPr="006337EB">
        <w:rPr>
          <w:rFonts w:ascii="Times New Roman" w:hAnsi="Times New Roman" w:cs="Times New Roman" w:hint="eastAsia"/>
          <w:kern w:val="2"/>
          <w:szCs w:val="22"/>
          <w:lang w:eastAsia="zh-Hans"/>
        </w:rPr>
        <w:t>：</w:t>
      </w:r>
    </w:p>
    <w:p w14:paraId="6E92D64B" w14:textId="2ABF82B1" w:rsidR="003F3397" w:rsidRPr="006337EB" w:rsidRDefault="003F3397" w:rsidP="006337EB">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6337EB">
        <w:rPr>
          <w:rFonts w:ascii="Times New Roman" w:hAnsi="Times New Roman" w:cs="Times New Roman" w:hint="eastAsia"/>
          <w:kern w:val="2"/>
          <w:szCs w:val="22"/>
          <w:lang w:eastAsia="zh-Hans"/>
        </w:rPr>
        <w:t>随机森林通过建立多个树模型来降低噪声的影响，增强了模型的稳定性和准确性。即使数据集中存在一定程度的误差，随机森林也能给出可靠的预测结果。</w:t>
      </w:r>
    </w:p>
    <w:p w14:paraId="1233E6FF" w14:textId="0D275BD1" w:rsidR="003F3397" w:rsidRPr="006337EB" w:rsidRDefault="00E26FAF" w:rsidP="006337EB">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Pr>
          <w:rFonts w:ascii="Times New Roman" w:hAnsi="Times New Roman" w:cs="Times New Roman" w:hint="eastAsia"/>
          <w:b/>
          <w:bCs/>
          <w:kern w:val="2"/>
          <w:szCs w:val="22"/>
          <w:lang w:eastAsia="zh-Hans"/>
        </w:rPr>
        <w:t>（</w:t>
      </w:r>
      <w:r>
        <w:rPr>
          <w:rFonts w:ascii="Times New Roman" w:hAnsi="Times New Roman" w:cs="Times New Roman" w:hint="eastAsia"/>
          <w:b/>
          <w:bCs/>
          <w:kern w:val="2"/>
          <w:szCs w:val="22"/>
          <w:lang w:eastAsia="zh-Hans"/>
        </w:rPr>
        <w:t>6</w:t>
      </w:r>
      <w:r>
        <w:rPr>
          <w:rFonts w:ascii="Times New Roman" w:hAnsi="Times New Roman" w:cs="Times New Roman" w:hint="eastAsia"/>
          <w:b/>
          <w:bCs/>
          <w:kern w:val="2"/>
          <w:szCs w:val="22"/>
          <w:lang w:eastAsia="zh-Hans"/>
        </w:rPr>
        <w:t>）</w:t>
      </w:r>
      <w:r w:rsidR="003F3397" w:rsidRPr="006337EB">
        <w:rPr>
          <w:rFonts w:ascii="Times New Roman" w:hAnsi="Times New Roman" w:cs="Times New Roman"/>
          <w:b/>
          <w:bCs/>
          <w:kern w:val="2"/>
          <w:szCs w:val="22"/>
          <w:lang w:eastAsia="zh-Hans"/>
        </w:rPr>
        <w:t>易于实现和理解</w:t>
      </w:r>
      <w:r w:rsidR="003F3397" w:rsidRPr="006337EB">
        <w:rPr>
          <w:rFonts w:ascii="Times New Roman" w:hAnsi="Times New Roman" w:cs="Times New Roman" w:hint="eastAsia"/>
          <w:kern w:val="2"/>
          <w:szCs w:val="22"/>
          <w:lang w:eastAsia="zh-Hans"/>
        </w:rPr>
        <w:t>：虽然随机森林背后的理论相对复杂，但通过现代机器学习库（如</w:t>
      </w:r>
      <w:r w:rsidR="003F3397" w:rsidRPr="006337EB">
        <w:rPr>
          <w:rFonts w:ascii="Times New Roman" w:hAnsi="Times New Roman" w:cs="Times New Roman"/>
          <w:kern w:val="2"/>
          <w:szCs w:val="22"/>
          <w:lang w:eastAsia="zh-Hans"/>
        </w:rPr>
        <w:t>Scikit-learn</w:t>
      </w:r>
      <w:r w:rsidR="003F3397" w:rsidRPr="006337EB">
        <w:rPr>
          <w:rFonts w:ascii="Times New Roman" w:hAnsi="Times New Roman" w:cs="Times New Roman" w:hint="eastAsia"/>
          <w:kern w:val="2"/>
          <w:szCs w:val="22"/>
          <w:lang w:eastAsia="zh-Hans"/>
        </w:rPr>
        <w:t>），可以轻松实现和应用。同时，决策树作为其基础，使得随机森林的结果相对易于解释。</w:t>
      </w:r>
    </w:p>
    <w:p w14:paraId="7F2B1A9A" w14:textId="25ACC50A" w:rsidR="00620EBE" w:rsidRPr="00B23F1B" w:rsidRDefault="003F3397" w:rsidP="003166F4">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6337EB">
        <w:rPr>
          <w:rFonts w:ascii="Times New Roman" w:hAnsi="Times New Roman" w:cs="Times New Roman" w:hint="eastAsia"/>
          <w:kern w:val="2"/>
          <w:szCs w:val="22"/>
          <w:lang w:eastAsia="zh-Hans"/>
        </w:rPr>
        <w:t>随机森林因其在处理高维数据、减少过拟合、特征重要性评估等方面的优势，成为了本项目识别医疗保险欺诈行为的理想选择。通过这种方法，可以构建一个既准确又可靠的预测模型，为打击医疗保险欺诈行为提供强有力的技术支持。</w:t>
      </w:r>
    </w:p>
    <w:p w14:paraId="4863963D" w14:textId="77777777" w:rsidR="00B23F1B" w:rsidRDefault="00B23F1B" w:rsidP="00B23F1B">
      <w:pPr>
        <w:pStyle w:val="21"/>
        <w:rPr>
          <w:rFonts w:ascii="Times New Roman"/>
        </w:rPr>
      </w:pPr>
      <w:bookmarkStart w:id="18" w:name="_Toc162616966"/>
      <w:r w:rsidRPr="00B23F1B">
        <w:rPr>
          <w:rFonts w:ascii="Times New Roman" w:hint="eastAsia"/>
        </w:rPr>
        <w:t>医疗保险欺诈识别模型的构</w:t>
      </w:r>
      <w:r w:rsidRPr="00B23F1B">
        <w:rPr>
          <w:rFonts w:ascii="Times New Roman"/>
        </w:rPr>
        <w:t>建</w:t>
      </w:r>
      <w:bookmarkEnd w:id="18"/>
    </w:p>
    <w:p w14:paraId="0F321DCA" w14:textId="72083529" w:rsidR="000D4C1A" w:rsidRDefault="000D4C1A" w:rsidP="000D4C1A">
      <w:pPr>
        <w:pStyle w:val="33"/>
        <w:rPr>
          <w:rFonts w:ascii="Times New Roman" w:hAnsi="等线 Light"/>
        </w:rPr>
      </w:pPr>
      <w:bookmarkStart w:id="19" w:name="_Toc162616967"/>
      <w:r w:rsidRPr="000D4C1A">
        <w:rPr>
          <w:rFonts w:ascii="Times New Roman" w:hAnsi="等线 Light" w:hint="eastAsia"/>
        </w:rPr>
        <w:t>数据</w:t>
      </w:r>
      <w:proofErr w:type="gramStart"/>
      <w:r w:rsidRPr="000D4C1A">
        <w:rPr>
          <w:rFonts w:ascii="Times New Roman" w:hAnsi="等线 Light" w:hint="eastAsia"/>
        </w:rPr>
        <w:t>的降维和</w:t>
      </w:r>
      <w:proofErr w:type="gramEnd"/>
      <w:r w:rsidRPr="000D4C1A">
        <w:rPr>
          <w:rFonts w:ascii="Times New Roman" w:hAnsi="等线 Light" w:hint="eastAsia"/>
        </w:rPr>
        <w:t>特征提取</w:t>
      </w:r>
      <w:bookmarkEnd w:id="19"/>
    </w:p>
    <w:p w14:paraId="54167999" w14:textId="2D04AEDE" w:rsidR="0004022E" w:rsidRPr="00827836" w:rsidRDefault="00604E28" w:rsidP="00827836">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827836">
        <w:rPr>
          <w:rFonts w:ascii="Times New Roman" w:hAnsi="Times New Roman" w:cs="Times New Roman" w:hint="eastAsia"/>
          <w:kern w:val="2"/>
          <w:szCs w:val="22"/>
          <w:lang w:eastAsia="zh-Hans"/>
        </w:rPr>
        <w:t>在构建医疗保险欺诈识别模型之前，合理的特征提取和降维是关键步骤，这有助于优化模型性能并提高数据处理效率。</w:t>
      </w:r>
      <w:r w:rsidR="0004022E">
        <w:rPr>
          <w:rFonts w:ascii="Times New Roman" w:hAnsi="Times New Roman" w:cs="Times New Roman" w:hint="eastAsia"/>
          <w:kern w:val="2"/>
          <w:szCs w:val="22"/>
          <w:lang w:eastAsia="zh-Hans"/>
        </w:rPr>
        <w:t>本项目中数据降维和特征提取通过以下几个步骤完成：</w:t>
      </w:r>
    </w:p>
    <w:p w14:paraId="1BAAE11C" w14:textId="48FCE0AA" w:rsidR="009B412A" w:rsidRDefault="009B412A" w:rsidP="00827836">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Pr>
          <w:rFonts w:ascii="Times New Roman" w:hAnsi="Times New Roman" w:cs="Times New Roman" w:hint="eastAsia"/>
          <w:b/>
          <w:bCs/>
          <w:kern w:val="2"/>
          <w:szCs w:val="22"/>
          <w:lang w:eastAsia="zh-Hans"/>
        </w:rPr>
        <w:t>（</w:t>
      </w:r>
      <w:r>
        <w:rPr>
          <w:rFonts w:ascii="Times New Roman" w:hAnsi="Times New Roman" w:cs="Times New Roman" w:hint="eastAsia"/>
          <w:b/>
          <w:bCs/>
          <w:kern w:val="2"/>
          <w:szCs w:val="22"/>
          <w:lang w:eastAsia="zh-Hans"/>
        </w:rPr>
        <w:t>1</w:t>
      </w:r>
      <w:r>
        <w:rPr>
          <w:rFonts w:ascii="Times New Roman" w:hAnsi="Times New Roman" w:cs="Times New Roman" w:hint="eastAsia"/>
          <w:b/>
          <w:bCs/>
          <w:kern w:val="2"/>
          <w:szCs w:val="22"/>
          <w:lang w:eastAsia="zh-Hans"/>
        </w:rPr>
        <w:t>）</w:t>
      </w:r>
      <w:r w:rsidR="00604E28" w:rsidRPr="00827836">
        <w:rPr>
          <w:rFonts w:ascii="Times New Roman" w:hAnsi="Times New Roman" w:cs="Times New Roman"/>
          <w:b/>
          <w:bCs/>
          <w:kern w:val="2"/>
          <w:szCs w:val="22"/>
          <w:lang w:eastAsia="zh-Hans"/>
        </w:rPr>
        <w:t>主成分分析（</w:t>
      </w:r>
      <w:r w:rsidR="00604E28" w:rsidRPr="00827836">
        <w:rPr>
          <w:rFonts w:ascii="Times New Roman" w:hAnsi="Times New Roman" w:cs="Times New Roman"/>
          <w:b/>
          <w:bCs/>
          <w:kern w:val="2"/>
          <w:szCs w:val="22"/>
          <w:lang w:eastAsia="zh-Hans"/>
        </w:rPr>
        <w:t>PCA</w:t>
      </w:r>
      <w:r w:rsidR="00604E28" w:rsidRPr="00827836">
        <w:rPr>
          <w:rFonts w:ascii="Times New Roman" w:hAnsi="Times New Roman" w:cs="Times New Roman"/>
          <w:b/>
          <w:bCs/>
          <w:kern w:val="2"/>
          <w:szCs w:val="22"/>
          <w:lang w:eastAsia="zh-Hans"/>
        </w:rPr>
        <w:t>）</w:t>
      </w:r>
      <w:r w:rsidR="00604E28" w:rsidRPr="00827836">
        <w:rPr>
          <w:rFonts w:ascii="Times New Roman" w:hAnsi="Times New Roman" w:cs="Times New Roman" w:hint="eastAsia"/>
          <w:kern w:val="2"/>
          <w:szCs w:val="22"/>
          <w:lang w:eastAsia="zh-Hans"/>
        </w:rPr>
        <w:t>：</w:t>
      </w:r>
    </w:p>
    <w:p w14:paraId="7EF9332B" w14:textId="2944C7F0" w:rsidR="00604E28" w:rsidRPr="00827836" w:rsidRDefault="00604E28" w:rsidP="00827836">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827836">
        <w:rPr>
          <w:rFonts w:ascii="Times New Roman" w:hAnsi="Times New Roman" w:cs="Times New Roman"/>
          <w:kern w:val="2"/>
          <w:szCs w:val="22"/>
          <w:lang w:eastAsia="zh-Hans"/>
        </w:rPr>
        <w:t>PCA</w:t>
      </w:r>
      <w:r w:rsidRPr="00827836">
        <w:rPr>
          <w:rFonts w:ascii="Times New Roman" w:hAnsi="Times New Roman" w:cs="Times New Roman" w:hint="eastAsia"/>
          <w:kern w:val="2"/>
          <w:szCs w:val="22"/>
          <w:lang w:eastAsia="zh-Hans"/>
        </w:rPr>
        <w:t>是一种常用的降维技术，它通过线性变换将原始数据转换到一个新的坐标系统中，使得第一个坐标轴上的数据方差最大（即第一个主成分），第二个坐标轴上的数据方差次之，依此类推。通过选择包含大部分方差的前几个主成分，可以用较少的变量来近似描述数据的大部分信息，从而达到降维的目的。在医疗保险欺诈识别模型中，通过</w:t>
      </w:r>
      <w:r w:rsidRPr="00827836">
        <w:rPr>
          <w:rFonts w:ascii="Times New Roman" w:hAnsi="Times New Roman" w:cs="Times New Roman"/>
          <w:kern w:val="2"/>
          <w:szCs w:val="22"/>
          <w:lang w:eastAsia="zh-Hans"/>
        </w:rPr>
        <w:t>PCA</w:t>
      </w:r>
      <w:r w:rsidRPr="00827836">
        <w:rPr>
          <w:rFonts w:ascii="Times New Roman" w:hAnsi="Times New Roman" w:cs="Times New Roman" w:hint="eastAsia"/>
          <w:kern w:val="2"/>
          <w:szCs w:val="22"/>
          <w:lang w:eastAsia="zh-Hans"/>
        </w:rPr>
        <w:t>技术可以有效减少特征的数量，同时保留最关键的信息。</w:t>
      </w:r>
    </w:p>
    <w:p w14:paraId="46D81711" w14:textId="76CF1FC9" w:rsidR="009B412A" w:rsidRDefault="009B412A" w:rsidP="00827836">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Pr>
          <w:rFonts w:ascii="Times New Roman" w:hAnsi="Times New Roman" w:cs="Times New Roman" w:hint="eastAsia"/>
          <w:b/>
          <w:bCs/>
          <w:kern w:val="2"/>
          <w:szCs w:val="22"/>
          <w:lang w:eastAsia="zh-Hans"/>
        </w:rPr>
        <w:t>（</w:t>
      </w:r>
      <w:r>
        <w:rPr>
          <w:rFonts w:ascii="Times New Roman" w:hAnsi="Times New Roman" w:cs="Times New Roman" w:hint="eastAsia"/>
          <w:b/>
          <w:bCs/>
          <w:kern w:val="2"/>
          <w:szCs w:val="22"/>
          <w:lang w:eastAsia="zh-Hans"/>
        </w:rPr>
        <w:t>2</w:t>
      </w:r>
      <w:r>
        <w:rPr>
          <w:rFonts w:ascii="Times New Roman" w:hAnsi="Times New Roman" w:cs="Times New Roman" w:hint="eastAsia"/>
          <w:b/>
          <w:bCs/>
          <w:kern w:val="2"/>
          <w:szCs w:val="22"/>
          <w:lang w:eastAsia="zh-Hans"/>
        </w:rPr>
        <w:t>）</w:t>
      </w:r>
      <w:r w:rsidR="00604E28" w:rsidRPr="00827836">
        <w:rPr>
          <w:rFonts w:ascii="Times New Roman" w:hAnsi="Times New Roman" w:cs="Times New Roman"/>
          <w:b/>
          <w:bCs/>
          <w:kern w:val="2"/>
          <w:szCs w:val="22"/>
          <w:lang w:eastAsia="zh-Hans"/>
        </w:rPr>
        <w:t>特征提取</w:t>
      </w:r>
      <w:r w:rsidR="00604E28" w:rsidRPr="00827836">
        <w:rPr>
          <w:rFonts w:ascii="Times New Roman" w:hAnsi="Times New Roman" w:cs="Times New Roman" w:hint="eastAsia"/>
          <w:kern w:val="2"/>
          <w:szCs w:val="22"/>
          <w:lang w:eastAsia="zh-Hans"/>
        </w:rPr>
        <w:t>：</w:t>
      </w:r>
    </w:p>
    <w:p w14:paraId="392CE831" w14:textId="2843A9DC" w:rsidR="00604E28" w:rsidRPr="00827836" w:rsidRDefault="00604E28" w:rsidP="00827836">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827836">
        <w:rPr>
          <w:rFonts w:ascii="Times New Roman" w:hAnsi="Times New Roman" w:cs="Times New Roman" w:hint="eastAsia"/>
          <w:kern w:val="2"/>
          <w:szCs w:val="22"/>
          <w:lang w:eastAsia="zh-Hans"/>
        </w:rPr>
        <w:t>除了</w:t>
      </w:r>
      <w:r w:rsidRPr="00827836">
        <w:rPr>
          <w:rFonts w:ascii="Times New Roman" w:hAnsi="Times New Roman" w:cs="Times New Roman"/>
          <w:kern w:val="2"/>
          <w:szCs w:val="22"/>
          <w:lang w:eastAsia="zh-Hans"/>
        </w:rPr>
        <w:t>PCA</w:t>
      </w:r>
      <w:r w:rsidRPr="00827836">
        <w:rPr>
          <w:rFonts w:ascii="Times New Roman" w:hAnsi="Times New Roman" w:cs="Times New Roman" w:hint="eastAsia"/>
          <w:kern w:val="2"/>
          <w:szCs w:val="22"/>
          <w:lang w:eastAsia="zh-Hans"/>
        </w:rPr>
        <w:t>，还可以通过其他技术进行特征提取，例如通过随机森林算法中的特征重要性评分来确定哪些特征对模型的预测最为重要。这些高重要性的特征构成了模型训练过程中的主要依据。</w:t>
      </w:r>
    </w:p>
    <w:p w14:paraId="32DC220A" w14:textId="6A5CA718" w:rsidR="009B412A" w:rsidRDefault="009B412A" w:rsidP="00827836">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Pr>
          <w:rFonts w:ascii="Times New Roman" w:hAnsi="Times New Roman" w:cs="Times New Roman" w:hint="eastAsia"/>
          <w:b/>
          <w:bCs/>
          <w:kern w:val="2"/>
          <w:szCs w:val="22"/>
          <w:lang w:eastAsia="zh-Hans"/>
        </w:rPr>
        <w:t>（</w:t>
      </w:r>
      <w:r>
        <w:rPr>
          <w:rFonts w:ascii="Times New Roman" w:hAnsi="Times New Roman" w:cs="Times New Roman" w:hint="eastAsia"/>
          <w:b/>
          <w:bCs/>
          <w:kern w:val="2"/>
          <w:szCs w:val="22"/>
          <w:lang w:eastAsia="zh-Hans"/>
        </w:rPr>
        <w:t>3</w:t>
      </w:r>
      <w:r>
        <w:rPr>
          <w:rFonts w:ascii="Times New Roman" w:hAnsi="Times New Roman" w:cs="Times New Roman" w:hint="eastAsia"/>
          <w:b/>
          <w:bCs/>
          <w:kern w:val="2"/>
          <w:szCs w:val="22"/>
          <w:lang w:eastAsia="zh-Hans"/>
        </w:rPr>
        <w:t>）</w:t>
      </w:r>
      <w:r w:rsidR="00604E28" w:rsidRPr="00827836">
        <w:rPr>
          <w:rFonts w:ascii="Times New Roman" w:hAnsi="Times New Roman" w:cs="Times New Roman"/>
          <w:b/>
          <w:bCs/>
          <w:kern w:val="2"/>
          <w:szCs w:val="22"/>
          <w:lang w:eastAsia="zh-Hans"/>
        </w:rPr>
        <w:t>模型构建和训练</w:t>
      </w:r>
      <w:r w:rsidR="00604E28" w:rsidRPr="00827836">
        <w:rPr>
          <w:rFonts w:ascii="Times New Roman" w:hAnsi="Times New Roman" w:cs="Times New Roman" w:hint="eastAsia"/>
          <w:kern w:val="2"/>
          <w:szCs w:val="22"/>
          <w:lang w:eastAsia="zh-Hans"/>
        </w:rPr>
        <w:t>：</w:t>
      </w:r>
    </w:p>
    <w:p w14:paraId="7F8EA258" w14:textId="77777777" w:rsidR="00B76679" w:rsidRDefault="00B76679" w:rsidP="00827836">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B76679">
        <w:rPr>
          <w:rFonts w:ascii="Times New Roman" w:hAnsi="Times New Roman" w:cs="Times New Roman" w:hint="eastAsia"/>
          <w:kern w:val="2"/>
          <w:szCs w:val="22"/>
          <w:lang w:eastAsia="zh-Hans"/>
        </w:rPr>
        <w:lastRenderedPageBreak/>
        <w:t>经过特征选择和降维后，利用处理过的数据构建随机森林模型，并进行训练。这个阶段主要关注于如何利用筛选后的特征来训练出一个有效的模型，以及模型在训练数据上的表现。</w:t>
      </w:r>
    </w:p>
    <w:p w14:paraId="7EC2B119" w14:textId="7A613DD9" w:rsidR="009B412A" w:rsidRDefault="009B412A" w:rsidP="00827836">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Pr>
          <w:rFonts w:ascii="Times New Roman" w:hAnsi="Times New Roman" w:cs="Times New Roman" w:hint="eastAsia"/>
          <w:b/>
          <w:bCs/>
          <w:kern w:val="2"/>
          <w:szCs w:val="22"/>
          <w:lang w:eastAsia="zh-Hans"/>
        </w:rPr>
        <w:t>（</w:t>
      </w:r>
      <w:r>
        <w:rPr>
          <w:rFonts w:ascii="Times New Roman" w:hAnsi="Times New Roman" w:cs="Times New Roman" w:hint="eastAsia"/>
          <w:b/>
          <w:bCs/>
          <w:kern w:val="2"/>
          <w:szCs w:val="22"/>
          <w:lang w:eastAsia="zh-Hans"/>
        </w:rPr>
        <w:t>4</w:t>
      </w:r>
      <w:r>
        <w:rPr>
          <w:rFonts w:ascii="Times New Roman" w:hAnsi="Times New Roman" w:cs="Times New Roman" w:hint="eastAsia"/>
          <w:b/>
          <w:bCs/>
          <w:kern w:val="2"/>
          <w:szCs w:val="22"/>
          <w:lang w:eastAsia="zh-Hans"/>
        </w:rPr>
        <w:t>）</w:t>
      </w:r>
      <w:r w:rsidR="00604E28" w:rsidRPr="00827836">
        <w:rPr>
          <w:rFonts w:ascii="Times New Roman" w:hAnsi="Times New Roman" w:cs="Times New Roman"/>
          <w:b/>
          <w:bCs/>
          <w:kern w:val="2"/>
          <w:szCs w:val="22"/>
          <w:lang w:eastAsia="zh-Hans"/>
        </w:rPr>
        <w:t>模型保存和持久化</w:t>
      </w:r>
      <w:r w:rsidR="00604E28" w:rsidRPr="00827836">
        <w:rPr>
          <w:rFonts w:ascii="Times New Roman" w:hAnsi="Times New Roman" w:cs="Times New Roman" w:hint="eastAsia"/>
          <w:kern w:val="2"/>
          <w:szCs w:val="22"/>
          <w:lang w:eastAsia="zh-Hans"/>
        </w:rPr>
        <w:t>：</w:t>
      </w:r>
    </w:p>
    <w:p w14:paraId="46B43A93" w14:textId="77777777" w:rsidR="00100930" w:rsidRDefault="00100930" w:rsidP="00827836">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100930">
        <w:rPr>
          <w:rFonts w:ascii="Times New Roman" w:hAnsi="Times New Roman" w:cs="Times New Roman" w:hint="eastAsia"/>
          <w:kern w:val="2"/>
          <w:szCs w:val="22"/>
          <w:lang w:eastAsia="zh-Hans"/>
        </w:rPr>
        <w:t>为了提高后续使用的便捷性和效率，训练完成的模型可以被保存并在需要时重新加载，以避免每次都重新训练，节省时间和资源。</w:t>
      </w:r>
    </w:p>
    <w:p w14:paraId="61B15330" w14:textId="7B09EC1E" w:rsidR="00604E28" w:rsidRPr="000D4C1A" w:rsidRDefault="00604E28" w:rsidP="00827836">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827836">
        <w:rPr>
          <w:rFonts w:ascii="Times New Roman" w:hAnsi="Times New Roman" w:cs="Times New Roman" w:hint="eastAsia"/>
          <w:kern w:val="2"/>
          <w:szCs w:val="22"/>
          <w:lang w:eastAsia="zh-Hans"/>
        </w:rPr>
        <w:t>通过结合</w:t>
      </w:r>
      <w:r w:rsidRPr="00827836">
        <w:rPr>
          <w:rFonts w:ascii="Times New Roman" w:hAnsi="Times New Roman" w:cs="Times New Roman"/>
          <w:kern w:val="2"/>
          <w:szCs w:val="22"/>
          <w:lang w:eastAsia="zh-Hans"/>
        </w:rPr>
        <w:t>PCA</w:t>
      </w:r>
      <w:r w:rsidRPr="00827836">
        <w:rPr>
          <w:rFonts w:ascii="Times New Roman" w:hAnsi="Times New Roman" w:cs="Times New Roman" w:hint="eastAsia"/>
          <w:kern w:val="2"/>
          <w:szCs w:val="22"/>
          <w:lang w:eastAsia="zh-Hans"/>
        </w:rPr>
        <w:t>技术和随机森林算法，可以构建一个既准确又效率高的医疗保险欺诈识别模型。</w:t>
      </w:r>
      <w:r w:rsidRPr="00827836">
        <w:rPr>
          <w:rFonts w:ascii="Times New Roman" w:hAnsi="Times New Roman" w:cs="Times New Roman"/>
          <w:kern w:val="2"/>
          <w:szCs w:val="22"/>
          <w:lang w:eastAsia="zh-Hans"/>
        </w:rPr>
        <w:t>PCA</w:t>
      </w:r>
      <w:r w:rsidRPr="00827836">
        <w:rPr>
          <w:rFonts w:ascii="Times New Roman" w:hAnsi="Times New Roman" w:cs="Times New Roman" w:hint="eastAsia"/>
          <w:kern w:val="2"/>
          <w:szCs w:val="22"/>
          <w:lang w:eastAsia="zh-Hans"/>
        </w:rPr>
        <w:t>帮助简化数据，减少噪声和不相关的特征，而随机森林则提供强大的分类能力和特征重要性评估，使模型能够有效地识别和预测医疗保险欺诈行为。通过这种方法，可以构建一个既准确又可靠的医疗保险欺诈检测系统。</w:t>
      </w:r>
    </w:p>
    <w:p w14:paraId="2F877C13" w14:textId="77777777" w:rsidR="00B23F1B" w:rsidRDefault="00B23F1B" w:rsidP="00B23F1B">
      <w:pPr>
        <w:pStyle w:val="21"/>
        <w:rPr>
          <w:rFonts w:ascii="Times New Roman"/>
        </w:rPr>
      </w:pPr>
      <w:bookmarkStart w:id="20" w:name="_Toc162616968"/>
      <w:r w:rsidRPr="00B23F1B">
        <w:rPr>
          <w:rFonts w:ascii="Times New Roman" w:hint="eastAsia"/>
        </w:rPr>
        <w:t>模型的准确性和</w:t>
      </w:r>
      <w:proofErr w:type="gramStart"/>
      <w:r w:rsidRPr="00B23F1B">
        <w:rPr>
          <w:rFonts w:ascii="Times New Roman" w:hint="eastAsia"/>
        </w:rPr>
        <w:t>可</w:t>
      </w:r>
      <w:proofErr w:type="gramEnd"/>
      <w:r w:rsidRPr="00B23F1B">
        <w:rPr>
          <w:rFonts w:ascii="Times New Roman" w:hint="eastAsia"/>
        </w:rPr>
        <w:t>解释性分</w:t>
      </w:r>
      <w:r w:rsidRPr="00B23F1B">
        <w:rPr>
          <w:rFonts w:ascii="Times New Roman"/>
        </w:rPr>
        <w:t>析</w:t>
      </w:r>
      <w:bookmarkEnd w:id="20"/>
    </w:p>
    <w:p w14:paraId="440535D7" w14:textId="1676AB83" w:rsidR="003871C8" w:rsidRDefault="003871C8" w:rsidP="003871C8">
      <w:pPr>
        <w:pStyle w:val="33"/>
        <w:rPr>
          <w:rFonts w:ascii="Times New Roman" w:hAnsi="等线 Light"/>
        </w:rPr>
      </w:pPr>
      <w:bookmarkStart w:id="21" w:name="_Toc162616969"/>
      <w:r>
        <w:rPr>
          <w:rFonts w:ascii="Times New Roman" w:hAnsi="等线 Light" w:hint="eastAsia"/>
        </w:rPr>
        <w:t>模型准确性</w:t>
      </w:r>
      <w:bookmarkEnd w:id="21"/>
    </w:p>
    <w:p w14:paraId="063D9FF9" w14:textId="77777777" w:rsidR="00D02EE7" w:rsidRDefault="00D02EE7" w:rsidP="00DB3FF4">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D02EE7">
        <w:rPr>
          <w:rFonts w:ascii="Times New Roman" w:hAnsi="Times New Roman" w:cs="Times New Roman" w:hint="eastAsia"/>
          <w:kern w:val="2"/>
          <w:szCs w:val="22"/>
          <w:lang w:eastAsia="zh-Hans"/>
        </w:rPr>
        <w:t>在医疗保险欺诈识别项目中，确保模型具有高准确性至关重要，这意味着模型能够正确地区分欺诈案例和非欺诈案例。为了评估模型的性能和准确性，主要依赖于混淆矩阵和分类报告这两个工具</w:t>
      </w:r>
      <w:r w:rsidRPr="00D02EE7">
        <w:rPr>
          <w:rFonts w:ascii="Times New Roman" w:hAnsi="Times New Roman" w:cs="Times New Roman"/>
          <w:kern w:val="2"/>
          <w:szCs w:val="22"/>
          <w:lang w:eastAsia="zh-Hans"/>
        </w:rPr>
        <w:t>。</w:t>
      </w:r>
    </w:p>
    <w:p w14:paraId="30283CF3" w14:textId="77777777" w:rsidR="00F600EC" w:rsidRPr="00D02EE7" w:rsidRDefault="00F600EC" w:rsidP="00F600EC">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D02EE7">
        <w:rPr>
          <w:rFonts w:ascii="Times New Roman" w:hAnsi="Times New Roman" w:cs="Times New Roman" w:hint="eastAsia"/>
          <w:kern w:val="2"/>
          <w:szCs w:val="22"/>
          <w:lang w:eastAsia="zh-Hans"/>
        </w:rPr>
        <w:t>通过这些评估工具，可以定量地理解模型的性能，</w:t>
      </w:r>
      <w:r>
        <w:rPr>
          <w:rFonts w:ascii="Times New Roman" w:hAnsi="Times New Roman" w:cs="Times New Roman" w:hint="eastAsia"/>
          <w:kern w:val="2"/>
          <w:szCs w:val="22"/>
          <w:lang w:eastAsia="zh-Hans"/>
        </w:rPr>
        <w:t>包括</w:t>
      </w:r>
      <w:r w:rsidRPr="00D02EE7">
        <w:rPr>
          <w:rFonts w:ascii="Times New Roman" w:hAnsi="Times New Roman" w:cs="Times New Roman"/>
          <w:kern w:val="2"/>
          <w:szCs w:val="22"/>
          <w:lang w:eastAsia="zh-Hans"/>
        </w:rPr>
        <w:t>：</w:t>
      </w:r>
    </w:p>
    <w:p w14:paraId="12B6FA51" w14:textId="77777777" w:rsidR="00F600EC" w:rsidRPr="00D02EE7" w:rsidRDefault="00F600EC" w:rsidP="00F600EC">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D02EE7">
        <w:rPr>
          <w:rFonts w:ascii="Times New Roman" w:hAnsi="Times New Roman" w:cs="Times New Roman" w:hint="eastAsia"/>
          <w:kern w:val="2"/>
          <w:szCs w:val="22"/>
          <w:lang w:eastAsia="zh-Hans"/>
        </w:rPr>
        <w:t>准确率（</w:t>
      </w:r>
      <w:r w:rsidRPr="00D02EE7">
        <w:rPr>
          <w:rFonts w:ascii="Times New Roman" w:hAnsi="Times New Roman" w:cs="Times New Roman"/>
          <w:kern w:val="2"/>
          <w:szCs w:val="22"/>
          <w:lang w:eastAsia="zh-Hans"/>
        </w:rPr>
        <w:t>Accuracy</w:t>
      </w:r>
      <w:r w:rsidRPr="00D02EE7">
        <w:rPr>
          <w:rFonts w:ascii="Times New Roman" w:hAnsi="Times New Roman" w:cs="Times New Roman" w:hint="eastAsia"/>
          <w:kern w:val="2"/>
          <w:szCs w:val="22"/>
          <w:lang w:eastAsia="zh-Hans"/>
        </w:rPr>
        <w:t>）</w:t>
      </w:r>
      <w:r>
        <w:rPr>
          <w:rFonts w:ascii="Times New Roman" w:hAnsi="Times New Roman" w:cs="Times New Roman" w:hint="eastAsia"/>
          <w:kern w:val="2"/>
          <w:szCs w:val="22"/>
          <w:lang w:eastAsia="zh-Hans"/>
        </w:rPr>
        <w:t>，</w:t>
      </w:r>
      <w:r w:rsidRPr="00D02EE7">
        <w:rPr>
          <w:rFonts w:ascii="Times New Roman" w:hAnsi="Times New Roman" w:cs="Times New Roman" w:hint="eastAsia"/>
          <w:kern w:val="2"/>
          <w:szCs w:val="22"/>
          <w:lang w:eastAsia="zh-Hans"/>
        </w:rPr>
        <w:t>模型正确预测的比例，越高越好</w:t>
      </w:r>
      <w:r w:rsidRPr="00D02EE7">
        <w:rPr>
          <w:rFonts w:ascii="Times New Roman" w:hAnsi="Times New Roman" w:cs="Times New Roman"/>
          <w:kern w:val="2"/>
          <w:szCs w:val="22"/>
          <w:lang w:eastAsia="zh-Hans"/>
        </w:rPr>
        <w:t>。</w:t>
      </w:r>
      <w:r w:rsidRPr="00D02EE7">
        <w:rPr>
          <w:rFonts w:ascii="Times New Roman" w:hAnsi="Times New Roman" w:cs="Times New Roman" w:hint="eastAsia"/>
          <w:kern w:val="2"/>
          <w:szCs w:val="22"/>
          <w:lang w:eastAsia="zh-Hans"/>
        </w:rPr>
        <w:t>召回率（</w:t>
      </w:r>
      <w:r w:rsidRPr="00D02EE7">
        <w:rPr>
          <w:rFonts w:ascii="Times New Roman" w:hAnsi="Times New Roman" w:cs="Times New Roman"/>
          <w:kern w:val="2"/>
          <w:szCs w:val="22"/>
          <w:lang w:eastAsia="zh-Hans"/>
        </w:rPr>
        <w:t>Recall</w:t>
      </w:r>
      <w:r w:rsidRPr="00D02EE7">
        <w:rPr>
          <w:rFonts w:ascii="Times New Roman" w:hAnsi="Times New Roman" w:cs="Times New Roman" w:hint="eastAsia"/>
          <w:kern w:val="2"/>
          <w:szCs w:val="22"/>
          <w:lang w:eastAsia="zh-Hans"/>
        </w:rPr>
        <w:t>）</w:t>
      </w:r>
      <w:r>
        <w:rPr>
          <w:rFonts w:ascii="Times New Roman" w:hAnsi="Times New Roman" w:cs="Times New Roman" w:hint="eastAsia"/>
          <w:kern w:val="2"/>
          <w:szCs w:val="22"/>
          <w:lang w:eastAsia="zh-Hans"/>
        </w:rPr>
        <w:t>，</w:t>
      </w:r>
      <w:r w:rsidRPr="00D02EE7">
        <w:rPr>
          <w:rFonts w:ascii="Times New Roman" w:hAnsi="Times New Roman" w:cs="Times New Roman" w:hint="eastAsia"/>
          <w:kern w:val="2"/>
          <w:szCs w:val="22"/>
          <w:lang w:eastAsia="zh-Hans"/>
        </w:rPr>
        <w:t>在所有实际正例中，模型正确预测的比例，对于欺诈检测尤其重要，因为错过欺诈行为的成本通常很高</w:t>
      </w:r>
      <w:r w:rsidRPr="00D02EE7">
        <w:rPr>
          <w:rFonts w:ascii="Times New Roman" w:hAnsi="Times New Roman" w:cs="Times New Roman"/>
          <w:kern w:val="2"/>
          <w:szCs w:val="22"/>
          <w:lang w:eastAsia="zh-Hans"/>
        </w:rPr>
        <w:t>。</w:t>
      </w:r>
      <w:r w:rsidRPr="00D02EE7">
        <w:rPr>
          <w:rFonts w:ascii="Times New Roman" w:hAnsi="Times New Roman" w:cs="Times New Roman" w:hint="eastAsia"/>
          <w:kern w:val="2"/>
          <w:szCs w:val="22"/>
          <w:lang w:eastAsia="zh-Hans"/>
        </w:rPr>
        <w:t>精确度（</w:t>
      </w:r>
      <w:r w:rsidRPr="00D02EE7">
        <w:rPr>
          <w:rFonts w:ascii="Times New Roman" w:hAnsi="Times New Roman" w:cs="Times New Roman"/>
          <w:kern w:val="2"/>
          <w:szCs w:val="22"/>
          <w:lang w:eastAsia="zh-Hans"/>
        </w:rPr>
        <w:t>Precision</w:t>
      </w:r>
      <w:r w:rsidRPr="00D02EE7">
        <w:rPr>
          <w:rFonts w:ascii="Times New Roman" w:hAnsi="Times New Roman" w:cs="Times New Roman" w:hint="eastAsia"/>
          <w:kern w:val="2"/>
          <w:szCs w:val="22"/>
          <w:lang w:eastAsia="zh-Hans"/>
        </w:rPr>
        <w:t>）</w:t>
      </w:r>
      <w:r>
        <w:rPr>
          <w:rFonts w:ascii="Times New Roman" w:hAnsi="Times New Roman" w:cs="Times New Roman" w:hint="eastAsia"/>
          <w:kern w:val="2"/>
          <w:szCs w:val="22"/>
          <w:lang w:eastAsia="zh-Hans"/>
        </w:rPr>
        <w:t>，</w:t>
      </w:r>
      <w:r w:rsidRPr="00D02EE7">
        <w:rPr>
          <w:rFonts w:ascii="Times New Roman" w:hAnsi="Times New Roman" w:cs="Times New Roman" w:hint="eastAsia"/>
          <w:kern w:val="2"/>
          <w:szCs w:val="22"/>
          <w:lang w:eastAsia="zh-Hans"/>
        </w:rPr>
        <w:t>在所有模型预测为正例的情况中，实际为正例的比例，反映了模型预测结果的可靠性</w:t>
      </w:r>
      <w:r w:rsidRPr="00D02EE7">
        <w:rPr>
          <w:rFonts w:ascii="Times New Roman" w:hAnsi="Times New Roman" w:cs="Times New Roman"/>
          <w:kern w:val="2"/>
          <w:szCs w:val="22"/>
          <w:lang w:eastAsia="zh-Hans"/>
        </w:rPr>
        <w:t>。</w:t>
      </w:r>
    </w:p>
    <w:p w14:paraId="6D294892" w14:textId="57ED2912" w:rsidR="00F600EC" w:rsidRPr="00D02EE7" w:rsidRDefault="00F600EC" w:rsidP="00DB3FF4">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D02EE7">
        <w:rPr>
          <w:rFonts w:ascii="Times New Roman" w:hAnsi="Times New Roman" w:cs="Times New Roman" w:hint="eastAsia"/>
          <w:kern w:val="2"/>
          <w:szCs w:val="22"/>
          <w:lang w:eastAsia="zh-Hans"/>
        </w:rPr>
        <w:t>在评估模型时，需要综合考虑这些指标，以确保模型既不会错过过多的欺诈行为（高召回率），也不会将大量正常行为误判为欺诈（高精确度）。通过混淆矩阵和分类报告，可以全面了解模型在处理医疗保险欺诈识别任务时的性能和准确性。这些评估结果有助于进一步调整和优化模型，以实现更高的预测准确率和更好的实际应用效果</w:t>
      </w:r>
      <w:r w:rsidRPr="00D02EE7">
        <w:rPr>
          <w:rFonts w:ascii="Times New Roman" w:hAnsi="Times New Roman" w:cs="Times New Roman"/>
          <w:kern w:val="2"/>
          <w:szCs w:val="22"/>
          <w:lang w:eastAsia="zh-Hans"/>
        </w:rPr>
        <w:t>。</w:t>
      </w:r>
    </w:p>
    <w:p w14:paraId="0C6206B5" w14:textId="77777777" w:rsidR="00723B65" w:rsidRPr="002C03C2" w:rsidRDefault="00723B65" w:rsidP="002C03C2">
      <w:pPr>
        <w:pStyle w:val="33"/>
        <w:rPr>
          <w:rFonts w:ascii="Times New Roman" w:hAnsi="等线 Light"/>
        </w:rPr>
      </w:pPr>
      <w:bookmarkStart w:id="22" w:name="_Toc162616970"/>
      <w:r w:rsidRPr="002C03C2">
        <w:rPr>
          <w:rFonts w:ascii="Times New Roman" w:hAnsi="等线 Light"/>
        </w:rPr>
        <w:lastRenderedPageBreak/>
        <w:t>混淆矩</w:t>
      </w:r>
      <w:r w:rsidRPr="002C03C2">
        <w:rPr>
          <w:rFonts w:ascii="Times New Roman" w:hAnsi="等线 Light" w:hint="eastAsia"/>
        </w:rPr>
        <w:t>阵</w:t>
      </w:r>
      <w:bookmarkEnd w:id="22"/>
    </w:p>
    <w:p w14:paraId="27A7F3E5" w14:textId="77777777" w:rsidR="00723B65" w:rsidRPr="002C03C2" w:rsidRDefault="00723B65" w:rsidP="002C03C2">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2C03C2">
        <w:rPr>
          <w:rFonts w:ascii="Times New Roman" w:hAnsi="Times New Roman" w:cs="Times New Roman" w:hint="eastAsia"/>
          <w:kern w:val="2"/>
          <w:szCs w:val="22"/>
          <w:lang w:eastAsia="zh-Hans"/>
        </w:rPr>
        <w:t>混淆矩阵是一个表格，展示了实际类别和模型预测类别之间的关系。在医疗保险欺诈识别的上下文中，混淆矩阵可能如下所示：</w:t>
      </w:r>
    </w:p>
    <w:p w14:paraId="71445D1F" w14:textId="77777777" w:rsidR="00723B65" w:rsidRPr="002C03C2" w:rsidRDefault="00723B65" w:rsidP="002C03C2">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2C03C2">
        <w:rPr>
          <w:rFonts w:ascii="Times New Roman" w:hAnsi="Times New Roman" w:cs="Times New Roman"/>
          <w:kern w:val="2"/>
          <w:szCs w:val="22"/>
          <w:lang w:eastAsia="zh-Hans"/>
        </w:rPr>
        <w:t>真正例</w:t>
      </w:r>
      <w:r w:rsidRPr="002C03C2">
        <w:rPr>
          <w:rFonts w:ascii="Times New Roman" w:hAnsi="Times New Roman" w:cs="Times New Roman"/>
          <w:kern w:val="2"/>
          <w:szCs w:val="22"/>
          <w:lang w:eastAsia="zh-Hans"/>
        </w:rPr>
        <w:t xml:space="preserve"> (True Positives, TP): </w:t>
      </w:r>
      <w:r w:rsidRPr="002C03C2">
        <w:rPr>
          <w:rFonts w:ascii="Times New Roman" w:hAnsi="Times New Roman" w:cs="Times New Roman"/>
          <w:kern w:val="2"/>
          <w:szCs w:val="22"/>
          <w:lang w:eastAsia="zh-Hans"/>
        </w:rPr>
        <w:t>模型正确地预测为欺诈的案例数</w:t>
      </w:r>
      <w:r w:rsidRPr="002C03C2">
        <w:rPr>
          <w:rFonts w:ascii="Times New Roman" w:hAnsi="Times New Roman" w:cs="Times New Roman" w:hint="eastAsia"/>
          <w:kern w:val="2"/>
          <w:szCs w:val="22"/>
          <w:lang w:eastAsia="zh-Hans"/>
        </w:rPr>
        <w:t>。</w:t>
      </w:r>
    </w:p>
    <w:p w14:paraId="66B572A8" w14:textId="77777777" w:rsidR="00723B65" w:rsidRPr="002C03C2" w:rsidRDefault="00723B65" w:rsidP="002C03C2">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2C03C2">
        <w:rPr>
          <w:rFonts w:ascii="Times New Roman" w:hAnsi="Times New Roman" w:cs="Times New Roman"/>
          <w:kern w:val="2"/>
          <w:szCs w:val="22"/>
          <w:lang w:eastAsia="zh-Hans"/>
        </w:rPr>
        <w:t>假正例</w:t>
      </w:r>
      <w:r w:rsidRPr="002C03C2">
        <w:rPr>
          <w:rFonts w:ascii="Times New Roman" w:hAnsi="Times New Roman" w:cs="Times New Roman"/>
          <w:kern w:val="2"/>
          <w:szCs w:val="22"/>
          <w:lang w:eastAsia="zh-Hans"/>
        </w:rPr>
        <w:t xml:space="preserve"> (False Positives, FP): </w:t>
      </w:r>
      <w:r w:rsidRPr="002C03C2">
        <w:rPr>
          <w:rFonts w:ascii="Times New Roman" w:hAnsi="Times New Roman" w:cs="Times New Roman"/>
          <w:kern w:val="2"/>
          <w:szCs w:val="22"/>
          <w:lang w:eastAsia="zh-Hans"/>
        </w:rPr>
        <w:t>模型错误地预测为欺诈的正常案例数</w:t>
      </w:r>
      <w:r w:rsidRPr="002C03C2">
        <w:rPr>
          <w:rFonts w:ascii="Times New Roman" w:hAnsi="Times New Roman" w:cs="Times New Roman" w:hint="eastAsia"/>
          <w:kern w:val="2"/>
          <w:szCs w:val="22"/>
          <w:lang w:eastAsia="zh-Hans"/>
        </w:rPr>
        <w:t>。</w:t>
      </w:r>
    </w:p>
    <w:p w14:paraId="59FC95BC" w14:textId="77777777" w:rsidR="00723B65" w:rsidRPr="002C03C2" w:rsidRDefault="00723B65" w:rsidP="002C03C2">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2C03C2">
        <w:rPr>
          <w:rFonts w:ascii="Times New Roman" w:hAnsi="Times New Roman" w:cs="Times New Roman"/>
          <w:kern w:val="2"/>
          <w:szCs w:val="22"/>
          <w:lang w:eastAsia="zh-Hans"/>
        </w:rPr>
        <w:t>真负例</w:t>
      </w:r>
      <w:r w:rsidRPr="002C03C2">
        <w:rPr>
          <w:rFonts w:ascii="Times New Roman" w:hAnsi="Times New Roman" w:cs="Times New Roman"/>
          <w:kern w:val="2"/>
          <w:szCs w:val="22"/>
          <w:lang w:eastAsia="zh-Hans"/>
        </w:rPr>
        <w:t xml:space="preserve"> (True Negatives, TN): </w:t>
      </w:r>
      <w:r w:rsidRPr="002C03C2">
        <w:rPr>
          <w:rFonts w:ascii="Times New Roman" w:hAnsi="Times New Roman" w:cs="Times New Roman"/>
          <w:kern w:val="2"/>
          <w:szCs w:val="22"/>
          <w:lang w:eastAsia="zh-Hans"/>
        </w:rPr>
        <w:t>模型正确地预测为非欺诈的正常案例数</w:t>
      </w:r>
      <w:r w:rsidRPr="002C03C2">
        <w:rPr>
          <w:rFonts w:ascii="Times New Roman" w:hAnsi="Times New Roman" w:cs="Times New Roman" w:hint="eastAsia"/>
          <w:kern w:val="2"/>
          <w:szCs w:val="22"/>
          <w:lang w:eastAsia="zh-Hans"/>
        </w:rPr>
        <w:t>。</w:t>
      </w:r>
    </w:p>
    <w:p w14:paraId="4A092D0E" w14:textId="77777777" w:rsidR="00723B65" w:rsidRPr="002C03C2" w:rsidRDefault="00723B65" w:rsidP="002C03C2">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2C03C2">
        <w:rPr>
          <w:rFonts w:ascii="Times New Roman" w:hAnsi="Times New Roman" w:cs="Times New Roman"/>
          <w:kern w:val="2"/>
          <w:szCs w:val="22"/>
          <w:lang w:eastAsia="zh-Hans"/>
        </w:rPr>
        <w:t>假负例</w:t>
      </w:r>
      <w:r w:rsidRPr="002C03C2">
        <w:rPr>
          <w:rFonts w:ascii="Times New Roman" w:hAnsi="Times New Roman" w:cs="Times New Roman"/>
          <w:kern w:val="2"/>
          <w:szCs w:val="22"/>
          <w:lang w:eastAsia="zh-Hans"/>
        </w:rPr>
        <w:t xml:space="preserve"> (False Negatives, FN): </w:t>
      </w:r>
      <w:r w:rsidRPr="002C03C2">
        <w:rPr>
          <w:rFonts w:ascii="Times New Roman" w:hAnsi="Times New Roman" w:cs="Times New Roman"/>
          <w:kern w:val="2"/>
          <w:szCs w:val="22"/>
          <w:lang w:eastAsia="zh-Hans"/>
        </w:rPr>
        <w:t>模型错误地预测为非欺诈的欺诈案例数</w:t>
      </w:r>
      <w:r w:rsidRPr="002C03C2">
        <w:rPr>
          <w:rFonts w:ascii="Times New Roman" w:hAnsi="Times New Roman" w:cs="Times New Roman" w:hint="eastAsia"/>
          <w:kern w:val="2"/>
          <w:szCs w:val="22"/>
          <w:lang w:eastAsia="zh-Hans"/>
        </w:rPr>
        <w:t>。</w:t>
      </w:r>
    </w:p>
    <w:p w14:paraId="5D12512B" w14:textId="77777777" w:rsidR="00723B65" w:rsidRPr="002C03C2" w:rsidRDefault="00723B65" w:rsidP="002C03C2">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2C03C2">
        <w:rPr>
          <w:rFonts w:ascii="Times New Roman" w:hAnsi="Times New Roman" w:cs="Times New Roman" w:hint="eastAsia"/>
          <w:kern w:val="2"/>
          <w:szCs w:val="22"/>
          <w:lang w:eastAsia="zh-Hans"/>
        </w:rPr>
        <w:t>例如，如果模型针对</w:t>
      </w:r>
      <w:r w:rsidRPr="002C03C2">
        <w:rPr>
          <w:rFonts w:ascii="Times New Roman" w:hAnsi="Times New Roman" w:cs="Times New Roman"/>
          <w:kern w:val="2"/>
          <w:szCs w:val="22"/>
          <w:lang w:eastAsia="zh-Hans"/>
        </w:rPr>
        <w:t>100</w:t>
      </w:r>
      <w:r w:rsidRPr="002C03C2">
        <w:rPr>
          <w:rFonts w:ascii="Times New Roman" w:hAnsi="Times New Roman" w:cs="Times New Roman" w:hint="eastAsia"/>
          <w:kern w:val="2"/>
          <w:szCs w:val="22"/>
          <w:lang w:eastAsia="zh-Hans"/>
        </w:rPr>
        <w:t>个案例进行测试，可能得到以下混淆矩阵：</w:t>
      </w:r>
    </w:p>
    <w:tbl>
      <w:tblPr>
        <w:tblW w:w="875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039"/>
        <w:gridCol w:w="2658"/>
        <w:gridCol w:w="3053"/>
      </w:tblGrid>
      <w:tr w:rsidR="00723B65" w:rsidRPr="002C03C2" w14:paraId="74EB8A03" w14:textId="77777777" w:rsidTr="00BD2591">
        <w:trPr>
          <w:trHeight w:val="421"/>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22C0CBB8" w14:textId="77777777" w:rsidR="00723B65" w:rsidRPr="002C03C2" w:rsidRDefault="00723B65" w:rsidP="002C03C2">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5954174D" w14:textId="77777777" w:rsidR="00723B65" w:rsidRPr="007A1661" w:rsidRDefault="00723B65" w:rsidP="002C03C2">
            <w:pPr>
              <w:widowControl w:val="0"/>
              <w:adjustRightInd w:val="0"/>
              <w:snapToGrid w:val="0"/>
              <w:spacing w:line="360" w:lineRule="auto"/>
              <w:ind w:firstLineChars="200" w:firstLine="482"/>
              <w:jc w:val="both"/>
              <w:rPr>
                <w:rFonts w:ascii="Times New Roman" w:hAnsi="Times New Roman" w:cs="Times New Roman"/>
                <w:b/>
                <w:bCs/>
                <w:kern w:val="2"/>
                <w:szCs w:val="22"/>
                <w:lang w:eastAsia="zh-Hans"/>
              </w:rPr>
            </w:pPr>
            <w:r w:rsidRPr="007A1661">
              <w:rPr>
                <w:rFonts w:ascii="Times New Roman" w:hAnsi="Times New Roman" w:cs="Times New Roman" w:hint="eastAsia"/>
                <w:b/>
                <w:bCs/>
                <w:kern w:val="2"/>
                <w:szCs w:val="22"/>
                <w:lang w:eastAsia="zh-Hans"/>
              </w:rPr>
              <w:t>预测为欺诈</w:t>
            </w:r>
          </w:p>
        </w:tc>
        <w:tc>
          <w:tcPr>
            <w:tcW w:w="0" w:type="auto"/>
            <w:tcBorders>
              <w:top w:val="single" w:sz="6" w:space="0" w:color="E3E3E3"/>
              <w:left w:val="single" w:sz="6" w:space="0" w:color="E3E3E3"/>
              <w:bottom w:val="single" w:sz="6" w:space="0" w:color="E3E3E3"/>
              <w:right w:val="single" w:sz="6" w:space="0" w:color="E3E3E3"/>
            </w:tcBorders>
            <w:shd w:val="clear" w:color="auto" w:fill="FFFFFF"/>
            <w:vAlign w:val="bottom"/>
            <w:hideMark/>
          </w:tcPr>
          <w:p w14:paraId="0A0ECD6D" w14:textId="77777777" w:rsidR="00723B65" w:rsidRPr="007A1661" w:rsidRDefault="00723B65" w:rsidP="002C03C2">
            <w:pPr>
              <w:widowControl w:val="0"/>
              <w:adjustRightInd w:val="0"/>
              <w:snapToGrid w:val="0"/>
              <w:spacing w:line="360" w:lineRule="auto"/>
              <w:ind w:firstLineChars="200" w:firstLine="482"/>
              <w:jc w:val="both"/>
              <w:rPr>
                <w:rFonts w:ascii="Times New Roman" w:hAnsi="Times New Roman" w:cs="Times New Roman"/>
                <w:b/>
                <w:bCs/>
                <w:kern w:val="2"/>
                <w:szCs w:val="22"/>
                <w:lang w:eastAsia="zh-Hans"/>
              </w:rPr>
            </w:pPr>
            <w:r w:rsidRPr="007A1661">
              <w:rPr>
                <w:rFonts w:ascii="Times New Roman" w:hAnsi="Times New Roman" w:cs="Times New Roman" w:hint="eastAsia"/>
                <w:b/>
                <w:bCs/>
                <w:kern w:val="2"/>
                <w:szCs w:val="22"/>
                <w:lang w:eastAsia="zh-Hans"/>
              </w:rPr>
              <w:t>预测为非欺诈</w:t>
            </w:r>
          </w:p>
        </w:tc>
      </w:tr>
      <w:tr w:rsidR="00723B65" w:rsidRPr="002C03C2" w14:paraId="28685253" w14:textId="77777777" w:rsidTr="00BD2591">
        <w:trPr>
          <w:trHeight w:val="412"/>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B1A96DF" w14:textId="77777777" w:rsidR="00723B65" w:rsidRPr="002C03C2" w:rsidRDefault="00723B65" w:rsidP="002C03C2">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sidRPr="002C03C2">
              <w:rPr>
                <w:rFonts w:ascii="Times New Roman" w:hAnsi="Times New Roman" w:cs="Times New Roman"/>
                <w:b/>
                <w:bCs/>
                <w:kern w:val="2"/>
                <w:szCs w:val="22"/>
                <w:lang w:eastAsia="zh-Hans"/>
              </w:rPr>
              <w:t>实际为欺诈</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61A8D34" w14:textId="77777777" w:rsidR="00723B65" w:rsidRPr="002C03C2" w:rsidRDefault="00723B65" w:rsidP="002C03C2">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2C03C2">
              <w:rPr>
                <w:rFonts w:ascii="Times New Roman" w:hAnsi="Times New Roman" w:cs="Times New Roman"/>
                <w:kern w:val="2"/>
                <w:szCs w:val="22"/>
                <w:lang w:eastAsia="zh-Hans"/>
              </w:rPr>
              <w:t>30 (TP)</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3A7D378" w14:textId="77777777" w:rsidR="00723B65" w:rsidRPr="002C03C2" w:rsidRDefault="00723B65" w:rsidP="002C03C2">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2C03C2">
              <w:rPr>
                <w:rFonts w:ascii="Times New Roman" w:hAnsi="Times New Roman" w:cs="Times New Roman"/>
                <w:kern w:val="2"/>
                <w:szCs w:val="22"/>
                <w:lang w:eastAsia="zh-Hans"/>
              </w:rPr>
              <w:t>5 (FN)</w:t>
            </w:r>
          </w:p>
        </w:tc>
      </w:tr>
      <w:tr w:rsidR="00723B65" w:rsidRPr="002C03C2" w14:paraId="47F9C0F1" w14:textId="77777777" w:rsidTr="00BD2591">
        <w:trPr>
          <w:trHeight w:val="421"/>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52B08AD" w14:textId="77777777" w:rsidR="00723B65" w:rsidRPr="002C03C2" w:rsidRDefault="00723B65" w:rsidP="002C03C2">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sidRPr="002C03C2">
              <w:rPr>
                <w:rFonts w:ascii="Times New Roman" w:hAnsi="Times New Roman" w:cs="Times New Roman"/>
                <w:b/>
                <w:bCs/>
                <w:kern w:val="2"/>
                <w:szCs w:val="22"/>
                <w:lang w:eastAsia="zh-Hans"/>
              </w:rPr>
              <w:t>实际为非欺诈</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EF8BC7A" w14:textId="77777777" w:rsidR="00723B65" w:rsidRPr="002C03C2" w:rsidRDefault="00723B65" w:rsidP="002C03C2">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2C03C2">
              <w:rPr>
                <w:rFonts w:ascii="Times New Roman" w:hAnsi="Times New Roman" w:cs="Times New Roman"/>
                <w:kern w:val="2"/>
                <w:szCs w:val="22"/>
                <w:lang w:eastAsia="zh-Hans"/>
              </w:rPr>
              <w:t>10 (FP)</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7634FD0" w14:textId="77777777" w:rsidR="00723B65" w:rsidRPr="002C03C2" w:rsidRDefault="00723B65" w:rsidP="002C03C2">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2C03C2">
              <w:rPr>
                <w:rFonts w:ascii="Times New Roman" w:hAnsi="Times New Roman" w:cs="Times New Roman"/>
                <w:kern w:val="2"/>
                <w:szCs w:val="22"/>
                <w:lang w:eastAsia="zh-Hans"/>
              </w:rPr>
              <w:t>55 (TN)</w:t>
            </w:r>
          </w:p>
        </w:tc>
      </w:tr>
    </w:tbl>
    <w:p w14:paraId="536BCA59" w14:textId="77777777" w:rsidR="00723B65" w:rsidRPr="002C03C2" w:rsidRDefault="00723B65" w:rsidP="002C03C2">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2C03C2">
        <w:rPr>
          <w:rFonts w:ascii="Times New Roman" w:hAnsi="Times New Roman" w:cs="Times New Roman" w:hint="eastAsia"/>
          <w:kern w:val="2"/>
          <w:szCs w:val="22"/>
          <w:lang w:eastAsia="zh-Hans"/>
        </w:rPr>
        <w:t>这意味着模型正确地识别了</w:t>
      </w:r>
      <w:r w:rsidRPr="002C03C2">
        <w:rPr>
          <w:rFonts w:ascii="Times New Roman" w:hAnsi="Times New Roman" w:cs="Times New Roman"/>
          <w:kern w:val="2"/>
          <w:szCs w:val="22"/>
          <w:lang w:eastAsia="zh-Hans"/>
        </w:rPr>
        <w:t>30</w:t>
      </w:r>
      <w:r w:rsidRPr="002C03C2">
        <w:rPr>
          <w:rFonts w:ascii="Times New Roman" w:hAnsi="Times New Roman" w:cs="Times New Roman" w:hint="eastAsia"/>
          <w:kern w:val="2"/>
          <w:szCs w:val="22"/>
          <w:lang w:eastAsia="zh-Hans"/>
        </w:rPr>
        <w:t>个欺诈案例，但也有</w:t>
      </w:r>
      <w:r w:rsidRPr="002C03C2">
        <w:rPr>
          <w:rFonts w:ascii="Times New Roman" w:hAnsi="Times New Roman" w:cs="Times New Roman"/>
          <w:kern w:val="2"/>
          <w:szCs w:val="22"/>
          <w:lang w:eastAsia="zh-Hans"/>
        </w:rPr>
        <w:t>5</w:t>
      </w:r>
      <w:r w:rsidRPr="002C03C2">
        <w:rPr>
          <w:rFonts w:ascii="Times New Roman" w:hAnsi="Times New Roman" w:cs="Times New Roman" w:hint="eastAsia"/>
          <w:kern w:val="2"/>
          <w:szCs w:val="22"/>
          <w:lang w:eastAsia="zh-Hans"/>
        </w:rPr>
        <w:t>个欺诈案例被误判为非欺诈，同时还有</w:t>
      </w:r>
      <w:r w:rsidRPr="002C03C2">
        <w:rPr>
          <w:rFonts w:ascii="Times New Roman" w:hAnsi="Times New Roman" w:cs="Times New Roman"/>
          <w:kern w:val="2"/>
          <w:szCs w:val="22"/>
          <w:lang w:eastAsia="zh-Hans"/>
        </w:rPr>
        <w:t>10</w:t>
      </w:r>
      <w:r w:rsidRPr="002C03C2">
        <w:rPr>
          <w:rFonts w:ascii="Times New Roman" w:hAnsi="Times New Roman" w:cs="Times New Roman" w:hint="eastAsia"/>
          <w:kern w:val="2"/>
          <w:szCs w:val="22"/>
          <w:lang w:eastAsia="zh-Hans"/>
        </w:rPr>
        <w:t>个正常案例被误判为欺诈。</w:t>
      </w:r>
    </w:p>
    <w:p w14:paraId="693E8847" w14:textId="77777777" w:rsidR="00723B65" w:rsidRPr="004E02BA" w:rsidRDefault="00723B65" w:rsidP="004E02BA">
      <w:pPr>
        <w:pStyle w:val="33"/>
        <w:rPr>
          <w:rFonts w:ascii="Times New Roman" w:hAnsi="等线 Light"/>
        </w:rPr>
      </w:pPr>
      <w:bookmarkStart w:id="23" w:name="_Toc162616971"/>
      <w:r w:rsidRPr="004E02BA">
        <w:rPr>
          <w:rFonts w:ascii="Times New Roman" w:hAnsi="等线 Light"/>
        </w:rPr>
        <w:t>分类报</w:t>
      </w:r>
      <w:r w:rsidRPr="004E02BA">
        <w:rPr>
          <w:rFonts w:ascii="Times New Roman" w:hAnsi="等线 Light" w:hint="eastAsia"/>
        </w:rPr>
        <w:t>告</w:t>
      </w:r>
      <w:bookmarkEnd w:id="23"/>
    </w:p>
    <w:p w14:paraId="1EFF04BB" w14:textId="77777777" w:rsidR="00723B65" w:rsidRPr="004E02BA" w:rsidRDefault="00723B65" w:rsidP="004E02BA">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4E02BA">
        <w:rPr>
          <w:rFonts w:ascii="Times New Roman" w:hAnsi="Times New Roman" w:cs="Times New Roman" w:hint="eastAsia"/>
          <w:kern w:val="2"/>
          <w:szCs w:val="22"/>
          <w:lang w:eastAsia="zh-Hans"/>
        </w:rPr>
        <w:t>分类报告提供了准确率、召回率、</w:t>
      </w:r>
      <w:r w:rsidRPr="004E02BA">
        <w:rPr>
          <w:rFonts w:ascii="Times New Roman" w:hAnsi="Times New Roman" w:cs="Times New Roman"/>
          <w:kern w:val="2"/>
          <w:szCs w:val="22"/>
          <w:lang w:eastAsia="zh-Hans"/>
        </w:rPr>
        <w:t>F1</w:t>
      </w:r>
      <w:r w:rsidRPr="004E02BA">
        <w:rPr>
          <w:rFonts w:ascii="Times New Roman" w:hAnsi="Times New Roman" w:cs="Times New Roman" w:hint="eastAsia"/>
          <w:kern w:val="2"/>
          <w:szCs w:val="22"/>
          <w:lang w:eastAsia="zh-Hans"/>
        </w:rPr>
        <w:t>分数等详细的性能指标。例如：</w:t>
      </w:r>
    </w:p>
    <w:p w14:paraId="386533DB" w14:textId="77777777" w:rsidR="00723B65" w:rsidRPr="00CB5503" w:rsidRDefault="00723B65" w:rsidP="004E02BA">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CB5503">
        <w:rPr>
          <w:rFonts w:ascii="Times New Roman" w:hAnsi="Times New Roman" w:cs="Times New Roman"/>
          <w:kern w:val="2"/>
          <w:szCs w:val="22"/>
          <w:lang w:eastAsia="zh-Hans"/>
        </w:rPr>
        <w:t>准确率</w:t>
      </w:r>
      <w:r w:rsidRPr="00CB5503">
        <w:rPr>
          <w:rFonts w:ascii="Times New Roman" w:hAnsi="Times New Roman" w:cs="Times New Roman"/>
          <w:kern w:val="2"/>
          <w:szCs w:val="22"/>
          <w:lang w:eastAsia="zh-Hans"/>
        </w:rPr>
        <w:t xml:space="preserve"> (Accuracy): </w:t>
      </w:r>
      <w:r w:rsidRPr="00CB5503">
        <w:rPr>
          <w:rFonts w:ascii="Times New Roman" w:hAnsi="Times New Roman" w:cs="Times New Roman"/>
          <w:kern w:val="2"/>
          <w:szCs w:val="22"/>
          <w:lang w:eastAsia="zh-Hans"/>
        </w:rPr>
        <w:t>模型正确预测的总比例，计算为</w:t>
      </w:r>
      <w:r w:rsidRPr="00CB5503">
        <w:rPr>
          <w:rFonts w:ascii="Times New Roman" w:hAnsi="Times New Roman" w:cs="Times New Roman"/>
          <w:kern w:val="2"/>
          <w:szCs w:val="22"/>
          <w:lang w:eastAsia="zh-Hans"/>
        </w:rPr>
        <w:t xml:space="preserve"> (TP + TN) / (TP + FP + FN + TN)</w:t>
      </w:r>
      <w:r w:rsidRPr="00CB5503">
        <w:rPr>
          <w:rFonts w:ascii="Times New Roman" w:hAnsi="Times New Roman" w:cs="Times New Roman" w:hint="eastAsia"/>
          <w:kern w:val="2"/>
          <w:szCs w:val="22"/>
          <w:lang w:eastAsia="zh-Hans"/>
        </w:rPr>
        <w:t>。</w:t>
      </w:r>
    </w:p>
    <w:p w14:paraId="1D831BB2" w14:textId="77777777" w:rsidR="00723B65" w:rsidRPr="00CB5503" w:rsidRDefault="00723B65" w:rsidP="004E02BA">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CB5503">
        <w:rPr>
          <w:rFonts w:ascii="Times New Roman" w:hAnsi="Times New Roman" w:cs="Times New Roman"/>
          <w:kern w:val="2"/>
          <w:szCs w:val="22"/>
          <w:lang w:eastAsia="zh-Hans"/>
        </w:rPr>
        <w:t>召回率</w:t>
      </w:r>
      <w:r w:rsidRPr="00CB5503">
        <w:rPr>
          <w:rFonts w:ascii="Times New Roman" w:hAnsi="Times New Roman" w:cs="Times New Roman"/>
          <w:kern w:val="2"/>
          <w:szCs w:val="22"/>
          <w:lang w:eastAsia="zh-Hans"/>
        </w:rPr>
        <w:t xml:space="preserve"> (Recall): </w:t>
      </w:r>
      <w:r w:rsidRPr="00CB5503">
        <w:rPr>
          <w:rFonts w:ascii="Times New Roman" w:hAnsi="Times New Roman" w:cs="Times New Roman"/>
          <w:kern w:val="2"/>
          <w:szCs w:val="22"/>
          <w:lang w:eastAsia="zh-Hans"/>
        </w:rPr>
        <w:t>在所有实际为欺诈的案例中，模型正确识别的比例，计算为</w:t>
      </w:r>
      <w:r w:rsidRPr="00CB5503">
        <w:rPr>
          <w:rFonts w:ascii="Times New Roman" w:hAnsi="Times New Roman" w:cs="Times New Roman"/>
          <w:kern w:val="2"/>
          <w:szCs w:val="22"/>
          <w:lang w:eastAsia="zh-Hans"/>
        </w:rPr>
        <w:t xml:space="preserve"> TP / (TP + FN)</w:t>
      </w:r>
      <w:r w:rsidRPr="00CB5503">
        <w:rPr>
          <w:rFonts w:ascii="Times New Roman" w:hAnsi="Times New Roman" w:cs="Times New Roman" w:hint="eastAsia"/>
          <w:kern w:val="2"/>
          <w:szCs w:val="22"/>
          <w:lang w:eastAsia="zh-Hans"/>
        </w:rPr>
        <w:t>。</w:t>
      </w:r>
    </w:p>
    <w:p w14:paraId="49CA4BE9" w14:textId="77777777" w:rsidR="00723B65" w:rsidRPr="00CB5503" w:rsidRDefault="00723B65" w:rsidP="004E02BA">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CB5503">
        <w:rPr>
          <w:rFonts w:ascii="Times New Roman" w:hAnsi="Times New Roman" w:cs="Times New Roman"/>
          <w:kern w:val="2"/>
          <w:szCs w:val="22"/>
          <w:lang w:eastAsia="zh-Hans"/>
        </w:rPr>
        <w:t>精确率</w:t>
      </w:r>
      <w:r w:rsidRPr="00CB5503">
        <w:rPr>
          <w:rFonts w:ascii="Times New Roman" w:hAnsi="Times New Roman" w:cs="Times New Roman"/>
          <w:kern w:val="2"/>
          <w:szCs w:val="22"/>
          <w:lang w:eastAsia="zh-Hans"/>
        </w:rPr>
        <w:t xml:space="preserve"> (Precision): </w:t>
      </w:r>
      <w:r w:rsidRPr="00CB5503">
        <w:rPr>
          <w:rFonts w:ascii="Times New Roman" w:hAnsi="Times New Roman" w:cs="Times New Roman"/>
          <w:kern w:val="2"/>
          <w:szCs w:val="22"/>
          <w:lang w:eastAsia="zh-Hans"/>
        </w:rPr>
        <w:t>在所有预测为欺诈的案例中，实际为欺诈的比例，计算为</w:t>
      </w:r>
      <w:r w:rsidRPr="00CB5503">
        <w:rPr>
          <w:rFonts w:ascii="Times New Roman" w:hAnsi="Times New Roman" w:cs="Times New Roman"/>
          <w:kern w:val="2"/>
          <w:szCs w:val="22"/>
          <w:lang w:eastAsia="zh-Hans"/>
        </w:rPr>
        <w:t xml:space="preserve"> TP / (TP + FP)</w:t>
      </w:r>
      <w:r w:rsidRPr="00CB5503">
        <w:rPr>
          <w:rFonts w:ascii="Times New Roman" w:hAnsi="Times New Roman" w:cs="Times New Roman" w:hint="eastAsia"/>
          <w:kern w:val="2"/>
          <w:szCs w:val="22"/>
          <w:lang w:eastAsia="zh-Hans"/>
        </w:rPr>
        <w:t>。</w:t>
      </w:r>
    </w:p>
    <w:p w14:paraId="70CF1816" w14:textId="77777777" w:rsidR="00723B65" w:rsidRPr="00CB5503" w:rsidRDefault="00723B65" w:rsidP="004E02BA">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CB5503">
        <w:rPr>
          <w:rFonts w:ascii="Times New Roman" w:hAnsi="Times New Roman" w:cs="Times New Roman"/>
          <w:kern w:val="2"/>
          <w:szCs w:val="22"/>
          <w:lang w:eastAsia="zh-Hans"/>
        </w:rPr>
        <w:t>F1</w:t>
      </w:r>
      <w:r w:rsidRPr="00CB5503">
        <w:rPr>
          <w:rFonts w:ascii="Times New Roman" w:hAnsi="Times New Roman" w:cs="Times New Roman"/>
          <w:kern w:val="2"/>
          <w:szCs w:val="22"/>
          <w:lang w:eastAsia="zh-Hans"/>
        </w:rPr>
        <w:t>分数</w:t>
      </w:r>
      <w:r w:rsidRPr="00CB5503">
        <w:rPr>
          <w:rFonts w:ascii="Times New Roman" w:hAnsi="Times New Roman" w:cs="Times New Roman"/>
          <w:kern w:val="2"/>
          <w:szCs w:val="22"/>
          <w:lang w:eastAsia="zh-Hans"/>
        </w:rPr>
        <w:t xml:space="preserve">: </w:t>
      </w:r>
      <w:r w:rsidRPr="00CB5503">
        <w:rPr>
          <w:rFonts w:ascii="Times New Roman" w:hAnsi="Times New Roman" w:cs="Times New Roman"/>
          <w:kern w:val="2"/>
          <w:szCs w:val="22"/>
          <w:lang w:eastAsia="zh-Hans"/>
        </w:rPr>
        <w:t>精确率和召回率的调和平均值，计算为</w:t>
      </w:r>
      <w:r w:rsidRPr="00CB5503">
        <w:rPr>
          <w:rFonts w:ascii="Times New Roman" w:hAnsi="Times New Roman" w:cs="Times New Roman"/>
          <w:kern w:val="2"/>
          <w:szCs w:val="22"/>
          <w:lang w:eastAsia="zh-Hans"/>
        </w:rPr>
        <w:t xml:space="preserve"> 2 * (Precision * Recall) / (Precision + Recall)</w:t>
      </w:r>
      <w:r w:rsidRPr="00CB5503">
        <w:rPr>
          <w:rFonts w:ascii="Times New Roman" w:hAnsi="Times New Roman" w:cs="Times New Roman" w:hint="eastAsia"/>
          <w:kern w:val="2"/>
          <w:szCs w:val="22"/>
          <w:lang w:eastAsia="zh-Hans"/>
        </w:rPr>
        <w:t>。</w:t>
      </w:r>
    </w:p>
    <w:p w14:paraId="53DBFA27" w14:textId="77777777" w:rsidR="00723B65" w:rsidRPr="004E02BA" w:rsidRDefault="00723B65" w:rsidP="004E02BA">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4E02BA">
        <w:rPr>
          <w:rFonts w:ascii="Times New Roman" w:hAnsi="Times New Roman" w:cs="Times New Roman" w:hint="eastAsia"/>
          <w:kern w:val="2"/>
          <w:szCs w:val="22"/>
          <w:lang w:eastAsia="zh-Hans"/>
        </w:rPr>
        <w:t>继续上述例子，如果模型对</w:t>
      </w:r>
      <w:r w:rsidRPr="004E02BA">
        <w:rPr>
          <w:rFonts w:ascii="Times New Roman" w:hAnsi="Times New Roman" w:cs="Times New Roman"/>
          <w:kern w:val="2"/>
          <w:szCs w:val="22"/>
          <w:lang w:eastAsia="zh-Hans"/>
        </w:rPr>
        <w:t>100</w:t>
      </w:r>
      <w:r w:rsidRPr="004E02BA">
        <w:rPr>
          <w:rFonts w:ascii="Times New Roman" w:hAnsi="Times New Roman" w:cs="Times New Roman" w:hint="eastAsia"/>
          <w:kern w:val="2"/>
          <w:szCs w:val="22"/>
          <w:lang w:eastAsia="zh-Hans"/>
        </w:rPr>
        <w:t>个案例进行测试，分类报告可能显示：</w:t>
      </w:r>
    </w:p>
    <w:p w14:paraId="3918953E" w14:textId="77777777" w:rsidR="00723B65" w:rsidRPr="004E02BA" w:rsidRDefault="00723B65" w:rsidP="004E02BA">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4E02BA">
        <w:rPr>
          <w:rFonts w:ascii="Times New Roman" w:hAnsi="Times New Roman" w:cs="Times New Roman"/>
          <w:kern w:val="2"/>
          <w:szCs w:val="22"/>
          <w:lang w:eastAsia="zh-Hans"/>
        </w:rPr>
        <w:t>准确率</w:t>
      </w:r>
      <w:r w:rsidRPr="004E02BA">
        <w:rPr>
          <w:rFonts w:ascii="Times New Roman" w:hAnsi="Times New Roman" w:cs="Times New Roman"/>
          <w:kern w:val="2"/>
          <w:szCs w:val="22"/>
          <w:lang w:eastAsia="zh-Hans"/>
        </w:rPr>
        <w:t>: 85%</w:t>
      </w:r>
    </w:p>
    <w:p w14:paraId="7F2234A6" w14:textId="77777777" w:rsidR="00723B65" w:rsidRPr="004E02BA" w:rsidRDefault="00723B65" w:rsidP="004E02BA">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4E02BA">
        <w:rPr>
          <w:rFonts w:ascii="Times New Roman" w:hAnsi="Times New Roman" w:cs="Times New Roman"/>
          <w:kern w:val="2"/>
          <w:szCs w:val="22"/>
          <w:lang w:eastAsia="zh-Hans"/>
        </w:rPr>
        <w:t>召回率</w:t>
      </w:r>
      <w:r w:rsidRPr="004E02BA">
        <w:rPr>
          <w:rFonts w:ascii="Times New Roman" w:hAnsi="Times New Roman" w:cs="Times New Roman"/>
          <w:kern w:val="2"/>
          <w:szCs w:val="22"/>
          <w:lang w:eastAsia="zh-Hans"/>
        </w:rPr>
        <w:t>: 85.7%</w:t>
      </w:r>
      <w:r w:rsidRPr="004E02BA">
        <w:rPr>
          <w:rFonts w:ascii="Times New Roman" w:hAnsi="Times New Roman" w:cs="Times New Roman"/>
          <w:kern w:val="2"/>
          <w:szCs w:val="22"/>
          <w:lang w:eastAsia="zh-Hans"/>
        </w:rPr>
        <w:t>（</w:t>
      </w:r>
      <w:r w:rsidRPr="004E02BA">
        <w:rPr>
          <w:rFonts w:ascii="Times New Roman" w:hAnsi="Times New Roman" w:cs="Times New Roman"/>
          <w:kern w:val="2"/>
          <w:szCs w:val="22"/>
          <w:lang w:eastAsia="zh-Hans"/>
        </w:rPr>
        <w:t>30 / 35</w:t>
      </w:r>
      <w:r w:rsidRPr="004E02BA">
        <w:rPr>
          <w:rFonts w:ascii="Times New Roman" w:hAnsi="Times New Roman" w:cs="Times New Roman" w:hint="eastAsia"/>
          <w:kern w:val="2"/>
          <w:szCs w:val="22"/>
          <w:lang w:eastAsia="zh-Hans"/>
        </w:rPr>
        <w:t>）</w:t>
      </w:r>
    </w:p>
    <w:p w14:paraId="5E4ACF4C" w14:textId="77777777" w:rsidR="00723B65" w:rsidRPr="004E02BA" w:rsidRDefault="00723B65" w:rsidP="004E02BA">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4E02BA">
        <w:rPr>
          <w:rFonts w:ascii="Times New Roman" w:hAnsi="Times New Roman" w:cs="Times New Roman"/>
          <w:kern w:val="2"/>
          <w:szCs w:val="22"/>
          <w:lang w:eastAsia="zh-Hans"/>
        </w:rPr>
        <w:t>精确率</w:t>
      </w:r>
      <w:r w:rsidRPr="004E02BA">
        <w:rPr>
          <w:rFonts w:ascii="Times New Roman" w:hAnsi="Times New Roman" w:cs="Times New Roman"/>
          <w:kern w:val="2"/>
          <w:szCs w:val="22"/>
          <w:lang w:eastAsia="zh-Hans"/>
        </w:rPr>
        <w:t>: 75%</w:t>
      </w:r>
      <w:r w:rsidRPr="004E02BA">
        <w:rPr>
          <w:rFonts w:ascii="Times New Roman" w:hAnsi="Times New Roman" w:cs="Times New Roman"/>
          <w:kern w:val="2"/>
          <w:szCs w:val="22"/>
          <w:lang w:eastAsia="zh-Hans"/>
        </w:rPr>
        <w:t>（</w:t>
      </w:r>
      <w:r w:rsidRPr="004E02BA">
        <w:rPr>
          <w:rFonts w:ascii="Times New Roman" w:hAnsi="Times New Roman" w:cs="Times New Roman"/>
          <w:kern w:val="2"/>
          <w:szCs w:val="22"/>
          <w:lang w:eastAsia="zh-Hans"/>
        </w:rPr>
        <w:t>30 / 40</w:t>
      </w:r>
      <w:r w:rsidRPr="004E02BA">
        <w:rPr>
          <w:rFonts w:ascii="Times New Roman" w:hAnsi="Times New Roman" w:cs="Times New Roman" w:hint="eastAsia"/>
          <w:kern w:val="2"/>
          <w:szCs w:val="22"/>
          <w:lang w:eastAsia="zh-Hans"/>
        </w:rPr>
        <w:t>）</w:t>
      </w:r>
    </w:p>
    <w:p w14:paraId="76FF6E59" w14:textId="77777777" w:rsidR="00723B65" w:rsidRPr="004E02BA" w:rsidRDefault="00723B65" w:rsidP="004E02BA">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4E02BA">
        <w:rPr>
          <w:rFonts w:ascii="Times New Roman" w:hAnsi="Times New Roman" w:cs="Times New Roman"/>
          <w:kern w:val="2"/>
          <w:szCs w:val="22"/>
          <w:lang w:eastAsia="zh-Hans"/>
        </w:rPr>
        <w:lastRenderedPageBreak/>
        <w:t>F1</w:t>
      </w:r>
      <w:r w:rsidRPr="004E02BA">
        <w:rPr>
          <w:rFonts w:ascii="Times New Roman" w:hAnsi="Times New Roman" w:cs="Times New Roman"/>
          <w:kern w:val="2"/>
          <w:szCs w:val="22"/>
          <w:lang w:eastAsia="zh-Hans"/>
        </w:rPr>
        <w:t>分数</w:t>
      </w:r>
      <w:r w:rsidRPr="004E02BA">
        <w:rPr>
          <w:rFonts w:ascii="Times New Roman" w:hAnsi="Times New Roman" w:cs="Times New Roman"/>
          <w:kern w:val="2"/>
          <w:szCs w:val="22"/>
          <w:lang w:eastAsia="zh-Hans"/>
        </w:rPr>
        <w:t>: 80%</w:t>
      </w:r>
    </w:p>
    <w:p w14:paraId="40394112" w14:textId="77777777" w:rsidR="00723B65" w:rsidRPr="004E02BA" w:rsidRDefault="00723B65" w:rsidP="004E02BA">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4E02BA">
        <w:rPr>
          <w:rFonts w:ascii="Times New Roman" w:hAnsi="Times New Roman" w:cs="Times New Roman" w:hint="eastAsia"/>
          <w:kern w:val="2"/>
          <w:szCs w:val="22"/>
          <w:lang w:eastAsia="zh-Hans"/>
        </w:rPr>
        <w:t>这些指标共同提供了模型性能的全面视图，帮助我们理解模型在实际应用中的表现和可靠性。通过这种方式，可以定量地分析模型的强项和弱点，进而进行必要的调整和优化。</w:t>
      </w:r>
    </w:p>
    <w:p w14:paraId="7155C650" w14:textId="77777777" w:rsidR="00723B65" w:rsidRPr="004E02BA" w:rsidRDefault="00723B65" w:rsidP="004E02BA">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p>
    <w:p w14:paraId="7931E382" w14:textId="77777777" w:rsidR="002C03C2" w:rsidRDefault="002C03C2" w:rsidP="00DB3FF4">
      <w:pPr>
        <w:widowControl w:val="0"/>
        <w:adjustRightInd w:val="0"/>
        <w:snapToGrid w:val="0"/>
        <w:spacing w:line="360" w:lineRule="auto"/>
        <w:ind w:firstLineChars="200" w:firstLine="482"/>
        <w:jc w:val="both"/>
        <w:rPr>
          <w:rFonts w:ascii="Times New Roman" w:hAnsi="Times New Roman" w:cs="Times New Roman"/>
          <w:b/>
          <w:bCs/>
          <w:kern w:val="2"/>
          <w:szCs w:val="22"/>
          <w:lang w:eastAsia="zh-Hans"/>
        </w:rPr>
      </w:pPr>
    </w:p>
    <w:p w14:paraId="527B84E1" w14:textId="692F58CC" w:rsidR="00B23F1B" w:rsidRPr="00B23F1B" w:rsidRDefault="00EA358C" w:rsidP="00B23F1B">
      <w:pPr>
        <w:pStyle w:val="11"/>
        <w:rPr>
          <w:rFonts w:hAnsi="等线 Light"/>
        </w:rPr>
      </w:pPr>
      <w:bookmarkStart w:id="24" w:name="_Toc162616972"/>
      <w:r>
        <w:rPr>
          <w:rFonts w:hAnsi="等线 Light" w:hint="eastAsia"/>
        </w:rPr>
        <w:lastRenderedPageBreak/>
        <w:t>项目</w:t>
      </w:r>
      <w:r w:rsidR="00B23F1B" w:rsidRPr="00B23F1B">
        <w:rPr>
          <w:rFonts w:hAnsi="等线 Light" w:hint="eastAsia"/>
        </w:rPr>
        <w:t>技术细节与实</w:t>
      </w:r>
      <w:r w:rsidR="00B23F1B" w:rsidRPr="00B23F1B">
        <w:rPr>
          <w:rFonts w:hAnsi="等线 Light"/>
        </w:rPr>
        <w:t>现</w:t>
      </w:r>
      <w:bookmarkEnd w:id="24"/>
    </w:p>
    <w:p w14:paraId="67A594EF" w14:textId="77777777" w:rsidR="00B23F1B" w:rsidRDefault="00B23F1B" w:rsidP="00B23F1B">
      <w:pPr>
        <w:pStyle w:val="21"/>
        <w:rPr>
          <w:rFonts w:ascii="Times New Roman"/>
        </w:rPr>
      </w:pPr>
      <w:bookmarkStart w:id="25" w:name="_Toc162616973"/>
      <w:r w:rsidRPr="00B23F1B">
        <w:rPr>
          <w:rFonts w:ascii="Times New Roman" w:hint="eastAsia"/>
        </w:rPr>
        <w:t>模型的概述与算法理</w:t>
      </w:r>
      <w:r w:rsidRPr="00B23F1B">
        <w:rPr>
          <w:rFonts w:ascii="Times New Roman"/>
        </w:rPr>
        <w:t>解</w:t>
      </w:r>
      <w:bookmarkEnd w:id="25"/>
    </w:p>
    <w:p w14:paraId="4E672369" w14:textId="5CCD1DA6" w:rsidR="0063164A" w:rsidRDefault="00A8695D" w:rsidP="00A8695D">
      <w:pPr>
        <w:pStyle w:val="33"/>
        <w:rPr>
          <w:rFonts w:ascii="Times New Roman" w:hAnsi="等线 Light"/>
        </w:rPr>
      </w:pPr>
      <w:bookmarkStart w:id="26" w:name="_Toc162616974"/>
      <w:r w:rsidRPr="00A8695D">
        <w:rPr>
          <w:rFonts w:ascii="Times New Roman" w:hAnsi="等线 Light"/>
        </w:rPr>
        <w:t>机器学习</w:t>
      </w:r>
      <w:r w:rsidR="009747DA">
        <w:rPr>
          <w:rFonts w:ascii="Times New Roman" w:hAnsi="等线 Light" w:hint="eastAsia"/>
        </w:rPr>
        <w:t>概述</w:t>
      </w:r>
      <w:bookmarkEnd w:id="26"/>
    </w:p>
    <w:p w14:paraId="00880657" w14:textId="15C63498" w:rsidR="00B41A22" w:rsidRPr="00B41A22" w:rsidRDefault="00B41A22" w:rsidP="009B28AB">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B41A22">
        <w:rPr>
          <w:rFonts w:ascii="Times New Roman" w:hAnsi="Times New Roman" w:cs="Times New Roman" w:hint="eastAsia"/>
          <w:kern w:val="2"/>
          <w:szCs w:val="22"/>
          <w:lang w:eastAsia="zh-Hans"/>
        </w:rPr>
        <w:t>机器学习是数据分析的一个重要分支，它使计算机能够从数据中学习并做出决策或预测。以下是机器学习过程和类型的</w:t>
      </w:r>
      <w:r w:rsidR="0025260D">
        <w:rPr>
          <w:rFonts w:ascii="Times New Roman" w:hAnsi="Times New Roman" w:cs="Times New Roman" w:hint="eastAsia"/>
          <w:kern w:val="2"/>
          <w:szCs w:val="22"/>
          <w:lang w:eastAsia="zh-Hans"/>
        </w:rPr>
        <w:t>主要内容</w:t>
      </w:r>
      <w:r w:rsidRPr="00B41A22">
        <w:rPr>
          <w:rFonts w:ascii="Times New Roman" w:hAnsi="Times New Roman" w:cs="Times New Roman"/>
          <w:kern w:val="2"/>
          <w:szCs w:val="22"/>
          <w:lang w:eastAsia="zh-Hans"/>
        </w:rPr>
        <w:t>：</w:t>
      </w:r>
    </w:p>
    <w:p w14:paraId="7D67EED3" w14:textId="0124DB13" w:rsidR="00B41A22" w:rsidRPr="00B41A22" w:rsidRDefault="00FF599D" w:rsidP="009B28AB">
      <w:pPr>
        <w:widowControl w:val="0"/>
        <w:adjustRightInd w:val="0"/>
        <w:snapToGrid w:val="0"/>
        <w:spacing w:line="360" w:lineRule="auto"/>
        <w:ind w:firstLineChars="200" w:firstLine="482"/>
        <w:jc w:val="both"/>
        <w:rPr>
          <w:rFonts w:ascii="Times New Roman" w:hAnsi="Times New Roman" w:cs="Times New Roman"/>
          <w:b/>
          <w:bCs/>
          <w:kern w:val="2"/>
          <w:szCs w:val="22"/>
          <w:lang w:eastAsia="zh-Hans"/>
        </w:rPr>
      </w:pPr>
      <w:r w:rsidRPr="00FF599D">
        <w:rPr>
          <w:rFonts w:ascii="Times New Roman" w:hAnsi="Times New Roman" w:cs="Times New Roman" w:hint="eastAsia"/>
          <w:b/>
          <w:bCs/>
          <w:kern w:val="2"/>
          <w:szCs w:val="22"/>
          <w:lang w:eastAsia="zh-Hans"/>
        </w:rPr>
        <w:t>（</w:t>
      </w:r>
      <w:r w:rsidRPr="00FF599D">
        <w:rPr>
          <w:rFonts w:ascii="Times New Roman" w:hAnsi="Times New Roman" w:cs="Times New Roman" w:hint="eastAsia"/>
          <w:b/>
          <w:bCs/>
          <w:kern w:val="2"/>
          <w:szCs w:val="22"/>
          <w:lang w:eastAsia="zh-Hans"/>
        </w:rPr>
        <w:t>1</w:t>
      </w:r>
      <w:r w:rsidRPr="00FF599D">
        <w:rPr>
          <w:rFonts w:ascii="Times New Roman" w:hAnsi="Times New Roman" w:cs="Times New Roman" w:hint="eastAsia"/>
          <w:b/>
          <w:bCs/>
          <w:kern w:val="2"/>
          <w:szCs w:val="22"/>
          <w:lang w:eastAsia="zh-Hans"/>
        </w:rPr>
        <w:t>）</w:t>
      </w:r>
      <w:r w:rsidR="00B41A22" w:rsidRPr="00B41A22">
        <w:rPr>
          <w:rFonts w:ascii="Times New Roman" w:hAnsi="Times New Roman" w:cs="Times New Roman" w:hint="eastAsia"/>
          <w:b/>
          <w:bCs/>
          <w:kern w:val="2"/>
          <w:szCs w:val="22"/>
          <w:lang w:eastAsia="zh-Hans"/>
        </w:rPr>
        <w:t>机器学习的过程</w:t>
      </w:r>
      <w:r w:rsidR="00B41A22" w:rsidRPr="00B41A22">
        <w:rPr>
          <w:rFonts w:ascii="Times New Roman" w:hAnsi="Times New Roman" w:cs="Times New Roman"/>
          <w:b/>
          <w:bCs/>
          <w:kern w:val="2"/>
          <w:szCs w:val="22"/>
          <w:lang w:eastAsia="zh-Hans"/>
        </w:rPr>
        <w:t>：</w:t>
      </w:r>
    </w:p>
    <w:p w14:paraId="17420FD7" w14:textId="77777777" w:rsidR="00B41A22" w:rsidRPr="00FF599D" w:rsidRDefault="00B41A22" w:rsidP="00FF599D">
      <w:pPr>
        <w:pStyle w:val="af3"/>
        <w:widowControl w:val="0"/>
        <w:numPr>
          <w:ilvl w:val="0"/>
          <w:numId w:val="78"/>
        </w:numPr>
        <w:adjustRightInd w:val="0"/>
        <w:snapToGrid w:val="0"/>
        <w:spacing w:line="360" w:lineRule="auto"/>
        <w:jc w:val="both"/>
        <w:rPr>
          <w:rFonts w:ascii="Times New Roman" w:hAnsi="Times New Roman" w:cs="Times New Roman"/>
          <w:kern w:val="2"/>
          <w:szCs w:val="22"/>
          <w:lang w:eastAsia="zh-Hans"/>
        </w:rPr>
      </w:pPr>
      <w:r w:rsidRPr="00FF599D">
        <w:rPr>
          <w:rFonts w:ascii="Times New Roman" w:hAnsi="Times New Roman" w:cs="Times New Roman" w:hint="eastAsia"/>
          <w:kern w:val="2"/>
          <w:szCs w:val="22"/>
          <w:lang w:eastAsia="zh-Hans"/>
        </w:rPr>
        <w:t>选择数据：首先，从总体数据中选择一个代表性的子集进行分析。这个过程通常涉及将数据划分为训练、验证和测试数据集，以便评估模型的训练效果、验证效果和泛化能力</w:t>
      </w:r>
      <w:r w:rsidRPr="00FF599D">
        <w:rPr>
          <w:rFonts w:ascii="Times New Roman" w:hAnsi="Times New Roman" w:cs="Times New Roman"/>
          <w:kern w:val="2"/>
          <w:szCs w:val="22"/>
          <w:lang w:eastAsia="zh-Hans"/>
        </w:rPr>
        <w:t>。</w:t>
      </w:r>
    </w:p>
    <w:p w14:paraId="5C665B6F" w14:textId="77777777" w:rsidR="00B41A22" w:rsidRPr="00FF599D" w:rsidRDefault="00B41A22" w:rsidP="00FF599D">
      <w:pPr>
        <w:pStyle w:val="af3"/>
        <w:widowControl w:val="0"/>
        <w:numPr>
          <w:ilvl w:val="0"/>
          <w:numId w:val="78"/>
        </w:numPr>
        <w:adjustRightInd w:val="0"/>
        <w:snapToGrid w:val="0"/>
        <w:spacing w:line="360" w:lineRule="auto"/>
        <w:jc w:val="both"/>
        <w:rPr>
          <w:rFonts w:ascii="Times New Roman" w:hAnsi="Times New Roman" w:cs="Times New Roman"/>
          <w:kern w:val="2"/>
          <w:szCs w:val="22"/>
          <w:lang w:eastAsia="zh-Hans"/>
        </w:rPr>
      </w:pPr>
      <w:r w:rsidRPr="00FF599D">
        <w:rPr>
          <w:rFonts w:ascii="Times New Roman" w:hAnsi="Times New Roman" w:cs="Times New Roman" w:hint="eastAsia"/>
          <w:kern w:val="2"/>
          <w:szCs w:val="22"/>
          <w:lang w:eastAsia="zh-Hans"/>
        </w:rPr>
        <w:t>数据建模：基于选定的特征，使用训练数据来构建模型。这一阶段的特征工程非常关键，它涉及到确定哪些数据属性（如表中的字段）对预测结果有显著影响</w:t>
      </w:r>
      <w:r w:rsidRPr="00FF599D">
        <w:rPr>
          <w:rFonts w:ascii="Times New Roman" w:hAnsi="Times New Roman" w:cs="Times New Roman"/>
          <w:kern w:val="2"/>
          <w:szCs w:val="22"/>
          <w:lang w:eastAsia="zh-Hans"/>
        </w:rPr>
        <w:t>。</w:t>
      </w:r>
    </w:p>
    <w:p w14:paraId="5DCE913B" w14:textId="77777777" w:rsidR="00B41A22" w:rsidRPr="00FF599D" w:rsidRDefault="00B41A22" w:rsidP="00FF599D">
      <w:pPr>
        <w:pStyle w:val="af3"/>
        <w:widowControl w:val="0"/>
        <w:numPr>
          <w:ilvl w:val="0"/>
          <w:numId w:val="78"/>
        </w:numPr>
        <w:adjustRightInd w:val="0"/>
        <w:snapToGrid w:val="0"/>
        <w:spacing w:line="360" w:lineRule="auto"/>
        <w:jc w:val="both"/>
        <w:rPr>
          <w:rFonts w:ascii="Times New Roman" w:hAnsi="Times New Roman" w:cs="Times New Roman"/>
          <w:kern w:val="2"/>
          <w:szCs w:val="22"/>
          <w:lang w:eastAsia="zh-Hans"/>
        </w:rPr>
      </w:pPr>
      <w:r w:rsidRPr="00FF599D">
        <w:rPr>
          <w:rFonts w:ascii="Times New Roman" w:hAnsi="Times New Roman" w:cs="Times New Roman" w:hint="eastAsia"/>
          <w:kern w:val="2"/>
          <w:szCs w:val="22"/>
          <w:lang w:eastAsia="zh-Hans"/>
        </w:rPr>
        <w:t>训练模型：通过适当的算法对特征数据进行训练，从而确定模型的类型和参数</w:t>
      </w:r>
      <w:r w:rsidRPr="00FF599D">
        <w:rPr>
          <w:rFonts w:ascii="Times New Roman" w:hAnsi="Times New Roman" w:cs="Times New Roman"/>
          <w:kern w:val="2"/>
          <w:szCs w:val="22"/>
          <w:lang w:eastAsia="zh-Hans"/>
        </w:rPr>
        <w:t>。</w:t>
      </w:r>
    </w:p>
    <w:p w14:paraId="58A67174" w14:textId="77777777" w:rsidR="00B41A22" w:rsidRPr="00FF599D" w:rsidRDefault="00B41A22" w:rsidP="00FF599D">
      <w:pPr>
        <w:pStyle w:val="af3"/>
        <w:widowControl w:val="0"/>
        <w:numPr>
          <w:ilvl w:val="0"/>
          <w:numId w:val="78"/>
        </w:numPr>
        <w:adjustRightInd w:val="0"/>
        <w:snapToGrid w:val="0"/>
        <w:spacing w:line="360" w:lineRule="auto"/>
        <w:jc w:val="both"/>
        <w:rPr>
          <w:rFonts w:ascii="Times New Roman" w:hAnsi="Times New Roman" w:cs="Times New Roman"/>
          <w:kern w:val="2"/>
          <w:szCs w:val="22"/>
          <w:lang w:eastAsia="zh-Hans"/>
        </w:rPr>
      </w:pPr>
      <w:r w:rsidRPr="00FF599D">
        <w:rPr>
          <w:rFonts w:ascii="Times New Roman" w:hAnsi="Times New Roman" w:cs="Times New Roman" w:hint="eastAsia"/>
          <w:kern w:val="2"/>
          <w:szCs w:val="22"/>
          <w:lang w:eastAsia="zh-Hans"/>
        </w:rPr>
        <w:t>测试模型：使用测试数据集来评估模型的性能，常用的评价标准包括准确率、精确率和召回率等</w:t>
      </w:r>
      <w:r w:rsidRPr="00FF599D">
        <w:rPr>
          <w:rFonts w:ascii="Times New Roman" w:hAnsi="Times New Roman" w:cs="Times New Roman"/>
          <w:kern w:val="2"/>
          <w:szCs w:val="22"/>
          <w:lang w:eastAsia="zh-Hans"/>
        </w:rPr>
        <w:t>。</w:t>
      </w:r>
    </w:p>
    <w:p w14:paraId="045B5400" w14:textId="77777777" w:rsidR="00B41A22" w:rsidRPr="00FF599D" w:rsidRDefault="00B41A22" w:rsidP="00FF599D">
      <w:pPr>
        <w:pStyle w:val="af3"/>
        <w:widowControl w:val="0"/>
        <w:numPr>
          <w:ilvl w:val="0"/>
          <w:numId w:val="78"/>
        </w:numPr>
        <w:adjustRightInd w:val="0"/>
        <w:snapToGrid w:val="0"/>
        <w:spacing w:line="360" w:lineRule="auto"/>
        <w:jc w:val="both"/>
        <w:rPr>
          <w:rFonts w:ascii="Times New Roman" w:hAnsi="Times New Roman" w:cs="Times New Roman"/>
          <w:kern w:val="2"/>
          <w:szCs w:val="22"/>
          <w:lang w:eastAsia="zh-Hans"/>
        </w:rPr>
      </w:pPr>
      <w:r w:rsidRPr="00FF599D">
        <w:rPr>
          <w:rFonts w:ascii="Times New Roman" w:hAnsi="Times New Roman" w:cs="Times New Roman" w:hint="eastAsia"/>
          <w:kern w:val="2"/>
          <w:szCs w:val="22"/>
          <w:lang w:eastAsia="zh-Hans"/>
        </w:rPr>
        <w:t>使用模型：在新数据上应用完全训练好的模型进行预测</w:t>
      </w:r>
      <w:r w:rsidRPr="00FF599D">
        <w:rPr>
          <w:rFonts w:ascii="Times New Roman" w:hAnsi="Times New Roman" w:cs="Times New Roman"/>
          <w:kern w:val="2"/>
          <w:szCs w:val="22"/>
          <w:lang w:eastAsia="zh-Hans"/>
        </w:rPr>
        <w:t>。</w:t>
      </w:r>
    </w:p>
    <w:p w14:paraId="3EB223D8" w14:textId="77777777" w:rsidR="00B41A22" w:rsidRPr="00FF599D" w:rsidRDefault="00B41A22" w:rsidP="00FF599D">
      <w:pPr>
        <w:pStyle w:val="af3"/>
        <w:widowControl w:val="0"/>
        <w:numPr>
          <w:ilvl w:val="0"/>
          <w:numId w:val="78"/>
        </w:numPr>
        <w:adjustRightInd w:val="0"/>
        <w:snapToGrid w:val="0"/>
        <w:spacing w:line="360" w:lineRule="auto"/>
        <w:jc w:val="both"/>
        <w:rPr>
          <w:rFonts w:ascii="Times New Roman" w:hAnsi="Times New Roman" w:cs="Times New Roman"/>
          <w:kern w:val="2"/>
          <w:szCs w:val="22"/>
          <w:lang w:eastAsia="zh-Hans"/>
        </w:rPr>
      </w:pPr>
      <w:r w:rsidRPr="00FF599D">
        <w:rPr>
          <w:rFonts w:ascii="Times New Roman" w:hAnsi="Times New Roman" w:cs="Times New Roman" w:hint="eastAsia"/>
          <w:kern w:val="2"/>
          <w:szCs w:val="22"/>
          <w:lang w:eastAsia="zh-Hans"/>
        </w:rPr>
        <w:t>调优模型：为了优化模型性能，可能需要使用更多数据、不同的特征或调整过的参数</w:t>
      </w:r>
      <w:r w:rsidRPr="00FF599D">
        <w:rPr>
          <w:rFonts w:ascii="Times New Roman" w:hAnsi="Times New Roman" w:cs="Times New Roman"/>
          <w:kern w:val="2"/>
          <w:szCs w:val="22"/>
          <w:lang w:eastAsia="zh-Hans"/>
        </w:rPr>
        <w:t>。</w:t>
      </w:r>
    </w:p>
    <w:p w14:paraId="5315F6E0" w14:textId="78D7B10A" w:rsidR="00B41A22" w:rsidRPr="00B41A22" w:rsidRDefault="00FF599D" w:rsidP="009B28AB">
      <w:pPr>
        <w:widowControl w:val="0"/>
        <w:adjustRightInd w:val="0"/>
        <w:snapToGrid w:val="0"/>
        <w:spacing w:line="360" w:lineRule="auto"/>
        <w:ind w:firstLineChars="200" w:firstLine="482"/>
        <w:jc w:val="both"/>
        <w:rPr>
          <w:rFonts w:ascii="Times New Roman" w:hAnsi="Times New Roman" w:cs="Times New Roman"/>
          <w:b/>
          <w:bCs/>
          <w:kern w:val="2"/>
          <w:szCs w:val="22"/>
          <w:lang w:eastAsia="zh-Hans"/>
        </w:rPr>
      </w:pPr>
      <w:r w:rsidRPr="00FF599D">
        <w:rPr>
          <w:rFonts w:ascii="Times New Roman" w:hAnsi="Times New Roman" w:cs="Times New Roman" w:hint="eastAsia"/>
          <w:b/>
          <w:bCs/>
          <w:kern w:val="2"/>
          <w:szCs w:val="22"/>
          <w:lang w:eastAsia="zh-Hans"/>
        </w:rPr>
        <w:t>（</w:t>
      </w:r>
      <w:r w:rsidRPr="00FF599D">
        <w:rPr>
          <w:rFonts w:ascii="Times New Roman" w:hAnsi="Times New Roman" w:cs="Times New Roman" w:hint="eastAsia"/>
          <w:b/>
          <w:bCs/>
          <w:kern w:val="2"/>
          <w:szCs w:val="22"/>
          <w:lang w:eastAsia="zh-Hans"/>
        </w:rPr>
        <w:t>2</w:t>
      </w:r>
      <w:r w:rsidRPr="00FF599D">
        <w:rPr>
          <w:rFonts w:ascii="Times New Roman" w:hAnsi="Times New Roman" w:cs="Times New Roman" w:hint="eastAsia"/>
          <w:b/>
          <w:bCs/>
          <w:kern w:val="2"/>
          <w:szCs w:val="22"/>
          <w:lang w:eastAsia="zh-Hans"/>
        </w:rPr>
        <w:t>）</w:t>
      </w:r>
      <w:r w:rsidR="00B41A22" w:rsidRPr="00B41A22">
        <w:rPr>
          <w:rFonts w:ascii="Times New Roman" w:hAnsi="Times New Roman" w:cs="Times New Roman" w:hint="eastAsia"/>
          <w:b/>
          <w:bCs/>
          <w:kern w:val="2"/>
          <w:szCs w:val="22"/>
          <w:lang w:eastAsia="zh-Hans"/>
        </w:rPr>
        <w:t>机器学习的类型</w:t>
      </w:r>
      <w:r w:rsidR="00B41A22" w:rsidRPr="00B41A22">
        <w:rPr>
          <w:rFonts w:ascii="Times New Roman" w:hAnsi="Times New Roman" w:cs="Times New Roman"/>
          <w:b/>
          <w:bCs/>
          <w:kern w:val="2"/>
          <w:szCs w:val="22"/>
          <w:lang w:eastAsia="zh-Hans"/>
        </w:rPr>
        <w:t>：</w:t>
      </w:r>
    </w:p>
    <w:p w14:paraId="0CACCE50" w14:textId="77777777" w:rsidR="00B41A22" w:rsidRPr="00B41A22" w:rsidRDefault="00B41A22" w:rsidP="00FF599D">
      <w:pPr>
        <w:pStyle w:val="af3"/>
        <w:widowControl w:val="0"/>
        <w:numPr>
          <w:ilvl w:val="0"/>
          <w:numId w:val="78"/>
        </w:numPr>
        <w:adjustRightInd w:val="0"/>
        <w:snapToGrid w:val="0"/>
        <w:spacing w:line="360" w:lineRule="auto"/>
        <w:jc w:val="both"/>
        <w:rPr>
          <w:rFonts w:ascii="Times New Roman" w:hAnsi="Times New Roman" w:cs="Times New Roman"/>
          <w:kern w:val="2"/>
          <w:szCs w:val="22"/>
          <w:lang w:eastAsia="zh-Hans"/>
        </w:rPr>
      </w:pPr>
      <w:r w:rsidRPr="00B41A22">
        <w:rPr>
          <w:rFonts w:ascii="Times New Roman" w:hAnsi="Times New Roman" w:cs="Times New Roman" w:hint="eastAsia"/>
          <w:kern w:val="2"/>
          <w:szCs w:val="22"/>
          <w:lang w:eastAsia="zh-Hans"/>
        </w:rPr>
        <w:t>监督式学习：在这种学习过程中，模型使用已知答案的标签数据进行训练。这种方法适用于回归和分类问题，使用算法如决策树、随机森林等进行数据分析和预测</w:t>
      </w:r>
      <w:r w:rsidRPr="00B41A22">
        <w:rPr>
          <w:rFonts w:ascii="Times New Roman" w:hAnsi="Times New Roman" w:cs="Times New Roman"/>
          <w:kern w:val="2"/>
          <w:szCs w:val="22"/>
          <w:lang w:eastAsia="zh-Hans"/>
        </w:rPr>
        <w:t>。</w:t>
      </w:r>
    </w:p>
    <w:p w14:paraId="5C738BDB" w14:textId="77777777" w:rsidR="00B41A22" w:rsidRPr="00B41A22" w:rsidRDefault="00B41A22" w:rsidP="00FF599D">
      <w:pPr>
        <w:pStyle w:val="af3"/>
        <w:widowControl w:val="0"/>
        <w:numPr>
          <w:ilvl w:val="0"/>
          <w:numId w:val="78"/>
        </w:numPr>
        <w:adjustRightInd w:val="0"/>
        <w:snapToGrid w:val="0"/>
        <w:spacing w:line="360" w:lineRule="auto"/>
        <w:jc w:val="both"/>
        <w:rPr>
          <w:rFonts w:ascii="Times New Roman" w:hAnsi="Times New Roman" w:cs="Times New Roman"/>
          <w:kern w:val="2"/>
          <w:szCs w:val="22"/>
          <w:lang w:eastAsia="zh-Hans"/>
        </w:rPr>
      </w:pPr>
      <w:r w:rsidRPr="00B41A22">
        <w:rPr>
          <w:rFonts w:ascii="Times New Roman" w:hAnsi="Times New Roman" w:cs="Times New Roman" w:hint="eastAsia"/>
          <w:kern w:val="2"/>
          <w:szCs w:val="22"/>
          <w:lang w:eastAsia="zh-Hans"/>
        </w:rPr>
        <w:t>非监督式学习：这种方法不使用标签数据，而是试图发现数据的内在结构，常用于聚类和关联规则学习。算法包括</w:t>
      </w:r>
      <w:r w:rsidRPr="00B41A22">
        <w:rPr>
          <w:rFonts w:ascii="Times New Roman" w:hAnsi="Times New Roman" w:cs="Times New Roman"/>
          <w:kern w:val="2"/>
          <w:szCs w:val="22"/>
          <w:lang w:eastAsia="zh-Hans"/>
        </w:rPr>
        <w:t>K-</w:t>
      </w:r>
      <w:r w:rsidRPr="00B41A22">
        <w:rPr>
          <w:rFonts w:ascii="Times New Roman" w:hAnsi="Times New Roman" w:cs="Times New Roman" w:hint="eastAsia"/>
          <w:kern w:val="2"/>
          <w:szCs w:val="22"/>
          <w:lang w:eastAsia="zh-Hans"/>
        </w:rPr>
        <w:t>均值聚类和</w:t>
      </w:r>
      <w:proofErr w:type="spellStart"/>
      <w:r w:rsidRPr="00B41A22">
        <w:rPr>
          <w:rFonts w:ascii="Times New Roman" w:hAnsi="Times New Roman" w:cs="Times New Roman"/>
          <w:kern w:val="2"/>
          <w:szCs w:val="22"/>
          <w:lang w:eastAsia="zh-Hans"/>
        </w:rPr>
        <w:t>Apriori</w:t>
      </w:r>
      <w:proofErr w:type="spellEnd"/>
      <w:r w:rsidRPr="00B41A22">
        <w:rPr>
          <w:rFonts w:ascii="Times New Roman" w:hAnsi="Times New Roman" w:cs="Times New Roman" w:hint="eastAsia"/>
          <w:kern w:val="2"/>
          <w:szCs w:val="22"/>
          <w:lang w:eastAsia="zh-Hans"/>
        </w:rPr>
        <w:t>算法等</w:t>
      </w:r>
      <w:r w:rsidRPr="00B41A22">
        <w:rPr>
          <w:rFonts w:ascii="Times New Roman" w:hAnsi="Times New Roman" w:cs="Times New Roman"/>
          <w:kern w:val="2"/>
          <w:szCs w:val="22"/>
          <w:lang w:eastAsia="zh-Hans"/>
        </w:rPr>
        <w:t>。</w:t>
      </w:r>
    </w:p>
    <w:p w14:paraId="57C9449F" w14:textId="77777777" w:rsidR="00B41A22" w:rsidRPr="00B41A22" w:rsidRDefault="00B41A22" w:rsidP="00FF599D">
      <w:pPr>
        <w:pStyle w:val="af3"/>
        <w:widowControl w:val="0"/>
        <w:numPr>
          <w:ilvl w:val="0"/>
          <w:numId w:val="78"/>
        </w:numPr>
        <w:adjustRightInd w:val="0"/>
        <w:snapToGrid w:val="0"/>
        <w:spacing w:line="360" w:lineRule="auto"/>
        <w:jc w:val="both"/>
        <w:rPr>
          <w:rFonts w:ascii="Times New Roman" w:hAnsi="Times New Roman" w:cs="Times New Roman"/>
          <w:kern w:val="2"/>
          <w:szCs w:val="22"/>
          <w:lang w:eastAsia="zh-Hans"/>
        </w:rPr>
      </w:pPr>
      <w:r w:rsidRPr="00B41A22">
        <w:rPr>
          <w:rFonts w:ascii="Times New Roman" w:hAnsi="Times New Roman" w:cs="Times New Roman" w:hint="eastAsia"/>
          <w:kern w:val="2"/>
          <w:szCs w:val="22"/>
          <w:lang w:eastAsia="zh-Hans"/>
        </w:rPr>
        <w:t>强化学习：这是一种通过奖励和惩罚机制使模型学习如何在特定环境</w:t>
      </w:r>
      <w:r w:rsidRPr="00B41A22">
        <w:rPr>
          <w:rFonts w:ascii="Times New Roman" w:hAnsi="Times New Roman" w:cs="Times New Roman" w:hint="eastAsia"/>
          <w:kern w:val="2"/>
          <w:szCs w:val="22"/>
          <w:lang w:eastAsia="zh-Hans"/>
        </w:rPr>
        <w:lastRenderedPageBreak/>
        <w:t>中做出决策的过程。它通常用于游戏理论、机器人导航等领域</w:t>
      </w:r>
      <w:r w:rsidRPr="00B41A22">
        <w:rPr>
          <w:rFonts w:ascii="Times New Roman" w:hAnsi="Times New Roman" w:cs="Times New Roman"/>
          <w:kern w:val="2"/>
          <w:szCs w:val="22"/>
          <w:lang w:eastAsia="zh-Hans"/>
        </w:rPr>
        <w:t>。</w:t>
      </w:r>
    </w:p>
    <w:p w14:paraId="5F5A6F76" w14:textId="77777777" w:rsidR="00B41A22" w:rsidRPr="00B41A22" w:rsidRDefault="00B41A22" w:rsidP="00FF599D">
      <w:pPr>
        <w:pStyle w:val="af3"/>
        <w:widowControl w:val="0"/>
        <w:numPr>
          <w:ilvl w:val="0"/>
          <w:numId w:val="78"/>
        </w:numPr>
        <w:adjustRightInd w:val="0"/>
        <w:snapToGrid w:val="0"/>
        <w:spacing w:line="360" w:lineRule="auto"/>
        <w:jc w:val="both"/>
        <w:rPr>
          <w:rFonts w:ascii="Times New Roman" w:hAnsi="Times New Roman" w:cs="Times New Roman"/>
          <w:kern w:val="2"/>
          <w:szCs w:val="22"/>
          <w:lang w:eastAsia="zh-Hans"/>
        </w:rPr>
      </w:pPr>
      <w:r w:rsidRPr="00B41A22">
        <w:rPr>
          <w:rFonts w:ascii="Times New Roman" w:hAnsi="Times New Roman" w:cs="Times New Roman" w:hint="eastAsia"/>
          <w:kern w:val="2"/>
          <w:szCs w:val="22"/>
          <w:lang w:eastAsia="zh-Hans"/>
        </w:rPr>
        <w:t>半监督学习：结合了监督学习和非监督学习的特点，使用部分标记的数据来进行训练，以提高学习精度和效率</w:t>
      </w:r>
      <w:r w:rsidRPr="00B41A22">
        <w:rPr>
          <w:rFonts w:ascii="Times New Roman" w:hAnsi="Times New Roman" w:cs="Times New Roman"/>
          <w:kern w:val="2"/>
          <w:szCs w:val="22"/>
          <w:lang w:eastAsia="zh-Hans"/>
        </w:rPr>
        <w:t>。</w:t>
      </w:r>
    </w:p>
    <w:p w14:paraId="7A73047C" w14:textId="5FC3E4E6" w:rsidR="009747DA" w:rsidRPr="00F36549" w:rsidRDefault="00972B98" w:rsidP="00A42B4E">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Pr>
          <w:rFonts w:ascii="Times New Roman" w:hAnsi="Times New Roman" w:cs="Times New Roman" w:hint="eastAsia"/>
          <w:kern w:val="2"/>
          <w:szCs w:val="22"/>
          <w:lang w:eastAsia="zh-Hans"/>
        </w:rPr>
        <w:t>本项目</w:t>
      </w:r>
      <w:r w:rsidR="00B41A22" w:rsidRPr="00B41A22">
        <w:rPr>
          <w:rFonts w:ascii="Times New Roman" w:hAnsi="Times New Roman" w:cs="Times New Roman" w:hint="eastAsia"/>
          <w:kern w:val="2"/>
          <w:szCs w:val="22"/>
          <w:lang w:eastAsia="zh-Hans"/>
        </w:rPr>
        <w:t>通过对机器学习的全面理解，更好地选择适合特定任务的算法和方法，如在</w:t>
      </w:r>
      <w:r w:rsidR="006163B0">
        <w:rPr>
          <w:rFonts w:ascii="Times New Roman" w:hAnsi="Times New Roman" w:cs="Times New Roman" w:hint="eastAsia"/>
          <w:kern w:val="2"/>
          <w:szCs w:val="22"/>
          <w:lang w:eastAsia="zh-Hans"/>
        </w:rPr>
        <w:t>本项目</w:t>
      </w:r>
      <w:r w:rsidR="00B41A22" w:rsidRPr="00B41A22">
        <w:rPr>
          <w:rFonts w:ascii="Times New Roman" w:hAnsi="Times New Roman" w:cs="Times New Roman" w:hint="eastAsia"/>
          <w:kern w:val="2"/>
          <w:szCs w:val="22"/>
          <w:lang w:eastAsia="zh-Hans"/>
        </w:rPr>
        <w:t>医疗保险欺诈监测中选择随机森林算法。有助于更有效地设计、实施和评估机器学习模型</w:t>
      </w:r>
      <w:r w:rsidR="00B41A22" w:rsidRPr="00B41A22">
        <w:rPr>
          <w:rFonts w:ascii="Times New Roman" w:hAnsi="Times New Roman" w:cs="Times New Roman"/>
          <w:kern w:val="2"/>
          <w:szCs w:val="22"/>
          <w:lang w:eastAsia="zh-Hans"/>
        </w:rPr>
        <w:t>。</w:t>
      </w:r>
    </w:p>
    <w:p w14:paraId="65C64FC1" w14:textId="755242F7" w:rsidR="0063164A" w:rsidRDefault="00A8695D" w:rsidP="00A8695D">
      <w:pPr>
        <w:pStyle w:val="33"/>
        <w:rPr>
          <w:rFonts w:ascii="Times New Roman" w:hAnsi="等线 Light"/>
        </w:rPr>
      </w:pPr>
      <w:bookmarkStart w:id="27" w:name="_Toc162616975"/>
      <w:r w:rsidRPr="00A8695D">
        <w:rPr>
          <w:rFonts w:ascii="Times New Roman" w:hAnsi="等线 Light"/>
        </w:rPr>
        <w:t>算法选择理由</w:t>
      </w:r>
      <w:bookmarkEnd w:id="27"/>
    </w:p>
    <w:p w14:paraId="3A2B8547" w14:textId="36A12FAD" w:rsidR="009745D3" w:rsidRPr="00F065E1" w:rsidRDefault="009745D3" w:rsidP="00F065E1">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F065E1">
        <w:rPr>
          <w:rFonts w:ascii="Times New Roman" w:hAnsi="Times New Roman" w:cs="Times New Roman" w:hint="eastAsia"/>
          <w:kern w:val="2"/>
          <w:szCs w:val="22"/>
          <w:lang w:eastAsia="zh-Hans"/>
        </w:rPr>
        <w:t>在本项目中，选择随机森林算法（</w:t>
      </w:r>
      <w:r w:rsidRPr="00F065E1">
        <w:rPr>
          <w:rFonts w:ascii="Times New Roman" w:hAnsi="Times New Roman" w:cs="Times New Roman"/>
          <w:kern w:val="2"/>
          <w:szCs w:val="22"/>
          <w:lang w:eastAsia="zh-Hans"/>
        </w:rPr>
        <w:t>Random Forest</w:t>
      </w:r>
      <w:r w:rsidRPr="00F065E1">
        <w:rPr>
          <w:rFonts w:ascii="Times New Roman" w:hAnsi="Times New Roman" w:cs="Times New Roman" w:hint="eastAsia"/>
          <w:kern w:val="2"/>
          <w:szCs w:val="22"/>
          <w:lang w:eastAsia="zh-Hans"/>
        </w:rPr>
        <w:t>）作为医疗保险欺诈识别的核心机器学习模型，</w:t>
      </w:r>
      <w:r w:rsidR="00994E16">
        <w:rPr>
          <w:rFonts w:ascii="Times New Roman" w:hAnsi="Times New Roman" w:cs="Times New Roman" w:hint="eastAsia"/>
          <w:kern w:val="2"/>
          <w:szCs w:val="22"/>
          <w:lang w:eastAsia="zh-Hans"/>
        </w:rPr>
        <w:t>选择此算法</w:t>
      </w:r>
      <w:r w:rsidRPr="00F065E1">
        <w:rPr>
          <w:rFonts w:ascii="Times New Roman" w:hAnsi="Times New Roman" w:cs="Times New Roman" w:hint="eastAsia"/>
          <w:kern w:val="2"/>
          <w:szCs w:val="22"/>
          <w:lang w:eastAsia="zh-Hans"/>
        </w:rPr>
        <w:t>基于以下几个理由：</w:t>
      </w:r>
    </w:p>
    <w:p w14:paraId="32A4CD96" w14:textId="3F43BBC4" w:rsidR="009745D3" w:rsidRPr="00F065E1" w:rsidRDefault="005325EB" w:rsidP="00F065E1">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Pr>
          <w:rFonts w:ascii="Times New Roman" w:hAnsi="Times New Roman" w:cs="Times New Roman" w:hint="eastAsia"/>
          <w:b/>
          <w:bCs/>
          <w:kern w:val="2"/>
          <w:szCs w:val="22"/>
          <w:lang w:eastAsia="zh-Hans"/>
        </w:rPr>
        <w:t>（</w:t>
      </w:r>
      <w:r>
        <w:rPr>
          <w:rFonts w:ascii="Times New Roman" w:hAnsi="Times New Roman" w:cs="Times New Roman" w:hint="eastAsia"/>
          <w:b/>
          <w:bCs/>
          <w:kern w:val="2"/>
          <w:szCs w:val="22"/>
          <w:lang w:eastAsia="zh-Hans"/>
        </w:rPr>
        <w:t>1</w:t>
      </w:r>
      <w:r>
        <w:rPr>
          <w:rFonts w:ascii="Times New Roman" w:hAnsi="Times New Roman" w:cs="Times New Roman" w:hint="eastAsia"/>
          <w:b/>
          <w:bCs/>
          <w:kern w:val="2"/>
          <w:szCs w:val="22"/>
          <w:lang w:eastAsia="zh-Hans"/>
        </w:rPr>
        <w:t>）</w:t>
      </w:r>
      <w:r w:rsidR="009745D3" w:rsidRPr="00F065E1">
        <w:rPr>
          <w:rFonts w:ascii="Times New Roman" w:hAnsi="Times New Roman" w:cs="Times New Roman"/>
          <w:b/>
          <w:bCs/>
          <w:kern w:val="2"/>
          <w:szCs w:val="22"/>
          <w:lang w:eastAsia="zh-Hans"/>
        </w:rPr>
        <w:t>高准确性和鲁棒性</w:t>
      </w:r>
      <w:r w:rsidR="009745D3" w:rsidRPr="00F065E1">
        <w:rPr>
          <w:rFonts w:ascii="Times New Roman" w:hAnsi="Times New Roman" w:cs="Times New Roman" w:hint="eastAsia"/>
          <w:kern w:val="2"/>
          <w:szCs w:val="22"/>
          <w:lang w:eastAsia="zh-Hans"/>
        </w:rPr>
        <w:t>：随机森林是一个集成学习方法，它通过构建多个决策树并将它们的预测结果合并来提高模型的整体准确性。这种方法减少了模型对噪声的敏感性，从而在复杂的数据集上通常能够实现高准确率。</w:t>
      </w:r>
    </w:p>
    <w:p w14:paraId="776FB055" w14:textId="7D0D42DF" w:rsidR="009745D3" w:rsidRPr="00F065E1" w:rsidRDefault="005325EB" w:rsidP="00F065E1">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Pr>
          <w:rFonts w:ascii="Times New Roman" w:hAnsi="Times New Roman" w:cs="Times New Roman" w:hint="eastAsia"/>
          <w:b/>
          <w:bCs/>
          <w:kern w:val="2"/>
          <w:szCs w:val="22"/>
          <w:lang w:eastAsia="zh-Hans"/>
        </w:rPr>
        <w:t>（</w:t>
      </w:r>
      <w:r>
        <w:rPr>
          <w:rFonts w:ascii="Times New Roman" w:hAnsi="Times New Roman" w:cs="Times New Roman" w:hint="eastAsia"/>
          <w:b/>
          <w:bCs/>
          <w:kern w:val="2"/>
          <w:szCs w:val="22"/>
          <w:lang w:eastAsia="zh-Hans"/>
        </w:rPr>
        <w:t>2</w:t>
      </w:r>
      <w:r>
        <w:rPr>
          <w:rFonts w:ascii="Times New Roman" w:hAnsi="Times New Roman" w:cs="Times New Roman" w:hint="eastAsia"/>
          <w:b/>
          <w:bCs/>
          <w:kern w:val="2"/>
          <w:szCs w:val="22"/>
          <w:lang w:eastAsia="zh-Hans"/>
        </w:rPr>
        <w:t>）</w:t>
      </w:r>
      <w:r w:rsidR="009745D3" w:rsidRPr="00F065E1">
        <w:rPr>
          <w:rFonts w:ascii="Times New Roman" w:hAnsi="Times New Roman" w:cs="Times New Roman"/>
          <w:b/>
          <w:bCs/>
          <w:kern w:val="2"/>
          <w:szCs w:val="22"/>
          <w:lang w:eastAsia="zh-Hans"/>
        </w:rPr>
        <w:t>良好的抗过拟合能力</w:t>
      </w:r>
      <w:r w:rsidR="009745D3" w:rsidRPr="00F065E1">
        <w:rPr>
          <w:rFonts w:ascii="Times New Roman" w:hAnsi="Times New Roman" w:cs="Times New Roman" w:hint="eastAsia"/>
          <w:kern w:val="2"/>
          <w:szCs w:val="22"/>
          <w:lang w:eastAsia="zh-Hans"/>
        </w:rPr>
        <w:t>：随机森林通过在构建决策树时引入随机性来避免过拟合问题。每棵树使用随机选择的数据子集和特征进行训练，这使得模型在不同数据样本上都具有良好的泛化能力。</w:t>
      </w:r>
    </w:p>
    <w:p w14:paraId="12CC999A" w14:textId="63805AAE" w:rsidR="009745D3" w:rsidRPr="00F065E1" w:rsidRDefault="005325EB" w:rsidP="00F065E1">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Pr>
          <w:rFonts w:ascii="Times New Roman" w:hAnsi="Times New Roman" w:cs="Times New Roman" w:hint="eastAsia"/>
          <w:b/>
          <w:bCs/>
          <w:kern w:val="2"/>
          <w:szCs w:val="22"/>
          <w:lang w:eastAsia="zh-Hans"/>
        </w:rPr>
        <w:t>（</w:t>
      </w:r>
      <w:r>
        <w:rPr>
          <w:rFonts w:ascii="Times New Roman" w:hAnsi="Times New Roman" w:cs="Times New Roman" w:hint="eastAsia"/>
          <w:b/>
          <w:bCs/>
          <w:kern w:val="2"/>
          <w:szCs w:val="22"/>
          <w:lang w:eastAsia="zh-Hans"/>
        </w:rPr>
        <w:t>3</w:t>
      </w:r>
      <w:r>
        <w:rPr>
          <w:rFonts w:ascii="Times New Roman" w:hAnsi="Times New Roman" w:cs="Times New Roman" w:hint="eastAsia"/>
          <w:b/>
          <w:bCs/>
          <w:kern w:val="2"/>
          <w:szCs w:val="22"/>
          <w:lang w:eastAsia="zh-Hans"/>
        </w:rPr>
        <w:t>）</w:t>
      </w:r>
      <w:r w:rsidR="009745D3" w:rsidRPr="00F065E1">
        <w:rPr>
          <w:rFonts w:ascii="Times New Roman" w:hAnsi="Times New Roman" w:cs="Times New Roman"/>
          <w:b/>
          <w:bCs/>
          <w:kern w:val="2"/>
          <w:szCs w:val="22"/>
          <w:lang w:eastAsia="zh-Hans"/>
        </w:rPr>
        <w:t>特征重要性评估</w:t>
      </w:r>
      <w:r w:rsidR="009745D3" w:rsidRPr="00F065E1">
        <w:rPr>
          <w:rFonts w:ascii="Times New Roman" w:hAnsi="Times New Roman" w:cs="Times New Roman" w:hint="eastAsia"/>
          <w:kern w:val="2"/>
          <w:szCs w:val="22"/>
          <w:lang w:eastAsia="zh-Hans"/>
        </w:rPr>
        <w:t>：随机森林能够提供关于各个特征在预测过程中的重要性评估，这对于理解模型是如何工作的以及哪些特征对于预测任务最为关键是非常有用的。在医疗保险欺诈识别中，这有助于揭示哪些因素最能表征欺诈行为。</w:t>
      </w:r>
    </w:p>
    <w:p w14:paraId="4E2D7200" w14:textId="73665DF3" w:rsidR="009745D3" w:rsidRPr="00F065E1" w:rsidRDefault="005325EB" w:rsidP="00F065E1">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Pr>
          <w:rFonts w:ascii="Times New Roman" w:hAnsi="Times New Roman" w:cs="Times New Roman" w:hint="eastAsia"/>
          <w:b/>
          <w:bCs/>
          <w:kern w:val="2"/>
          <w:szCs w:val="22"/>
          <w:lang w:eastAsia="zh-Hans"/>
        </w:rPr>
        <w:t>（</w:t>
      </w:r>
      <w:r>
        <w:rPr>
          <w:rFonts w:ascii="Times New Roman" w:hAnsi="Times New Roman" w:cs="Times New Roman" w:hint="eastAsia"/>
          <w:b/>
          <w:bCs/>
          <w:kern w:val="2"/>
          <w:szCs w:val="22"/>
          <w:lang w:eastAsia="zh-Hans"/>
        </w:rPr>
        <w:t>4</w:t>
      </w:r>
      <w:r>
        <w:rPr>
          <w:rFonts w:ascii="Times New Roman" w:hAnsi="Times New Roman" w:cs="Times New Roman" w:hint="eastAsia"/>
          <w:b/>
          <w:bCs/>
          <w:kern w:val="2"/>
          <w:szCs w:val="22"/>
          <w:lang w:eastAsia="zh-Hans"/>
        </w:rPr>
        <w:t>）</w:t>
      </w:r>
      <w:r w:rsidR="009745D3" w:rsidRPr="00F065E1">
        <w:rPr>
          <w:rFonts w:ascii="Times New Roman" w:hAnsi="Times New Roman" w:cs="Times New Roman"/>
          <w:b/>
          <w:bCs/>
          <w:kern w:val="2"/>
          <w:szCs w:val="22"/>
          <w:lang w:eastAsia="zh-Hans"/>
        </w:rPr>
        <w:t>适用于各种数据类型</w:t>
      </w:r>
      <w:r w:rsidR="009745D3" w:rsidRPr="00F065E1">
        <w:rPr>
          <w:rFonts w:ascii="Times New Roman" w:hAnsi="Times New Roman" w:cs="Times New Roman" w:hint="eastAsia"/>
          <w:kern w:val="2"/>
          <w:szCs w:val="22"/>
          <w:lang w:eastAsia="zh-Hans"/>
        </w:rPr>
        <w:t>：随机森林可以处理分类和数值型数据，不需要假设数据分布，这使得它适用于多种类型的数据集，包括本项目中的医疗保险数据。</w:t>
      </w:r>
    </w:p>
    <w:p w14:paraId="407B47A9" w14:textId="2D9CE0CD" w:rsidR="009745D3" w:rsidRPr="00F065E1" w:rsidRDefault="005325EB" w:rsidP="00F065E1">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Pr>
          <w:rFonts w:ascii="Times New Roman" w:hAnsi="Times New Roman" w:cs="Times New Roman" w:hint="eastAsia"/>
          <w:b/>
          <w:bCs/>
          <w:kern w:val="2"/>
          <w:szCs w:val="22"/>
          <w:lang w:eastAsia="zh-Hans"/>
        </w:rPr>
        <w:t>（</w:t>
      </w:r>
      <w:r>
        <w:rPr>
          <w:rFonts w:ascii="Times New Roman" w:hAnsi="Times New Roman" w:cs="Times New Roman" w:hint="eastAsia"/>
          <w:b/>
          <w:bCs/>
          <w:kern w:val="2"/>
          <w:szCs w:val="22"/>
          <w:lang w:eastAsia="zh-Hans"/>
        </w:rPr>
        <w:t>5</w:t>
      </w:r>
      <w:r>
        <w:rPr>
          <w:rFonts w:ascii="Times New Roman" w:hAnsi="Times New Roman" w:cs="Times New Roman" w:hint="eastAsia"/>
          <w:b/>
          <w:bCs/>
          <w:kern w:val="2"/>
          <w:szCs w:val="22"/>
          <w:lang w:eastAsia="zh-Hans"/>
        </w:rPr>
        <w:t>）</w:t>
      </w:r>
      <w:r w:rsidR="009745D3" w:rsidRPr="00F065E1">
        <w:rPr>
          <w:rFonts w:ascii="Times New Roman" w:hAnsi="Times New Roman" w:cs="Times New Roman"/>
          <w:b/>
          <w:bCs/>
          <w:kern w:val="2"/>
          <w:szCs w:val="22"/>
          <w:lang w:eastAsia="zh-Hans"/>
        </w:rPr>
        <w:t>成功案例</w:t>
      </w:r>
      <w:r w:rsidR="009745D3" w:rsidRPr="00F065E1">
        <w:rPr>
          <w:rFonts w:ascii="Times New Roman" w:hAnsi="Times New Roman" w:cs="Times New Roman" w:hint="eastAsia"/>
          <w:kern w:val="2"/>
          <w:szCs w:val="22"/>
          <w:lang w:eastAsia="zh-Hans"/>
        </w:rPr>
        <w:t>：随机森林在许多领域，包括金融欺诈检测、医疗诊断和零售分析等，都有成功应用的案例。它的有效性和灵活性已经得到了实践的证明。</w:t>
      </w:r>
    </w:p>
    <w:p w14:paraId="5478FA2E" w14:textId="607358F5" w:rsidR="009745D3" w:rsidRPr="00F065E1" w:rsidRDefault="009745D3" w:rsidP="00F065E1">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F065E1">
        <w:rPr>
          <w:rFonts w:ascii="Times New Roman" w:hAnsi="Times New Roman" w:cs="Times New Roman" w:hint="eastAsia"/>
          <w:kern w:val="2"/>
          <w:szCs w:val="22"/>
          <w:lang w:eastAsia="zh-Hans"/>
        </w:rPr>
        <w:t>随机森林因其出色的性能、鲁棒性、易于理解的特征重要性评估以及广泛的应用场景，被选为本项目的主要算法。在医疗保险欺诈识别的上下文中，这些特点尤为重要，因为它们有助于构建一个既准确又可靠的预测模型。通过应用随机森林，可以有效地识别和预防欺诈行为，进而保护医疗保险系统的完整性和可持续性。</w:t>
      </w:r>
    </w:p>
    <w:p w14:paraId="7541DD5E" w14:textId="77777777" w:rsidR="009745D3" w:rsidRPr="00B23F1B" w:rsidRDefault="009745D3" w:rsidP="009745D3"/>
    <w:p w14:paraId="564F95ED" w14:textId="77777777" w:rsidR="00B23F1B" w:rsidRDefault="00B23F1B" w:rsidP="00B23F1B">
      <w:pPr>
        <w:pStyle w:val="21"/>
        <w:rPr>
          <w:rFonts w:ascii="Times New Roman"/>
        </w:rPr>
      </w:pPr>
      <w:bookmarkStart w:id="28" w:name="_Toc162616976"/>
      <w:proofErr w:type="gramStart"/>
      <w:r w:rsidRPr="00B23F1B">
        <w:rPr>
          <w:rFonts w:ascii="Times New Roman" w:hint="eastAsia"/>
        </w:rPr>
        <w:t>特征降维的</w:t>
      </w:r>
      <w:proofErr w:type="gramEnd"/>
      <w:r w:rsidRPr="00B23F1B">
        <w:rPr>
          <w:rFonts w:ascii="Times New Roman" w:hint="eastAsia"/>
        </w:rPr>
        <w:t>方法和实现过</w:t>
      </w:r>
      <w:r w:rsidRPr="00B23F1B">
        <w:rPr>
          <w:rFonts w:ascii="Times New Roman"/>
        </w:rPr>
        <w:t>程</w:t>
      </w:r>
      <w:bookmarkEnd w:id="28"/>
    </w:p>
    <w:p w14:paraId="169F03D6" w14:textId="5F8FA000" w:rsidR="004D22DA" w:rsidRDefault="004D22DA" w:rsidP="004D22DA">
      <w:pPr>
        <w:pStyle w:val="33"/>
        <w:rPr>
          <w:rFonts w:ascii="Times New Roman" w:hAnsi="等线 Light"/>
        </w:rPr>
      </w:pPr>
      <w:bookmarkStart w:id="29" w:name="_Toc162616977"/>
      <w:proofErr w:type="gramStart"/>
      <w:r w:rsidRPr="004D22DA">
        <w:rPr>
          <w:rFonts w:ascii="Times New Roman" w:hAnsi="等线 Light"/>
        </w:rPr>
        <w:t>特征降维方法</w:t>
      </w:r>
      <w:bookmarkEnd w:id="29"/>
      <w:proofErr w:type="gramEnd"/>
    </w:p>
    <w:p w14:paraId="6C2AAFB8" w14:textId="77777777" w:rsidR="00591E4A" w:rsidRPr="00063087" w:rsidRDefault="00591E4A" w:rsidP="00063087">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063087">
        <w:rPr>
          <w:rFonts w:ascii="Times New Roman" w:hAnsi="Times New Roman" w:cs="Times New Roman" w:hint="eastAsia"/>
          <w:kern w:val="2"/>
          <w:szCs w:val="22"/>
          <w:lang w:eastAsia="zh-Hans"/>
        </w:rPr>
        <w:t>特征降维是数据预处理的重要部分，它有助于减少机器学习模型处理的特征数量，同时尽量保留原有数据的重要信息。在本项目中，使用主成分分析（</w:t>
      </w:r>
      <w:r w:rsidRPr="00063087">
        <w:rPr>
          <w:rFonts w:ascii="Times New Roman" w:hAnsi="Times New Roman" w:cs="Times New Roman"/>
          <w:kern w:val="2"/>
          <w:szCs w:val="22"/>
          <w:lang w:eastAsia="zh-Hans"/>
        </w:rPr>
        <w:t>PCA</w:t>
      </w:r>
      <w:r w:rsidRPr="00063087">
        <w:rPr>
          <w:rFonts w:ascii="Times New Roman" w:hAnsi="Times New Roman" w:cs="Times New Roman" w:hint="eastAsia"/>
          <w:kern w:val="2"/>
          <w:szCs w:val="22"/>
          <w:lang w:eastAsia="zh-Hans"/>
        </w:rPr>
        <w:t>）作为降维技术，其具体实现和作用如下：</w:t>
      </w:r>
    </w:p>
    <w:p w14:paraId="3CA40F7E" w14:textId="77777777" w:rsidR="00591E4A" w:rsidRPr="00063087" w:rsidRDefault="00591E4A" w:rsidP="00063087">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sidRPr="00063087">
        <w:rPr>
          <w:rFonts w:ascii="Times New Roman" w:hAnsi="Times New Roman" w:cs="Times New Roman"/>
          <w:b/>
          <w:bCs/>
          <w:kern w:val="2"/>
          <w:szCs w:val="22"/>
          <w:lang w:eastAsia="zh-Hans"/>
        </w:rPr>
        <w:t>实现</w:t>
      </w:r>
      <w:r w:rsidRPr="00063087">
        <w:rPr>
          <w:rFonts w:ascii="Times New Roman" w:hAnsi="Times New Roman" w:cs="Times New Roman"/>
          <w:b/>
          <w:bCs/>
          <w:kern w:val="2"/>
          <w:szCs w:val="22"/>
          <w:lang w:eastAsia="zh-Hans"/>
        </w:rPr>
        <w:t>PCA</w:t>
      </w:r>
      <w:r w:rsidRPr="00063087">
        <w:rPr>
          <w:rFonts w:ascii="Times New Roman" w:hAnsi="Times New Roman" w:cs="Times New Roman"/>
          <w:b/>
          <w:bCs/>
          <w:kern w:val="2"/>
          <w:szCs w:val="22"/>
          <w:lang w:eastAsia="zh-Hans"/>
        </w:rPr>
        <w:t>降维</w:t>
      </w:r>
      <w:r w:rsidRPr="00063087">
        <w:rPr>
          <w:rFonts w:ascii="Times New Roman" w:hAnsi="Times New Roman" w:cs="Times New Roman" w:hint="eastAsia"/>
          <w:kern w:val="2"/>
          <w:szCs w:val="22"/>
          <w:lang w:eastAsia="zh-Hans"/>
        </w:rPr>
        <w:t>：在代码中，</w:t>
      </w:r>
      <w:r w:rsidRPr="00063087">
        <w:rPr>
          <w:rFonts w:ascii="Times New Roman" w:hAnsi="Times New Roman" w:cs="Times New Roman"/>
          <w:kern w:val="2"/>
          <w:szCs w:val="22"/>
          <w:lang w:eastAsia="zh-Hans"/>
        </w:rPr>
        <w:t>PCA</w:t>
      </w:r>
      <w:r w:rsidRPr="00063087">
        <w:rPr>
          <w:rFonts w:ascii="Times New Roman" w:hAnsi="Times New Roman" w:cs="Times New Roman" w:hint="eastAsia"/>
          <w:kern w:val="2"/>
          <w:szCs w:val="22"/>
          <w:lang w:eastAsia="zh-Hans"/>
        </w:rPr>
        <w:t>降维通过调用</w:t>
      </w:r>
      <w:r w:rsidRPr="00063087">
        <w:rPr>
          <w:rFonts w:ascii="Times New Roman" w:hAnsi="Times New Roman" w:cs="Times New Roman"/>
          <w:kern w:val="2"/>
          <w:szCs w:val="22"/>
          <w:lang w:eastAsia="zh-Hans"/>
        </w:rPr>
        <w:t>PCA(</w:t>
      </w:r>
      <w:proofErr w:type="spellStart"/>
      <w:r w:rsidRPr="00063087">
        <w:rPr>
          <w:rFonts w:ascii="Times New Roman" w:hAnsi="Times New Roman" w:cs="Times New Roman"/>
          <w:kern w:val="2"/>
          <w:szCs w:val="22"/>
          <w:lang w:eastAsia="zh-Hans"/>
        </w:rPr>
        <w:t>n_components</w:t>
      </w:r>
      <w:proofErr w:type="spellEnd"/>
      <w:r w:rsidRPr="00063087">
        <w:rPr>
          <w:rFonts w:ascii="Times New Roman" w:hAnsi="Times New Roman" w:cs="Times New Roman"/>
          <w:kern w:val="2"/>
          <w:szCs w:val="22"/>
          <w:lang w:eastAsia="zh-Hans"/>
        </w:rPr>
        <w:t>=0.95)</w:t>
      </w:r>
      <w:r w:rsidRPr="00063087">
        <w:rPr>
          <w:rFonts w:ascii="Times New Roman" w:hAnsi="Times New Roman" w:cs="Times New Roman" w:hint="eastAsia"/>
          <w:kern w:val="2"/>
          <w:szCs w:val="22"/>
          <w:lang w:eastAsia="zh-Hans"/>
        </w:rPr>
        <w:t>实现，这意味着选择的主成分能够解释原始数据</w:t>
      </w:r>
      <w:r w:rsidRPr="00063087">
        <w:rPr>
          <w:rFonts w:ascii="Times New Roman" w:hAnsi="Times New Roman" w:cs="Times New Roman"/>
          <w:kern w:val="2"/>
          <w:szCs w:val="22"/>
          <w:lang w:eastAsia="zh-Hans"/>
        </w:rPr>
        <w:t>95%</w:t>
      </w:r>
      <w:r w:rsidRPr="00063087">
        <w:rPr>
          <w:rFonts w:ascii="Times New Roman" w:hAnsi="Times New Roman" w:cs="Times New Roman" w:hint="eastAsia"/>
          <w:kern w:val="2"/>
          <w:szCs w:val="22"/>
          <w:lang w:eastAsia="zh-Hans"/>
        </w:rPr>
        <w:t>的方差。</w:t>
      </w:r>
      <w:proofErr w:type="spellStart"/>
      <w:r w:rsidRPr="00063087">
        <w:rPr>
          <w:rFonts w:ascii="Times New Roman" w:hAnsi="Times New Roman" w:cs="Times New Roman"/>
          <w:kern w:val="2"/>
          <w:szCs w:val="22"/>
          <w:lang w:eastAsia="zh-Hans"/>
        </w:rPr>
        <w:t>n_components</w:t>
      </w:r>
      <w:proofErr w:type="spellEnd"/>
      <w:r w:rsidRPr="00063087">
        <w:rPr>
          <w:rFonts w:ascii="Times New Roman" w:hAnsi="Times New Roman" w:cs="Times New Roman"/>
          <w:kern w:val="2"/>
          <w:szCs w:val="22"/>
          <w:lang w:eastAsia="zh-Hans"/>
        </w:rPr>
        <w:t>=0.95</w:t>
      </w:r>
      <w:r w:rsidRPr="00063087">
        <w:rPr>
          <w:rFonts w:ascii="Times New Roman" w:hAnsi="Times New Roman" w:cs="Times New Roman" w:hint="eastAsia"/>
          <w:kern w:val="2"/>
          <w:szCs w:val="22"/>
          <w:lang w:eastAsia="zh-Hans"/>
        </w:rPr>
        <w:t>这个参数的设置是为了找到一个折衷点，既保留了大部分数据信息，又显著减少了特征数量，从而简化了后续的学习过程。</w:t>
      </w:r>
    </w:p>
    <w:p w14:paraId="7CF3331B" w14:textId="77777777" w:rsidR="00591E4A" w:rsidRPr="00063087" w:rsidRDefault="00591E4A" w:rsidP="00063087">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sidRPr="00063087">
        <w:rPr>
          <w:rFonts w:ascii="Times New Roman" w:hAnsi="Times New Roman" w:cs="Times New Roman"/>
          <w:b/>
          <w:bCs/>
          <w:kern w:val="2"/>
          <w:szCs w:val="22"/>
          <w:lang w:eastAsia="zh-Hans"/>
        </w:rPr>
        <w:t>PCA</w:t>
      </w:r>
      <w:r w:rsidRPr="00063087">
        <w:rPr>
          <w:rFonts w:ascii="Times New Roman" w:hAnsi="Times New Roman" w:cs="Times New Roman"/>
          <w:b/>
          <w:bCs/>
          <w:kern w:val="2"/>
          <w:szCs w:val="22"/>
          <w:lang w:eastAsia="zh-Hans"/>
        </w:rPr>
        <w:t>在模型中的作用</w:t>
      </w:r>
      <w:r w:rsidRPr="00063087">
        <w:rPr>
          <w:rFonts w:ascii="Times New Roman" w:hAnsi="Times New Roman" w:cs="Times New Roman" w:hint="eastAsia"/>
          <w:kern w:val="2"/>
          <w:szCs w:val="22"/>
          <w:lang w:eastAsia="zh-Hans"/>
        </w:rPr>
        <w:t>：</w:t>
      </w:r>
      <w:r w:rsidRPr="00063087">
        <w:rPr>
          <w:rFonts w:ascii="Times New Roman" w:hAnsi="Times New Roman" w:cs="Times New Roman"/>
          <w:kern w:val="2"/>
          <w:szCs w:val="22"/>
          <w:lang w:eastAsia="zh-Hans"/>
        </w:rPr>
        <w:t>PCA</w:t>
      </w:r>
      <w:r w:rsidRPr="00063087">
        <w:rPr>
          <w:rFonts w:ascii="Times New Roman" w:hAnsi="Times New Roman" w:cs="Times New Roman" w:hint="eastAsia"/>
          <w:kern w:val="2"/>
          <w:szCs w:val="22"/>
          <w:lang w:eastAsia="zh-Hans"/>
        </w:rPr>
        <w:t>降维的目的是减少数据集中的特征数量，从而减少模型训练的计算复杂性和避免过拟合。通过转换成较少的主成分，</w:t>
      </w:r>
      <w:r w:rsidRPr="00063087">
        <w:rPr>
          <w:rFonts w:ascii="Times New Roman" w:hAnsi="Times New Roman" w:cs="Times New Roman"/>
          <w:kern w:val="2"/>
          <w:szCs w:val="22"/>
          <w:lang w:eastAsia="zh-Hans"/>
        </w:rPr>
        <w:t>PCA</w:t>
      </w:r>
      <w:r w:rsidRPr="00063087">
        <w:rPr>
          <w:rFonts w:ascii="Times New Roman" w:hAnsi="Times New Roman" w:cs="Times New Roman" w:hint="eastAsia"/>
          <w:kern w:val="2"/>
          <w:szCs w:val="22"/>
          <w:lang w:eastAsia="zh-Hans"/>
        </w:rPr>
        <w:t>帮助揭示数据中最重要的结构，去除噪声和冗余。在医疗保险欺诈识别的场景中，这意味着能够更有效地识别出影响欺诈行为的关键因素。</w:t>
      </w:r>
    </w:p>
    <w:p w14:paraId="18FC86F3" w14:textId="0EDBC741" w:rsidR="00591E4A" w:rsidRDefault="00854174" w:rsidP="00322805">
      <w:pPr>
        <w:pStyle w:val="33"/>
        <w:rPr>
          <w:rFonts w:ascii="Times New Roman" w:hAnsi="等线 Light"/>
        </w:rPr>
      </w:pPr>
      <w:bookmarkStart w:id="30" w:name="_Toc162616978"/>
      <w:r>
        <w:rPr>
          <w:rFonts w:ascii="Times New Roman" w:hAnsi="等线 Light" w:hint="eastAsia"/>
        </w:rPr>
        <w:t>本项目</w:t>
      </w:r>
      <w:r w:rsidR="00591E4A" w:rsidRPr="00322805">
        <w:rPr>
          <w:rFonts w:ascii="Times New Roman" w:hAnsi="等线 Light"/>
        </w:rPr>
        <w:t>PCA</w:t>
      </w:r>
      <w:r w:rsidR="00591E4A" w:rsidRPr="00322805">
        <w:rPr>
          <w:rFonts w:ascii="Times New Roman" w:hAnsi="等线 Light"/>
        </w:rPr>
        <w:t>实现过程</w:t>
      </w:r>
      <w:bookmarkEnd w:id="30"/>
    </w:p>
    <w:p w14:paraId="5F36D7A4" w14:textId="0DE06265" w:rsidR="00120245" w:rsidRPr="00120245" w:rsidRDefault="00120245" w:rsidP="00120245">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120245">
        <w:rPr>
          <w:rFonts w:ascii="Times New Roman" w:hAnsi="Times New Roman" w:cs="Times New Roman" w:hint="eastAsia"/>
          <w:kern w:val="2"/>
          <w:szCs w:val="22"/>
          <w:lang w:eastAsia="zh-Hans"/>
        </w:rPr>
        <w:t>在</w:t>
      </w:r>
      <w:r>
        <w:rPr>
          <w:rFonts w:ascii="Times New Roman" w:hAnsi="Times New Roman" w:cs="Times New Roman" w:hint="eastAsia"/>
          <w:kern w:val="2"/>
          <w:szCs w:val="22"/>
          <w:lang w:eastAsia="zh-Hans"/>
        </w:rPr>
        <w:t>本项目的</w:t>
      </w:r>
      <w:r w:rsidR="00D54007">
        <w:rPr>
          <w:rFonts w:ascii="Times New Roman" w:hAnsi="Times New Roman" w:cs="Times New Roman" w:hint="eastAsia"/>
          <w:kern w:val="2"/>
          <w:szCs w:val="22"/>
          <w:lang w:eastAsia="zh-Hans"/>
        </w:rPr>
        <w:t>实现过程</w:t>
      </w:r>
      <w:r w:rsidRPr="00120245">
        <w:rPr>
          <w:rFonts w:ascii="Times New Roman" w:hAnsi="Times New Roman" w:cs="Times New Roman" w:hint="eastAsia"/>
          <w:kern w:val="2"/>
          <w:szCs w:val="22"/>
          <w:lang w:eastAsia="zh-Hans"/>
        </w:rPr>
        <w:t>中，使用了主成分分析（</w:t>
      </w:r>
      <w:r w:rsidRPr="00120245">
        <w:rPr>
          <w:rFonts w:ascii="Times New Roman" w:hAnsi="Times New Roman" w:cs="Times New Roman"/>
          <w:kern w:val="2"/>
          <w:szCs w:val="22"/>
          <w:lang w:eastAsia="zh-Hans"/>
        </w:rPr>
        <w:t>PCA</w:t>
      </w:r>
      <w:r w:rsidRPr="00120245">
        <w:rPr>
          <w:rFonts w:ascii="Times New Roman" w:hAnsi="Times New Roman" w:cs="Times New Roman" w:hint="eastAsia"/>
          <w:kern w:val="2"/>
          <w:szCs w:val="22"/>
          <w:lang w:eastAsia="zh-Hans"/>
        </w:rPr>
        <w:t>）进行特征降维。具体的降维步骤和涉及的特征点如下：</w:t>
      </w:r>
    </w:p>
    <w:p w14:paraId="1C5EAA52" w14:textId="25400123" w:rsidR="00633690" w:rsidRDefault="00633690" w:rsidP="00120245">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Pr>
          <w:rFonts w:ascii="Times New Roman" w:hAnsi="Times New Roman" w:cs="Times New Roman" w:hint="eastAsia"/>
          <w:b/>
          <w:bCs/>
          <w:kern w:val="2"/>
          <w:szCs w:val="22"/>
          <w:lang w:eastAsia="zh-Hans"/>
        </w:rPr>
        <w:t>（</w:t>
      </w:r>
      <w:r>
        <w:rPr>
          <w:rFonts w:ascii="Times New Roman" w:hAnsi="Times New Roman" w:cs="Times New Roman" w:hint="eastAsia"/>
          <w:b/>
          <w:bCs/>
          <w:kern w:val="2"/>
          <w:szCs w:val="22"/>
          <w:lang w:eastAsia="zh-Hans"/>
        </w:rPr>
        <w:t>1</w:t>
      </w:r>
      <w:r>
        <w:rPr>
          <w:rFonts w:ascii="Times New Roman" w:hAnsi="Times New Roman" w:cs="Times New Roman" w:hint="eastAsia"/>
          <w:b/>
          <w:bCs/>
          <w:kern w:val="2"/>
          <w:szCs w:val="22"/>
          <w:lang w:eastAsia="zh-Hans"/>
        </w:rPr>
        <w:t>）</w:t>
      </w:r>
      <w:r w:rsidR="00120245" w:rsidRPr="00120245">
        <w:rPr>
          <w:rFonts w:ascii="Times New Roman" w:hAnsi="Times New Roman" w:cs="Times New Roman"/>
          <w:b/>
          <w:bCs/>
          <w:kern w:val="2"/>
          <w:szCs w:val="22"/>
          <w:lang w:eastAsia="zh-Hans"/>
        </w:rPr>
        <w:t>数据预处理</w:t>
      </w:r>
      <w:r w:rsidR="00120245" w:rsidRPr="00120245">
        <w:rPr>
          <w:rFonts w:ascii="Times New Roman" w:hAnsi="Times New Roman" w:cs="Times New Roman" w:hint="eastAsia"/>
          <w:kern w:val="2"/>
          <w:szCs w:val="22"/>
          <w:lang w:eastAsia="zh-Hans"/>
        </w:rPr>
        <w:t>：</w:t>
      </w:r>
    </w:p>
    <w:p w14:paraId="55FB954E" w14:textId="5EAC8B08" w:rsidR="00120245" w:rsidRPr="00120245" w:rsidRDefault="00A9048D" w:rsidP="00120245">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Pr>
          <w:rFonts w:ascii="Times New Roman" w:hAnsi="Times New Roman" w:cs="Times New Roman" w:hint="eastAsia"/>
          <w:kern w:val="2"/>
          <w:szCs w:val="22"/>
          <w:lang w:eastAsia="zh-Hans"/>
        </w:rPr>
        <w:t>程序</w:t>
      </w:r>
      <w:r w:rsidR="00120245" w:rsidRPr="00120245">
        <w:rPr>
          <w:rFonts w:ascii="Times New Roman" w:hAnsi="Times New Roman" w:cs="Times New Roman" w:hint="eastAsia"/>
          <w:kern w:val="2"/>
          <w:szCs w:val="22"/>
          <w:lang w:eastAsia="zh-Hans"/>
        </w:rPr>
        <w:t>首先读取了包含多个特征的医保数据集，并进行了预处理。预处理步骤包括删除具有缺失值的记录（例如</w:t>
      </w:r>
      <w:proofErr w:type="spellStart"/>
      <w:r w:rsidR="00120245" w:rsidRPr="00120245">
        <w:rPr>
          <w:rFonts w:ascii="Times New Roman" w:hAnsi="Times New Roman" w:cs="Times New Roman"/>
          <w:kern w:val="2"/>
          <w:szCs w:val="22"/>
          <w:lang w:eastAsia="zh-Hans"/>
        </w:rPr>
        <w:t>df.dropna</w:t>
      </w:r>
      <w:proofErr w:type="spellEnd"/>
      <w:r w:rsidR="00120245" w:rsidRPr="00120245">
        <w:rPr>
          <w:rFonts w:ascii="Times New Roman" w:hAnsi="Times New Roman" w:cs="Times New Roman"/>
          <w:kern w:val="2"/>
          <w:szCs w:val="22"/>
          <w:lang w:eastAsia="zh-Hans"/>
        </w:rPr>
        <w:t>(subset=['</w:t>
      </w:r>
      <w:r w:rsidR="00120245" w:rsidRPr="00120245">
        <w:rPr>
          <w:rFonts w:ascii="Times New Roman" w:hAnsi="Times New Roman" w:cs="Times New Roman"/>
          <w:kern w:val="2"/>
          <w:szCs w:val="22"/>
          <w:lang w:eastAsia="zh-Hans"/>
        </w:rPr>
        <w:t>出院诊断</w:t>
      </w:r>
      <w:r w:rsidR="00120245" w:rsidRPr="00120245">
        <w:rPr>
          <w:rFonts w:ascii="Times New Roman" w:hAnsi="Times New Roman" w:cs="Times New Roman"/>
          <w:kern w:val="2"/>
          <w:szCs w:val="22"/>
          <w:lang w:eastAsia="zh-Hans"/>
        </w:rPr>
        <w:t xml:space="preserve">LENTH_MAX'], </w:t>
      </w:r>
      <w:proofErr w:type="spellStart"/>
      <w:r w:rsidR="00120245" w:rsidRPr="00120245">
        <w:rPr>
          <w:rFonts w:ascii="Times New Roman" w:hAnsi="Times New Roman" w:cs="Times New Roman"/>
          <w:kern w:val="2"/>
          <w:szCs w:val="22"/>
          <w:lang w:eastAsia="zh-Hans"/>
        </w:rPr>
        <w:t>inplace</w:t>
      </w:r>
      <w:proofErr w:type="spellEnd"/>
      <w:r w:rsidR="00120245" w:rsidRPr="00120245">
        <w:rPr>
          <w:rFonts w:ascii="Times New Roman" w:hAnsi="Times New Roman" w:cs="Times New Roman"/>
          <w:kern w:val="2"/>
          <w:szCs w:val="22"/>
          <w:lang w:eastAsia="zh-Hans"/>
        </w:rPr>
        <w:t>=True)</w:t>
      </w:r>
      <w:r w:rsidR="00120245" w:rsidRPr="00120245">
        <w:rPr>
          <w:rFonts w:ascii="Times New Roman" w:hAnsi="Times New Roman" w:cs="Times New Roman" w:hint="eastAsia"/>
          <w:kern w:val="2"/>
          <w:szCs w:val="22"/>
          <w:lang w:eastAsia="zh-Hans"/>
        </w:rPr>
        <w:t>），这保证了数据的完整性和一致性。</w:t>
      </w:r>
    </w:p>
    <w:p w14:paraId="1312C234" w14:textId="77777777" w:rsidR="00633690" w:rsidRDefault="00633690" w:rsidP="00120245">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Pr>
          <w:rFonts w:ascii="Times New Roman" w:hAnsi="Times New Roman" w:cs="Times New Roman" w:hint="eastAsia"/>
          <w:b/>
          <w:bCs/>
          <w:kern w:val="2"/>
          <w:szCs w:val="22"/>
          <w:lang w:eastAsia="zh-Hans"/>
        </w:rPr>
        <w:t>（</w:t>
      </w:r>
      <w:r>
        <w:rPr>
          <w:rFonts w:ascii="Times New Roman" w:hAnsi="Times New Roman" w:cs="Times New Roman" w:hint="eastAsia"/>
          <w:b/>
          <w:bCs/>
          <w:kern w:val="2"/>
          <w:szCs w:val="22"/>
          <w:lang w:eastAsia="zh-Hans"/>
        </w:rPr>
        <w:t>2</w:t>
      </w:r>
      <w:r>
        <w:rPr>
          <w:rFonts w:ascii="Times New Roman" w:hAnsi="Times New Roman" w:cs="Times New Roman" w:hint="eastAsia"/>
          <w:b/>
          <w:bCs/>
          <w:kern w:val="2"/>
          <w:szCs w:val="22"/>
          <w:lang w:eastAsia="zh-Hans"/>
        </w:rPr>
        <w:t>）</w:t>
      </w:r>
      <w:r w:rsidR="00120245" w:rsidRPr="00120245">
        <w:rPr>
          <w:rFonts w:ascii="Times New Roman" w:hAnsi="Times New Roman" w:cs="Times New Roman"/>
          <w:b/>
          <w:bCs/>
          <w:kern w:val="2"/>
          <w:szCs w:val="22"/>
          <w:lang w:eastAsia="zh-Hans"/>
        </w:rPr>
        <w:t>特征选择</w:t>
      </w:r>
      <w:r w:rsidR="00120245" w:rsidRPr="00120245">
        <w:rPr>
          <w:rFonts w:ascii="Times New Roman" w:hAnsi="Times New Roman" w:cs="Times New Roman" w:hint="eastAsia"/>
          <w:kern w:val="2"/>
          <w:szCs w:val="22"/>
          <w:lang w:eastAsia="zh-Hans"/>
        </w:rPr>
        <w:t>：</w:t>
      </w:r>
    </w:p>
    <w:p w14:paraId="2F9BAC4D" w14:textId="055E709C" w:rsidR="00120245" w:rsidRPr="00120245" w:rsidRDefault="00120245" w:rsidP="00120245">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120245">
        <w:rPr>
          <w:rFonts w:ascii="Times New Roman" w:hAnsi="Times New Roman" w:cs="Times New Roman" w:hint="eastAsia"/>
          <w:kern w:val="2"/>
          <w:szCs w:val="22"/>
          <w:lang w:eastAsia="zh-Hans"/>
        </w:rPr>
        <w:t>代码从数据集中分离出特征和目标变量。在这个过程中，</w:t>
      </w:r>
      <w:r w:rsidRPr="00120245">
        <w:rPr>
          <w:rFonts w:ascii="Times New Roman" w:hAnsi="Times New Roman" w:cs="Times New Roman"/>
          <w:kern w:val="2"/>
          <w:szCs w:val="22"/>
          <w:lang w:eastAsia="zh-Hans"/>
        </w:rPr>
        <w:t xml:space="preserve">X = </w:t>
      </w:r>
      <w:proofErr w:type="spellStart"/>
      <w:r w:rsidRPr="00120245">
        <w:rPr>
          <w:rFonts w:ascii="Times New Roman" w:hAnsi="Times New Roman" w:cs="Times New Roman"/>
          <w:kern w:val="2"/>
          <w:szCs w:val="22"/>
          <w:lang w:eastAsia="zh-Hans"/>
        </w:rPr>
        <w:t>df.drop</w:t>
      </w:r>
      <w:proofErr w:type="spellEnd"/>
      <w:r w:rsidRPr="00120245">
        <w:rPr>
          <w:rFonts w:ascii="Times New Roman" w:hAnsi="Times New Roman" w:cs="Times New Roman"/>
          <w:kern w:val="2"/>
          <w:szCs w:val="22"/>
          <w:lang w:eastAsia="zh-Hans"/>
        </w:rPr>
        <w:t>(['RES'], axis=1)</w:t>
      </w:r>
      <w:r w:rsidRPr="00120245">
        <w:rPr>
          <w:rFonts w:ascii="Times New Roman" w:hAnsi="Times New Roman" w:cs="Times New Roman" w:hint="eastAsia"/>
          <w:kern w:val="2"/>
          <w:szCs w:val="22"/>
          <w:lang w:eastAsia="zh-Hans"/>
        </w:rPr>
        <w:t>操作去掉了结果列</w:t>
      </w:r>
      <w:r w:rsidRPr="00120245">
        <w:rPr>
          <w:rFonts w:ascii="Times New Roman" w:hAnsi="Times New Roman" w:cs="Times New Roman"/>
          <w:kern w:val="2"/>
          <w:szCs w:val="22"/>
          <w:lang w:eastAsia="zh-Hans"/>
        </w:rPr>
        <w:t>'RES'</w:t>
      </w:r>
      <w:r w:rsidRPr="00120245">
        <w:rPr>
          <w:rFonts w:ascii="Times New Roman" w:hAnsi="Times New Roman" w:cs="Times New Roman" w:hint="eastAsia"/>
          <w:kern w:val="2"/>
          <w:szCs w:val="22"/>
          <w:lang w:eastAsia="zh-Hans"/>
        </w:rPr>
        <w:t>（表示欺诈或非欺诈），保留了其他所有特征作为</w:t>
      </w:r>
      <w:r w:rsidRPr="00120245">
        <w:rPr>
          <w:rFonts w:ascii="Times New Roman" w:hAnsi="Times New Roman" w:cs="Times New Roman"/>
          <w:kern w:val="2"/>
          <w:szCs w:val="22"/>
          <w:lang w:eastAsia="zh-Hans"/>
        </w:rPr>
        <w:t>X</w:t>
      </w:r>
      <w:r w:rsidRPr="00120245">
        <w:rPr>
          <w:rFonts w:ascii="Times New Roman" w:hAnsi="Times New Roman" w:cs="Times New Roman" w:hint="eastAsia"/>
          <w:kern w:val="2"/>
          <w:szCs w:val="22"/>
          <w:lang w:eastAsia="zh-Hans"/>
        </w:rPr>
        <w:t>（即模型的输入特征）。</w:t>
      </w:r>
    </w:p>
    <w:p w14:paraId="6B38A8B1" w14:textId="01B999FC" w:rsidR="00633690" w:rsidRPr="00633690" w:rsidRDefault="00633690" w:rsidP="00120245">
      <w:pPr>
        <w:widowControl w:val="0"/>
        <w:adjustRightInd w:val="0"/>
        <w:snapToGrid w:val="0"/>
        <w:spacing w:line="360" w:lineRule="auto"/>
        <w:ind w:firstLineChars="200" w:firstLine="482"/>
        <w:jc w:val="both"/>
        <w:rPr>
          <w:rFonts w:ascii="Times New Roman" w:hAnsi="Times New Roman" w:cs="Times New Roman"/>
          <w:b/>
          <w:bCs/>
          <w:kern w:val="2"/>
          <w:szCs w:val="22"/>
          <w:lang w:eastAsia="zh-Hans"/>
        </w:rPr>
      </w:pPr>
      <w:r>
        <w:rPr>
          <w:rFonts w:ascii="Times New Roman" w:hAnsi="Times New Roman" w:cs="Times New Roman" w:hint="eastAsia"/>
          <w:b/>
          <w:bCs/>
          <w:kern w:val="2"/>
          <w:szCs w:val="22"/>
          <w:lang w:eastAsia="zh-Hans"/>
        </w:rPr>
        <w:t>（</w:t>
      </w:r>
      <w:r>
        <w:rPr>
          <w:rFonts w:ascii="Times New Roman" w:hAnsi="Times New Roman" w:cs="Times New Roman" w:hint="eastAsia"/>
          <w:b/>
          <w:bCs/>
          <w:kern w:val="2"/>
          <w:szCs w:val="22"/>
          <w:lang w:eastAsia="zh-Hans"/>
        </w:rPr>
        <w:t>3</w:t>
      </w:r>
      <w:r>
        <w:rPr>
          <w:rFonts w:ascii="Times New Roman" w:hAnsi="Times New Roman" w:cs="Times New Roman" w:hint="eastAsia"/>
          <w:b/>
          <w:bCs/>
          <w:kern w:val="2"/>
          <w:szCs w:val="22"/>
          <w:lang w:eastAsia="zh-Hans"/>
        </w:rPr>
        <w:t>）</w:t>
      </w:r>
      <w:r w:rsidR="00120245" w:rsidRPr="00120245">
        <w:rPr>
          <w:rFonts w:ascii="Times New Roman" w:hAnsi="Times New Roman" w:cs="Times New Roman"/>
          <w:b/>
          <w:bCs/>
          <w:kern w:val="2"/>
          <w:szCs w:val="22"/>
          <w:lang w:eastAsia="zh-Hans"/>
        </w:rPr>
        <w:t>标准化</w:t>
      </w:r>
      <w:r w:rsidR="00120245" w:rsidRPr="00633690">
        <w:rPr>
          <w:rFonts w:ascii="Times New Roman" w:hAnsi="Times New Roman" w:cs="Times New Roman" w:hint="eastAsia"/>
          <w:b/>
          <w:bCs/>
          <w:kern w:val="2"/>
          <w:szCs w:val="22"/>
          <w:lang w:eastAsia="zh-Hans"/>
        </w:rPr>
        <w:t>：</w:t>
      </w:r>
    </w:p>
    <w:p w14:paraId="022DCD15" w14:textId="06B2BB40" w:rsidR="00120245" w:rsidRPr="00120245" w:rsidRDefault="00120245" w:rsidP="00120245">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120245">
        <w:rPr>
          <w:rFonts w:ascii="Times New Roman" w:hAnsi="Times New Roman" w:cs="Times New Roman" w:hint="eastAsia"/>
          <w:kern w:val="2"/>
          <w:szCs w:val="22"/>
          <w:lang w:eastAsia="zh-Hans"/>
        </w:rPr>
        <w:lastRenderedPageBreak/>
        <w:t>所有选定的特征都被标准化（</w:t>
      </w:r>
      <w:proofErr w:type="spellStart"/>
      <w:r w:rsidRPr="00120245">
        <w:rPr>
          <w:rFonts w:ascii="Times New Roman" w:hAnsi="Times New Roman" w:cs="Times New Roman"/>
          <w:kern w:val="2"/>
          <w:szCs w:val="22"/>
          <w:lang w:eastAsia="zh-Hans"/>
        </w:rPr>
        <w:t>X_scaled</w:t>
      </w:r>
      <w:proofErr w:type="spellEnd"/>
      <w:r w:rsidRPr="00120245">
        <w:rPr>
          <w:rFonts w:ascii="Times New Roman" w:hAnsi="Times New Roman" w:cs="Times New Roman"/>
          <w:kern w:val="2"/>
          <w:szCs w:val="22"/>
          <w:lang w:eastAsia="zh-Hans"/>
        </w:rPr>
        <w:t xml:space="preserve"> = </w:t>
      </w:r>
      <w:proofErr w:type="spellStart"/>
      <w:r w:rsidRPr="00120245">
        <w:rPr>
          <w:rFonts w:ascii="Times New Roman" w:hAnsi="Times New Roman" w:cs="Times New Roman"/>
          <w:kern w:val="2"/>
          <w:szCs w:val="22"/>
          <w:lang w:eastAsia="zh-Hans"/>
        </w:rPr>
        <w:t>scaler.fit_transform</w:t>
      </w:r>
      <w:proofErr w:type="spellEnd"/>
      <w:r w:rsidRPr="00120245">
        <w:rPr>
          <w:rFonts w:ascii="Times New Roman" w:hAnsi="Times New Roman" w:cs="Times New Roman"/>
          <w:kern w:val="2"/>
          <w:szCs w:val="22"/>
          <w:lang w:eastAsia="zh-Hans"/>
        </w:rPr>
        <w:t>(X)</w:t>
      </w:r>
      <w:r w:rsidRPr="00120245">
        <w:rPr>
          <w:rFonts w:ascii="Times New Roman" w:hAnsi="Times New Roman" w:cs="Times New Roman" w:hint="eastAsia"/>
          <w:kern w:val="2"/>
          <w:szCs w:val="22"/>
          <w:lang w:eastAsia="zh-Hans"/>
        </w:rPr>
        <w:t>），以确保它们具有统一的尺度。这对于</w:t>
      </w:r>
      <w:r w:rsidRPr="00120245">
        <w:rPr>
          <w:rFonts w:ascii="Times New Roman" w:hAnsi="Times New Roman" w:cs="Times New Roman"/>
          <w:kern w:val="2"/>
          <w:szCs w:val="22"/>
          <w:lang w:eastAsia="zh-Hans"/>
        </w:rPr>
        <w:t>PCA</w:t>
      </w:r>
      <w:r w:rsidRPr="00120245">
        <w:rPr>
          <w:rFonts w:ascii="Times New Roman" w:hAnsi="Times New Roman" w:cs="Times New Roman" w:hint="eastAsia"/>
          <w:kern w:val="2"/>
          <w:szCs w:val="22"/>
          <w:lang w:eastAsia="zh-Hans"/>
        </w:rPr>
        <w:t>分析是必要的，因为</w:t>
      </w:r>
      <w:r w:rsidRPr="00120245">
        <w:rPr>
          <w:rFonts w:ascii="Times New Roman" w:hAnsi="Times New Roman" w:cs="Times New Roman"/>
          <w:kern w:val="2"/>
          <w:szCs w:val="22"/>
          <w:lang w:eastAsia="zh-Hans"/>
        </w:rPr>
        <w:t>PCA</w:t>
      </w:r>
      <w:r w:rsidRPr="00120245">
        <w:rPr>
          <w:rFonts w:ascii="Times New Roman" w:hAnsi="Times New Roman" w:cs="Times New Roman" w:hint="eastAsia"/>
          <w:kern w:val="2"/>
          <w:szCs w:val="22"/>
          <w:lang w:eastAsia="zh-Hans"/>
        </w:rPr>
        <w:t>对数据的尺度敏感。</w:t>
      </w:r>
    </w:p>
    <w:p w14:paraId="69458010" w14:textId="49B21CF6" w:rsidR="002466DF" w:rsidRDefault="002466DF" w:rsidP="00120245">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Pr>
          <w:rFonts w:ascii="Times New Roman" w:hAnsi="Times New Roman" w:cs="Times New Roman" w:hint="eastAsia"/>
          <w:b/>
          <w:bCs/>
          <w:kern w:val="2"/>
          <w:szCs w:val="22"/>
          <w:lang w:eastAsia="zh-Hans"/>
        </w:rPr>
        <w:t>（</w:t>
      </w:r>
      <w:r>
        <w:rPr>
          <w:rFonts w:ascii="Times New Roman" w:hAnsi="Times New Roman" w:cs="Times New Roman" w:hint="eastAsia"/>
          <w:b/>
          <w:bCs/>
          <w:kern w:val="2"/>
          <w:szCs w:val="22"/>
          <w:lang w:eastAsia="zh-Hans"/>
        </w:rPr>
        <w:t>4</w:t>
      </w:r>
      <w:r>
        <w:rPr>
          <w:rFonts w:ascii="Times New Roman" w:hAnsi="Times New Roman" w:cs="Times New Roman" w:hint="eastAsia"/>
          <w:b/>
          <w:bCs/>
          <w:kern w:val="2"/>
          <w:szCs w:val="22"/>
          <w:lang w:eastAsia="zh-Hans"/>
        </w:rPr>
        <w:t>）</w:t>
      </w:r>
      <w:r w:rsidR="00120245" w:rsidRPr="00120245">
        <w:rPr>
          <w:rFonts w:ascii="Times New Roman" w:hAnsi="Times New Roman" w:cs="Times New Roman"/>
          <w:b/>
          <w:bCs/>
          <w:kern w:val="2"/>
          <w:szCs w:val="22"/>
          <w:lang w:eastAsia="zh-Hans"/>
        </w:rPr>
        <w:t>PCA</w:t>
      </w:r>
      <w:r w:rsidR="00120245" w:rsidRPr="00120245">
        <w:rPr>
          <w:rFonts w:ascii="Times New Roman" w:hAnsi="Times New Roman" w:cs="Times New Roman"/>
          <w:b/>
          <w:bCs/>
          <w:kern w:val="2"/>
          <w:szCs w:val="22"/>
          <w:lang w:eastAsia="zh-Hans"/>
        </w:rPr>
        <w:t>降维</w:t>
      </w:r>
      <w:r w:rsidR="00120245" w:rsidRPr="00120245">
        <w:rPr>
          <w:rFonts w:ascii="Times New Roman" w:hAnsi="Times New Roman" w:cs="Times New Roman" w:hint="eastAsia"/>
          <w:kern w:val="2"/>
          <w:szCs w:val="22"/>
          <w:lang w:eastAsia="zh-Hans"/>
        </w:rPr>
        <w:t>：</w:t>
      </w:r>
    </w:p>
    <w:p w14:paraId="32216091" w14:textId="43E953ED" w:rsidR="00120245" w:rsidRPr="00120245" w:rsidRDefault="00120245" w:rsidP="00120245">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120245">
        <w:rPr>
          <w:rFonts w:ascii="Times New Roman" w:hAnsi="Times New Roman" w:cs="Times New Roman" w:hint="eastAsia"/>
          <w:kern w:val="2"/>
          <w:szCs w:val="22"/>
          <w:lang w:eastAsia="zh-Hans"/>
        </w:rPr>
        <w:t>执行</w:t>
      </w:r>
      <w:r w:rsidRPr="00120245">
        <w:rPr>
          <w:rFonts w:ascii="Times New Roman" w:hAnsi="Times New Roman" w:cs="Times New Roman"/>
          <w:kern w:val="2"/>
          <w:szCs w:val="22"/>
          <w:lang w:eastAsia="zh-Hans"/>
        </w:rPr>
        <w:t>PCA(</w:t>
      </w:r>
      <w:proofErr w:type="spellStart"/>
      <w:r w:rsidRPr="00120245">
        <w:rPr>
          <w:rFonts w:ascii="Times New Roman" w:hAnsi="Times New Roman" w:cs="Times New Roman"/>
          <w:kern w:val="2"/>
          <w:szCs w:val="22"/>
          <w:lang w:eastAsia="zh-Hans"/>
        </w:rPr>
        <w:t>n_components</w:t>
      </w:r>
      <w:proofErr w:type="spellEnd"/>
      <w:r w:rsidRPr="00120245">
        <w:rPr>
          <w:rFonts w:ascii="Times New Roman" w:hAnsi="Times New Roman" w:cs="Times New Roman"/>
          <w:kern w:val="2"/>
          <w:szCs w:val="22"/>
          <w:lang w:eastAsia="zh-Hans"/>
        </w:rPr>
        <w:t>=0.95)</w:t>
      </w:r>
      <w:r w:rsidRPr="00120245">
        <w:rPr>
          <w:rFonts w:ascii="Times New Roman" w:hAnsi="Times New Roman" w:cs="Times New Roman" w:hint="eastAsia"/>
          <w:kern w:val="2"/>
          <w:szCs w:val="22"/>
          <w:lang w:eastAsia="zh-Hans"/>
        </w:rPr>
        <w:t>表示降维的目的是保留原始数据</w:t>
      </w:r>
      <w:r w:rsidRPr="00120245">
        <w:rPr>
          <w:rFonts w:ascii="Times New Roman" w:hAnsi="Times New Roman" w:cs="Times New Roman"/>
          <w:kern w:val="2"/>
          <w:szCs w:val="22"/>
          <w:lang w:eastAsia="zh-Hans"/>
        </w:rPr>
        <w:t>95%</w:t>
      </w:r>
      <w:r w:rsidRPr="00120245">
        <w:rPr>
          <w:rFonts w:ascii="Times New Roman" w:hAnsi="Times New Roman" w:cs="Times New Roman" w:hint="eastAsia"/>
          <w:kern w:val="2"/>
          <w:szCs w:val="22"/>
          <w:lang w:eastAsia="zh-Hans"/>
        </w:rPr>
        <w:t>的方差。这一步骤生成了新的降维后的特征集</w:t>
      </w:r>
      <w:proofErr w:type="spellStart"/>
      <w:r w:rsidRPr="00120245">
        <w:rPr>
          <w:rFonts w:ascii="Times New Roman" w:hAnsi="Times New Roman" w:cs="Times New Roman"/>
          <w:kern w:val="2"/>
          <w:szCs w:val="22"/>
          <w:lang w:eastAsia="zh-Hans"/>
        </w:rPr>
        <w:t>X_pca</w:t>
      </w:r>
      <w:proofErr w:type="spellEnd"/>
      <w:r w:rsidRPr="00120245">
        <w:rPr>
          <w:rFonts w:ascii="Times New Roman" w:hAnsi="Times New Roman" w:cs="Times New Roman" w:hint="eastAsia"/>
          <w:kern w:val="2"/>
          <w:szCs w:val="22"/>
          <w:lang w:eastAsia="zh-Hans"/>
        </w:rPr>
        <w:t>，它包含了原始特征空间中最重要的信息，但特征数量较少。</w:t>
      </w:r>
    </w:p>
    <w:p w14:paraId="1ECC30CE" w14:textId="430A35D0" w:rsidR="002466DF" w:rsidRDefault="002466DF" w:rsidP="00120245">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Pr>
          <w:rFonts w:ascii="Times New Roman" w:hAnsi="Times New Roman" w:cs="Times New Roman" w:hint="eastAsia"/>
          <w:b/>
          <w:bCs/>
          <w:kern w:val="2"/>
          <w:szCs w:val="22"/>
          <w:lang w:eastAsia="zh-Hans"/>
        </w:rPr>
        <w:t>（</w:t>
      </w:r>
      <w:r>
        <w:rPr>
          <w:rFonts w:ascii="Times New Roman" w:hAnsi="Times New Roman" w:cs="Times New Roman" w:hint="eastAsia"/>
          <w:b/>
          <w:bCs/>
          <w:kern w:val="2"/>
          <w:szCs w:val="22"/>
          <w:lang w:eastAsia="zh-Hans"/>
        </w:rPr>
        <w:t>5</w:t>
      </w:r>
      <w:r>
        <w:rPr>
          <w:rFonts w:ascii="Times New Roman" w:hAnsi="Times New Roman" w:cs="Times New Roman" w:hint="eastAsia"/>
          <w:b/>
          <w:bCs/>
          <w:kern w:val="2"/>
          <w:szCs w:val="22"/>
          <w:lang w:eastAsia="zh-Hans"/>
        </w:rPr>
        <w:t>）</w:t>
      </w:r>
      <w:r w:rsidR="00120245" w:rsidRPr="00120245">
        <w:rPr>
          <w:rFonts w:ascii="Times New Roman" w:hAnsi="Times New Roman" w:cs="Times New Roman"/>
          <w:b/>
          <w:bCs/>
          <w:kern w:val="2"/>
          <w:szCs w:val="22"/>
          <w:lang w:eastAsia="zh-Hans"/>
        </w:rPr>
        <w:t>特征映射</w:t>
      </w:r>
      <w:r w:rsidR="00120245" w:rsidRPr="00120245">
        <w:rPr>
          <w:rFonts w:ascii="Times New Roman" w:hAnsi="Times New Roman" w:cs="Times New Roman" w:hint="eastAsia"/>
          <w:kern w:val="2"/>
          <w:szCs w:val="22"/>
          <w:lang w:eastAsia="zh-Hans"/>
        </w:rPr>
        <w:t>：</w:t>
      </w:r>
    </w:p>
    <w:p w14:paraId="3C49F494" w14:textId="77777777" w:rsidR="002466DF" w:rsidRDefault="00120245" w:rsidP="00120245">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120245">
        <w:rPr>
          <w:rFonts w:ascii="Times New Roman" w:hAnsi="Times New Roman" w:cs="Times New Roman" w:hint="eastAsia"/>
          <w:kern w:val="2"/>
          <w:szCs w:val="22"/>
          <w:lang w:eastAsia="zh-Hans"/>
        </w:rPr>
        <w:t>在模型评估部分，代码通过</w:t>
      </w:r>
      <w:proofErr w:type="spellStart"/>
      <w:r w:rsidRPr="00120245">
        <w:rPr>
          <w:rFonts w:ascii="Times New Roman" w:hAnsi="Times New Roman" w:cs="Times New Roman"/>
          <w:kern w:val="2"/>
          <w:szCs w:val="22"/>
          <w:lang w:eastAsia="zh-Hans"/>
        </w:rPr>
        <w:t>feature_importances</w:t>
      </w:r>
      <w:proofErr w:type="spellEnd"/>
      <w:r w:rsidRPr="00120245">
        <w:rPr>
          <w:rFonts w:ascii="Times New Roman" w:hAnsi="Times New Roman" w:cs="Times New Roman"/>
          <w:kern w:val="2"/>
          <w:szCs w:val="22"/>
          <w:lang w:eastAsia="zh-Hans"/>
        </w:rPr>
        <w:t xml:space="preserve"> = </w:t>
      </w:r>
    </w:p>
    <w:p w14:paraId="45826E86" w14:textId="79BF55C2" w:rsidR="00120245" w:rsidRPr="00120245" w:rsidRDefault="00120245" w:rsidP="00120245">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proofErr w:type="spellStart"/>
      <w:r w:rsidRPr="00120245">
        <w:rPr>
          <w:rFonts w:ascii="Times New Roman" w:hAnsi="Times New Roman" w:cs="Times New Roman"/>
          <w:kern w:val="2"/>
          <w:szCs w:val="22"/>
          <w:lang w:eastAsia="zh-Hans"/>
        </w:rPr>
        <w:t>pd.Series</w:t>
      </w:r>
      <w:proofErr w:type="spellEnd"/>
      <w:r w:rsidRPr="00120245">
        <w:rPr>
          <w:rFonts w:ascii="Times New Roman" w:hAnsi="Times New Roman" w:cs="Times New Roman"/>
          <w:kern w:val="2"/>
          <w:szCs w:val="22"/>
          <w:lang w:eastAsia="zh-Hans"/>
        </w:rPr>
        <w:t>(</w:t>
      </w:r>
      <w:proofErr w:type="spellStart"/>
      <w:r w:rsidRPr="00120245">
        <w:rPr>
          <w:rFonts w:ascii="Times New Roman" w:hAnsi="Times New Roman" w:cs="Times New Roman"/>
          <w:kern w:val="2"/>
          <w:szCs w:val="22"/>
          <w:lang w:eastAsia="zh-Hans"/>
        </w:rPr>
        <w:t>model.feature_importances</w:t>
      </w:r>
      <w:proofErr w:type="spellEnd"/>
      <w:r w:rsidRPr="00120245">
        <w:rPr>
          <w:rFonts w:ascii="Times New Roman" w:hAnsi="Times New Roman" w:cs="Times New Roman"/>
          <w:kern w:val="2"/>
          <w:szCs w:val="22"/>
          <w:lang w:eastAsia="zh-Hans"/>
        </w:rPr>
        <w:t>_, index=</w:t>
      </w:r>
      <w:proofErr w:type="spellStart"/>
      <w:r w:rsidRPr="00120245">
        <w:rPr>
          <w:rFonts w:ascii="Times New Roman" w:hAnsi="Times New Roman" w:cs="Times New Roman"/>
          <w:kern w:val="2"/>
          <w:szCs w:val="22"/>
          <w:lang w:eastAsia="zh-Hans"/>
        </w:rPr>
        <w:t>pca_feature_names</w:t>
      </w:r>
      <w:proofErr w:type="spellEnd"/>
      <w:r w:rsidRPr="00120245">
        <w:rPr>
          <w:rFonts w:ascii="Times New Roman" w:hAnsi="Times New Roman" w:cs="Times New Roman"/>
          <w:kern w:val="2"/>
          <w:szCs w:val="22"/>
          <w:lang w:eastAsia="zh-Hans"/>
        </w:rPr>
        <w:t>)</w:t>
      </w:r>
      <w:r w:rsidRPr="00120245">
        <w:rPr>
          <w:rFonts w:ascii="Times New Roman" w:hAnsi="Times New Roman" w:cs="Times New Roman" w:hint="eastAsia"/>
          <w:kern w:val="2"/>
          <w:szCs w:val="22"/>
          <w:lang w:eastAsia="zh-Hans"/>
        </w:rPr>
        <w:t>计算了</w:t>
      </w:r>
      <w:r w:rsidRPr="00120245">
        <w:rPr>
          <w:rFonts w:ascii="Times New Roman" w:hAnsi="Times New Roman" w:cs="Times New Roman"/>
          <w:kern w:val="2"/>
          <w:szCs w:val="22"/>
          <w:lang w:eastAsia="zh-Hans"/>
        </w:rPr>
        <w:t>PCA</w:t>
      </w:r>
      <w:r w:rsidRPr="00120245">
        <w:rPr>
          <w:rFonts w:ascii="Times New Roman" w:hAnsi="Times New Roman" w:cs="Times New Roman" w:hint="eastAsia"/>
          <w:kern w:val="2"/>
          <w:szCs w:val="22"/>
          <w:lang w:eastAsia="zh-Hans"/>
        </w:rPr>
        <w:t>降维后的每个主成分的重要性，并将这些主成分映射回原始特征，以识别哪些原始特征对预测最为重要。</w:t>
      </w:r>
    </w:p>
    <w:p w14:paraId="70668670" w14:textId="35AEC0E1" w:rsidR="00591E4A" w:rsidRDefault="00120245" w:rsidP="00820994">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120245">
        <w:rPr>
          <w:rFonts w:ascii="Times New Roman" w:hAnsi="Times New Roman" w:cs="Times New Roman" w:hint="eastAsia"/>
          <w:kern w:val="2"/>
          <w:szCs w:val="22"/>
          <w:lang w:eastAsia="zh-Hans"/>
        </w:rPr>
        <w:t>通过这一过程，原始数据集中的特征被有效地压缩和简化，同时仍然保留了数据的核心信息。这不仅加快了模型的训练过程，还有助于提高模型的泛化能力，并使模型更容易解释。特别地，在医疗保险欺诈检测的场景中，这使得分析人员可以更容易地识别和理解影响欺诈行为的关键因素。</w:t>
      </w:r>
    </w:p>
    <w:p w14:paraId="1CF7D7A2" w14:textId="77777777" w:rsidR="001E30A2" w:rsidRDefault="001E30A2" w:rsidP="00820994">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p>
    <w:p w14:paraId="537806D7" w14:textId="4C1CF43F" w:rsidR="001E30A2" w:rsidRPr="00820994" w:rsidRDefault="000D6F3F" w:rsidP="00820994">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7A1661">
        <w:rPr>
          <w:rFonts w:ascii="Times New Roman" w:hAnsi="Times New Roman" w:cs="Times New Roman"/>
          <w:noProof/>
          <w:kern w:val="2"/>
          <w:szCs w:val="22"/>
          <w:lang w:eastAsia="zh-Hans"/>
        </w:rPr>
        <w:lastRenderedPageBreak/>
        <w:drawing>
          <wp:inline distT="0" distB="0" distL="0" distR="0" wp14:anchorId="0DD2EFDA" wp14:editId="7048454D">
            <wp:extent cx="1483155" cy="7791450"/>
            <wp:effectExtent l="0" t="0" r="3175" b="0"/>
            <wp:docPr id="1246325890" name="Picture 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25890" name="Picture 3" descr="A screen shot of a computer scree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85895" cy="7805843"/>
                    </a:xfrm>
                    <a:prstGeom prst="rect">
                      <a:avLst/>
                    </a:prstGeom>
                    <a:noFill/>
                    <a:ln>
                      <a:noFill/>
                    </a:ln>
                  </pic:spPr>
                </pic:pic>
              </a:graphicData>
            </a:graphic>
          </wp:inline>
        </w:drawing>
      </w:r>
    </w:p>
    <w:p w14:paraId="5C14431A" w14:textId="01AC3416" w:rsidR="00B23F1B" w:rsidRDefault="00B23F1B" w:rsidP="004F372F">
      <w:pPr>
        <w:pStyle w:val="21"/>
        <w:rPr>
          <w:rFonts w:ascii="Times New Roman"/>
        </w:rPr>
      </w:pPr>
      <w:bookmarkStart w:id="31" w:name="_Toc162616979"/>
      <w:r w:rsidRPr="00B23F1B">
        <w:rPr>
          <w:rFonts w:ascii="Times New Roman" w:hint="eastAsia"/>
        </w:rPr>
        <w:lastRenderedPageBreak/>
        <w:t>模型参数的调优和优化过</w:t>
      </w:r>
      <w:r w:rsidRPr="00B23F1B">
        <w:rPr>
          <w:rFonts w:ascii="Times New Roman"/>
        </w:rPr>
        <w:t>程</w:t>
      </w:r>
      <w:bookmarkEnd w:id="31"/>
    </w:p>
    <w:p w14:paraId="036C47C8" w14:textId="28473D26" w:rsidR="00B23F1B" w:rsidRDefault="006C0EC7" w:rsidP="006C0EC7">
      <w:pPr>
        <w:pStyle w:val="33"/>
        <w:rPr>
          <w:rFonts w:ascii="Times New Roman" w:hAnsi="等线 Light"/>
        </w:rPr>
      </w:pPr>
      <w:bookmarkStart w:id="32" w:name="_Toc162616980"/>
      <w:r w:rsidRPr="006C0EC7">
        <w:rPr>
          <w:rFonts w:ascii="Times New Roman" w:hAnsi="等线 Light"/>
        </w:rPr>
        <w:t>参数调优与模型优化</w:t>
      </w:r>
      <w:bookmarkEnd w:id="32"/>
    </w:p>
    <w:p w14:paraId="7C93CA36" w14:textId="636F889F" w:rsidR="00046B26" w:rsidRDefault="0068789A" w:rsidP="00BA6F3B">
      <w:pPr>
        <w:widowControl w:val="0"/>
        <w:adjustRightInd w:val="0"/>
        <w:snapToGrid w:val="0"/>
        <w:spacing w:line="360" w:lineRule="auto"/>
        <w:ind w:firstLineChars="200" w:firstLine="480"/>
        <w:jc w:val="both"/>
      </w:pPr>
      <w:r>
        <w:rPr>
          <w:rFonts w:hint="eastAsia"/>
        </w:rPr>
        <w:t>在本项目的</w:t>
      </w:r>
      <w:r w:rsidR="00046B26">
        <w:rPr>
          <w:rFonts w:hint="eastAsia"/>
        </w:rPr>
        <w:t>多维特征信息分析阶段，深入探索和分析数据集中的特征，以识别那些对医疗保险欺诈行为有显著影响的因素。这一过程不仅涉及到统计分析，还包括数据可视化技术，以揭示特征间的潜在关联和模式。</w:t>
      </w:r>
      <w:r w:rsidR="00A14A0B">
        <w:rPr>
          <w:rFonts w:hint="eastAsia"/>
        </w:rPr>
        <w:t>通过以下几点进行参数调优和模型优化，具体包括</w:t>
      </w:r>
    </w:p>
    <w:p w14:paraId="35C40A7B" w14:textId="10595437" w:rsidR="00D76A01" w:rsidRPr="00D76A01" w:rsidRDefault="00D76A01" w:rsidP="00C26BC5">
      <w:pPr>
        <w:widowControl w:val="0"/>
        <w:adjustRightInd w:val="0"/>
        <w:snapToGrid w:val="0"/>
        <w:spacing w:line="360" w:lineRule="auto"/>
        <w:ind w:firstLineChars="200" w:firstLine="482"/>
        <w:jc w:val="both"/>
        <w:rPr>
          <w:rFonts w:ascii="Times New Roman" w:hAnsi="Times New Roman" w:cs="Times New Roman"/>
          <w:b/>
          <w:bCs/>
          <w:kern w:val="2"/>
          <w:szCs w:val="22"/>
          <w:lang w:eastAsia="zh-Hans"/>
        </w:rPr>
      </w:pPr>
      <w:r w:rsidRPr="00D76A01">
        <w:rPr>
          <w:rFonts w:ascii="Times New Roman" w:hAnsi="Times New Roman" w:cs="Times New Roman" w:hint="eastAsia"/>
          <w:b/>
          <w:bCs/>
          <w:kern w:val="2"/>
          <w:szCs w:val="22"/>
          <w:lang w:eastAsia="zh-Hans"/>
        </w:rPr>
        <w:t>（</w:t>
      </w:r>
      <w:r w:rsidRPr="00D76A01">
        <w:rPr>
          <w:rFonts w:ascii="Times New Roman" w:hAnsi="Times New Roman" w:cs="Times New Roman" w:hint="eastAsia"/>
          <w:b/>
          <w:bCs/>
          <w:kern w:val="2"/>
          <w:szCs w:val="22"/>
          <w:lang w:eastAsia="zh-Hans"/>
        </w:rPr>
        <w:t>1</w:t>
      </w:r>
      <w:r w:rsidRPr="00D76A01">
        <w:rPr>
          <w:rFonts w:ascii="Times New Roman" w:hAnsi="Times New Roman" w:cs="Times New Roman" w:hint="eastAsia"/>
          <w:b/>
          <w:bCs/>
          <w:kern w:val="2"/>
          <w:szCs w:val="22"/>
          <w:lang w:eastAsia="zh-Hans"/>
        </w:rPr>
        <w:t>）</w:t>
      </w:r>
      <w:r w:rsidR="00046B26" w:rsidRPr="00D76A01">
        <w:rPr>
          <w:rFonts w:ascii="Times New Roman" w:hAnsi="Times New Roman" w:cs="Times New Roman" w:hint="eastAsia"/>
          <w:b/>
          <w:bCs/>
          <w:kern w:val="2"/>
          <w:szCs w:val="22"/>
          <w:lang w:eastAsia="zh-Hans"/>
        </w:rPr>
        <w:t>统计分析与可视化：</w:t>
      </w:r>
    </w:p>
    <w:p w14:paraId="32A53EE8" w14:textId="05129AA9" w:rsidR="00046B26" w:rsidRPr="00C26BC5" w:rsidRDefault="00046B26" w:rsidP="00C26BC5">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C26BC5">
        <w:rPr>
          <w:rFonts w:ascii="Times New Roman" w:hAnsi="Times New Roman" w:cs="Times New Roman" w:hint="eastAsia"/>
          <w:kern w:val="2"/>
          <w:szCs w:val="22"/>
          <w:lang w:eastAsia="zh-Hans"/>
        </w:rPr>
        <w:t>利用统计方法和数据可视化工具来分析各个特征与医疗保险欺诈行为之间的关系。例如，通过计算“就诊次数</w:t>
      </w:r>
      <w:r w:rsidRPr="00C26BC5">
        <w:rPr>
          <w:rFonts w:ascii="Times New Roman" w:hAnsi="Times New Roman" w:cs="Times New Roman"/>
          <w:kern w:val="2"/>
          <w:szCs w:val="22"/>
          <w:lang w:eastAsia="zh-Hans"/>
        </w:rPr>
        <w:t>_SUM”</w:t>
      </w:r>
      <w:r w:rsidRPr="00C26BC5">
        <w:rPr>
          <w:rFonts w:ascii="Times New Roman" w:hAnsi="Times New Roman" w:cs="Times New Roman"/>
          <w:kern w:val="2"/>
          <w:szCs w:val="22"/>
          <w:lang w:eastAsia="zh-Hans"/>
        </w:rPr>
        <w:t>和</w:t>
      </w:r>
      <w:r w:rsidRPr="00C26BC5">
        <w:rPr>
          <w:rFonts w:ascii="Times New Roman" w:hAnsi="Times New Roman" w:cs="Times New Roman"/>
          <w:kern w:val="2"/>
          <w:szCs w:val="22"/>
          <w:lang w:eastAsia="zh-Hans"/>
        </w:rPr>
        <w:t>“</w:t>
      </w:r>
      <w:r w:rsidRPr="00C26BC5">
        <w:rPr>
          <w:rFonts w:ascii="Times New Roman" w:hAnsi="Times New Roman" w:cs="Times New Roman"/>
          <w:kern w:val="2"/>
          <w:szCs w:val="22"/>
          <w:lang w:eastAsia="zh-Hans"/>
        </w:rPr>
        <w:t>月统筹金额</w:t>
      </w:r>
      <w:r w:rsidRPr="00C26BC5">
        <w:rPr>
          <w:rFonts w:ascii="Times New Roman" w:hAnsi="Times New Roman" w:cs="Times New Roman"/>
          <w:kern w:val="2"/>
          <w:szCs w:val="22"/>
          <w:lang w:eastAsia="zh-Hans"/>
        </w:rPr>
        <w:t>_MAX”</w:t>
      </w:r>
      <w:r w:rsidRPr="00C26BC5">
        <w:rPr>
          <w:rFonts w:ascii="Times New Roman" w:hAnsi="Times New Roman" w:cs="Times New Roman"/>
          <w:kern w:val="2"/>
          <w:szCs w:val="22"/>
          <w:lang w:eastAsia="zh-Hans"/>
        </w:rPr>
        <w:t>等特征与欺诈行为的相关系数，可以定量地评估它们之间的关联程度。散点图是一种有效的可视化工具，可以用来揭示两个变量之间的关系和分布模式。</w:t>
      </w:r>
    </w:p>
    <w:p w14:paraId="02B53A88" w14:textId="60ABB2E0" w:rsidR="00D76A01" w:rsidRPr="00D76A01" w:rsidRDefault="00D76A01" w:rsidP="00D76A01">
      <w:pPr>
        <w:widowControl w:val="0"/>
        <w:adjustRightInd w:val="0"/>
        <w:snapToGrid w:val="0"/>
        <w:spacing w:line="360" w:lineRule="auto"/>
        <w:ind w:firstLineChars="200" w:firstLine="482"/>
        <w:jc w:val="both"/>
        <w:rPr>
          <w:rFonts w:ascii="Times New Roman" w:hAnsi="Times New Roman" w:cs="Times New Roman"/>
          <w:b/>
          <w:bCs/>
          <w:kern w:val="2"/>
          <w:szCs w:val="22"/>
          <w:lang w:eastAsia="zh-Hans"/>
        </w:rPr>
      </w:pPr>
      <w:r>
        <w:rPr>
          <w:rFonts w:ascii="Times New Roman" w:hAnsi="Times New Roman" w:cs="Times New Roman" w:hint="eastAsia"/>
          <w:b/>
          <w:bCs/>
          <w:kern w:val="2"/>
          <w:szCs w:val="22"/>
          <w:lang w:eastAsia="zh-Hans"/>
        </w:rPr>
        <w:t>（</w:t>
      </w:r>
      <w:r>
        <w:rPr>
          <w:rFonts w:ascii="Times New Roman" w:hAnsi="Times New Roman" w:cs="Times New Roman" w:hint="eastAsia"/>
          <w:b/>
          <w:bCs/>
          <w:kern w:val="2"/>
          <w:szCs w:val="22"/>
          <w:lang w:eastAsia="zh-Hans"/>
        </w:rPr>
        <w:t>2</w:t>
      </w:r>
      <w:r>
        <w:rPr>
          <w:rFonts w:ascii="Times New Roman" w:hAnsi="Times New Roman" w:cs="Times New Roman" w:hint="eastAsia"/>
          <w:b/>
          <w:bCs/>
          <w:kern w:val="2"/>
          <w:szCs w:val="22"/>
          <w:lang w:eastAsia="zh-Hans"/>
        </w:rPr>
        <w:t>）</w:t>
      </w:r>
      <w:r w:rsidR="00046B26" w:rsidRPr="00D76A01">
        <w:rPr>
          <w:rFonts w:ascii="Times New Roman" w:hAnsi="Times New Roman" w:cs="Times New Roman" w:hint="eastAsia"/>
          <w:b/>
          <w:bCs/>
          <w:kern w:val="2"/>
          <w:szCs w:val="22"/>
          <w:lang w:eastAsia="zh-Hans"/>
        </w:rPr>
        <w:t>特征标准化：</w:t>
      </w:r>
    </w:p>
    <w:p w14:paraId="0E954A9F" w14:textId="4E0075D5" w:rsidR="00046B26" w:rsidRPr="00C26BC5" w:rsidRDefault="00046B26" w:rsidP="00C26BC5">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C26BC5">
        <w:rPr>
          <w:rFonts w:ascii="Times New Roman" w:hAnsi="Times New Roman" w:cs="Times New Roman" w:hint="eastAsia"/>
          <w:kern w:val="2"/>
          <w:szCs w:val="22"/>
          <w:lang w:eastAsia="zh-Hans"/>
        </w:rPr>
        <w:t>在进行统计分析之前，对数据进行标准化处理是必要的步骤。这可以通过</w:t>
      </w:r>
      <w:proofErr w:type="spellStart"/>
      <w:r w:rsidRPr="00C26BC5">
        <w:rPr>
          <w:rFonts w:ascii="Times New Roman" w:hAnsi="Times New Roman" w:cs="Times New Roman"/>
          <w:kern w:val="2"/>
          <w:szCs w:val="22"/>
          <w:lang w:eastAsia="zh-Hans"/>
        </w:rPr>
        <w:t>StandardScaler</w:t>
      </w:r>
      <w:proofErr w:type="spellEnd"/>
      <w:r w:rsidRPr="00C26BC5">
        <w:rPr>
          <w:rFonts w:ascii="Times New Roman" w:hAnsi="Times New Roman" w:cs="Times New Roman"/>
          <w:kern w:val="2"/>
          <w:szCs w:val="22"/>
          <w:lang w:eastAsia="zh-Hans"/>
        </w:rPr>
        <w:t>().</w:t>
      </w:r>
      <w:proofErr w:type="spellStart"/>
      <w:r w:rsidRPr="00C26BC5">
        <w:rPr>
          <w:rFonts w:ascii="Times New Roman" w:hAnsi="Times New Roman" w:cs="Times New Roman"/>
          <w:kern w:val="2"/>
          <w:szCs w:val="22"/>
          <w:lang w:eastAsia="zh-Hans"/>
        </w:rPr>
        <w:t>fit_transform</w:t>
      </w:r>
      <w:proofErr w:type="spellEnd"/>
      <w:r w:rsidRPr="00C26BC5">
        <w:rPr>
          <w:rFonts w:ascii="Times New Roman" w:hAnsi="Times New Roman" w:cs="Times New Roman"/>
          <w:kern w:val="2"/>
          <w:szCs w:val="22"/>
          <w:lang w:eastAsia="zh-Hans"/>
        </w:rPr>
        <w:t>(X)</w:t>
      </w:r>
      <w:r w:rsidRPr="00C26BC5">
        <w:rPr>
          <w:rFonts w:ascii="Times New Roman" w:hAnsi="Times New Roman" w:cs="Times New Roman"/>
          <w:kern w:val="2"/>
          <w:szCs w:val="22"/>
          <w:lang w:eastAsia="zh-Hans"/>
        </w:rPr>
        <w:t>实现，其中</w:t>
      </w:r>
      <w:r w:rsidRPr="00C26BC5">
        <w:rPr>
          <w:rFonts w:ascii="Times New Roman" w:hAnsi="Times New Roman" w:cs="Times New Roman"/>
          <w:kern w:val="2"/>
          <w:szCs w:val="22"/>
          <w:lang w:eastAsia="zh-Hans"/>
        </w:rPr>
        <w:t>X</w:t>
      </w:r>
      <w:r w:rsidRPr="00C26BC5">
        <w:rPr>
          <w:rFonts w:ascii="Times New Roman" w:hAnsi="Times New Roman" w:cs="Times New Roman"/>
          <w:kern w:val="2"/>
          <w:szCs w:val="22"/>
          <w:lang w:eastAsia="zh-Hans"/>
        </w:rPr>
        <w:t>是特征数据矩阵。标准化处理通过减去平均值并除以标准差，将所有特征转换为均值为</w:t>
      </w:r>
      <w:r w:rsidRPr="00C26BC5">
        <w:rPr>
          <w:rFonts w:ascii="Times New Roman" w:hAnsi="Times New Roman" w:cs="Times New Roman"/>
          <w:kern w:val="2"/>
          <w:szCs w:val="22"/>
          <w:lang w:eastAsia="zh-Hans"/>
        </w:rPr>
        <w:t>0</w:t>
      </w:r>
      <w:r w:rsidRPr="00C26BC5">
        <w:rPr>
          <w:rFonts w:ascii="Times New Roman" w:hAnsi="Times New Roman" w:cs="Times New Roman"/>
          <w:kern w:val="2"/>
          <w:szCs w:val="22"/>
          <w:lang w:eastAsia="zh-Hans"/>
        </w:rPr>
        <w:t>、标准差为</w:t>
      </w:r>
      <w:r w:rsidRPr="00C26BC5">
        <w:rPr>
          <w:rFonts w:ascii="Times New Roman" w:hAnsi="Times New Roman" w:cs="Times New Roman"/>
          <w:kern w:val="2"/>
          <w:szCs w:val="22"/>
          <w:lang w:eastAsia="zh-Hans"/>
        </w:rPr>
        <w:t>1</w:t>
      </w:r>
      <w:r w:rsidRPr="00C26BC5">
        <w:rPr>
          <w:rFonts w:ascii="Times New Roman" w:hAnsi="Times New Roman" w:cs="Times New Roman"/>
          <w:kern w:val="2"/>
          <w:szCs w:val="22"/>
          <w:lang w:eastAsia="zh-Hans"/>
        </w:rPr>
        <w:t>的格式，从而确保不同特征在分析时具有可比性，避免量级较大的特征对结果产生不成比例的影响。</w:t>
      </w:r>
    </w:p>
    <w:p w14:paraId="13DF7FE8" w14:textId="4C9D1F57" w:rsidR="00D76A01" w:rsidRPr="00D76A01" w:rsidRDefault="00D76A01" w:rsidP="00D76A01">
      <w:pPr>
        <w:widowControl w:val="0"/>
        <w:adjustRightInd w:val="0"/>
        <w:snapToGrid w:val="0"/>
        <w:spacing w:line="360" w:lineRule="auto"/>
        <w:ind w:firstLineChars="200" w:firstLine="482"/>
        <w:jc w:val="both"/>
        <w:rPr>
          <w:rFonts w:ascii="Times New Roman" w:hAnsi="Times New Roman" w:cs="Times New Roman"/>
          <w:b/>
          <w:bCs/>
          <w:kern w:val="2"/>
          <w:szCs w:val="22"/>
          <w:lang w:eastAsia="zh-Hans"/>
        </w:rPr>
      </w:pPr>
      <w:r>
        <w:rPr>
          <w:rFonts w:ascii="Times New Roman" w:hAnsi="Times New Roman" w:cs="Times New Roman" w:hint="eastAsia"/>
          <w:b/>
          <w:bCs/>
          <w:kern w:val="2"/>
          <w:szCs w:val="22"/>
          <w:lang w:eastAsia="zh-Hans"/>
        </w:rPr>
        <w:t>（</w:t>
      </w:r>
      <w:r>
        <w:rPr>
          <w:rFonts w:ascii="Times New Roman" w:hAnsi="Times New Roman" w:cs="Times New Roman" w:hint="eastAsia"/>
          <w:b/>
          <w:bCs/>
          <w:kern w:val="2"/>
          <w:szCs w:val="22"/>
          <w:lang w:eastAsia="zh-Hans"/>
        </w:rPr>
        <w:t>3</w:t>
      </w:r>
      <w:r>
        <w:rPr>
          <w:rFonts w:ascii="Times New Roman" w:hAnsi="Times New Roman" w:cs="Times New Roman" w:hint="eastAsia"/>
          <w:b/>
          <w:bCs/>
          <w:kern w:val="2"/>
          <w:szCs w:val="22"/>
          <w:lang w:eastAsia="zh-Hans"/>
        </w:rPr>
        <w:t>）</w:t>
      </w:r>
      <w:r w:rsidR="00046B26" w:rsidRPr="00D76A01">
        <w:rPr>
          <w:rFonts w:ascii="Times New Roman" w:hAnsi="Times New Roman" w:cs="Times New Roman"/>
          <w:b/>
          <w:bCs/>
          <w:kern w:val="2"/>
          <w:szCs w:val="22"/>
          <w:lang w:eastAsia="zh-Hans"/>
        </w:rPr>
        <w:t>PCA</w:t>
      </w:r>
      <w:r w:rsidR="00046B26" w:rsidRPr="00D76A01">
        <w:rPr>
          <w:rFonts w:ascii="Times New Roman" w:hAnsi="Times New Roman" w:cs="Times New Roman"/>
          <w:b/>
          <w:bCs/>
          <w:kern w:val="2"/>
          <w:szCs w:val="22"/>
          <w:lang w:eastAsia="zh-Hans"/>
        </w:rPr>
        <w:t>降维：</w:t>
      </w:r>
    </w:p>
    <w:p w14:paraId="46016687" w14:textId="21C9DD76" w:rsidR="00046B26" w:rsidRPr="00C26BC5" w:rsidRDefault="00046B26" w:rsidP="00C26BC5">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C26BC5">
        <w:rPr>
          <w:rFonts w:ascii="Times New Roman" w:hAnsi="Times New Roman" w:cs="Times New Roman"/>
          <w:kern w:val="2"/>
          <w:szCs w:val="22"/>
          <w:lang w:eastAsia="zh-Hans"/>
        </w:rPr>
        <w:t>在多维特征信息分析中，主成分分析（</w:t>
      </w:r>
      <w:r w:rsidRPr="00C26BC5">
        <w:rPr>
          <w:rFonts w:ascii="Times New Roman" w:hAnsi="Times New Roman" w:cs="Times New Roman"/>
          <w:kern w:val="2"/>
          <w:szCs w:val="22"/>
          <w:lang w:eastAsia="zh-Hans"/>
        </w:rPr>
        <w:t>PCA</w:t>
      </w:r>
      <w:r w:rsidRPr="00C26BC5">
        <w:rPr>
          <w:rFonts w:ascii="Times New Roman" w:hAnsi="Times New Roman" w:cs="Times New Roman"/>
          <w:kern w:val="2"/>
          <w:szCs w:val="22"/>
          <w:lang w:eastAsia="zh-Hans"/>
        </w:rPr>
        <w:t>）是一种重要的降维技术。通过</w:t>
      </w:r>
      <w:r w:rsidRPr="00C26BC5">
        <w:rPr>
          <w:rFonts w:ascii="Times New Roman" w:hAnsi="Times New Roman" w:cs="Times New Roman"/>
          <w:kern w:val="2"/>
          <w:szCs w:val="22"/>
          <w:lang w:eastAsia="zh-Hans"/>
        </w:rPr>
        <w:t>PCA(</w:t>
      </w:r>
      <w:proofErr w:type="spellStart"/>
      <w:r w:rsidRPr="00C26BC5">
        <w:rPr>
          <w:rFonts w:ascii="Times New Roman" w:hAnsi="Times New Roman" w:cs="Times New Roman"/>
          <w:kern w:val="2"/>
          <w:szCs w:val="22"/>
          <w:lang w:eastAsia="zh-Hans"/>
        </w:rPr>
        <w:t>n_components</w:t>
      </w:r>
      <w:proofErr w:type="spellEnd"/>
      <w:r w:rsidRPr="00C26BC5">
        <w:rPr>
          <w:rFonts w:ascii="Times New Roman" w:hAnsi="Times New Roman" w:cs="Times New Roman"/>
          <w:kern w:val="2"/>
          <w:szCs w:val="22"/>
          <w:lang w:eastAsia="zh-Hans"/>
        </w:rPr>
        <w:t>=0.95)</w:t>
      </w:r>
      <w:r w:rsidRPr="00C26BC5">
        <w:rPr>
          <w:rFonts w:ascii="Times New Roman" w:hAnsi="Times New Roman" w:cs="Times New Roman"/>
          <w:kern w:val="2"/>
          <w:szCs w:val="22"/>
          <w:lang w:eastAsia="zh-Hans"/>
        </w:rPr>
        <w:t>，选择了一个参数，使得变换后的特征保留了原始数据</w:t>
      </w:r>
      <w:r w:rsidRPr="00C26BC5">
        <w:rPr>
          <w:rFonts w:ascii="Times New Roman" w:hAnsi="Times New Roman" w:cs="Times New Roman"/>
          <w:kern w:val="2"/>
          <w:szCs w:val="22"/>
          <w:lang w:eastAsia="zh-Hans"/>
        </w:rPr>
        <w:t>95%</w:t>
      </w:r>
      <w:r w:rsidRPr="00C26BC5">
        <w:rPr>
          <w:rFonts w:ascii="Times New Roman" w:hAnsi="Times New Roman" w:cs="Times New Roman"/>
          <w:kern w:val="2"/>
          <w:szCs w:val="22"/>
          <w:lang w:eastAsia="zh-Hans"/>
        </w:rPr>
        <w:t>的方差，这意味着大部分信息被保留，同时减少了数据的复杂性。降维处理有助于减少计算成本，提高分析效率，并且有助于去除噪声和冗余信息，从而使得模型更能集中于最重要的特征。</w:t>
      </w:r>
    </w:p>
    <w:p w14:paraId="62026526" w14:textId="64DC6FB8" w:rsidR="00D76A01" w:rsidRPr="00D76A01" w:rsidRDefault="00D76A01" w:rsidP="00D76A01">
      <w:pPr>
        <w:widowControl w:val="0"/>
        <w:adjustRightInd w:val="0"/>
        <w:snapToGrid w:val="0"/>
        <w:spacing w:line="360" w:lineRule="auto"/>
        <w:ind w:firstLineChars="200" w:firstLine="482"/>
        <w:jc w:val="both"/>
        <w:rPr>
          <w:rFonts w:ascii="Times New Roman" w:hAnsi="Times New Roman" w:cs="Times New Roman"/>
          <w:b/>
          <w:bCs/>
          <w:kern w:val="2"/>
          <w:szCs w:val="22"/>
          <w:lang w:eastAsia="zh-Hans"/>
        </w:rPr>
      </w:pPr>
      <w:r w:rsidRPr="00D76A01">
        <w:rPr>
          <w:rFonts w:ascii="Times New Roman" w:hAnsi="Times New Roman" w:cs="Times New Roman" w:hint="eastAsia"/>
          <w:b/>
          <w:bCs/>
          <w:kern w:val="2"/>
          <w:szCs w:val="22"/>
          <w:lang w:eastAsia="zh-Hans"/>
        </w:rPr>
        <w:t>（</w:t>
      </w:r>
      <w:r w:rsidRPr="00D76A01">
        <w:rPr>
          <w:rFonts w:ascii="Times New Roman" w:hAnsi="Times New Roman" w:cs="Times New Roman" w:hint="eastAsia"/>
          <w:b/>
          <w:bCs/>
          <w:kern w:val="2"/>
          <w:szCs w:val="22"/>
          <w:lang w:eastAsia="zh-Hans"/>
        </w:rPr>
        <w:t>4</w:t>
      </w:r>
      <w:r w:rsidRPr="00D76A01">
        <w:rPr>
          <w:rFonts w:ascii="Times New Roman" w:hAnsi="Times New Roman" w:cs="Times New Roman" w:hint="eastAsia"/>
          <w:b/>
          <w:bCs/>
          <w:kern w:val="2"/>
          <w:szCs w:val="22"/>
          <w:lang w:eastAsia="zh-Hans"/>
        </w:rPr>
        <w:t>）</w:t>
      </w:r>
      <w:r w:rsidR="00046B26" w:rsidRPr="00D76A01">
        <w:rPr>
          <w:rFonts w:ascii="Times New Roman" w:hAnsi="Times New Roman" w:cs="Times New Roman" w:hint="eastAsia"/>
          <w:b/>
          <w:bCs/>
          <w:kern w:val="2"/>
          <w:szCs w:val="22"/>
          <w:lang w:eastAsia="zh-Hans"/>
        </w:rPr>
        <w:t>相关性分析：</w:t>
      </w:r>
    </w:p>
    <w:p w14:paraId="7947219F" w14:textId="6B0678C0" w:rsidR="00046B26" w:rsidRPr="00C26BC5" w:rsidRDefault="00046B26" w:rsidP="00C26BC5">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C26BC5">
        <w:rPr>
          <w:rFonts w:ascii="Times New Roman" w:hAnsi="Times New Roman" w:cs="Times New Roman" w:hint="eastAsia"/>
          <w:kern w:val="2"/>
          <w:szCs w:val="22"/>
          <w:lang w:eastAsia="zh-Hans"/>
        </w:rPr>
        <w:t>通过对标准化和降维后的数据进行相关性分析，可以识别出那些与医疗保险欺诈行为高度相关的特征。这不仅有助于理解欺诈行为的内在机制，还可以为后续的模型训练和特征选择提供指导。</w:t>
      </w:r>
    </w:p>
    <w:p w14:paraId="400B4B7E" w14:textId="69DD4859" w:rsidR="003E52B1" w:rsidRPr="000B623D" w:rsidRDefault="003E52B1" w:rsidP="00A53996">
      <w:pPr>
        <w:pStyle w:val="21"/>
        <w:rPr>
          <w:rFonts w:ascii="Times New Roman"/>
        </w:rPr>
      </w:pPr>
      <w:bookmarkStart w:id="33" w:name="_Toc162616981"/>
      <w:r>
        <w:rPr>
          <w:rFonts w:ascii="Times New Roman" w:hint="eastAsia"/>
        </w:rPr>
        <w:lastRenderedPageBreak/>
        <w:t>训练过程和测试过程</w:t>
      </w:r>
      <w:bookmarkEnd w:id="33"/>
    </w:p>
    <w:p w14:paraId="5534CB1A" w14:textId="77777777" w:rsidR="000B623D" w:rsidRDefault="000B623D" w:rsidP="000B623D">
      <w:pPr>
        <w:pStyle w:val="33"/>
        <w:rPr>
          <w:rFonts w:ascii="Times New Roman" w:hAnsi="等线 Light"/>
        </w:rPr>
      </w:pPr>
      <w:bookmarkStart w:id="34" w:name="_Toc162616982"/>
      <w:r w:rsidRPr="002B3E39">
        <w:rPr>
          <w:rFonts w:ascii="Times New Roman" w:hAnsi="等线 Light" w:hint="eastAsia"/>
        </w:rPr>
        <w:t>训练过程</w:t>
      </w:r>
      <w:bookmarkEnd w:id="34"/>
    </w:p>
    <w:p w14:paraId="6560816E" w14:textId="69A6ABA9" w:rsidR="000B623D" w:rsidRPr="000256C1" w:rsidRDefault="000B623D" w:rsidP="000B623D">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0256C1">
        <w:rPr>
          <w:rFonts w:ascii="Times New Roman" w:hAnsi="Times New Roman" w:cs="Times New Roman" w:hint="eastAsia"/>
          <w:kern w:val="2"/>
          <w:szCs w:val="22"/>
          <w:lang w:eastAsia="zh-Hans"/>
        </w:rPr>
        <w:t>在医疗保险欺诈识别模型的构建过程中，训练阶段是至关重要的。这个过程涉及到从原始数据中提取有用信息，以及使用这些信息来训练机器学习模型，以便它能够准确识别欺诈行为。以下是</w:t>
      </w:r>
      <w:r w:rsidR="00DC21B5">
        <w:rPr>
          <w:rFonts w:ascii="Times New Roman" w:hAnsi="Times New Roman" w:cs="Times New Roman" w:hint="eastAsia"/>
          <w:kern w:val="2"/>
          <w:szCs w:val="22"/>
          <w:lang w:eastAsia="zh-Hans"/>
        </w:rPr>
        <w:t>本项目的</w:t>
      </w:r>
      <w:r w:rsidRPr="000256C1">
        <w:rPr>
          <w:rFonts w:ascii="Times New Roman" w:hAnsi="Times New Roman" w:cs="Times New Roman" w:hint="eastAsia"/>
          <w:kern w:val="2"/>
          <w:szCs w:val="22"/>
          <w:lang w:eastAsia="zh-Hans"/>
        </w:rPr>
        <w:t>训练过程中的关键步骤、复杂度考量和注意事项：</w:t>
      </w:r>
    </w:p>
    <w:p w14:paraId="425242C3" w14:textId="23F6500E" w:rsidR="000B623D" w:rsidRPr="000256C1" w:rsidRDefault="00C84C6A" w:rsidP="000B623D">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Pr>
          <w:rFonts w:ascii="Times New Roman" w:hAnsi="Times New Roman" w:cs="Times New Roman" w:hint="eastAsia"/>
          <w:b/>
          <w:bCs/>
          <w:kern w:val="2"/>
          <w:szCs w:val="22"/>
          <w:lang w:eastAsia="zh-Hans"/>
        </w:rPr>
        <w:t>（</w:t>
      </w:r>
      <w:r>
        <w:rPr>
          <w:rFonts w:ascii="Times New Roman" w:hAnsi="Times New Roman" w:cs="Times New Roman" w:hint="eastAsia"/>
          <w:b/>
          <w:bCs/>
          <w:kern w:val="2"/>
          <w:szCs w:val="22"/>
          <w:lang w:eastAsia="zh-Hans"/>
        </w:rPr>
        <w:t>1</w:t>
      </w:r>
      <w:r>
        <w:rPr>
          <w:rFonts w:ascii="Times New Roman" w:hAnsi="Times New Roman" w:cs="Times New Roman" w:hint="eastAsia"/>
          <w:b/>
          <w:bCs/>
          <w:kern w:val="2"/>
          <w:szCs w:val="22"/>
          <w:lang w:eastAsia="zh-Hans"/>
        </w:rPr>
        <w:t>）</w:t>
      </w:r>
      <w:r w:rsidR="000B623D" w:rsidRPr="000256C1">
        <w:rPr>
          <w:rFonts w:ascii="Times New Roman" w:hAnsi="Times New Roman" w:cs="Times New Roman"/>
          <w:b/>
          <w:bCs/>
          <w:kern w:val="2"/>
          <w:szCs w:val="22"/>
          <w:lang w:eastAsia="zh-Hans"/>
        </w:rPr>
        <w:t>数据预处理</w:t>
      </w:r>
      <w:r w:rsidR="000B623D" w:rsidRPr="000256C1">
        <w:rPr>
          <w:rFonts w:ascii="Times New Roman" w:hAnsi="Times New Roman" w:cs="Times New Roman" w:hint="eastAsia"/>
          <w:kern w:val="2"/>
          <w:szCs w:val="22"/>
          <w:lang w:eastAsia="zh-Hans"/>
        </w:rPr>
        <w:t>：训练之前，必须对数据进行彻底的预处理，包括缺失值处理、异常值检测和修正、数据标准化或归一化。这些步骤是必要的，因为它们可以显著影响模型的性能和预测准确性。</w:t>
      </w:r>
      <w:r w:rsidR="00527A38">
        <w:rPr>
          <w:rFonts w:ascii="Times New Roman" w:hAnsi="Times New Roman" w:cs="Times New Roman" w:hint="eastAsia"/>
          <w:kern w:val="2"/>
          <w:szCs w:val="22"/>
          <w:lang w:eastAsia="zh-Hans"/>
        </w:rPr>
        <w:t>本</w:t>
      </w:r>
      <w:r w:rsidR="00527A38" w:rsidRPr="00527A38">
        <w:rPr>
          <w:rFonts w:ascii="Times New Roman" w:hAnsi="Times New Roman" w:cs="Times New Roman"/>
          <w:kern w:val="2"/>
          <w:szCs w:val="22"/>
          <w:lang w:eastAsia="zh-Hans"/>
        </w:rPr>
        <w:t>代码中使用了随机森林分类器</w:t>
      </w:r>
      <w:r w:rsidR="00527A38" w:rsidRPr="00527A38">
        <w:rPr>
          <w:rFonts w:ascii="Times New Roman" w:hAnsi="Times New Roman" w:cs="Times New Roman"/>
          <w:kern w:val="2"/>
          <w:szCs w:val="22"/>
          <w:lang w:eastAsia="zh-Hans"/>
        </w:rPr>
        <w:t xml:space="preserve"> (</w:t>
      </w:r>
      <w:proofErr w:type="spellStart"/>
      <w:r w:rsidR="00527A38" w:rsidRPr="00527A38">
        <w:rPr>
          <w:rFonts w:ascii="Times New Roman" w:hAnsi="Times New Roman" w:cs="Times New Roman"/>
          <w:kern w:val="2"/>
          <w:szCs w:val="22"/>
          <w:lang w:eastAsia="zh-Hans"/>
        </w:rPr>
        <w:t>RandomForestClassifier</w:t>
      </w:r>
      <w:proofErr w:type="spellEnd"/>
      <w:r w:rsidR="00527A38" w:rsidRPr="00527A38">
        <w:rPr>
          <w:rFonts w:ascii="Times New Roman" w:hAnsi="Times New Roman" w:cs="Times New Roman"/>
          <w:kern w:val="2"/>
          <w:szCs w:val="22"/>
          <w:lang w:eastAsia="zh-Hans"/>
        </w:rPr>
        <w:t xml:space="preserve">) </w:t>
      </w:r>
      <w:r w:rsidR="00527A38" w:rsidRPr="00527A38">
        <w:rPr>
          <w:rFonts w:ascii="Times New Roman" w:hAnsi="Times New Roman" w:cs="Times New Roman"/>
          <w:kern w:val="2"/>
          <w:szCs w:val="22"/>
          <w:lang w:eastAsia="zh-Hans"/>
        </w:rPr>
        <w:t>对模型进行训练。</w:t>
      </w:r>
      <w:r w:rsidR="00DB1208" w:rsidRPr="00DB1208">
        <w:rPr>
          <w:rFonts w:ascii="Times New Roman" w:hAnsi="Times New Roman" w:cs="Times New Roman"/>
          <w:kern w:val="2"/>
          <w:szCs w:val="22"/>
          <w:lang w:eastAsia="zh-Hans"/>
        </w:rPr>
        <w:t>数据标准化是通过</w:t>
      </w:r>
      <w:r w:rsidR="00DB1208" w:rsidRPr="00DB1208">
        <w:rPr>
          <w:rFonts w:ascii="Times New Roman" w:hAnsi="Times New Roman" w:cs="Times New Roman"/>
          <w:kern w:val="2"/>
          <w:szCs w:val="22"/>
          <w:lang w:eastAsia="zh-Hans"/>
        </w:rPr>
        <w:t xml:space="preserve"> </w:t>
      </w:r>
      <w:proofErr w:type="spellStart"/>
      <w:r w:rsidR="00DB1208" w:rsidRPr="00DB1208">
        <w:rPr>
          <w:rFonts w:ascii="Times New Roman" w:hAnsi="Times New Roman" w:cs="Times New Roman"/>
          <w:kern w:val="2"/>
          <w:szCs w:val="22"/>
          <w:lang w:eastAsia="zh-Hans"/>
        </w:rPr>
        <w:t>StandardScaler</w:t>
      </w:r>
      <w:proofErr w:type="spellEnd"/>
      <w:r w:rsidR="00DB1208" w:rsidRPr="00DB1208">
        <w:rPr>
          <w:rFonts w:ascii="Times New Roman" w:hAnsi="Times New Roman" w:cs="Times New Roman"/>
          <w:kern w:val="2"/>
          <w:szCs w:val="22"/>
          <w:lang w:eastAsia="zh-Hans"/>
        </w:rPr>
        <w:t>().</w:t>
      </w:r>
      <w:proofErr w:type="spellStart"/>
      <w:r w:rsidR="00DB1208" w:rsidRPr="00DB1208">
        <w:rPr>
          <w:rFonts w:ascii="Times New Roman" w:hAnsi="Times New Roman" w:cs="Times New Roman"/>
          <w:kern w:val="2"/>
          <w:szCs w:val="22"/>
          <w:lang w:eastAsia="zh-Hans"/>
        </w:rPr>
        <w:t>fit_transform</w:t>
      </w:r>
      <w:proofErr w:type="spellEnd"/>
      <w:r w:rsidR="00DB1208" w:rsidRPr="00DB1208">
        <w:rPr>
          <w:rFonts w:ascii="Times New Roman" w:hAnsi="Times New Roman" w:cs="Times New Roman"/>
          <w:kern w:val="2"/>
          <w:szCs w:val="22"/>
          <w:lang w:eastAsia="zh-Hans"/>
        </w:rPr>
        <w:t xml:space="preserve">(X) </w:t>
      </w:r>
      <w:r w:rsidR="00DB1208" w:rsidRPr="00DB1208">
        <w:rPr>
          <w:rFonts w:ascii="Times New Roman" w:hAnsi="Times New Roman" w:cs="Times New Roman"/>
          <w:kern w:val="2"/>
          <w:szCs w:val="22"/>
          <w:lang w:eastAsia="zh-Hans"/>
        </w:rPr>
        <w:t>实现的，使得不同量级的特征可以在相同标准下进行分析</w:t>
      </w:r>
      <w:r w:rsidR="00DB1208" w:rsidRPr="00DB1208">
        <w:rPr>
          <w:rFonts w:ascii="Times New Roman" w:hAnsi="Times New Roman" w:cs="Times New Roman" w:hint="eastAsia"/>
          <w:kern w:val="2"/>
          <w:szCs w:val="22"/>
          <w:lang w:eastAsia="zh-Hans"/>
        </w:rPr>
        <w:t>。</w:t>
      </w:r>
      <w:r w:rsidR="00527A38" w:rsidRPr="00527A38">
        <w:rPr>
          <w:rFonts w:ascii="Times New Roman" w:hAnsi="Times New Roman" w:cs="Times New Roman"/>
          <w:kern w:val="2"/>
          <w:szCs w:val="22"/>
          <w:lang w:eastAsia="zh-Hans"/>
        </w:rPr>
        <w:t>训练过程通过调用</w:t>
      </w:r>
      <w:r w:rsidR="00527A38" w:rsidRPr="00527A38">
        <w:rPr>
          <w:rFonts w:ascii="Times New Roman" w:hAnsi="Times New Roman" w:cs="Times New Roman"/>
          <w:kern w:val="2"/>
          <w:szCs w:val="22"/>
          <w:lang w:eastAsia="zh-Hans"/>
        </w:rPr>
        <w:t xml:space="preserve"> </w:t>
      </w:r>
      <w:proofErr w:type="spellStart"/>
      <w:r w:rsidR="00527A38" w:rsidRPr="00527A38">
        <w:rPr>
          <w:rFonts w:ascii="Times New Roman" w:hAnsi="Times New Roman" w:cs="Times New Roman"/>
          <w:kern w:val="2"/>
          <w:szCs w:val="22"/>
          <w:lang w:eastAsia="zh-Hans"/>
        </w:rPr>
        <w:t>model.fit</w:t>
      </w:r>
      <w:proofErr w:type="spellEnd"/>
      <w:r w:rsidR="00527A38" w:rsidRPr="00527A38">
        <w:rPr>
          <w:rFonts w:ascii="Times New Roman" w:hAnsi="Times New Roman" w:cs="Times New Roman"/>
          <w:kern w:val="2"/>
          <w:szCs w:val="22"/>
          <w:lang w:eastAsia="zh-Hans"/>
        </w:rPr>
        <w:t>(</w:t>
      </w:r>
      <w:proofErr w:type="spellStart"/>
      <w:r w:rsidR="00527A38" w:rsidRPr="00527A38">
        <w:rPr>
          <w:rFonts w:ascii="Times New Roman" w:hAnsi="Times New Roman" w:cs="Times New Roman"/>
          <w:kern w:val="2"/>
          <w:szCs w:val="22"/>
          <w:lang w:eastAsia="zh-Hans"/>
        </w:rPr>
        <w:t>X_train</w:t>
      </w:r>
      <w:proofErr w:type="spellEnd"/>
      <w:r w:rsidR="00527A38" w:rsidRPr="00527A38">
        <w:rPr>
          <w:rFonts w:ascii="Times New Roman" w:hAnsi="Times New Roman" w:cs="Times New Roman"/>
          <w:kern w:val="2"/>
          <w:szCs w:val="22"/>
          <w:lang w:eastAsia="zh-Hans"/>
        </w:rPr>
        <w:t xml:space="preserve">, </w:t>
      </w:r>
      <w:proofErr w:type="spellStart"/>
      <w:r w:rsidR="006A73CF">
        <w:rPr>
          <w:rFonts w:ascii="Times New Roman" w:hAnsi="Times New Roman" w:cs="Times New Roman" w:hint="eastAsia"/>
          <w:kern w:val="2"/>
          <w:szCs w:val="22"/>
          <w:lang w:eastAsia="zh-Hans"/>
        </w:rPr>
        <w:t>Y</w:t>
      </w:r>
      <w:r w:rsidR="00527A38" w:rsidRPr="00527A38">
        <w:rPr>
          <w:rFonts w:ascii="Times New Roman" w:hAnsi="Times New Roman" w:cs="Times New Roman"/>
          <w:kern w:val="2"/>
          <w:szCs w:val="22"/>
          <w:lang w:eastAsia="zh-Hans"/>
        </w:rPr>
        <w:t>_train</w:t>
      </w:r>
      <w:proofErr w:type="spellEnd"/>
      <w:r w:rsidR="00527A38" w:rsidRPr="00527A38">
        <w:rPr>
          <w:rFonts w:ascii="Times New Roman" w:hAnsi="Times New Roman" w:cs="Times New Roman"/>
          <w:kern w:val="2"/>
          <w:szCs w:val="22"/>
          <w:lang w:eastAsia="zh-Hans"/>
        </w:rPr>
        <w:t xml:space="preserve">) </w:t>
      </w:r>
      <w:r w:rsidR="00527A38" w:rsidRPr="00527A38">
        <w:rPr>
          <w:rFonts w:ascii="Times New Roman" w:hAnsi="Times New Roman" w:cs="Times New Roman"/>
          <w:kern w:val="2"/>
          <w:szCs w:val="22"/>
          <w:lang w:eastAsia="zh-Hans"/>
        </w:rPr>
        <w:t>实现，其中</w:t>
      </w:r>
      <w:r w:rsidR="00527A38" w:rsidRPr="00527A38">
        <w:rPr>
          <w:rFonts w:ascii="Times New Roman" w:hAnsi="Times New Roman" w:cs="Times New Roman"/>
          <w:kern w:val="2"/>
          <w:szCs w:val="22"/>
          <w:lang w:eastAsia="zh-Hans"/>
        </w:rPr>
        <w:t xml:space="preserve"> </w:t>
      </w:r>
      <w:proofErr w:type="spellStart"/>
      <w:r w:rsidR="00527A38" w:rsidRPr="00527A38">
        <w:rPr>
          <w:rFonts w:ascii="Times New Roman" w:hAnsi="Times New Roman" w:cs="Times New Roman"/>
          <w:kern w:val="2"/>
          <w:szCs w:val="22"/>
          <w:lang w:eastAsia="zh-Hans"/>
        </w:rPr>
        <w:t>X_train</w:t>
      </w:r>
      <w:proofErr w:type="spellEnd"/>
      <w:r w:rsidR="00527A38" w:rsidRPr="00527A38">
        <w:rPr>
          <w:rFonts w:ascii="Times New Roman" w:hAnsi="Times New Roman" w:cs="Times New Roman"/>
          <w:kern w:val="2"/>
          <w:szCs w:val="22"/>
          <w:lang w:eastAsia="zh-Hans"/>
        </w:rPr>
        <w:t xml:space="preserve"> </w:t>
      </w:r>
      <w:r w:rsidR="00527A38" w:rsidRPr="00527A38">
        <w:rPr>
          <w:rFonts w:ascii="Times New Roman" w:hAnsi="Times New Roman" w:cs="Times New Roman"/>
          <w:kern w:val="2"/>
          <w:szCs w:val="22"/>
          <w:lang w:eastAsia="zh-Hans"/>
        </w:rPr>
        <w:t>是训练数据的特征，</w:t>
      </w:r>
      <w:proofErr w:type="spellStart"/>
      <w:r w:rsidR="006A73CF">
        <w:rPr>
          <w:rFonts w:ascii="Times New Roman" w:hAnsi="Times New Roman" w:cs="Times New Roman" w:hint="eastAsia"/>
          <w:kern w:val="2"/>
          <w:szCs w:val="22"/>
        </w:rPr>
        <w:t>Y</w:t>
      </w:r>
      <w:r w:rsidR="00527A38" w:rsidRPr="00527A38">
        <w:rPr>
          <w:rFonts w:ascii="Times New Roman" w:hAnsi="Times New Roman" w:cs="Times New Roman"/>
          <w:kern w:val="2"/>
          <w:szCs w:val="22"/>
          <w:lang w:eastAsia="zh-Hans"/>
        </w:rPr>
        <w:t>_train</w:t>
      </w:r>
      <w:proofErr w:type="spellEnd"/>
      <w:r w:rsidR="00527A38" w:rsidRPr="00527A38">
        <w:rPr>
          <w:rFonts w:ascii="Times New Roman" w:hAnsi="Times New Roman" w:cs="Times New Roman"/>
          <w:kern w:val="2"/>
          <w:szCs w:val="22"/>
          <w:lang w:eastAsia="zh-Hans"/>
        </w:rPr>
        <w:t xml:space="preserve"> </w:t>
      </w:r>
      <w:r w:rsidR="00527A38" w:rsidRPr="00527A38">
        <w:rPr>
          <w:rFonts w:ascii="Times New Roman" w:hAnsi="Times New Roman" w:cs="Times New Roman"/>
          <w:kern w:val="2"/>
          <w:szCs w:val="22"/>
          <w:lang w:eastAsia="zh-Hans"/>
        </w:rPr>
        <w:t>是训练数据的标签</w:t>
      </w:r>
      <w:r w:rsidR="00527A38" w:rsidRPr="00527A38">
        <w:rPr>
          <w:rFonts w:ascii="Times New Roman" w:hAnsi="Times New Roman" w:cs="Times New Roman" w:hint="eastAsia"/>
          <w:kern w:val="2"/>
          <w:szCs w:val="22"/>
          <w:lang w:eastAsia="zh-Hans"/>
        </w:rPr>
        <w:t>。</w:t>
      </w:r>
    </w:p>
    <w:p w14:paraId="68D7F899" w14:textId="7D14ADFF" w:rsidR="000B623D" w:rsidRPr="000256C1" w:rsidRDefault="00C84C6A" w:rsidP="000B623D">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Pr>
          <w:rFonts w:ascii="Times New Roman" w:hAnsi="Times New Roman" w:cs="Times New Roman" w:hint="eastAsia"/>
          <w:b/>
          <w:bCs/>
          <w:kern w:val="2"/>
          <w:szCs w:val="22"/>
          <w:lang w:eastAsia="zh-Hans"/>
        </w:rPr>
        <w:t>（</w:t>
      </w:r>
      <w:r>
        <w:rPr>
          <w:rFonts w:ascii="Times New Roman" w:hAnsi="Times New Roman" w:cs="Times New Roman" w:hint="eastAsia"/>
          <w:b/>
          <w:bCs/>
          <w:kern w:val="2"/>
          <w:szCs w:val="22"/>
          <w:lang w:eastAsia="zh-Hans"/>
        </w:rPr>
        <w:t>2</w:t>
      </w:r>
      <w:r>
        <w:rPr>
          <w:rFonts w:ascii="Times New Roman" w:hAnsi="Times New Roman" w:cs="Times New Roman" w:hint="eastAsia"/>
          <w:b/>
          <w:bCs/>
          <w:kern w:val="2"/>
          <w:szCs w:val="22"/>
          <w:lang w:eastAsia="zh-Hans"/>
        </w:rPr>
        <w:t>）</w:t>
      </w:r>
      <w:r w:rsidR="000B623D" w:rsidRPr="000256C1">
        <w:rPr>
          <w:rFonts w:ascii="Times New Roman" w:hAnsi="Times New Roman" w:cs="Times New Roman"/>
          <w:b/>
          <w:bCs/>
          <w:kern w:val="2"/>
          <w:szCs w:val="22"/>
          <w:lang w:eastAsia="zh-Hans"/>
        </w:rPr>
        <w:t>特征选择和降维</w:t>
      </w:r>
      <w:r w:rsidR="000B623D" w:rsidRPr="000256C1">
        <w:rPr>
          <w:rFonts w:ascii="Times New Roman" w:hAnsi="Times New Roman" w:cs="Times New Roman" w:hint="eastAsia"/>
          <w:kern w:val="2"/>
          <w:szCs w:val="22"/>
          <w:lang w:eastAsia="zh-Hans"/>
        </w:rPr>
        <w:t>：为了提高模型的训练效率和减少过拟合的风险，通常需要进行特征选择和降维。例如，主成分分析（</w:t>
      </w:r>
      <w:r w:rsidR="000B623D" w:rsidRPr="000256C1">
        <w:rPr>
          <w:rFonts w:ascii="Times New Roman" w:hAnsi="Times New Roman" w:cs="Times New Roman"/>
          <w:kern w:val="2"/>
          <w:szCs w:val="22"/>
          <w:lang w:eastAsia="zh-Hans"/>
        </w:rPr>
        <w:t>PCA</w:t>
      </w:r>
      <w:r w:rsidR="000B623D" w:rsidRPr="000256C1">
        <w:rPr>
          <w:rFonts w:ascii="Times New Roman" w:hAnsi="Times New Roman" w:cs="Times New Roman" w:hint="eastAsia"/>
          <w:kern w:val="2"/>
          <w:szCs w:val="22"/>
          <w:lang w:eastAsia="zh-Hans"/>
        </w:rPr>
        <w:t>）可以减少特征空间的维度，同时保留大部分变异信息，</w:t>
      </w:r>
      <w:r w:rsidR="00572AAB" w:rsidRPr="00E8140B">
        <w:rPr>
          <w:rFonts w:ascii="Times New Roman" w:hAnsi="Times New Roman" w:cs="Times New Roman"/>
          <w:kern w:val="2"/>
          <w:szCs w:val="22"/>
          <w:lang w:eastAsia="zh-Hans"/>
        </w:rPr>
        <w:t>通过</w:t>
      </w:r>
      <w:r w:rsidR="00572AAB" w:rsidRPr="00E8140B">
        <w:rPr>
          <w:rFonts w:ascii="Times New Roman" w:hAnsi="Times New Roman" w:cs="Times New Roman"/>
          <w:kern w:val="2"/>
          <w:szCs w:val="22"/>
          <w:lang w:eastAsia="zh-Hans"/>
        </w:rPr>
        <w:t xml:space="preserve"> PCA(</w:t>
      </w:r>
      <w:proofErr w:type="spellStart"/>
      <w:r w:rsidR="00572AAB" w:rsidRPr="00E8140B">
        <w:rPr>
          <w:rFonts w:ascii="Times New Roman" w:hAnsi="Times New Roman" w:cs="Times New Roman"/>
          <w:kern w:val="2"/>
          <w:szCs w:val="22"/>
          <w:lang w:eastAsia="zh-Hans"/>
        </w:rPr>
        <w:t>n_components</w:t>
      </w:r>
      <w:proofErr w:type="spellEnd"/>
      <w:r w:rsidR="00572AAB" w:rsidRPr="00E8140B">
        <w:rPr>
          <w:rFonts w:ascii="Times New Roman" w:hAnsi="Times New Roman" w:cs="Times New Roman"/>
          <w:kern w:val="2"/>
          <w:szCs w:val="22"/>
          <w:lang w:eastAsia="zh-Hans"/>
        </w:rPr>
        <w:t xml:space="preserve">=0.95) </w:t>
      </w:r>
      <w:r w:rsidR="00572AAB" w:rsidRPr="00E8140B">
        <w:rPr>
          <w:rFonts w:ascii="Times New Roman" w:hAnsi="Times New Roman" w:cs="Times New Roman"/>
          <w:kern w:val="2"/>
          <w:szCs w:val="22"/>
          <w:lang w:eastAsia="zh-Hans"/>
        </w:rPr>
        <w:t>保留了</w:t>
      </w:r>
      <w:r w:rsidR="00572AAB" w:rsidRPr="00E8140B">
        <w:rPr>
          <w:rFonts w:ascii="Times New Roman" w:hAnsi="Times New Roman" w:cs="Times New Roman"/>
          <w:kern w:val="2"/>
          <w:szCs w:val="22"/>
          <w:lang w:eastAsia="zh-Hans"/>
        </w:rPr>
        <w:t>95%</w:t>
      </w:r>
      <w:r w:rsidR="00572AAB" w:rsidRPr="00E8140B">
        <w:rPr>
          <w:rFonts w:ascii="Times New Roman" w:hAnsi="Times New Roman" w:cs="Times New Roman"/>
          <w:kern w:val="2"/>
          <w:szCs w:val="22"/>
          <w:lang w:eastAsia="zh-Hans"/>
        </w:rPr>
        <w:t>的数据方差</w:t>
      </w:r>
      <w:r w:rsidR="000B623D" w:rsidRPr="000256C1">
        <w:rPr>
          <w:rFonts w:ascii="Times New Roman" w:hAnsi="Times New Roman" w:cs="Times New Roman" w:hint="eastAsia"/>
          <w:kern w:val="2"/>
          <w:szCs w:val="22"/>
          <w:lang w:eastAsia="zh-Hans"/>
        </w:rPr>
        <w:t>有助于简化模型的复杂度。</w:t>
      </w:r>
    </w:p>
    <w:p w14:paraId="4068E38B" w14:textId="53B3B7F5" w:rsidR="000B623D" w:rsidRPr="000256C1" w:rsidRDefault="00C84C6A" w:rsidP="009246C0">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Pr>
          <w:rFonts w:ascii="Times New Roman" w:hAnsi="Times New Roman" w:cs="Times New Roman" w:hint="eastAsia"/>
          <w:b/>
          <w:bCs/>
          <w:kern w:val="2"/>
          <w:szCs w:val="22"/>
          <w:lang w:eastAsia="zh-Hans"/>
        </w:rPr>
        <w:t>（</w:t>
      </w:r>
      <w:r>
        <w:rPr>
          <w:rFonts w:ascii="Times New Roman" w:hAnsi="Times New Roman" w:cs="Times New Roman" w:hint="eastAsia"/>
          <w:b/>
          <w:bCs/>
          <w:kern w:val="2"/>
          <w:szCs w:val="22"/>
          <w:lang w:eastAsia="zh-Hans"/>
        </w:rPr>
        <w:t>3</w:t>
      </w:r>
      <w:r>
        <w:rPr>
          <w:rFonts w:ascii="Times New Roman" w:hAnsi="Times New Roman" w:cs="Times New Roman" w:hint="eastAsia"/>
          <w:b/>
          <w:bCs/>
          <w:kern w:val="2"/>
          <w:szCs w:val="22"/>
          <w:lang w:eastAsia="zh-Hans"/>
        </w:rPr>
        <w:t>）</w:t>
      </w:r>
      <w:r w:rsidR="000B623D" w:rsidRPr="000256C1">
        <w:rPr>
          <w:rFonts w:ascii="Times New Roman" w:hAnsi="Times New Roman" w:cs="Times New Roman"/>
          <w:b/>
          <w:bCs/>
          <w:kern w:val="2"/>
          <w:szCs w:val="22"/>
          <w:lang w:eastAsia="zh-Hans"/>
        </w:rPr>
        <w:t>模型选择</w:t>
      </w:r>
      <w:r w:rsidR="000B623D" w:rsidRPr="000256C1">
        <w:rPr>
          <w:rFonts w:ascii="Times New Roman" w:hAnsi="Times New Roman" w:cs="Times New Roman" w:hint="eastAsia"/>
          <w:kern w:val="2"/>
          <w:szCs w:val="22"/>
          <w:lang w:eastAsia="zh-Hans"/>
        </w:rPr>
        <w:t>：选择适当的机器学习算法对数据进行训练。在本项目中，随机森林因其高度的灵活性和准确性被选为主要算法。随机森林可以处理高维数据，具有良好的抗过拟合能力，并且能够提供特征重要性评估，有助于进一步的特征选择。</w:t>
      </w:r>
      <w:r w:rsidR="009246C0" w:rsidRPr="009246C0">
        <w:rPr>
          <w:rFonts w:ascii="Times New Roman" w:hAnsi="Times New Roman" w:cs="Times New Roman" w:hint="eastAsia"/>
          <w:kern w:val="2"/>
          <w:szCs w:val="22"/>
          <w:lang w:eastAsia="zh-Hans"/>
        </w:rPr>
        <w:t>用随机森林分类器</w:t>
      </w:r>
      <w:r w:rsidR="009246C0" w:rsidRPr="009246C0">
        <w:rPr>
          <w:rFonts w:ascii="Times New Roman" w:hAnsi="Times New Roman" w:cs="Times New Roman"/>
          <w:kern w:val="2"/>
          <w:szCs w:val="22"/>
          <w:lang w:eastAsia="zh-Hans"/>
        </w:rPr>
        <w:t xml:space="preserve"> </w:t>
      </w:r>
      <w:proofErr w:type="spellStart"/>
      <w:r w:rsidR="009246C0" w:rsidRPr="009246C0">
        <w:rPr>
          <w:rFonts w:ascii="Times New Roman" w:hAnsi="Times New Roman" w:cs="Times New Roman"/>
          <w:kern w:val="2"/>
          <w:szCs w:val="22"/>
          <w:lang w:eastAsia="zh-Hans"/>
        </w:rPr>
        <w:t>RandomForestClassifier</w:t>
      </w:r>
      <w:proofErr w:type="spellEnd"/>
      <w:r w:rsidR="009246C0" w:rsidRPr="009246C0">
        <w:rPr>
          <w:rFonts w:ascii="Times New Roman" w:hAnsi="Times New Roman" w:cs="Times New Roman"/>
          <w:kern w:val="2"/>
          <w:szCs w:val="22"/>
          <w:lang w:eastAsia="zh-Hans"/>
        </w:rPr>
        <w:t xml:space="preserve">() </w:t>
      </w:r>
      <w:r w:rsidR="009246C0" w:rsidRPr="009246C0">
        <w:rPr>
          <w:rFonts w:ascii="Times New Roman" w:hAnsi="Times New Roman" w:cs="Times New Roman"/>
          <w:kern w:val="2"/>
          <w:szCs w:val="22"/>
          <w:lang w:eastAsia="zh-Hans"/>
        </w:rPr>
        <w:t>对处理后的特征进行训练。</w:t>
      </w:r>
      <w:r w:rsidR="009246C0" w:rsidRPr="009246C0">
        <w:rPr>
          <w:rFonts w:ascii="Times New Roman" w:hAnsi="Times New Roman" w:cs="Times New Roman" w:hint="eastAsia"/>
          <w:kern w:val="2"/>
          <w:szCs w:val="22"/>
          <w:lang w:eastAsia="zh-Hans"/>
        </w:rPr>
        <w:t>训练过程通过调用</w:t>
      </w:r>
      <w:r w:rsidR="009246C0" w:rsidRPr="009246C0">
        <w:rPr>
          <w:rFonts w:ascii="Times New Roman" w:hAnsi="Times New Roman" w:cs="Times New Roman"/>
          <w:kern w:val="2"/>
          <w:szCs w:val="22"/>
          <w:lang w:eastAsia="zh-Hans"/>
        </w:rPr>
        <w:t xml:space="preserve"> </w:t>
      </w:r>
      <w:proofErr w:type="spellStart"/>
      <w:r w:rsidR="009246C0" w:rsidRPr="009246C0">
        <w:rPr>
          <w:rFonts w:ascii="Times New Roman" w:hAnsi="Times New Roman" w:cs="Times New Roman"/>
          <w:kern w:val="2"/>
          <w:szCs w:val="22"/>
          <w:lang w:eastAsia="zh-Hans"/>
        </w:rPr>
        <w:t>model.fit</w:t>
      </w:r>
      <w:proofErr w:type="spellEnd"/>
      <w:r w:rsidR="009246C0" w:rsidRPr="009246C0">
        <w:rPr>
          <w:rFonts w:ascii="Times New Roman" w:hAnsi="Times New Roman" w:cs="Times New Roman"/>
          <w:kern w:val="2"/>
          <w:szCs w:val="22"/>
          <w:lang w:eastAsia="zh-Hans"/>
        </w:rPr>
        <w:t>(</w:t>
      </w:r>
      <w:proofErr w:type="spellStart"/>
      <w:r w:rsidR="009246C0" w:rsidRPr="009246C0">
        <w:rPr>
          <w:rFonts w:ascii="Times New Roman" w:hAnsi="Times New Roman" w:cs="Times New Roman"/>
          <w:kern w:val="2"/>
          <w:szCs w:val="22"/>
          <w:lang w:eastAsia="zh-Hans"/>
        </w:rPr>
        <w:t>X_train</w:t>
      </w:r>
      <w:proofErr w:type="spellEnd"/>
      <w:r w:rsidR="009246C0" w:rsidRPr="009246C0">
        <w:rPr>
          <w:rFonts w:ascii="Times New Roman" w:hAnsi="Times New Roman" w:cs="Times New Roman"/>
          <w:kern w:val="2"/>
          <w:szCs w:val="22"/>
          <w:lang w:eastAsia="zh-Hans"/>
        </w:rPr>
        <w:t xml:space="preserve">, </w:t>
      </w:r>
      <w:proofErr w:type="spellStart"/>
      <w:r w:rsidR="00684834">
        <w:rPr>
          <w:rFonts w:ascii="Times New Roman" w:hAnsi="Times New Roman" w:cs="Times New Roman" w:hint="eastAsia"/>
          <w:kern w:val="2"/>
          <w:szCs w:val="22"/>
        </w:rPr>
        <w:t>Y</w:t>
      </w:r>
      <w:r w:rsidR="009246C0" w:rsidRPr="009246C0">
        <w:rPr>
          <w:rFonts w:ascii="Times New Roman" w:hAnsi="Times New Roman" w:cs="Times New Roman"/>
          <w:kern w:val="2"/>
          <w:szCs w:val="22"/>
          <w:lang w:eastAsia="zh-Hans"/>
        </w:rPr>
        <w:t>_train</w:t>
      </w:r>
      <w:proofErr w:type="spellEnd"/>
      <w:r w:rsidR="009246C0" w:rsidRPr="009246C0">
        <w:rPr>
          <w:rFonts w:ascii="Times New Roman" w:hAnsi="Times New Roman" w:cs="Times New Roman"/>
          <w:kern w:val="2"/>
          <w:szCs w:val="22"/>
          <w:lang w:eastAsia="zh-Hans"/>
        </w:rPr>
        <w:t xml:space="preserve">) </w:t>
      </w:r>
      <w:r w:rsidR="009246C0" w:rsidRPr="009246C0">
        <w:rPr>
          <w:rFonts w:ascii="Times New Roman" w:hAnsi="Times New Roman" w:cs="Times New Roman"/>
          <w:kern w:val="2"/>
          <w:szCs w:val="22"/>
          <w:lang w:eastAsia="zh-Hans"/>
        </w:rPr>
        <w:t>实现，其中</w:t>
      </w:r>
      <w:r w:rsidR="009246C0" w:rsidRPr="009246C0">
        <w:rPr>
          <w:rFonts w:ascii="Times New Roman" w:hAnsi="Times New Roman" w:cs="Times New Roman"/>
          <w:kern w:val="2"/>
          <w:szCs w:val="22"/>
          <w:lang w:eastAsia="zh-Hans"/>
        </w:rPr>
        <w:t xml:space="preserve"> </w:t>
      </w:r>
      <w:proofErr w:type="spellStart"/>
      <w:r w:rsidR="009246C0" w:rsidRPr="009246C0">
        <w:rPr>
          <w:rFonts w:ascii="Times New Roman" w:hAnsi="Times New Roman" w:cs="Times New Roman"/>
          <w:kern w:val="2"/>
          <w:szCs w:val="22"/>
          <w:lang w:eastAsia="zh-Hans"/>
        </w:rPr>
        <w:t>X_train</w:t>
      </w:r>
      <w:proofErr w:type="spellEnd"/>
      <w:r w:rsidR="009246C0" w:rsidRPr="009246C0">
        <w:rPr>
          <w:rFonts w:ascii="Times New Roman" w:hAnsi="Times New Roman" w:cs="Times New Roman"/>
          <w:kern w:val="2"/>
          <w:szCs w:val="22"/>
          <w:lang w:eastAsia="zh-Hans"/>
        </w:rPr>
        <w:t xml:space="preserve"> </w:t>
      </w:r>
      <w:r w:rsidR="009246C0" w:rsidRPr="009246C0">
        <w:rPr>
          <w:rFonts w:ascii="Times New Roman" w:hAnsi="Times New Roman" w:cs="Times New Roman"/>
          <w:kern w:val="2"/>
          <w:szCs w:val="22"/>
          <w:lang w:eastAsia="zh-Hans"/>
        </w:rPr>
        <w:t>是训练数据的特征集，</w:t>
      </w:r>
      <w:proofErr w:type="spellStart"/>
      <w:r w:rsidR="00B0296C">
        <w:rPr>
          <w:rFonts w:ascii="Times New Roman" w:hAnsi="Times New Roman" w:cs="Times New Roman" w:hint="eastAsia"/>
          <w:kern w:val="2"/>
          <w:szCs w:val="22"/>
        </w:rPr>
        <w:t>Y</w:t>
      </w:r>
      <w:r w:rsidR="009246C0" w:rsidRPr="009246C0">
        <w:rPr>
          <w:rFonts w:ascii="Times New Roman" w:hAnsi="Times New Roman" w:cs="Times New Roman"/>
          <w:kern w:val="2"/>
          <w:szCs w:val="22"/>
          <w:lang w:eastAsia="zh-Hans"/>
        </w:rPr>
        <w:t>_train</w:t>
      </w:r>
      <w:proofErr w:type="spellEnd"/>
      <w:r w:rsidR="009246C0" w:rsidRPr="009246C0">
        <w:rPr>
          <w:rFonts w:ascii="Times New Roman" w:hAnsi="Times New Roman" w:cs="Times New Roman"/>
          <w:kern w:val="2"/>
          <w:szCs w:val="22"/>
          <w:lang w:eastAsia="zh-Hans"/>
        </w:rPr>
        <w:t xml:space="preserve"> </w:t>
      </w:r>
      <w:r w:rsidR="009246C0" w:rsidRPr="009246C0">
        <w:rPr>
          <w:rFonts w:ascii="Times New Roman" w:hAnsi="Times New Roman" w:cs="Times New Roman"/>
          <w:kern w:val="2"/>
          <w:szCs w:val="22"/>
          <w:lang w:eastAsia="zh-Hans"/>
        </w:rPr>
        <w:t>是对应的标签。</w:t>
      </w:r>
    </w:p>
    <w:p w14:paraId="12EE1CCC" w14:textId="36BEE23F" w:rsidR="000B623D" w:rsidRPr="000256C1" w:rsidRDefault="00C84C6A" w:rsidP="000B623D">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Pr>
          <w:rFonts w:ascii="Times New Roman" w:hAnsi="Times New Roman" w:cs="Times New Roman" w:hint="eastAsia"/>
          <w:b/>
          <w:bCs/>
          <w:kern w:val="2"/>
          <w:szCs w:val="22"/>
          <w:lang w:eastAsia="zh-Hans"/>
        </w:rPr>
        <w:t>（</w:t>
      </w:r>
      <w:r>
        <w:rPr>
          <w:rFonts w:ascii="Times New Roman" w:hAnsi="Times New Roman" w:cs="Times New Roman" w:hint="eastAsia"/>
          <w:b/>
          <w:bCs/>
          <w:kern w:val="2"/>
          <w:szCs w:val="22"/>
          <w:lang w:eastAsia="zh-Hans"/>
        </w:rPr>
        <w:t>4</w:t>
      </w:r>
      <w:r>
        <w:rPr>
          <w:rFonts w:ascii="Times New Roman" w:hAnsi="Times New Roman" w:cs="Times New Roman" w:hint="eastAsia"/>
          <w:b/>
          <w:bCs/>
          <w:kern w:val="2"/>
          <w:szCs w:val="22"/>
          <w:lang w:eastAsia="zh-Hans"/>
        </w:rPr>
        <w:t>）</w:t>
      </w:r>
      <w:r w:rsidR="000B623D" w:rsidRPr="000256C1">
        <w:rPr>
          <w:rFonts w:ascii="Times New Roman" w:hAnsi="Times New Roman" w:cs="Times New Roman"/>
          <w:b/>
          <w:bCs/>
          <w:kern w:val="2"/>
          <w:szCs w:val="22"/>
          <w:lang w:eastAsia="zh-Hans"/>
        </w:rPr>
        <w:t>训练复杂度</w:t>
      </w:r>
      <w:r w:rsidR="000B623D" w:rsidRPr="000256C1">
        <w:rPr>
          <w:rFonts w:ascii="Times New Roman" w:hAnsi="Times New Roman" w:cs="Times New Roman" w:hint="eastAsia"/>
          <w:kern w:val="2"/>
          <w:szCs w:val="22"/>
          <w:lang w:eastAsia="zh-Hans"/>
        </w:rPr>
        <w:t>：训练模型的复杂度取决于所选算法、数据的规模和特征的数量。随机森林算法通过在训练过程中构建多个决策树来分散单一决策树的偏差，但这也可能导致训练时间增加，特别是在处理大规模数据集时。</w:t>
      </w:r>
    </w:p>
    <w:p w14:paraId="722F33DC" w14:textId="28B50059" w:rsidR="000B623D" w:rsidRPr="000256C1" w:rsidRDefault="00C84C6A" w:rsidP="00FF5C24">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Pr>
          <w:rFonts w:ascii="Times New Roman" w:hAnsi="Times New Roman" w:cs="Times New Roman" w:hint="eastAsia"/>
          <w:b/>
          <w:bCs/>
          <w:kern w:val="2"/>
          <w:szCs w:val="22"/>
          <w:lang w:eastAsia="zh-Hans"/>
        </w:rPr>
        <w:t>（</w:t>
      </w:r>
      <w:r w:rsidR="004351FE">
        <w:rPr>
          <w:rFonts w:ascii="Times New Roman" w:hAnsi="Times New Roman" w:cs="Times New Roman" w:hint="eastAsia"/>
          <w:b/>
          <w:bCs/>
          <w:kern w:val="2"/>
          <w:szCs w:val="22"/>
          <w:lang w:eastAsia="zh-Hans"/>
        </w:rPr>
        <w:t>5</w:t>
      </w:r>
      <w:r>
        <w:rPr>
          <w:rFonts w:ascii="Times New Roman" w:hAnsi="Times New Roman" w:cs="Times New Roman" w:hint="eastAsia"/>
          <w:b/>
          <w:bCs/>
          <w:kern w:val="2"/>
          <w:szCs w:val="22"/>
          <w:lang w:eastAsia="zh-Hans"/>
        </w:rPr>
        <w:t>）</w:t>
      </w:r>
      <w:r w:rsidR="000B623D" w:rsidRPr="000256C1">
        <w:rPr>
          <w:rFonts w:ascii="Times New Roman" w:hAnsi="Times New Roman" w:cs="Times New Roman"/>
          <w:b/>
          <w:bCs/>
          <w:kern w:val="2"/>
          <w:szCs w:val="22"/>
          <w:lang w:eastAsia="zh-Hans"/>
        </w:rPr>
        <w:t>训练与评估</w:t>
      </w:r>
      <w:r w:rsidR="000B623D" w:rsidRPr="000256C1">
        <w:rPr>
          <w:rFonts w:ascii="Times New Roman" w:hAnsi="Times New Roman" w:cs="Times New Roman" w:hint="eastAsia"/>
          <w:kern w:val="2"/>
          <w:szCs w:val="22"/>
          <w:lang w:eastAsia="zh-Hans"/>
        </w:rPr>
        <w:t>：使用训练数据集对模型进行训练，并利用测试集或验证集评估模型的准确性。通过比较不同模型的性能，可以选择最佳模型进行后续的</w:t>
      </w:r>
      <w:r w:rsidR="000B623D" w:rsidRPr="000256C1">
        <w:rPr>
          <w:rFonts w:ascii="Times New Roman" w:hAnsi="Times New Roman" w:cs="Times New Roman" w:hint="eastAsia"/>
          <w:kern w:val="2"/>
          <w:szCs w:val="22"/>
          <w:lang w:eastAsia="zh-Hans"/>
        </w:rPr>
        <w:lastRenderedPageBreak/>
        <w:t>部署和应用。</w:t>
      </w:r>
      <w:r w:rsidR="00FF5C24" w:rsidRPr="00FF5C24">
        <w:rPr>
          <w:rFonts w:ascii="Times New Roman" w:hAnsi="Times New Roman" w:cs="Times New Roman" w:hint="eastAsia"/>
          <w:kern w:val="2"/>
          <w:szCs w:val="22"/>
          <w:lang w:eastAsia="zh-Hans"/>
        </w:rPr>
        <w:t>使用独立的测试集</w:t>
      </w:r>
      <w:r w:rsidR="00FF5C24" w:rsidRPr="00FF5C24">
        <w:rPr>
          <w:rFonts w:ascii="Times New Roman" w:hAnsi="Times New Roman" w:cs="Times New Roman"/>
          <w:kern w:val="2"/>
          <w:szCs w:val="22"/>
          <w:lang w:eastAsia="zh-Hans"/>
        </w:rPr>
        <w:t xml:space="preserve"> </w:t>
      </w:r>
      <w:proofErr w:type="spellStart"/>
      <w:r w:rsidR="00FF5C24" w:rsidRPr="00FF5C24">
        <w:rPr>
          <w:rFonts w:ascii="Times New Roman" w:hAnsi="Times New Roman" w:cs="Times New Roman"/>
          <w:kern w:val="2"/>
          <w:szCs w:val="22"/>
          <w:lang w:eastAsia="zh-Hans"/>
        </w:rPr>
        <w:t>X_test</w:t>
      </w:r>
      <w:proofErr w:type="spellEnd"/>
      <w:r w:rsidR="00FF5C24" w:rsidRPr="00FF5C24">
        <w:rPr>
          <w:rFonts w:ascii="Times New Roman" w:hAnsi="Times New Roman" w:cs="Times New Roman"/>
          <w:kern w:val="2"/>
          <w:szCs w:val="22"/>
          <w:lang w:eastAsia="zh-Hans"/>
        </w:rPr>
        <w:t xml:space="preserve"> </w:t>
      </w:r>
      <w:r w:rsidR="00FF5C24" w:rsidRPr="00FF5C24">
        <w:rPr>
          <w:rFonts w:ascii="Times New Roman" w:hAnsi="Times New Roman" w:cs="Times New Roman"/>
          <w:kern w:val="2"/>
          <w:szCs w:val="22"/>
          <w:lang w:eastAsia="zh-Hans"/>
        </w:rPr>
        <w:t>和</w:t>
      </w:r>
      <w:r w:rsidR="00FF5C24" w:rsidRPr="00FF5C24">
        <w:rPr>
          <w:rFonts w:ascii="Times New Roman" w:hAnsi="Times New Roman" w:cs="Times New Roman"/>
          <w:kern w:val="2"/>
          <w:szCs w:val="22"/>
          <w:lang w:eastAsia="zh-Hans"/>
        </w:rPr>
        <w:t xml:space="preserve"> </w:t>
      </w:r>
      <w:proofErr w:type="spellStart"/>
      <w:r w:rsidR="00FF5C24" w:rsidRPr="00FF5C24">
        <w:rPr>
          <w:rFonts w:ascii="Times New Roman" w:hAnsi="Times New Roman" w:cs="Times New Roman"/>
          <w:kern w:val="2"/>
          <w:szCs w:val="22"/>
          <w:lang w:eastAsia="zh-Hans"/>
        </w:rPr>
        <w:t>y_test</w:t>
      </w:r>
      <w:proofErr w:type="spellEnd"/>
      <w:r w:rsidR="00FF5C24" w:rsidRPr="00FF5C24">
        <w:rPr>
          <w:rFonts w:ascii="Times New Roman" w:hAnsi="Times New Roman" w:cs="Times New Roman"/>
          <w:kern w:val="2"/>
          <w:szCs w:val="22"/>
          <w:lang w:eastAsia="zh-Hans"/>
        </w:rPr>
        <w:t xml:space="preserve"> </w:t>
      </w:r>
      <w:r w:rsidR="00FF5C24" w:rsidRPr="00FF5C24">
        <w:rPr>
          <w:rFonts w:ascii="Times New Roman" w:hAnsi="Times New Roman" w:cs="Times New Roman"/>
          <w:kern w:val="2"/>
          <w:szCs w:val="22"/>
          <w:lang w:eastAsia="zh-Hans"/>
        </w:rPr>
        <w:t>对训练后的模型进行评估，以确认模型的准确性和泛化能力。</w:t>
      </w:r>
      <w:r w:rsidR="00FF5C24" w:rsidRPr="00FF5C24">
        <w:rPr>
          <w:rFonts w:ascii="Times New Roman" w:hAnsi="Times New Roman" w:cs="Times New Roman" w:hint="eastAsia"/>
          <w:kern w:val="2"/>
          <w:szCs w:val="22"/>
          <w:lang w:eastAsia="zh-Hans"/>
        </w:rPr>
        <w:t>评估使用的指标包括准确率、召回率和</w:t>
      </w:r>
      <w:r w:rsidR="00FF5C24" w:rsidRPr="00FF5C24">
        <w:rPr>
          <w:rFonts w:ascii="Times New Roman" w:hAnsi="Times New Roman" w:cs="Times New Roman"/>
          <w:kern w:val="2"/>
          <w:szCs w:val="22"/>
          <w:lang w:eastAsia="zh-Hans"/>
        </w:rPr>
        <w:t>F1</w:t>
      </w:r>
      <w:r w:rsidR="00FF5C24" w:rsidRPr="00FF5C24">
        <w:rPr>
          <w:rFonts w:ascii="Times New Roman" w:hAnsi="Times New Roman" w:cs="Times New Roman"/>
          <w:kern w:val="2"/>
          <w:szCs w:val="22"/>
          <w:lang w:eastAsia="zh-Hans"/>
        </w:rPr>
        <w:t>分数，可以从混淆矩阵和分类报告中获得。</w:t>
      </w:r>
    </w:p>
    <w:p w14:paraId="57E67BFE" w14:textId="035025E6" w:rsidR="000B623D" w:rsidRDefault="000B623D" w:rsidP="00C43F35">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0256C1">
        <w:rPr>
          <w:rFonts w:ascii="Times New Roman" w:hAnsi="Times New Roman" w:cs="Times New Roman" w:hint="eastAsia"/>
          <w:kern w:val="2"/>
          <w:szCs w:val="22"/>
          <w:lang w:eastAsia="zh-Hans"/>
        </w:rPr>
        <w:t>在训练过程中，应细致记录模型的性能指标，如准确率、召回率和</w:t>
      </w:r>
      <w:r w:rsidRPr="000256C1">
        <w:rPr>
          <w:rFonts w:ascii="Times New Roman" w:hAnsi="Times New Roman" w:cs="Times New Roman"/>
          <w:kern w:val="2"/>
          <w:szCs w:val="22"/>
          <w:lang w:eastAsia="zh-Hans"/>
        </w:rPr>
        <w:t>F1</w:t>
      </w:r>
      <w:r w:rsidRPr="000256C1">
        <w:rPr>
          <w:rFonts w:ascii="Times New Roman" w:hAnsi="Times New Roman" w:cs="Times New Roman" w:hint="eastAsia"/>
          <w:kern w:val="2"/>
          <w:szCs w:val="22"/>
          <w:lang w:eastAsia="zh-Hans"/>
        </w:rPr>
        <w:t>分数等，这些指标将帮助评估模型在实际应用中的有效性。同时，应注意保存训练好的模型，以便进行进一步的分析或直接用于欺诈行为的预测。通过精心设计的训练过程和适当的算法选择，可以构建出一个既高效又准确的医疗保险欺诈识别系统。</w:t>
      </w:r>
    </w:p>
    <w:p w14:paraId="77204760" w14:textId="50EDC149" w:rsidR="007A1661" w:rsidRPr="00C43F35" w:rsidRDefault="000D6F3F" w:rsidP="00C43F35">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0D6F3F">
        <w:rPr>
          <w:noProof/>
        </w:rPr>
        <w:t xml:space="preserve"> </w:t>
      </w:r>
      <w:r>
        <w:rPr>
          <w:noProof/>
        </w:rPr>
        <w:lastRenderedPageBreak/>
        <w:drawing>
          <wp:inline distT="0" distB="0" distL="0" distR="0" wp14:anchorId="1CE0079E" wp14:editId="0C2729A2">
            <wp:extent cx="5274310" cy="6328599"/>
            <wp:effectExtent l="0" t="0" r="2540" b="0"/>
            <wp:docPr id="966806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6328599"/>
                    </a:xfrm>
                    <a:prstGeom prst="rect">
                      <a:avLst/>
                    </a:prstGeom>
                    <a:noFill/>
                    <a:ln>
                      <a:noFill/>
                    </a:ln>
                  </pic:spPr>
                </pic:pic>
              </a:graphicData>
            </a:graphic>
          </wp:inline>
        </w:drawing>
      </w:r>
    </w:p>
    <w:p w14:paraId="346D1675" w14:textId="77777777" w:rsidR="006F249B" w:rsidRPr="003871C8" w:rsidRDefault="006F249B" w:rsidP="006F249B">
      <w:pPr>
        <w:pStyle w:val="33"/>
        <w:rPr>
          <w:rFonts w:ascii="Times New Roman" w:hAnsi="等线 Light"/>
        </w:rPr>
      </w:pPr>
      <w:bookmarkStart w:id="35" w:name="_Toc162616983"/>
      <w:r w:rsidRPr="003871C8">
        <w:rPr>
          <w:rFonts w:ascii="Times New Roman" w:hAnsi="等线 Light" w:hint="eastAsia"/>
        </w:rPr>
        <w:t>测试过程</w:t>
      </w:r>
      <w:bookmarkEnd w:id="35"/>
    </w:p>
    <w:p w14:paraId="2BB623F6" w14:textId="04AA347E" w:rsidR="000B694D" w:rsidRPr="000B623D" w:rsidRDefault="00B85ED6" w:rsidP="000B623D">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0256C1">
        <w:rPr>
          <w:rFonts w:ascii="Times New Roman" w:hAnsi="Times New Roman" w:cs="Times New Roman" w:hint="eastAsia"/>
          <w:kern w:val="2"/>
          <w:szCs w:val="22"/>
          <w:lang w:eastAsia="zh-Hans"/>
        </w:rPr>
        <w:t>在医疗保险欺诈识别模型的构建过程中，</w:t>
      </w:r>
      <w:r w:rsidR="000B694D" w:rsidRPr="000B623D">
        <w:rPr>
          <w:rFonts w:ascii="Times New Roman" w:hAnsi="Times New Roman" w:cs="Times New Roman" w:hint="eastAsia"/>
          <w:kern w:val="2"/>
          <w:szCs w:val="22"/>
          <w:lang w:eastAsia="zh-Hans"/>
        </w:rPr>
        <w:t>模型的测试过程是评估其性能和准确性的关键阶段，它涉及使用独立的测试集数据来评价模型对新数据的预测能力。以下是测试过程的主要步骤、复杂度考量和注意事项：</w:t>
      </w:r>
      <w:r w:rsidR="00A7012E" w:rsidRPr="000256C1">
        <w:rPr>
          <w:rFonts w:ascii="Times New Roman" w:hAnsi="Times New Roman" w:cs="Times New Roman" w:hint="eastAsia"/>
          <w:kern w:val="2"/>
          <w:szCs w:val="22"/>
          <w:lang w:eastAsia="zh-Hans"/>
        </w:rPr>
        <w:t>以下是</w:t>
      </w:r>
      <w:r w:rsidR="00A7012E">
        <w:rPr>
          <w:rFonts w:ascii="Times New Roman" w:hAnsi="Times New Roman" w:cs="Times New Roman" w:hint="eastAsia"/>
          <w:kern w:val="2"/>
          <w:szCs w:val="22"/>
          <w:lang w:eastAsia="zh-Hans"/>
        </w:rPr>
        <w:t>本项目的</w:t>
      </w:r>
      <w:r w:rsidR="00821651">
        <w:rPr>
          <w:rFonts w:ascii="Times New Roman" w:hAnsi="Times New Roman" w:cs="Times New Roman" w:hint="eastAsia"/>
          <w:kern w:val="2"/>
          <w:szCs w:val="22"/>
          <w:lang w:eastAsia="zh-Hans"/>
        </w:rPr>
        <w:t>测试</w:t>
      </w:r>
      <w:r w:rsidR="00A7012E" w:rsidRPr="000256C1">
        <w:rPr>
          <w:rFonts w:ascii="Times New Roman" w:hAnsi="Times New Roman" w:cs="Times New Roman" w:hint="eastAsia"/>
          <w:kern w:val="2"/>
          <w:szCs w:val="22"/>
          <w:lang w:eastAsia="zh-Hans"/>
        </w:rPr>
        <w:t>过程中的关键步骤、复杂度考量和注意事项：</w:t>
      </w:r>
    </w:p>
    <w:p w14:paraId="058E690A" w14:textId="095745A6" w:rsidR="000B694D" w:rsidRPr="000B623D" w:rsidRDefault="001003E3" w:rsidP="000B623D">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Pr>
          <w:rFonts w:ascii="Times New Roman" w:hAnsi="Times New Roman" w:cs="Times New Roman" w:hint="eastAsia"/>
          <w:b/>
          <w:bCs/>
          <w:kern w:val="2"/>
          <w:szCs w:val="22"/>
          <w:lang w:eastAsia="zh-Hans"/>
        </w:rPr>
        <w:t>（</w:t>
      </w:r>
      <w:r>
        <w:rPr>
          <w:rFonts w:ascii="Times New Roman" w:hAnsi="Times New Roman" w:cs="Times New Roman" w:hint="eastAsia"/>
          <w:b/>
          <w:bCs/>
          <w:kern w:val="2"/>
          <w:szCs w:val="22"/>
          <w:lang w:eastAsia="zh-Hans"/>
        </w:rPr>
        <w:t>1</w:t>
      </w:r>
      <w:r>
        <w:rPr>
          <w:rFonts w:ascii="Times New Roman" w:hAnsi="Times New Roman" w:cs="Times New Roman" w:hint="eastAsia"/>
          <w:b/>
          <w:bCs/>
          <w:kern w:val="2"/>
          <w:szCs w:val="22"/>
          <w:lang w:eastAsia="zh-Hans"/>
        </w:rPr>
        <w:t>）</w:t>
      </w:r>
      <w:r w:rsidR="000B694D" w:rsidRPr="000B623D">
        <w:rPr>
          <w:rFonts w:ascii="Times New Roman" w:hAnsi="Times New Roman" w:cs="Times New Roman"/>
          <w:b/>
          <w:bCs/>
          <w:kern w:val="2"/>
          <w:szCs w:val="22"/>
          <w:lang w:eastAsia="zh-Hans"/>
        </w:rPr>
        <w:t>使用测试集</w:t>
      </w:r>
      <w:r w:rsidR="000B694D" w:rsidRPr="000B623D">
        <w:rPr>
          <w:rFonts w:ascii="Times New Roman" w:hAnsi="Times New Roman" w:cs="Times New Roman" w:hint="eastAsia"/>
          <w:kern w:val="2"/>
          <w:szCs w:val="22"/>
          <w:lang w:eastAsia="zh-Hans"/>
        </w:rPr>
        <w:t>：测试集是从原始数据集中分割出来的，并且在模型训练</w:t>
      </w:r>
      <w:r w:rsidR="000B694D" w:rsidRPr="000B623D">
        <w:rPr>
          <w:rFonts w:ascii="Times New Roman" w:hAnsi="Times New Roman" w:cs="Times New Roman" w:hint="eastAsia"/>
          <w:kern w:val="2"/>
          <w:szCs w:val="22"/>
          <w:lang w:eastAsia="zh-Hans"/>
        </w:rPr>
        <w:lastRenderedPageBreak/>
        <w:t>过程中未被使用。它用于模拟模型在实际应用中遇到的未知数据。通过在这些独立的数据上评估模型，可以准确地衡量其泛化能力和性能。</w:t>
      </w:r>
    </w:p>
    <w:p w14:paraId="436061D9" w14:textId="6C0F186C" w:rsidR="000B694D" w:rsidRPr="000B623D" w:rsidRDefault="001003E3" w:rsidP="000B623D">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Pr>
          <w:rFonts w:ascii="Times New Roman" w:hAnsi="Times New Roman" w:cs="Times New Roman" w:hint="eastAsia"/>
          <w:b/>
          <w:bCs/>
          <w:kern w:val="2"/>
          <w:szCs w:val="22"/>
          <w:lang w:eastAsia="zh-Hans"/>
        </w:rPr>
        <w:t>（</w:t>
      </w:r>
      <w:r>
        <w:rPr>
          <w:rFonts w:ascii="Times New Roman" w:hAnsi="Times New Roman" w:cs="Times New Roman" w:hint="eastAsia"/>
          <w:b/>
          <w:bCs/>
          <w:kern w:val="2"/>
          <w:szCs w:val="22"/>
          <w:lang w:eastAsia="zh-Hans"/>
        </w:rPr>
        <w:t>2</w:t>
      </w:r>
      <w:r>
        <w:rPr>
          <w:rFonts w:ascii="Times New Roman" w:hAnsi="Times New Roman" w:cs="Times New Roman" w:hint="eastAsia"/>
          <w:b/>
          <w:bCs/>
          <w:kern w:val="2"/>
          <w:szCs w:val="22"/>
          <w:lang w:eastAsia="zh-Hans"/>
        </w:rPr>
        <w:t>）</w:t>
      </w:r>
      <w:r w:rsidR="000B694D" w:rsidRPr="000B623D">
        <w:rPr>
          <w:rFonts w:ascii="Times New Roman" w:hAnsi="Times New Roman" w:cs="Times New Roman"/>
          <w:b/>
          <w:bCs/>
          <w:kern w:val="2"/>
          <w:szCs w:val="22"/>
          <w:lang w:eastAsia="zh-Hans"/>
        </w:rPr>
        <w:t>性能评估</w:t>
      </w:r>
      <w:r w:rsidR="000B694D" w:rsidRPr="000B623D">
        <w:rPr>
          <w:rFonts w:ascii="Times New Roman" w:hAnsi="Times New Roman" w:cs="Times New Roman" w:hint="eastAsia"/>
          <w:kern w:val="2"/>
          <w:szCs w:val="22"/>
          <w:lang w:eastAsia="zh-Hans"/>
        </w:rPr>
        <w:t>：使用测试集对模型进行评估时，主要关注模型的准确性、召回率、精确度等关键指标。这些指标通常通过混淆矩阵和分类报告来获得，它们提供了模型性能的详细视图，帮助识别模型在特定类别上的强项和弱点。</w:t>
      </w:r>
    </w:p>
    <w:p w14:paraId="6396AB08" w14:textId="4AD4F8C9" w:rsidR="000B694D" w:rsidRPr="000B623D" w:rsidRDefault="001003E3" w:rsidP="000B623D">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Pr>
          <w:rFonts w:ascii="Times New Roman" w:hAnsi="Times New Roman" w:cs="Times New Roman" w:hint="eastAsia"/>
          <w:b/>
          <w:bCs/>
          <w:kern w:val="2"/>
          <w:szCs w:val="22"/>
          <w:lang w:eastAsia="zh-Hans"/>
        </w:rPr>
        <w:t>（</w:t>
      </w:r>
      <w:r>
        <w:rPr>
          <w:rFonts w:ascii="Times New Roman" w:hAnsi="Times New Roman" w:cs="Times New Roman" w:hint="eastAsia"/>
          <w:b/>
          <w:bCs/>
          <w:kern w:val="2"/>
          <w:szCs w:val="22"/>
          <w:lang w:eastAsia="zh-Hans"/>
        </w:rPr>
        <w:t>3</w:t>
      </w:r>
      <w:r>
        <w:rPr>
          <w:rFonts w:ascii="Times New Roman" w:hAnsi="Times New Roman" w:cs="Times New Roman" w:hint="eastAsia"/>
          <w:b/>
          <w:bCs/>
          <w:kern w:val="2"/>
          <w:szCs w:val="22"/>
          <w:lang w:eastAsia="zh-Hans"/>
        </w:rPr>
        <w:t>）</w:t>
      </w:r>
      <w:r w:rsidR="000B694D" w:rsidRPr="000B623D">
        <w:rPr>
          <w:rFonts w:ascii="Times New Roman" w:hAnsi="Times New Roman" w:cs="Times New Roman"/>
          <w:b/>
          <w:bCs/>
          <w:kern w:val="2"/>
          <w:szCs w:val="22"/>
          <w:lang w:eastAsia="zh-Hans"/>
        </w:rPr>
        <w:t>解读混淆矩阵</w:t>
      </w:r>
      <w:r w:rsidR="000B694D" w:rsidRPr="000B623D">
        <w:rPr>
          <w:rFonts w:ascii="Times New Roman" w:hAnsi="Times New Roman" w:cs="Times New Roman" w:hint="eastAsia"/>
          <w:kern w:val="2"/>
          <w:szCs w:val="22"/>
          <w:lang w:eastAsia="zh-Hans"/>
        </w:rPr>
        <w:t>：混淆矩阵展示了模型在不同类别上的预测结果，包括真正例、假正例、真负例和假负例。通过分析混淆矩阵，可以了解模型在识别欺诈行为时的准确性和可靠性，以及它在区分不同类别时可能存在的问题。</w:t>
      </w:r>
      <w:r w:rsidR="00D87991">
        <w:rPr>
          <w:rFonts w:ascii="Segoe UI" w:hAnsi="Segoe UI" w:cs="Segoe UI"/>
          <w:color w:val="0D0D0D"/>
          <w:shd w:val="clear" w:color="auto" w:fill="FFFFFF"/>
        </w:rPr>
        <w:t>代码中</w:t>
      </w:r>
      <w:r w:rsidR="00D87991" w:rsidRPr="00D87991">
        <w:rPr>
          <w:rFonts w:ascii="Times New Roman" w:hAnsi="Times New Roman" w:cs="Times New Roman"/>
          <w:kern w:val="2"/>
          <w:szCs w:val="22"/>
          <w:lang w:eastAsia="zh-Hans"/>
        </w:rPr>
        <w:t>通过</w:t>
      </w:r>
      <w:r w:rsidR="00D87991" w:rsidRPr="00D87991">
        <w:rPr>
          <w:rFonts w:ascii="Times New Roman" w:hAnsi="Times New Roman" w:cs="Times New Roman"/>
          <w:kern w:val="2"/>
          <w:szCs w:val="22"/>
          <w:lang w:eastAsia="zh-Hans"/>
        </w:rPr>
        <w:t xml:space="preserve"> </w:t>
      </w:r>
      <w:proofErr w:type="spellStart"/>
      <w:r w:rsidR="00D87991" w:rsidRPr="00D87991">
        <w:rPr>
          <w:rFonts w:ascii="Times New Roman" w:hAnsi="Times New Roman" w:cs="Times New Roman"/>
          <w:kern w:val="2"/>
          <w:szCs w:val="22"/>
          <w:lang w:eastAsia="zh-Hans"/>
        </w:rPr>
        <w:t>confusion_matrix</w:t>
      </w:r>
      <w:proofErr w:type="spellEnd"/>
      <w:r w:rsidR="00D87991" w:rsidRPr="00D87991">
        <w:rPr>
          <w:rFonts w:ascii="Times New Roman" w:hAnsi="Times New Roman" w:cs="Times New Roman"/>
          <w:kern w:val="2"/>
          <w:szCs w:val="22"/>
          <w:lang w:eastAsia="zh-Hans"/>
        </w:rPr>
        <w:t>(</w:t>
      </w:r>
      <w:proofErr w:type="spellStart"/>
      <w:r w:rsidR="00D87991" w:rsidRPr="00D87991">
        <w:rPr>
          <w:rFonts w:ascii="Times New Roman" w:hAnsi="Times New Roman" w:cs="Times New Roman"/>
          <w:kern w:val="2"/>
          <w:szCs w:val="22"/>
          <w:lang w:eastAsia="zh-Hans"/>
        </w:rPr>
        <w:t>y_test</w:t>
      </w:r>
      <w:proofErr w:type="spellEnd"/>
      <w:r w:rsidR="00D87991" w:rsidRPr="00D87991">
        <w:rPr>
          <w:rFonts w:ascii="Times New Roman" w:hAnsi="Times New Roman" w:cs="Times New Roman"/>
          <w:kern w:val="2"/>
          <w:szCs w:val="22"/>
          <w:lang w:eastAsia="zh-Hans"/>
        </w:rPr>
        <w:t xml:space="preserve">, </w:t>
      </w:r>
      <w:proofErr w:type="spellStart"/>
      <w:r w:rsidR="00D87991" w:rsidRPr="00D87991">
        <w:rPr>
          <w:rFonts w:ascii="Times New Roman" w:hAnsi="Times New Roman" w:cs="Times New Roman"/>
          <w:kern w:val="2"/>
          <w:szCs w:val="22"/>
          <w:lang w:eastAsia="zh-Hans"/>
        </w:rPr>
        <w:t>y_pred</w:t>
      </w:r>
      <w:proofErr w:type="spellEnd"/>
      <w:r w:rsidR="00D87991" w:rsidRPr="00D87991">
        <w:rPr>
          <w:rFonts w:ascii="Times New Roman" w:hAnsi="Times New Roman" w:cs="Times New Roman"/>
          <w:kern w:val="2"/>
          <w:szCs w:val="22"/>
          <w:lang w:eastAsia="zh-Hans"/>
        </w:rPr>
        <w:t xml:space="preserve">) </w:t>
      </w:r>
      <w:r w:rsidR="00D87991" w:rsidRPr="00D87991">
        <w:rPr>
          <w:rFonts w:ascii="Times New Roman" w:hAnsi="Times New Roman" w:cs="Times New Roman"/>
          <w:kern w:val="2"/>
          <w:szCs w:val="22"/>
          <w:lang w:eastAsia="zh-Hans"/>
        </w:rPr>
        <w:t>生成混淆矩阵。</w:t>
      </w:r>
      <w:proofErr w:type="spellStart"/>
      <w:r w:rsidR="00D87991" w:rsidRPr="00D87991">
        <w:rPr>
          <w:rFonts w:ascii="Times New Roman" w:hAnsi="Times New Roman" w:cs="Times New Roman"/>
          <w:kern w:val="2"/>
          <w:szCs w:val="22"/>
          <w:lang w:eastAsia="zh-Hans"/>
        </w:rPr>
        <w:t>y_test</w:t>
      </w:r>
      <w:proofErr w:type="spellEnd"/>
      <w:r w:rsidR="00D87991" w:rsidRPr="00D87991">
        <w:rPr>
          <w:rFonts w:ascii="Times New Roman" w:hAnsi="Times New Roman" w:cs="Times New Roman"/>
          <w:kern w:val="2"/>
          <w:szCs w:val="22"/>
          <w:lang w:eastAsia="zh-Hans"/>
        </w:rPr>
        <w:t xml:space="preserve"> </w:t>
      </w:r>
      <w:r w:rsidR="00D87991" w:rsidRPr="00D87991">
        <w:rPr>
          <w:rFonts w:ascii="Times New Roman" w:hAnsi="Times New Roman" w:cs="Times New Roman"/>
          <w:kern w:val="2"/>
          <w:szCs w:val="22"/>
          <w:lang w:eastAsia="zh-Hans"/>
        </w:rPr>
        <w:t>包含测试数据的真实标签，而</w:t>
      </w:r>
      <w:r w:rsidR="00D87991" w:rsidRPr="00D87991">
        <w:rPr>
          <w:rFonts w:ascii="Times New Roman" w:hAnsi="Times New Roman" w:cs="Times New Roman"/>
          <w:kern w:val="2"/>
          <w:szCs w:val="22"/>
          <w:lang w:eastAsia="zh-Hans"/>
        </w:rPr>
        <w:t xml:space="preserve"> </w:t>
      </w:r>
      <w:proofErr w:type="spellStart"/>
      <w:r w:rsidR="00D87991" w:rsidRPr="00D87991">
        <w:rPr>
          <w:rFonts w:ascii="Times New Roman" w:hAnsi="Times New Roman" w:cs="Times New Roman"/>
          <w:kern w:val="2"/>
          <w:szCs w:val="22"/>
          <w:lang w:eastAsia="zh-Hans"/>
        </w:rPr>
        <w:t>y_pred</w:t>
      </w:r>
      <w:proofErr w:type="spellEnd"/>
      <w:r w:rsidR="00D87991" w:rsidRPr="00D87991">
        <w:rPr>
          <w:rFonts w:ascii="Times New Roman" w:hAnsi="Times New Roman" w:cs="Times New Roman"/>
          <w:kern w:val="2"/>
          <w:szCs w:val="22"/>
          <w:lang w:eastAsia="zh-Hans"/>
        </w:rPr>
        <w:t xml:space="preserve"> </w:t>
      </w:r>
      <w:r w:rsidR="00D87991" w:rsidRPr="00D87991">
        <w:rPr>
          <w:rFonts w:ascii="Times New Roman" w:hAnsi="Times New Roman" w:cs="Times New Roman"/>
          <w:kern w:val="2"/>
          <w:szCs w:val="22"/>
          <w:lang w:eastAsia="zh-Hans"/>
        </w:rPr>
        <w:t>包含模型对测试数据的预测结果。混淆矩阵显示了模型预测的真正例（</w:t>
      </w:r>
      <w:r w:rsidR="00D87991" w:rsidRPr="00D87991">
        <w:rPr>
          <w:rFonts w:ascii="Times New Roman" w:hAnsi="Times New Roman" w:cs="Times New Roman"/>
          <w:kern w:val="2"/>
          <w:szCs w:val="22"/>
          <w:lang w:eastAsia="zh-Hans"/>
        </w:rPr>
        <w:t>TP</w:t>
      </w:r>
      <w:r w:rsidR="00D87991" w:rsidRPr="00D87991">
        <w:rPr>
          <w:rFonts w:ascii="Times New Roman" w:hAnsi="Times New Roman" w:cs="Times New Roman"/>
          <w:kern w:val="2"/>
          <w:szCs w:val="22"/>
          <w:lang w:eastAsia="zh-Hans"/>
        </w:rPr>
        <w:t>）、假正例（</w:t>
      </w:r>
      <w:r w:rsidR="00D87991" w:rsidRPr="00D87991">
        <w:rPr>
          <w:rFonts w:ascii="Times New Roman" w:hAnsi="Times New Roman" w:cs="Times New Roman"/>
          <w:kern w:val="2"/>
          <w:szCs w:val="22"/>
          <w:lang w:eastAsia="zh-Hans"/>
        </w:rPr>
        <w:t>FP</w:t>
      </w:r>
      <w:r w:rsidR="00D87991" w:rsidRPr="00D87991">
        <w:rPr>
          <w:rFonts w:ascii="Times New Roman" w:hAnsi="Times New Roman" w:cs="Times New Roman"/>
          <w:kern w:val="2"/>
          <w:szCs w:val="22"/>
          <w:lang w:eastAsia="zh-Hans"/>
        </w:rPr>
        <w:t>）、真负例（</w:t>
      </w:r>
      <w:r w:rsidR="00D87991" w:rsidRPr="00D87991">
        <w:rPr>
          <w:rFonts w:ascii="Times New Roman" w:hAnsi="Times New Roman" w:cs="Times New Roman"/>
          <w:kern w:val="2"/>
          <w:szCs w:val="22"/>
          <w:lang w:eastAsia="zh-Hans"/>
        </w:rPr>
        <w:t>TN</w:t>
      </w:r>
      <w:r w:rsidR="00D87991" w:rsidRPr="00D87991">
        <w:rPr>
          <w:rFonts w:ascii="Times New Roman" w:hAnsi="Times New Roman" w:cs="Times New Roman"/>
          <w:kern w:val="2"/>
          <w:szCs w:val="22"/>
          <w:lang w:eastAsia="zh-Hans"/>
        </w:rPr>
        <w:t>）、假负例（</w:t>
      </w:r>
      <w:r w:rsidR="00D87991" w:rsidRPr="00D87991">
        <w:rPr>
          <w:rFonts w:ascii="Times New Roman" w:hAnsi="Times New Roman" w:cs="Times New Roman"/>
          <w:kern w:val="2"/>
          <w:szCs w:val="22"/>
          <w:lang w:eastAsia="zh-Hans"/>
        </w:rPr>
        <w:t>FN</w:t>
      </w:r>
      <w:r w:rsidR="00D87991" w:rsidRPr="00D87991">
        <w:rPr>
          <w:rFonts w:ascii="Times New Roman" w:hAnsi="Times New Roman" w:cs="Times New Roman"/>
          <w:kern w:val="2"/>
          <w:szCs w:val="22"/>
          <w:lang w:eastAsia="zh-Hans"/>
        </w:rPr>
        <w:t>）的数量</w:t>
      </w:r>
      <w:r w:rsidR="00D87991" w:rsidRPr="00D87991">
        <w:rPr>
          <w:rFonts w:ascii="Times New Roman" w:hAnsi="Times New Roman" w:cs="Times New Roman" w:hint="eastAsia"/>
          <w:kern w:val="2"/>
          <w:szCs w:val="22"/>
          <w:lang w:eastAsia="zh-Hans"/>
        </w:rPr>
        <w:t>。</w:t>
      </w:r>
    </w:p>
    <w:p w14:paraId="262C2CA5" w14:textId="77B6D6E8" w:rsidR="000B694D" w:rsidRPr="000B623D" w:rsidRDefault="001003E3" w:rsidP="000B623D">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Pr>
          <w:rFonts w:ascii="Times New Roman" w:hAnsi="Times New Roman" w:cs="Times New Roman" w:hint="eastAsia"/>
          <w:b/>
          <w:bCs/>
          <w:kern w:val="2"/>
          <w:szCs w:val="22"/>
          <w:lang w:eastAsia="zh-Hans"/>
        </w:rPr>
        <w:t>（</w:t>
      </w:r>
      <w:r>
        <w:rPr>
          <w:rFonts w:ascii="Times New Roman" w:hAnsi="Times New Roman" w:cs="Times New Roman" w:hint="eastAsia"/>
          <w:b/>
          <w:bCs/>
          <w:kern w:val="2"/>
          <w:szCs w:val="22"/>
          <w:lang w:eastAsia="zh-Hans"/>
        </w:rPr>
        <w:t>4</w:t>
      </w:r>
      <w:r>
        <w:rPr>
          <w:rFonts w:ascii="Times New Roman" w:hAnsi="Times New Roman" w:cs="Times New Roman" w:hint="eastAsia"/>
          <w:b/>
          <w:bCs/>
          <w:kern w:val="2"/>
          <w:szCs w:val="22"/>
          <w:lang w:eastAsia="zh-Hans"/>
        </w:rPr>
        <w:t>）</w:t>
      </w:r>
      <w:r w:rsidR="000B694D" w:rsidRPr="000B623D">
        <w:rPr>
          <w:rFonts w:ascii="Times New Roman" w:hAnsi="Times New Roman" w:cs="Times New Roman"/>
          <w:b/>
          <w:bCs/>
          <w:kern w:val="2"/>
          <w:szCs w:val="22"/>
          <w:lang w:eastAsia="zh-Hans"/>
        </w:rPr>
        <w:t>分析分类报告</w:t>
      </w:r>
      <w:r w:rsidR="000B694D" w:rsidRPr="000B623D">
        <w:rPr>
          <w:rFonts w:ascii="Times New Roman" w:hAnsi="Times New Roman" w:cs="Times New Roman" w:hint="eastAsia"/>
          <w:kern w:val="2"/>
          <w:szCs w:val="22"/>
          <w:lang w:eastAsia="zh-Hans"/>
        </w:rPr>
        <w:t>：分类报告进一步提供了模型性能的详细分析，包括每个类别的准确率、召回率、</w:t>
      </w:r>
      <w:r w:rsidR="000B694D" w:rsidRPr="000B623D">
        <w:rPr>
          <w:rFonts w:ascii="Times New Roman" w:hAnsi="Times New Roman" w:cs="Times New Roman"/>
          <w:kern w:val="2"/>
          <w:szCs w:val="22"/>
          <w:lang w:eastAsia="zh-Hans"/>
        </w:rPr>
        <w:t>F1</w:t>
      </w:r>
      <w:r w:rsidR="000B694D" w:rsidRPr="000B623D">
        <w:rPr>
          <w:rFonts w:ascii="Times New Roman" w:hAnsi="Times New Roman" w:cs="Times New Roman" w:hint="eastAsia"/>
          <w:kern w:val="2"/>
          <w:szCs w:val="22"/>
          <w:lang w:eastAsia="zh-Hans"/>
        </w:rPr>
        <w:t>分数等。这些指标有助于了解模型在识别每种类型的欺诈行为时的效果，以及在模型预测时可能偏向于某一类别的倾向。</w:t>
      </w:r>
      <w:r w:rsidR="005307A8" w:rsidRPr="005307A8">
        <w:rPr>
          <w:rFonts w:ascii="Times New Roman" w:hAnsi="Times New Roman" w:cs="Times New Roman"/>
          <w:kern w:val="2"/>
          <w:szCs w:val="22"/>
          <w:lang w:eastAsia="zh-Hans"/>
        </w:rPr>
        <w:t>通过</w:t>
      </w:r>
      <w:r w:rsidR="005307A8" w:rsidRPr="005307A8">
        <w:rPr>
          <w:rFonts w:ascii="Times New Roman" w:hAnsi="Times New Roman" w:cs="Times New Roman"/>
          <w:kern w:val="2"/>
          <w:szCs w:val="22"/>
          <w:lang w:eastAsia="zh-Hans"/>
        </w:rPr>
        <w:t xml:space="preserve"> </w:t>
      </w:r>
      <w:proofErr w:type="spellStart"/>
      <w:r w:rsidR="005307A8" w:rsidRPr="005307A8">
        <w:rPr>
          <w:rFonts w:ascii="Times New Roman" w:hAnsi="Times New Roman" w:cs="Times New Roman"/>
          <w:kern w:val="2"/>
          <w:szCs w:val="22"/>
          <w:lang w:eastAsia="zh-Hans"/>
        </w:rPr>
        <w:t>classification_report</w:t>
      </w:r>
      <w:proofErr w:type="spellEnd"/>
      <w:r w:rsidR="005307A8" w:rsidRPr="005307A8">
        <w:rPr>
          <w:rFonts w:ascii="Times New Roman" w:hAnsi="Times New Roman" w:cs="Times New Roman"/>
          <w:kern w:val="2"/>
          <w:szCs w:val="22"/>
          <w:lang w:eastAsia="zh-Hans"/>
        </w:rPr>
        <w:t>(</w:t>
      </w:r>
      <w:proofErr w:type="spellStart"/>
      <w:r w:rsidR="005307A8" w:rsidRPr="005307A8">
        <w:rPr>
          <w:rFonts w:ascii="Times New Roman" w:hAnsi="Times New Roman" w:cs="Times New Roman"/>
          <w:kern w:val="2"/>
          <w:szCs w:val="22"/>
          <w:lang w:eastAsia="zh-Hans"/>
        </w:rPr>
        <w:t>y_test</w:t>
      </w:r>
      <w:proofErr w:type="spellEnd"/>
      <w:r w:rsidR="005307A8" w:rsidRPr="005307A8">
        <w:rPr>
          <w:rFonts w:ascii="Times New Roman" w:hAnsi="Times New Roman" w:cs="Times New Roman"/>
          <w:kern w:val="2"/>
          <w:szCs w:val="22"/>
          <w:lang w:eastAsia="zh-Hans"/>
        </w:rPr>
        <w:t xml:space="preserve">, </w:t>
      </w:r>
      <w:proofErr w:type="spellStart"/>
      <w:r w:rsidR="005307A8" w:rsidRPr="005307A8">
        <w:rPr>
          <w:rFonts w:ascii="Times New Roman" w:hAnsi="Times New Roman" w:cs="Times New Roman"/>
          <w:kern w:val="2"/>
          <w:szCs w:val="22"/>
          <w:lang w:eastAsia="zh-Hans"/>
        </w:rPr>
        <w:t>y_pred</w:t>
      </w:r>
      <w:proofErr w:type="spellEnd"/>
      <w:r w:rsidR="005307A8" w:rsidRPr="005307A8">
        <w:rPr>
          <w:rFonts w:ascii="Times New Roman" w:hAnsi="Times New Roman" w:cs="Times New Roman"/>
          <w:kern w:val="2"/>
          <w:szCs w:val="22"/>
          <w:lang w:eastAsia="zh-Hans"/>
        </w:rPr>
        <w:t xml:space="preserve">) </w:t>
      </w:r>
      <w:r w:rsidR="005307A8" w:rsidRPr="005307A8">
        <w:rPr>
          <w:rFonts w:ascii="Times New Roman" w:hAnsi="Times New Roman" w:cs="Times New Roman"/>
          <w:kern w:val="2"/>
          <w:szCs w:val="22"/>
          <w:lang w:eastAsia="zh-Hans"/>
        </w:rPr>
        <w:t>生成分类报告。这个报告为每个类别提供了准确率、召回率、</w:t>
      </w:r>
      <w:r w:rsidR="005307A8" w:rsidRPr="005307A8">
        <w:rPr>
          <w:rFonts w:ascii="Times New Roman" w:hAnsi="Times New Roman" w:cs="Times New Roman"/>
          <w:kern w:val="2"/>
          <w:szCs w:val="22"/>
          <w:lang w:eastAsia="zh-Hans"/>
        </w:rPr>
        <w:t>F1</w:t>
      </w:r>
      <w:r w:rsidR="005307A8" w:rsidRPr="005307A8">
        <w:rPr>
          <w:rFonts w:ascii="Times New Roman" w:hAnsi="Times New Roman" w:cs="Times New Roman"/>
          <w:kern w:val="2"/>
          <w:szCs w:val="22"/>
          <w:lang w:eastAsia="zh-Hans"/>
        </w:rPr>
        <w:t>分数等关键性能指标，这些指标可以用来详细评估模型在不同类别上的表现</w:t>
      </w:r>
      <w:r w:rsidR="005307A8" w:rsidRPr="005307A8">
        <w:rPr>
          <w:rFonts w:ascii="Times New Roman" w:hAnsi="Times New Roman" w:cs="Times New Roman" w:hint="eastAsia"/>
          <w:kern w:val="2"/>
          <w:szCs w:val="22"/>
          <w:lang w:eastAsia="zh-Hans"/>
        </w:rPr>
        <w:t>。</w:t>
      </w:r>
    </w:p>
    <w:p w14:paraId="07B98E83" w14:textId="43F748FE" w:rsidR="000B694D" w:rsidRPr="000B623D" w:rsidRDefault="001003E3" w:rsidP="000B623D">
      <w:pPr>
        <w:widowControl w:val="0"/>
        <w:adjustRightInd w:val="0"/>
        <w:snapToGrid w:val="0"/>
        <w:spacing w:line="360" w:lineRule="auto"/>
        <w:ind w:firstLineChars="200" w:firstLine="482"/>
        <w:jc w:val="both"/>
        <w:rPr>
          <w:rFonts w:ascii="Times New Roman" w:hAnsi="Times New Roman" w:cs="Times New Roman"/>
          <w:kern w:val="2"/>
          <w:szCs w:val="22"/>
          <w:lang w:eastAsia="zh-Hans"/>
        </w:rPr>
      </w:pPr>
      <w:r>
        <w:rPr>
          <w:rFonts w:ascii="Times New Roman" w:hAnsi="Times New Roman" w:cs="Times New Roman" w:hint="eastAsia"/>
          <w:b/>
          <w:bCs/>
          <w:kern w:val="2"/>
          <w:szCs w:val="22"/>
          <w:lang w:eastAsia="zh-Hans"/>
        </w:rPr>
        <w:t>（</w:t>
      </w:r>
      <w:r>
        <w:rPr>
          <w:rFonts w:ascii="Times New Roman" w:hAnsi="Times New Roman" w:cs="Times New Roman" w:hint="eastAsia"/>
          <w:b/>
          <w:bCs/>
          <w:kern w:val="2"/>
          <w:szCs w:val="22"/>
          <w:lang w:eastAsia="zh-Hans"/>
        </w:rPr>
        <w:t>5</w:t>
      </w:r>
      <w:r>
        <w:rPr>
          <w:rFonts w:ascii="Times New Roman" w:hAnsi="Times New Roman" w:cs="Times New Roman" w:hint="eastAsia"/>
          <w:b/>
          <w:bCs/>
          <w:kern w:val="2"/>
          <w:szCs w:val="22"/>
          <w:lang w:eastAsia="zh-Hans"/>
        </w:rPr>
        <w:t>）</w:t>
      </w:r>
      <w:r w:rsidR="000B694D" w:rsidRPr="000B623D">
        <w:rPr>
          <w:rFonts w:ascii="Times New Roman" w:hAnsi="Times New Roman" w:cs="Times New Roman"/>
          <w:b/>
          <w:bCs/>
          <w:kern w:val="2"/>
          <w:szCs w:val="22"/>
          <w:lang w:eastAsia="zh-Hans"/>
        </w:rPr>
        <w:t>测试复杂度和注意事项</w:t>
      </w:r>
      <w:r w:rsidR="000B694D" w:rsidRPr="000B623D">
        <w:rPr>
          <w:rFonts w:ascii="Times New Roman" w:hAnsi="Times New Roman" w:cs="Times New Roman" w:hint="eastAsia"/>
          <w:kern w:val="2"/>
          <w:szCs w:val="22"/>
          <w:lang w:eastAsia="zh-Hans"/>
        </w:rPr>
        <w:t>：测试模型的复杂度取决于数据集的大小和特征的数量，以及所选模型的复杂度。测试过程中需要确保数据集的代表性和多样性，以避免偏差和过度优化。同时，应该注意模型在不同类型的错误预测（如假正例和假负例）之间的权衡，尤其是在成本敏感的医疗保险欺诈识别场景中。</w:t>
      </w:r>
    </w:p>
    <w:p w14:paraId="37D8CC8D" w14:textId="77777777" w:rsidR="003A2EEC" w:rsidRDefault="000B694D" w:rsidP="000B623D">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0B623D">
        <w:rPr>
          <w:rFonts w:ascii="Times New Roman" w:hAnsi="Times New Roman" w:cs="Times New Roman" w:hint="eastAsia"/>
          <w:kern w:val="2"/>
          <w:szCs w:val="22"/>
          <w:lang w:eastAsia="zh-Hans"/>
        </w:rPr>
        <w:t>通过严格的测试过程，可以确保模型在实际应用中具有良好的性能和可靠性。混淆矩阵和分类报告提供的详细信息有助于深入理解模型的工作原理和潜在的改进方向，从而提高医疗保险欺诈识别的效率和效果。</w:t>
      </w:r>
    </w:p>
    <w:p w14:paraId="13B3ABBB" w14:textId="600EEE4C" w:rsidR="006F249B" w:rsidRPr="00B23F1B" w:rsidRDefault="00425AE3" w:rsidP="000B623D">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425AE3">
        <w:rPr>
          <w:rFonts w:ascii="Times New Roman" w:hAnsi="Times New Roman" w:cs="Times New Roman"/>
          <w:noProof/>
          <w:kern w:val="2"/>
          <w:szCs w:val="22"/>
          <w:lang w:eastAsia="zh-Hans"/>
        </w:rPr>
        <w:lastRenderedPageBreak/>
        <w:drawing>
          <wp:inline distT="0" distB="0" distL="0" distR="0" wp14:anchorId="4A13B7E3" wp14:editId="35490999">
            <wp:extent cx="5274310" cy="3211830"/>
            <wp:effectExtent l="0" t="0" r="2540" b="7620"/>
            <wp:docPr id="10508739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211830"/>
                    </a:xfrm>
                    <a:prstGeom prst="rect">
                      <a:avLst/>
                    </a:prstGeom>
                    <a:noFill/>
                    <a:ln>
                      <a:noFill/>
                    </a:ln>
                  </pic:spPr>
                </pic:pic>
              </a:graphicData>
            </a:graphic>
          </wp:inline>
        </w:drawing>
      </w:r>
    </w:p>
    <w:p w14:paraId="434547FF" w14:textId="40792CFE" w:rsidR="00575B44" w:rsidRDefault="00E1156D" w:rsidP="00270864">
      <w:pPr>
        <w:pStyle w:val="11"/>
      </w:pPr>
      <w:bookmarkStart w:id="36" w:name="_Toc162616984"/>
      <w:r>
        <w:rPr>
          <w:rFonts w:hint="eastAsia"/>
        </w:rPr>
        <w:lastRenderedPageBreak/>
        <w:t>模型部署与应用</w:t>
      </w:r>
      <w:bookmarkEnd w:id="36"/>
    </w:p>
    <w:p w14:paraId="76961997" w14:textId="522FCA2C" w:rsidR="00200C08" w:rsidRPr="00200C08" w:rsidRDefault="00200C08" w:rsidP="00200C08">
      <w:pPr>
        <w:pStyle w:val="21"/>
        <w:rPr>
          <w:rFonts w:ascii="Times New Roman"/>
        </w:rPr>
      </w:pPr>
      <w:bookmarkStart w:id="37" w:name="_Toc162616985"/>
      <w:r w:rsidRPr="00200C08">
        <w:rPr>
          <w:rFonts w:ascii="Times New Roman"/>
        </w:rPr>
        <w:t>模型部署介</w:t>
      </w:r>
      <w:r w:rsidRPr="00200C08">
        <w:rPr>
          <w:rFonts w:ascii="Times New Roman" w:hint="eastAsia"/>
        </w:rPr>
        <w:t>绍</w:t>
      </w:r>
      <w:bookmarkEnd w:id="37"/>
    </w:p>
    <w:p w14:paraId="72C96C3D" w14:textId="68C17608" w:rsidR="00200C08" w:rsidRPr="0037574B" w:rsidRDefault="00200C08" w:rsidP="0037574B">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37574B">
        <w:rPr>
          <w:rFonts w:ascii="Times New Roman" w:hAnsi="Times New Roman" w:cs="Times New Roman"/>
          <w:kern w:val="2"/>
          <w:szCs w:val="22"/>
          <w:lang w:eastAsia="zh-Hans"/>
        </w:rPr>
        <w:t>介绍基于</w:t>
      </w:r>
      <w:r w:rsidRPr="0037574B">
        <w:rPr>
          <w:rFonts w:ascii="Times New Roman" w:hAnsi="Times New Roman" w:cs="Times New Roman"/>
          <w:kern w:val="2"/>
          <w:szCs w:val="22"/>
          <w:lang w:eastAsia="zh-Hans"/>
        </w:rPr>
        <w:t>Flask</w:t>
      </w:r>
      <w:r w:rsidRPr="0037574B">
        <w:rPr>
          <w:rFonts w:ascii="Times New Roman" w:hAnsi="Times New Roman" w:cs="Times New Roman"/>
          <w:kern w:val="2"/>
          <w:szCs w:val="22"/>
          <w:lang w:eastAsia="zh-Hans"/>
        </w:rPr>
        <w:t>框架的模型部署目的，主要功能以及基于随机森林和</w:t>
      </w:r>
      <w:r w:rsidRPr="0037574B">
        <w:rPr>
          <w:rFonts w:ascii="Times New Roman" w:hAnsi="Times New Roman" w:cs="Times New Roman"/>
          <w:kern w:val="2"/>
          <w:szCs w:val="22"/>
          <w:lang w:eastAsia="zh-Hans"/>
        </w:rPr>
        <w:t>PCA</w:t>
      </w:r>
      <w:r w:rsidRPr="0037574B">
        <w:rPr>
          <w:rFonts w:ascii="Times New Roman" w:hAnsi="Times New Roman" w:cs="Times New Roman"/>
          <w:kern w:val="2"/>
          <w:szCs w:val="22"/>
          <w:lang w:eastAsia="zh-Hans"/>
        </w:rPr>
        <w:t>的模型训练和预测流程</w:t>
      </w:r>
      <w:r w:rsidRPr="0037574B">
        <w:rPr>
          <w:rFonts w:ascii="Times New Roman" w:hAnsi="Times New Roman" w:cs="Times New Roman" w:hint="eastAsia"/>
          <w:kern w:val="2"/>
          <w:szCs w:val="22"/>
          <w:lang w:eastAsia="zh-Hans"/>
        </w:rPr>
        <w:t>。</w:t>
      </w:r>
    </w:p>
    <w:p w14:paraId="48184504" w14:textId="07088F13" w:rsidR="00200C08" w:rsidRDefault="00552645" w:rsidP="00200C08">
      <w:pPr>
        <w:pStyle w:val="21"/>
        <w:rPr>
          <w:rFonts w:ascii="Times New Roman"/>
        </w:rPr>
      </w:pPr>
      <w:bookmarkStart w:id="38" w:name="_Toc162616986"/>
      <w:r w:rsidRPr="00552645">
        <w:rPr>
          <w:rFonts w:ascii="Times New Roman" w:hint="eastAsia"/>
        </w:rPr>
        <w:t>文件结构与环境要求</w:t>
      </w:r>
      <w:bookmarkEnd w:id="38"/>
    </w:p>
    <w:p w14:paraId="34D53A13" w14:textId="77777777" w:rsidR="00E306F3" w:rsidRPr="00E306F3" w:rsidRDefault="00E306F3" w:rsidP="00E306F3">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E306F3">
        <w:rPr>
          <w:rFonts w:ascii="Times New Roman" w:hAnsi="Times New Roman" w:cs="Times New Roman" w:hint="eastAsia"/>
          <w:kern w:val="2"/>
          <w:szCs w:val="22"/>
          <w:lang w:eastAsia="zh-Hans"/>
        </w:rPr>
        <w:t xml:space="preserve">## </w:t>
      </w:r>
      <w:r w:rsidRPr="00E306F3">
        <w:rPr>
          <w:rFonts w:ascii="Times New Roman" w:hAnsi="Times New Roman" w:cs="Times New Roman" w:hint="eastAsia"/>
          <w:kern w:val="2"/>
          <w:szCs w:val="22"/>
          <w:lang w:eastAsia="zh-Hans"/>
        </w:rPr>
        <w:t>介绍</w:t>
      </w:r>
    </w:p>
    <w:p w14:paraId="7321B3F4" w14:textId="77777777" w:rsidR="00E306F3" w:rsidRPr="00E306F3" w:rsidRDefault="00E306F3" w:rsidP="00E306F3">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E306F3">
        <w:rPr>
          <w:rFonts w:ascii="Times New Roman" w:hAnsi="Times New Roman" w:cs="Times New Roman" w:hint="eastAsia"/>
          <w:kern w:val="2"/>
          <w:szCs w:val="22"/>
          <w:lang w:eastAsia="zh-Hans"/>
        </w:rPr>
        <w:t>该文档旨在介绍一个基于</w:t>
      </w:r>
      <w:r w:rsidRPr="00E306F3">
        <w:rPr>
          <w:rFonts w:ascii="Times New Roman" w:hAnsi="Times New Roman" w:cs="Times New Roman" w:hint="eastAsia"/>
          <w:kern w:val="2"/>
          <w:szCs w:val="22"/>
          <w:lang w:eastAsia="zh-Hans"/>
        </w:rPr>
        <w:t>Flask</w:t>
      </w:r>
      <w:r w:rsidRPr="00E306F3">
        <w:rPr>
          <w:rFonts w:ascii="Times New Roman" w:hAnsi="Times New Roman" w:cs="Times New Roman" w:hint="eastAsia"/>
          <w:kern w:val="2"/>
          <w:szCs w:val="22"/>
          <w:lang w:eastAsia="zh-Hans"/>
        </w:rPr>
        <w:t>框架部署的机器学习模型，用于进行特征重要性分析和模型评估。该模型基于随机森林算法，结合</w:t>
      </w:r>
      <w:r w:rsidRPr="00E306F3">
        <w:rPr>
          <w:rFonts w:ascii="Times New Roman" w:hAnsi="Times New Roman" w:cs="Times New Roman" w:hint="eastAsia"/>
          <w:kern w:val="2"/>
          <w:szCs w:val="22"/>
          <w:lang w:eastAsia="zh-Hans"/>
        </w:rPr>
        <w:t>PCA</w:t>
      </w:r>
      <w:r w:rsidRPr="00E306F3">
        <w:rPr>
          <w:rFonts w:ascii="Times New Roman" w:hAnsi="Times New Roman" w:cs="Times New Roman" w:hint="eastAsia"/>
          <w:kern w:val="2"/>
          <w:szCs w:val="22"/>
          <w:lang w:eastAsia="zh-Hans"/>
        </w:rPr>
        <w:t>降维技术，对医保特征数据进行训练和预测。</w:t>
      </w:r>
    </w:p>
    <w:p w14:paraId="6F019BA9" w14:textId="77777777" w:rsidR="00E306F3" w:rsidRPr="00E306F3" w:rsidRDefault="00E306F3" w:rsidP="00E306F3">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E306F3">
        <w:rPr>
          <w:rFonts w:ascii="Times New Roman" w:hAnsi="Times New Roman" w:cs="Times New Roman" w:hint="eastAsia"/>
          <w:kern w:val="2"/>
          <w:szCs w:val="22"/>
          <w:lang w:eastAsia="zh-Hans"/>
        </w:rPr>
        <w:t xml:space="preserve">## </w:t>
      </w:r>
      <w:r w:rsidRPr="00E306F3">
        <w:rPr>
          <w:rFonts w:ascii="Times New Roman" w:hAnsi="Times New Roman" w:cs="Times New Roman" w:hint="eastAsia"/>
          <w:kern w:val="2"/>
          <w:szCs w:val="22"/>
          <w:lang w:eastAsia="zh-Hans"/>
        </w:rPr>
        <w:t>文件结构</w:t>
      </w:r>
    </w:p>
    <w:p w14:paraId="2BBDA4B2" w14:textId="77777777" w:rsidR="00E306F3" w:rsidRPr="00E306F3" w:rsidRDefault="00E306F3" w:rsidP="00E306F3">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E306F3">
        <w:rPr>
          <w:rFonts w:ascii="Times New Roman" w:hAnsi="Times New Roman" w:cs="Times New Roman" w:hint="eastAsia"/>
          <w:kern w:val="2"/>
          <w:szCs w:val="22"/>
          <w:lang w:eastAsia="zh-Hans"/>
        </w:rPr>
        <w:t>-  `app.py` : Flask</w:t>
      </w:r>
      <w:r w:rsidRPr="00E306F3">
        <w:rPr>
          <w:rFonts w:ascii="Times New Roman" w:hAnsi="Times New Roman" w:cs="Times New Roman" w:hint="eastAsia"/>
          <w:kern w:val="2"/>
          <w:szCs w:val="22"/>
          <w:lang w:eastAsia="zh-Hans"/>
        </w:rPr>
        <w:t>应用程序主文件，包含模型训练、加载和评估的逻辑。</w:t>
      </w:r>
    </w:p>
    <w:p w14:paraId="256415B6" w14:textId="77777777" w:rsidR="00E306F3" w:rsidRPr="00E306F3" w:rsidRDefault="00E306F3" w:rsidP="00E306F3">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E306F3">
        <w:rPr>
          <w:rFonts w:ascii="Times New Roman" w:hAnsi="Times New Roman" w:cs="Times New Roman" w:hint="eastAsia"/>
          <w:kern w:val="2"/>
          <w:szCs w:val="22"/>
          <w:lang w:eastAsia="zh-Hans"/>
        </w:rPr>
        <w:t xml:space="preserve">-  `logger.py` : </w:t>
      </w:r>
      <w:r w:rsidRPr="00E306F3">
        <w:rPr>
          <w:rFonts w:ascii="Times New Roman" w:hAnsi="Times New Roman" w:cs="Times New Roman" w:hint="eastAsia"/>
          <w:kern w:val="2"/>
          <w:szCs w:val="22"/>
          <w:lang w:eastAsia="zh-Hans"/>
        </w:rPr>
        <w:t>日志记录模块，用于记录训练和加载模型的日志信息。</w:t>
      </w:r>
    </w:p>
    <w:p w14:paraId="0BA1A0D1" w14:textId="77777777" w:rsidR="00E306F3" w:rsidRPr="00E306F3" w:rsidRDefault="00E306F3" w:rsidP="00E306F3">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E306F3">
        <w:rPr>
          <w:rFonts w:ascii="Times New Roman" w:hAnsi="Times New Roman" w:cs="Times New Roman" w:hint="eastAsia"/>
          <w:kern w:val="2"/>
          <w:szCs w:val="22"/>
          <w:lang w:eastAsia="zh-Hans"/>
        </w:rPr>
        <w:t>-  `</w:t>
      </w:r>
      <w:r w:rsidRPr="00E306F3">
        <w:rPr>
          <w:rFonts w:ascii="Times New Roman" w:hAnsi="Times New Roman" w:cs="Times New Roman" w:hint="eastAsia"/>
          <w:kern w:val="2"/>
          <w:szCs w:val="22"/>
          <w:lang w:eastAsia="zh-Hans"/>
        </w:rPr>
        <w:t>【东软集团</w:t>
      </w:r>
      <w:r w:rsidRPr="00E306F3">
        <w:rPr>
          <w:rFonts w:ascii="Times New Roman" w:hAnsi="Times New Roman" w:cs="Times New Roman" w:hint="eastAsia"/>
          <w:kern w:val="2"/>
          <w:szCs w:val="22"/>
          <w:lang w:eastAsia="zh-Hans"/>
        </w:rPr>
        <w:t>A08</w:t>
      </w:r>
      <w:r w:rsidRPr="00E306F3">
        <w:rPr>
          <w:rFonts w:ascii="Times New Roman" w:hAnsi="Times New Roman" w:cs="Times New Roman" w:hint="eastAsia"/>
          <w:kern w:val="2"/>
          <w:szCs w:val="22"/>
          <w:lang w:eastAsia="zh-Hans"/>
        </w:rPr>
        <w:t>】医保特征数据</w:t>
      </w:r>
      <w:r w:rsidRPr="00E306F3">
        <w:rPr>
          <w:rFonts w:ascii="Times New Roman" w:hAnsi="Times New Roman" w:cs="Times New Roman" w:hint="eastAsia"/>
          <w:kern w:val="2"/>
          <w:szCs w:val="22"/>
          <w:lang w:eastAsia="zh-Hans"/>
        </w:rPr>
        <w:t>16000</w:t>
      </w:r>
      <w:r w:rsidRPr="00E306F3">
        <w:rPr>
          <w:rFonts w:ascii="Times New Roman" w:hAnsi="Times New Roman" w:cs="Times New Roman" w:hint="eastAsia"/>
          <w:kern w:val="2"/>
          <w:szCs w:val="22"/>
          <w:lang w:eastAsia="zh-Hans"/>
        </w:rPr>
        <w:t>（修订版）</w:t>
      </w:r>
      <w:r w:rsidRPr="00E306F3">
        <w:rPr>
          <w:rFonts w:ascii="Times New Roman" w:hAnsi="Times New Roman" w:cs="Times New Roman" w:hint="eastAsia"/>
          <w:kern w:val="2"/>
          <w:szCs w:val="22"/>
          <w:lang w:eastAsia="zh-Hans"/>
        </w:rPr>
        <w:t xml:space="preserve">.csv` : </w:t>
      </w:r>
      <w:r w:rsidRPr="00E306F3">
        <w:rPr>
          <w:rFonts w:ascii="Times New Roman" w:hAnsi="Times New Roman" w:cs="Times New Roman" w:hint="eastAsia"/>
          <w:kern w:val="2"/>
          <w:szCs w:val="22"/>
          <w:lang w:eastAsia="zh-Hans"/>
        </w:rPr>
        <w:t>包含医保特征数据的</w:t>
      </w:r>
      <w:r w:rsidRPr="00E306F3">
        <w:rPr>
          <w:rFonts w:ascii="Times New Roman" w:hAnsi="Times New Roman" w:cs="Times New Roman" w:hint="eastAsia"/>
          <w:kern w:val="2"/>
          <w:szCs w:val="22"/>
          <w:lang w:eastAsia="zh-Hans"/>
        </w:rPr>
        <w:t>CSV</w:t>
      </w:r>
      <w:r w:rsidRPr="00E306F3">
        <w:rPr>
          <w:rFonts w:ascii="Times New Roman" w:hAnsi="Times New Roman" w:cs="Times New Roman" w:hint="eastAsia"/>
          <w:kern w:val="2"/>
          <w:szCs w:val="22"/>
          <w:lang w:eastAsia="zh-Hans"/>
        </w:rPr>
        <w:t>文件。</w:t>
      </w:r>
    </w:p>
    <w:p w14:paraId="52A32028" w14:textId="77777777" w:rsidR="00E306F3" w:rsidRPr="00E306F3" w:rsidRDefault="00E306F3" w:rsidP="00E306F3">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E306F3">
        <w:rPr>
          <w:rFonts w:ascii="Times New Roman" w:hAnsi="Times New Roman" w:cs="Times New Roman" w:hint="eastAsia"/>
          <w:kern w:val="2"/>
          <w:szCs w:val="22"/>
          <w:lang w:eastAsia="zh-Hans"/>
        </w:rPr>
        <w:t>-  `</w:t>
      </w:r>
      <w:proofErr w:type="spellStart"/>
      <w:r w:rsidRPr="00E306F3">
        <w:rPr>
          <w:rFonts w:ascii="Times New Roman" w:hAnsi="Times New Roman" w:cs="Times New Roman" w:hint="eastAsia"/>
          <w:kern w:val="2"/>
          <w:szCs w:val="22"/>
          <w:lang w:eastAsia="zh-Hans"/>
        </w:rPr>
        <w:t>random_forest_model.pkl</w:t>
      </w:r>
      <w:proofErr w:type="spellEnd"/>
      <w:r w:rsidRPr="00E306F3">
        <w:rPr>
          <w:rFonts w:ascii="Times New Roman" w:hAnsi="Times New Roman" w:cs="Times New Roman" w:hint="eastAsia"/>
          <w:kern w:val="2"/>
          <w:szCs w:val="22"/>
          <w:lang w:eastAsia="zh-Hans"/>
        </w:rPr>
        <w:t xml:space="preserve">` : </w:t>
      </w:r>
      <w:r w:rsidRPr="00E306F3">
        <w:rPr>
          <w:rFonts w:ascii="Times New Roman" w:hAnsi="Times New Roman" w:cs="Times New Roman" w:hint="eastAsia"/>
          <w:kern w:val="2"/>
          <w:szCs w:val="22"/>
          <w:lang w:eastAsia="zh-Hans"/>
        </w:rPr>
        <w:t>保存训练好的随机森林模型和相关数据。</w:t>
      </w:r>
    </w:p>
    <w:p w14:paraId="57157B24" w14:textId="77777777" w:rsidR="00E306F3" w:rsidRPr="00E306F3" w:rsidRDefault="00E306F3" w:rsidP="00E306F3">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E306F3">
        <w:rPr>
          <w:rFonts w:ascii="Times New Roman" w:hAnsi="Times New Roman" w:cs="Times New Roman" w:hint="eastAsia"/>
          <w:kern w:val="2"/>
          <w:szCs w:val="22"/>
          <w:lang w:eastAsia="zh-Hans"/>
        </w:rPr>
        <w:t xml:space="preserve">## </w:t>
      </w:r>
      <w:r w:rsidRPr="00E306F3">
        <w:rPr>
          <w:rFonts w:ascii="Times New Roman" w:hAnsi="Times New Roman" w:cs="Times New Roman" w:hint="eastAsia"/>
          <w:kern w:val="2"/>
          <w:szCs w:val="22"/>
          <w:lang w:eastAsia="zh-Hans"/>
        </w:rPr>
        <w:t>环境要求</w:t>
      </w:r>
    </w:p>
    <w:p w14:paraId="6E220165" w14:textId="77777777" w:rsidR="00E306F3" w:rsidRPr="00E306F3" w:rsidRDefault="00E306F3" w:rsidP="00E306F3">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E306F3">
        <w:rPr>
          <w:rFonts w:ascii="Times New Roman" w:hAnsi="Times New Roman" w:cs="Times New Roman" w:hint="eastAsia"/>
          <w:kern w:val="2"/>
          <w:szCs w:val="22"/>
          <w:lang w:eastAsia="zh-Hans"/>
        </w:rPr>
        <w:t>- Python 3.11</w:t>
      </w:r>
    </w:p>
    <w:p w14:paraId="299C806B" w14:textId="77777777" w:rsidR="00E306F3" w:rsidRPr="00E306F3" w:rsidRDefault="00E306F3" w:rsidP="00E306F3">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E306F3">
        <w:rPr>
          <w:rFonts w:ascii="Times New Roman" w:hAnsi="Times New Roman" w:cs="Times New Roman" w:hint="eastAsia"/>
          <w:kern w:val="2"/>
          <w:szCs w:val="22"/>
          <w:lang w:eastAsia="zh-Hans"/>
        </w:rPr>
        <w:t xml:space="preserve">- </w:t>
      </w:r>
      <w:r w:rsidRPr="00E306F3">
        <w:rPr>
          <w:rFonts w:ascii="Times New Roman" w:hAnsi="Times New Roman" w:cs="Times New Roman" w:hint="eastAsia"/>
          <w:kern w:val="2"/>
          <w:szCs w:val="22"/>
          <w:lang w:eastAsia="zh-Hans"/>
        </w:rPr>
        <w:t>相关</w:t>
      </w:r>
      <w:r w:rsidRPr="00E306F3">
        <w:rPr>
          <w:rFonts w:ascii="Times New Roman" w:hAnsi="Times New Roman" w:cs="Times New Roman" w:hint="eastAsia"/>
          <w:kern w:val="2"/>
          <w:szCs w:val="22"/>
          <w:lang w:eastAsia="zh-Hans"/>
        </w:rPr>
        <w:t>Python</w:t>
      </w:r>
      <w:r w:rsidRPr="00E306F3">
        <w:rPr>
          <w:rFonts w:ascii="Times New Roman" w:hAnsi="Times New Roman" w:cs="Times New Roman" w:hint="eastAsia"/>
          <w:kern w:val="2"/>
          <w:szCs w:val="22"/>
          <w:lang w:eastAsia="zh-Hans"/>
        </w:rPr>
        <w:t>库：</w:t>
      </w:r>
      <w:r w:rsidRPr="00E306F3">
        <w:rPr>
          <w:rFonts w:ascii="Times New Roman" w:hAnsi="Times New Roman" w:cs="Times New Roman" w:hint="eastAsia"/>
          <w:kern w:val="2"/>
          <w:szCs w:val="22"/>
          <w:lang w:eastAsia="zh-Hans"/>
        </w:rPr>
        <w:t>Flask, pandas, matplotlib, seaborn, scikit-learn</w:t>
      </w:r>
    </w:p>
    <w:p w14:paraId="73F7651B" w14:textId="77777777" w:rsidR="00E306F3" w:rsidRPr="00E306F3" w:rsidRDefault="00E306F3" w:rsidP="00E306F3">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E306F3">
        <w:rPr>
          <w:rFonts w:ascii="Times New Roman" w:hAnsi="Times New Roman" w:cs="Times New Roman" w:hint="eastAsia"/>
          <w:kern w:val="2"/>
          <w:szCs w:val="22"/>
          <w:lang w:eastAsia="zh-Hans"/>
        </w:rPr>
        <w:t xml:space="preserve">## </w:t>
      </w:r>
      <w:r w:rsidRPr="00E306F3">
        <w:rPr>
          <w:rFonts w:ascii="Times New Roman" w:hAnsi="Times New Roman" w:cs="Times New Roman" w:hint="eastAsia"/>
          <w:kern w:val="2"/>
          <w:szCs w:val="22"/>
          <w:lang w:eastAsia="zh-Hans"/>
        </w:rPr>
        <w:t>使用方法</w:t>
      </w:r>
    </w:p>
    <w:p w14:paraId="74EEADA6" w14:textId="77777777" w:rsidR="00E306F3" w:rsidRPr="00E306F3" w:rsidRDefault="00E306F3" w:rsidP="00E306F3">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E306F3">
        <w:rPr>
          <w:rFonts w:ascii="Times New Roman" w:hAnsi="Times New Roman" w:cs="Times New Roman" w:hint="eastAsia"/>
          <w:kern w:val="2"/>
          <w:szCs w:val="22"/>
          <w:lang w:eastAsia="zh-Hans"/>
        </w:rPr>
        <w:t xml:space="preserve">1. </w:t>
      </w:r>
      <w:r w:rsidRPr="00E306F3">
        <w:rPr>
          <w:rFonts w:ascii="Times New Roman" w:hAnsi="Times New Roman" w:cs="Times New Roman" w:hint="eastAsia"/>
          <w:kern w:val="2"/>
          <w:szCs w:val="22"/>
          <w:lang w:eastAsia="zh-Hans"/>
        </w:rPr>
        <w:t>在命令行中运行</w:t>
      </w:r>
      <w:r w:rsidRPr="00E306F3">
        <w:rPr>
          <w:rFonts w:ascii="Times New Roman" w:hAnsi="Times New Roman" w:cs="Times New Roman" w:hint="eastAsia"/>
          <w:kern w:val="2"/>
          <w:szCs w:val="22"/>
          <w:lang w:eastAsia="zh-Hans"/>
        </w:rPr>
        <w:t xml:space="preserve"> `python app.py` </w:t>
      </w:r>
      <w:r w:rsidRPr="00E306F3">
        <w:rPr>
          <w:rFonts w:ascii="Times New Roman" w:hAnsi="Times New Roman" w:cs="Times New Roman" w:hint="eastAsia"/>
          <w:kern w:val="2"/>
          <w:szCs w:val="22"/>
          <w:lang w:eastAsia="zh-Hans"/>
        </w:rPr>
        <w:t>启动</w:t>
      </w:r>
      <w:r w:rsidRPr="00E306F3">
        <w:rPr>
          <w:rFonts w:ascii="Times New Roman" w:hAnsi="Times New Roman" w:cs="Times New Roman" w:hint="eastAsia"/>
          <w:kern w:val="2"/>
          <w:szCs w:val="22"/>
          <w:lang w:eastAsia="zh-Hans"/>
        </w:rPr>
        <w:t>Flask</w:t>
      </w:r>
      <w:r w:rsidRPr="00E306F3">
        <w:rPr>
          <w:rFonts w:ascii="Times New Roman" w:hAnsi="Times New Roman" w:cs="Times New Roman" w:hint="eastAsia"/>
          <w:kern w:val="2"/>
          <w:szCs w:val="22"/>
          <w:lang w:eastAsia="zh-Hans"/>
        </w:rPr>
        <w:t>应用程序。</w:t>
      </w:r>
    </w:p>
    <w:p w14:paraId="0388A86D" w14:textId="77777777" w:rsidR="00E306F3" w:rsidRPr="00E306F3" w:rsidRDefault="00E306F3" w:rsidP="00E306F3">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E306F3">
        <w:rPr>
          <w:rFonts w:ascii="Times New Roman" w:hAnsi="Times New Roman" w:cs="Times New Roman" w:hint="eastAsia"/>
          <w:kern w:val="2"/>
          <w:szCs w:val="22"/>
          <w:lang w:eastAsia="zh-Hans"/>
        </w:rPr>
        <w:t xml:space="preserve">2. </w:t>
      </w:r>
      <w:r w:rsidRPr="00E306F3">
        <w:rPr>
          <w:rFonts w:ascii="Times New Roman" w:hAnsi="Times New Roman" w:cs="Times New Roman" w:hint="eastAsia"/>
          <w:kern w:val="2"/>
          <w:szCs w:val="22"/>
          <w:lang w:eastAsia="zh-Hans"/>
        </w:rPr>
        <w:t>访问</w:t>
      </w:r>
      <w:r w:rsidRPr="00E306F3">
        <w:rPr>
          <w:rFonts w:ascii="Times New Roman" w:hAnsi="Times New Roman" w:cs="Times New Roman" w:hint="eastAsia"/>
          <w:kern w:val="2"/>
          <w:szCs w:val="22"/>
          <w:lang w:eastAsia="zh-Hans"/>
        </w:rPr>
        <w:t xml:space="preserve"> `http://localhost:5000/test` </w:t>
      </w:r>
      <w:r w:rsidRPr="00E306F3">
        <w:rPr>
          <w:rFonts w:ascii="Times New Roman" w:hAnsi="Times New Roman" w:cs="Times New Roman" w:hint="eastAsia"/>
          <w:kern w:val="2"/>
          <w:szCs w:val="22"/>
          <w:lang w:eastAsia="zh-Hans"/>
        </w:rPr>
        <w:t>进行模型评估和特征重要性分析。</w:t>
      </w:r>
    </w:p>
    <w:p w14:paraId="2CB21F76" w14:textId="77777777" w:rsidR="00E306F3" w:rsidRPr="00E306F3" w:rsidRDefault="00E306F3" w:rsidP="00E306F3">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E306F3">
        <w:rPr>
          <w:rFonts w:ascii="Times New Roman" w:hAnsi="Times New Roman" w:cs="Times New Roman" w:hint="eastAsia"/>
          <w:kern w:val="2"/>
          <w:szCs w:val="22"/>
          <w:lang w:eastAsia="zh-Hans"/>
        </w:rPr>
        <w:t xml:space="preserve">3. </w:t>
      </w:r>
      <w:r w:rsidRPr="00E306F3">
        <w:rPr>
          <w:rFonts w:ascii="Times New Roman" w:hAnsi="Times New Roman" w:cs="Times New Roman" w:hint="eastAsia"/>
          <w:kern w:val="2"/>
          <w:szCs w:val="22"/>
          <w:lang w:eastAsia="zh-Hans"/>
        </w:rPr>
        <w:t>查看控制台输出和保存的特征重要性图表</w:t>
      </w:r>
      <w:r w:rsidRPr="00E306F3">
        <w:rPr>
          <w:rFonts w:ascii="Times New Roman" w:hAnsi="Times New Roman" w:cs="Times New Roman" w:hint="eastAsia"/>
          <w:kern w:val="2"/>
          <w:szCs w:val="22"/>
          <w:lang w:eastAsia="zh-Hans"/>
        </w:rPr>
        <w:t xml:space="preserve"> `feature_importance_plot.png` </w:t>
      </w:r>
      <w:r w:rsidRPr="00E306F3">
        <w:rPr>
          <w:rFonts w:ascii="Times New Roman" w:hAnsi="Times New Roman" w:cs="Times New Roman" w:hint="eastAsia"/>
          <w:kern w:val="2"/>
          <w:szCs w:val="22"/>
          <w:lang w:eastAsia="zh-Hans"/>
        </w:rPr>
        <w:t>。</w:t>
      </w:r>
    </w:p>
    <w:p w14:paraId="486DBEBE" w14:textId="77777777" w:rsidR="00E306F3" w:rsidRPr="00E306F3" w:rsidRDefault="00E306F3" w:rsidP="00E306F3">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E306F3">
        <w:rPr>
          <w:rFonts w:ascii="Times New Roman" w:hAnsi="Times New Roman" w:cs="Times New Roman" w:hint="eastAsia"/>
          <w:kern w:val="2"/>
          <w:szCs w:val="22"/>
          <w:lang w:eastAsia="zh-Hans"/>
        </w:rPr>
        <w:t xml:space="preserve">## </w:t>
      </w:r>
      <w:r w:rsidRPr="00E306F3">
        <w:rPr>
          <w:rFonts w:ascii="Times New Roman" w:hAnsi="Times New Roman" w:cs="Times New Roman" w:hint="eastAsia"/>
          <w:kern w:val="2"/>
          <w:szCs w:val="22"/>
          <w:lang w:eastAsia="zh-Hans"/>
        </w:rPr>
        <w:t>功能说明</w:t>
      </w:r>
    </w:p>
    <w:p w14:paraId="353B66CD" w14:textId="77777777" w:rsidR="00E306F3" w:rsidRPr="00E306F3" w:rsidRDefault="00E306F3" w:rsidP="00E306F3">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E306F3">
        <w:rPr>
          <w:rFonts w:ascii="Times New Roman" w:hAnsi="Times New Roman" w:cs="Times New Roman" w:hint="eastAsia"/>
          <w:kern w:val="2"/>
          <w:szCs w:val="22"/>
          <w:lang w:eastAsia="zh-Hans"/>
        </w:rPr>
        <w:t xml:space="preserve">- </w:t>
      </w:r>
      <w:r w:rsidRPr="00E306F3">
        <w:rPr>
          <w:rFonts w:ascii="Times New Roman" w:hAnsi="Times New Roman" w:cs="Times New Roman" w:hint="eastAsia"/>
          <w:kern w:val="2"/>
          <w:szCs w:val="22"/>
          <w:lang w:eastAsia="zh-Hans"/>
        </w:rPr>
        <w:t>模型重新训练：若未发现模型文件，则重新读取数据、训练模型，并保存为</w:t>
      </w:r>
      <w:r w:rsidRPr="00E306F3">
        <w:rPr>
          <w:rFonts w:ascii="Times New Roman" w:hAnsi="Times New Roman" w:cs="Times New Roman" w:hint="eastAsia"/>
          <w:kern w:val="2"/>
          <w:szCs w:val="22"/>
          <w:lang w:eastAsia="zh-Hans"/>
        </w:rPr>
        <w:t xml:space="preserve"> `</w:t>
      </w:r>
      <w:proofErr w:type="spellStart"/>
      <w:r w:rsidRPr="00E306F3">
        <w:rPr>
          <w:rFonts w:ascii="Times New Roman" w:hAnsi="Times New Roman" w:cs="Times New Roman" w:hint="eastAsia"/>
          <w:kern w:val="2"/>
          <w:szCs w:val="22"/>
          <w:lang w:eastAsia="zh-Hans"/>
        </w:rPr>
        <w:t>random_forest_model.pkl</w:t>
      </w:r>
      <w:proofErr w:type="spellEnd"/>
      <w:r w:rsidRPr="00E306F3">
        <w:rPr>
          <w:rFonts w:ascii="Times New Roman" w:hAnsi="Times New Roman" w:cs="Times New Roman" w:hint="eastAsia"/>
          <w:kern w:val="2"/>
          <w:szCs w:val="22"/>
          <w:lang w:eastAsia="zh-Hans"/>
        </w:rPr>
        <w:t xml:space="preserve">` </w:t>
      </w:r>
      <w:r w:rsidRPr="00E306F3">
        <w:rPr>
          <w:rFonts w:ascii="Times New Roman" w:hAnsi="Times New Roman" w:cs="Times New Roman" w:hint="eastAsia"/>
          <w:kern w:val="2"/>
          <w:szCs w:val="22"/>
          <w:lang w:eastAsia="zh-Hans"/>
        </w:rPr>
        <w:t>。</w:t>
      </w:r>
    </w:p>
    <w:p w14:paraId="42E38FE7" w14:textId="77777777" w:rsidR="00E306F3" w:rsidRPr="00E306F3" w:rsidRDefault="00E306F3" w:rsidP="00E306F3">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E306F3">
        <w:rPr>
          <w:rFonts w:ascii="Times New Roman" w:hAnsi="Times New Roman" w:cs="Times New Roman" w:hint="eastAsia"/>
          <w:kern w:val="2"/>
          <w:szCs w:val="22"/>
          <w:lang w:eastAsia="zh-Hans"/>
        </w:rPr>
        <w:t xml:space="preserve">- </w:t>
      </w:r>
      <w:r w:rsidRPr="00E306F3">
        <w:rPr>
          <w:rFonts w:ascii="Times New Roman" w:hAnsi="Times New Roman" w:cs="Times New Roman" w:hint="eastAsia"/>
          <w:kern w:val="2"/>
          <w:szCs w:val="22"/>
          <w:lang w:eastAsia="zh-Hans"/>
        </w:rPr>
        <w:t>模型加载：若已存在模型文件，则加载模型和相关数据进行模型评估和特</w:t>
      </w:r>
      <w:r w:rsidRPr="00E306F3">
        <w:rPr>
          <w:rFonts w:ascii="Times New Roman" w:hAnsi="Times New Roman" w:cs="Times New Roman" w:hint="eastAsia"/>
          <w:kern w:val="2"/>
          <w:szCs w:val="22"/>
          <w:lang w:eastAsia="zh-Hans"/>
        </w:rPr>
        <w:lastRenderedPageBreak/>
        <w:t>征重要性分析。</w:t>
      </w:r>
    </w:p>
    <w:p w14:paraId="2F146B0F" w14:textId="77777777" w:rsidR="00E306F3" w:rsidRPr="00E306F3" w:rsidRDefault="00E306F3" w:rsidP="00E306F3">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E306F3">
        <w:rPr>
          <w:rFonts w:ascii="Times New Roman" w:hAnsi="Times New Roman" w:cs="Times New Roman" w:hint="eastAsia"/>
          <w:kern w:val="2"/>
          <w:szCs w:val="22"/>
          <w:lang w:eastAsia="zh-Hans"/>
        </w:rPr>
        <w:t xml:space="preserve">- </w:t>
      </w:r>
      <w:r w:rsidRPr="00E306F3">
        <w:rPr>
          <w:rFonts w:ascii="Times New Roman" w:hAnsi="Times New Roman" w:cs="Times New Roman" w:hint="eastAsia"/>
          <w:kern w:val="2"/>
          <w:szCs w:val="22"/>
          <w:lang w:eastAsia="zh-Hans"/>
        </w:rPr>
        <w:t>特征重要性分析：基于</w:t>
      </w:r>
      <w:r w:rsidRPr="00E306F3">
        <w:rPr>
          <w:rFonts w:ascii="Times New Roman" w:hAnsi="Times New Roman" w:cs="Times New Roman" w:hint="eastAsia"/>
          <w:kern w:val="2"/>
          <w:szCs w:val="22"/>
          <w:lang w:eastAsia="zh-Hans"/>
        </w:rPr>
        <w:t>PCA</w:t>
      </w:r>
      <w:r w:rsidRPr="00E306F3">
        <w:rPr>
          <w:rFonts w:ascii="Times New Roman" w:hAnsi="Times New Roman" w:cs="Times New Roman" w:hint="eastAsia"/>
          <w:kern w:val="2"/>
          <w:szCs w:val="22"/>
          <w:lang w:eastAsia="zh-Hans"/>
        </w:rPr>
        <w:t>处理后的特征数据，绘制特征重要性图表并输出特征重要性数值。</w:t>
      </w:r>
    </w:p>
    <w:p w14:paraId="3D5BE5A2" w14:textId="77777777" w:rsidR="00E306F3" w:rsidRPr="00E306F3" w:rsidRDefault="00E306F3" w:rsidP="00E306F3">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E306F3">
        <w:rPr>
          <w:rFonts w:ascii="Times New Roman" w:hAnsi="Times New Roman" w:cs="Times New Roman" w:hint="eastAsia"/>
          <w:kern w:val="2"/>
          <w:szCs w:val="22"/>
          <w:lang w:eastAsia="zh-Hans"/>
        </w:rPr>
        <w:t xml:space="preserve">## </w:t>
      </w:r>
      <w:r w:rsidRPr="00E306F3">
        <w:rPr>
          <w:rFonts w:ascii="Times New Roman" w:hAnsi="Times New Roman" w:cs="Times New Roman" w:hint="eastAsia"/>
          <w:kern w:val="2"/>
          <w:szCs w:val="22"/>
          <w:lang w:eastAsia="zh-Hans"/>
        </w:rPr>
        <w:t>注意事项</w:t>
      </w:r>
    </w:p>
    <w:p w14:paraId="098540C3" w14:textId="77777777" w:rsidR="00E306F3" w:rsidRPr="00E306F3" w:rsidRDefault="00E306F3" w:rsidP="00E306F3">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E306F3">
        <w:rPr>
          <w:rFonts w:ascii="Times New Roman" w:hAnsi="Times New Roman" w:cs="Times New Roman" w:hint="eastAsia"/>
          <w:kern w:val="2"/>
          <w:szCs w:val="22"/>
          <w:lang w:eastAsia="zh-Hans"/>
        </w:rPr>
        <w:t xml:space="preserve">- </w:t>
      </w:r>
      <w:r w:rsidRPr="00E306F3">
        <w:rPr>
          <w:rFonts w:ascii="Times New Roman" w:hAnsi="Times New Roman" w:cs="Times New Roman" w:hint="eastAsia"/>
          <w:kern w:val="2"/>
          <w:szCs w:val="22"/>
          <w:lang w:eastAsia="zh-Hans"/>
        </w:rPr>
        <w:t>请确保环境中安装了所需的</w:t>
      </w:r>
      <w:r w:rsidRPr="00E306F3">
        <w:rPr>
          <w:rFonts w:ascii="Times New Roman" w:hAnsi="Times New Roman" w:cs="Times New Roman" w:hint="eastAsia"/>
          <w:kern w:val="2"/>
          <w:szCs w:val="22"/>
          <w:lang w:eastAsia="zh-Hans"/>
        </w:rPr>
        <w:t>Python</w:t>
      </w:r>
      <w:r w:rsidRPr="00E306F3">
        <w:rPr>
          <w:rFonts w:ascii="Times New Roman" w:hAnsi="Times New Roman" w:cs="Times New Roman" w:hint="eastAsia"/>
          <w:kern w:val="2"/>
          <w:szCs w:val="22"/>
          <w:lang w:eastAsia="zh-Hans"/>
        </w:rPr>
        <w:t>库。</w:t>
      </w:r>
    </w:p>
    <w:p w14:paraId="39DC00D2" w14:textId="451FC7E7" w:rsidR="00200C08" w:rsidRPr="00677AF1" w:rsidRDefault="00E306F3" w:rsidP="00677AF1">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r w:rsidRPr="00E306F3">
        <w:rPr>
          <w:rFonts w:ascii="Times New Roman" w:hAnsi="Times New Roman" w:cs="Times New Roman" w:hint="eastAsia"/>
          <w:kern w:val="2"/>
          <w:szCs w:val="22"/>
          <w:lang w:eastAsia="zh-Hans"/>
        </w:rPr>
        <w:t xml:space="preserve">- </w:t>
      </w:r>
      <w:r w:rsidRPr="00E306F3">
        <w:rPr>
          <w:rFonts w:ascii="Times New Roman" w:hAnsi="Times New Roman" w:cs="Times New Roman" w:hint="eastAsia"/>
          <w:kern w:val="2"/>
          <w:szCs w:val="22"/>
          <w:lang w:eastAsia="zh-Hans"/>
        </w:rPr>
        <w:t>在运行应用程序前，建议查看日志记录以了解模型训练和加载情况。</w:t>
      </w:r>
    </w:p>
    <w:p w14:paraId="66A07B02" w14:textId="7F4E95A0" w:rsidR="00B23F1B" w:rsidRDefault="00DC26C7" w:rsidP="004F372F">
      <w:pPr>
        <w:pStyle w:val="21"/>
        <w:rPr>
          <w:rFonts w:ascii="Times New Roman"/>
        </w:rPr>
      </w:pPr>
      <w:bookmarkStart w:id="39" w:name="_Toc162616987"/>
      <w:r w:rsidRPr="00DC26C7">
        <w:rPr>
          <w:rFonts w:ascii="Times New Roman" w:hint="eastAsia"/>
        </w:rPr>
        <w:t>模型部署流程</w:t>
      </w:r>
      <w:bookmarkEnd w:id="39"/>
    </w:p>
    <w:p w14:paraId="2EFE4C22" w14:textId="00BFB270" w:rsidR="00677AF1" w:rsidRDefault="00677AF1" w:rsidP="005A7989">
      <w:pPr>
        <w:pStyle w:val="33"/>
      </w:pPr>
      <w:bookmarkStart w:id="40" w:name="_Toc162616988"/>
      <w:r>
        <w:rPr>
          <w:rFonts w:hint="eastAsia"/>
        </w:rPr>
        <w:t>安装</w:t>
      </w:r>
      <w:r w:rsidR="005A7989">
        <w:rPr>
          <w:rFonts w:hint="eastAsia"/>
        </w:rPr>
        <w:t>pip</w:t>
      </w:r>
      <w:r>
        <w:rPr>
          <w:rFonts w:hint="eastAsia"/>
        </w:rPr>
        <w:t>包</w:t>
      </w:r>
      <w:bookmarkEnd w:id="40"/>
    </w:p>
    <w:p w14:paraId="6CBB735D" w14:textId="5BC231C4" w:rsidR="00677AF1" w:rsidRPr="000E0CBA" w:rsidRDefault="000E0CBA" w:rsidP="00767133">
      <w:pPr>
        <w:spacing w:line="360" w:lineRule="auto"/>
      </w:pPr>
      <w:r>
        <w:rPr>
          <w:rFonts w:hint="eastAsia"/>
        </w:rPr>
        <w:t>（1）</w:t>
      </w:r>
      <w:r w:rsidR="00677AF1" w:rsidRPr="000E0CBA">
        <w:t>Flask</w:t>
      </w:r>
    </w:p>
    <w:p w14:paraId="0228497E" w14:textId="70C3982E" w:rsidR="00677AF1" w:rsidRDefault="00677AF1" w:rsidP="00767133">
      <w:pPr>
        <w:spacing w:line="360" w:lineRule="auto"/>
      </w:pPr>
      <w:r>
        <w:t>Flask是一个用Python编写的轻量级Web应用框架，适用于快速开发Web应用程序。它提供了简单易用的方式来构建Web应用，并支持路由、模板引擎、请求和响应处理等功能。</w:t>
      </w:r>
    </w:p>
    <w:p w14:paraId="5E98220A" w14:textId="1ACD464F" w:rsidR="00677AF1" w:rsidRDefault="000E0CBA" w:rsidP="00767133">
      <w:pPr>
        <w:spacing w:line="360" w:lineRule="auto"/>
      </w:pPr>
      <w:r>
        <w:rPr>
          <w:rFonts w:hint="eastAsia"/>
        </w:rPr>
        <w:t>（2）</w:t>
      </w:r>
      <w:r w:rsidR="00677AF1">
        <w:t>Pandas</w:t>
      </w:r>
    </w:p>
    <w:p w14:paraId="08FD84C2" w14:textId="1AB21ABE" w:rsidR="00677AF1" w:rsidRDefault="00677AF1" w:rsidP="00767133">
      <w:pPr>
        <w:spacing w:line="360" w:lineRule="auto"/>
      </w:pPr>
      <w:r>
        <w:t>Pandas是一个强大的数据分析工具，提供了快速、灵活和富有表现力的数据结构，使数据操作更为简单。它支持数据读取、数据清洗、数据处理、数据分析等功能，广泛应用于数据科学和数据分析领域。</w:t>
      </w:r>
    </w:p>
    <w:p w14:paraId="00DACC3D" w14:textId="500F0BBB" w:rsidR="00677AF1" w:rsidRDefault="000E0CBA" w:rsidP="00767133">
      <w:pPr>
        <w:spacing w:line="360" w:lineRule="auto"/>
      </w:pPr>
      <w:r>
        <w:rPr>
          <w:rFonts w:hint="eastAsia"/>
        </w:rPr>
        <w:t>（3）</w:t>
      </w:r>
      <w:r w:rsidR="00677AF1">
        <w:t>Matplotlib</w:t>
      </w:r>
    </w:p>
    <w:p w14:paraId="19029EC7" w14:textId="3DB8B295" w:rsidR="00677AF1" w:rsidRDefault="00677AF1" w:rsidP="00767133">
      <w:pPr>
        <w:spacing w:line="360" w:lineRule="auto"/>
      </w:pPr>
      <w:r>
        <w:t>Matplotlib是一个用于绘制图表和可视化数据的Python库。它支持各种图表类型，包括折线图、散点图、柱状图等，可以创建高质量的图形用于数据可视化。</w:t>
      </w:r>
    </w:p>
    <w:p w14:paraId="1491FA4F" w14:textId="6C41E643" w:rsidR="00677AF1" w:rsidRDefault="000E0CBA" w:rsidP="00767133">
      <w:pPr>
        <w:spacing w:line="360" w:lineRule="auto"/>
      </w:pPr>
      <w:r>
        <w:rPr>
          <w:rFonts w:hint="eastAsia"/>
        </w:rPr>
        <w:t>（4）</w:t>
      </w:r>
      <w:r w:rsidR="00677AF1">
        <w:t>Seaborn</w:t>
      </w:r>
    </w:p>
    <w:p w14:paraId="09CE5A58" w14:textId="71A7C383" w:rsidR="00677AF1" w:rsidRDefault="00677AF1" w:rsidP="00767133">
      <w:pPr>
        <w:spacing w:line="360" w:lineRule="auto"/>
      </w:pPr>
      <w:r>
        <w:t>Seaborn是基于Matplotlib的Python可视化库，提供了更高级别的接口和更美观的默认样式，用于创建各种统计图表，如箱线图、热力图、分布图等，适用于数据分析和探索。</w:t>
      </w:r>
    </w:p>
    <w:p w14:paraId="4C6C85C9" w14:textId="372B96AB" w:rsidR="00677AF1" w:rsidRDefault="000E0CBA" w:rsidP="00767133">
      <w:pPr>
        <w:spacing w:line="360" w:lineRule="auto"/>
      </w:pPr>
      <w:r>
        <w:rPr>
          <w:rFonts w:hint="eastAsia"/>
        </w:rPr>
        <w:t>（5）</w:t>
      </w:r>
      <w:r w:rsidR="00677AF1" w:rsidRPr="000E0CBA">
        <w:t>Scikit</w:t>
      </w:r>
      <w:r w:rsidR="00677AF1">
        <w:t>-learn</w:t>
      </w:r>
    </w:p>
    <w:p w14:paraId="33FC9A3C" w14:textId="4C045A12" w:rsidR="00677AF1" w:rsidRDefault="00677AF1" w:rsidP="00767133">
      <w:pPr>
        <w:spacing w:line="360" w:lineRule="auto"/>
      </w:pPr>
      <w:r>
        <w:lastRenderedPageBreak/>
        <w:t>Scikit-learn是一个用于机器学习的Python库，提供了各种机器学习算法和工具，如分类、回归、聚类、</w:t>
      </w:r>
      <w:proofErr w:type="gramStart"/>
      <w:r>
        <w:t>降维等</w:t>
      </w:r>
      <w:proofErr w:type="gramEnd"/>
      <w:r>
        <w:t>，以及用于模型评估和数据预处理的功能，是机器学习领域的重要工具之一。</w:t>
      </w:r>
    </w:p>
    <w:p w14:paraId="7CB5BC72" w14:textId="1E40018E" w:rsidR="00677AF1" w:rsidRDefault="000E0CBA" w:rsidP="00767133">
      <w:pPr>
        <w:spacing w:line="360" w:lineRule="auto"/>
      </w:pPr>
      <w:r>
        <w:rPr>
          <w:rFonts w:hint="eastAsia"/>
        </w:rPr>
        <w:t>（6）</w:t>
      </w:r>
      <w:proofErr w:type="spellStart"/>
      <w:r w:rsidR="00677AF1" w:rsidRPr="000E0CBA">
        <w:t>Joblib</w:t>
      </w:r>
      <w:proofErr w:type="spellEnd"/>
    </w:p>
    <w:p w14:paraId="45A1683F" w14:textId="5E004A84" w:rsidR="00677AF1" w:rsidRDefault="00677AF1" w:rsidP="00767133">
      <w:pPr>
        <w:spacing w:line="360" w:lineRule="auto"/>
      </w:pPr>
      <w:proofErr w:type="spellStart"/>
      <w:r>
        <w:t>Joblib</w:t>
      </w:r>
      <w:proofErr w:type="spellEnd"/>
      <w:r>
        <w:t>是一个用于在Python中进行并行计算的库，提供了用于序列化对象和缓存函数输出的工具，适用于加速数据处理和模型训练的过程。</w:t>
      </w:r>
    </w:p>
    <w:p w14:paraId="5C291FD6" w14:textId="4C378BF5" w:rsidR="00677AF1" w:rsidRDefault="006E1AA9" w:rsidP="00767133">
      <w:pPr>
        <w:spacing w:line="360" w:lineRule="auto"/>
      </w:pPr>
      <w:r>
        <w:tab/>
      </w:r>
      <w:r w:rsidR="00677AF1">
        <w:t>这些库在数据分析、Web开发、机器学习等领域都有着广泛的应用，可以帮助开发者处理数据、构建Web应用、进行数据可视化和实现机器学习模型等任务。希望这些信息对您有所帮助。如果您有任何具体的问题或需要进一步了解这些库的应用，请随时告诉我。</w:t>
      </w:r>
    </w:p>
    <w:p w14:paraId="30B7449D" w14:textId="25A2BDDB" w:rsidR="00677AF1" w:rsidRDefault="00677AF1" w:rsidP="00DC414B">
      <w:pPr>
        <w:pStyle w:val="33"/>
      </w:pPr>
      <w:bookmarkStart w:id="41" w:name="_Toc162616989"/>
      <w:r>
        <w:rPr>
          <w:rFonts w:hint="eastAsia"/>
        </w:rPr>
        <w:t>安装命令（使用清华源进行pip安装）</w:t>
      </w:r>
      <w:bookmarkEnd w:id="41"/>
    </w:p>
    <w:p w14:paraId="01CFF5C8" w14:textId="77777777" w:rsidR="00677AF1" w:rsidRDefault="00677AF1" w:rsidP="00767133">
      <w:pPr>
        <w:spacing w:line="360" w:lineRule="auto"/>
      </w:pPr>
      <w:r>
        <w:rPr>
          <w:rFonts w:hint="eastAsia"/>
        </w:rPr>
        <w:t>pip install -</w:t>
      </w:r>
      <w:proofErr w:type="spellStart"/>
      <w:r>
        <w:rPr>
          <w:rFonts w:hint="eastAsia"/>
        </w:rPr>
        <w:t>i</w:t>
      </w:r>
      <w:proofErr w:type="spellEnd"/>
      <w:r>
        <w:rPr>
          <w:rFonts w:hint="eastAsia"/>
        </w:rPr>
        <w:t xml:space="preserve"> https://pypi.tuna.tsinghua.edu.cn/simple Flask pandas matplotlib seaborn scikit-learn </w:t>
      </w:r>
      <w:proofErr w:type="spellStart"/>
      <w:r>
        <w:rPr>
          <w:rFonts w:hint="eastAsia"/>
        </w:rPr>
        <w:t>joblib</w:t>
      </w:r>
      <w:proofErr w:type="spellEnd"/>
    </w:p>
    <w:p w14:paraId="2214BCB8" w14:textId="77777777" w:rsidR="00677AF1" w:rsidRDefault="00677AF1" w:rsidP="00677AF1"/>
    <w:p w14:paraId="1098A821" w14:textId="77777777" w:rsidR="00677AF1" w:rsidRDefault="00677AF1" w:rsidP="00677AF1">
      <w:r>
        <w:rPr>
          <w:noProof/>
        </w:rPr>
        <w:drawing>
          <wp:inline distT="0" distB="0" distL="114300" distR="114300" wp14:anchorId="1ADD13C2" wp14:editId="2E4BC169">
            <wp:extent cx="5269230" cy="2963545"/>
            <wp:effectExtent l="0" t="0" r="762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5269230" cy="2963545"/>
                    </a:xfrm>
                    <a:prstGeom prst="rect">
                      <a:avLst/>
                    </a:prstGeom>
                    <a:noFill/>
                    <a:ln>
                      <a:noFill/>
                    </a:ln>
                  </pic:spPr>
                </pic:pic>
              </a:graphicData>
            </a:graphic>
          </wp:inline>
        </w:drawing>
      </w:r>
    </w:p>
    <w:p w14:paraId="4B76B6D4" w14:textId="77777777" w:rsidR="00677AF1" w:rsidRDefault="00677AF1" w:rsidP="00677AF1"/>
    <w:p w14:paraId="2450CFBD" w14:textId="60AE7ED1" w:rsidR="00677AF1" w:rsidRDefault="00677AF1" w:rsidP="00130BD9">
      <w:pPr>
        <w:pStyle w:val="33"/>
      </w:pPr>
      <w:bookmarkStart w:id="42" w:name="_Toc162616990"/>
      <w:r>
        <w:rPr>
          <w:rFonts w:hint="eastAsia"/>
        </w:rPr>
        <w:lastRenderedPageBreak/>
        <w:t>构建python必要的建议工程</w:t>
      </w:r>
      <w:bookmarkEnd w:id="42"/>
    </w:p>
    <w:p w14:paraId="4B3E4EA4" w14:textId="159630BD" w:rsidR="00677AF1" w:rsidRDefault="00677AF1" w:rsidP="00130BD9">
      <w:pPr>
        <w:pStyle w:val="42"/>
      </w:pPr>
      <w:r>
        <w:rPr>
          <w:rFonts w:hint="eastAsia"/>
        </w:rPr>
        <w:t>基于Flask的模型部署</w:t>
      </w:r>
    </w:p>
    <w:p w14:paraId="305BC045" w14:textId="77777777" w:rsidR="00677AF1" w:rsidRDefault="00677AF1" w:rsidP="00767133">
      <w:pPr>
        <w:spacing w:line="360" w:lineRule="auto"/>
      </w:pPr>
      <w:r>
        <w:rPr>
          <w:rFonts w:hint="eastAsia"/>
        </w:rPr>
        <w:t>一、初始化flask app</w:t>
      </w:r>
    </w:p>
    <w:p w14:paraId="4AEBF6F9" w14:textId="77777777" w:rsidR="00677AF1" w:rsidRDefault="00677AF1" w:rsidP="00767133">
      <w:pPr>
        <w:spacing w:line="360" w:lineRule="auto"/>
      </w:pPr>
      <w:r>
        <w:rPr>
          <w:rFonts w:hint="eastAsia"/>
        </w:rPr>
        <w:t>代码中</w:t>
      </w:r>
    </w:p>
    <w:p w14:paraId="596E9B7A" w14:textId="77777777" w:rsidR="00677AF1" w:rsidRDefault="00677AF1" w:rsidP="00767133">
      <w:pPr>
        <w:spacing w:line="360" w:lineRule="auto"/>
      </w:pPr>
      <w:r>
        <w:t>app = Flask(__name__)</w:t>
      </w:r>
    </w:p>
    <w:p w14:paraId="034F7C2E" w14:textId="77777777" w:rsidR="00677AF1" w:rsidRDefault="00677AF1" w:rsidP="00767133">
      <w:pPr>
        <w:spacing w:line="360" w:lineRule="auto"/>
      </w:pPr>
      <w:r>
        <w:rPr>
          <w:noProof/>
        </w:rPr>
        <w:drawing>
          <wp:inline distT="0" distB="0" distL="114300" distR="114300" wp14:anchorId="2B479B02" wp14:editId="7512689A">
            <wp:extent cx="5273675" cy="2397760"/>
            <wp:effectExtent l="0" t="0" r="317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stretch>
                      <a:fillRect/>
                    </a:stretch>
                  </pic:blipFill>
                  <pic:spPr>
                    <a:xfrm>
                      <a:off x="0" y="0"/>
                      <a:ext cx="5273675" cy="2397760"/>
                    </a:xfrm>
                    <a:prstGeom prst="rect">
                      <a:avLst/>
                    </a:prstGeom>
                    <a:noFill/>
                    <a:ln>
                      <a:noFill/>
                    </a:ln>
                  </pic:spPr>
                </pic:pic>
              </a:graphicData>
            </a:graphic>
          </wp:inline>
        </w:drawing>
      </w:r>
    </w:p>
    <w:p w14:paraId="1B5B908F" w14:textId="77777777" w:rsidR="00677AF1" w:rsidRDefault="00677AF1" w:rsidP="00767133">
      <w:pPr>
        <w:spacing w:line="360" w:lineRule="auto"/>
      </w:pPr>
      <w:r>
        <w:rPr>
          <w:rFonts w:hint="eastAsia"/>
        </w:rPr>
        <w:t>表示运行程序时候默认加载</w:t>
      </w:r>
    </w:p>
    <w:p w14:paraId="22C578FF" w14:textId="77777777" w:rsidR="00677AF1" w:rsidRDefault="00677AF1" w:rsidP="00767133">
      <w:pPr>
        <w:spacing w:line="360" w:lineRule="auto"/>
      </w:pPr>
    </w:p>
    <w:p w14:paraId="0CBF9E37" w14:textId="77777777" w:rsidR="00677AF1" w:rsidRDefault="00677AF1" w:rsidP="00767133">
      <w:pPr>
        <w:spacing w:line="360" w:lineRule="auto"/>
      </w:pPr>
      <w:r>
        <w:rPr>
          <w:rFonts w:hint="eastAsia"/>
        </w:rPr>
        <w:t>二、编写</w:t>
      </w:r>
      <w:proofErr w:type="spellStart"/>
      <w:r>
        <w:rPr>
          <w:rFonts w:hint="eastAsia"/>
        </w:rPr>
        <w:t>api</w:t>
      </w:r>
      <w:proofErr w:type="spellEnd"/>
    </w:p>
    <w:p w14:paraId="2E2553B6" w14:textId="77777777" w:rsidR="00677AF1" w:rsidRDefault="00677AF1" w:rsidP="00767133">
      <w:pPr>
        <w:spacing w:line="360" w:lineRule="auto"/>
      </w:pPr>
    </w:p>
    <w:p w14:paraId="69093BA4" w14:textId="77777777" w:rsidR="00677AF1" w:rsidRDefault="00677AF1" w:rsidP="00767133">
      <w:pPr>
        <w:spacing w:line="360" w:lineRule="auto"/>
      </w:pPr>
      <w:r>
        <w:rPr>
          <w:noProof/>
        </w:rPr>
        <w:drawing>
          <wp:inline distT="0" distB="0" distL="114300" distR="114300" wp14:anchorId="5E43C3B8" wp14:editId="68B859B6">
            <wp:extent cx="5271770" cy="3133725"/>
            <wp:effectExtent l="0" t="0" r="508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5271770" cy="3133725"/>
                    </a:xfrm>
                    <a:prstGeom prst="rect">
                      <a:avLst/>
                    </a:prstGeom>
                    <a:noFill/>
                    <a:ln>
                      <a:noFill/>
                    </a:ln>
                  </pic:spPr>
                </pic:pic>
              </a:graphicData>
            </a:graphic>
          </wp:inline>
        </w:drawing>
      </w:r>
    </w:p>
    <w:p w14:paraId="2241EA35" w14:textId="77777777" w:rsidR="00677AF1" w:rsidRDefault="00677AF1" w:rsidP="00767133">
      <w:pPr>
        <w:spacing w:line="360" w:lineRule="auto"/>
      </w:pPr>
    </w:p>
    <w:p w14:paraId="55C2AEBF" w14:textId="77777777" w:rsidR="00677AF1" w:rsidRDefault="00677AF1" w:rsidP="00767133">
      <w:pPr>
        <w:spacing w:line="360" w:lineRule="auto"/>
      </w:pPr>
      <w:r>
        <w:rPr>
          <w:rFonts w:hint="eastAsia"/>
        </w:rPr>
        <w:t>@app.route(</w:t>
      </w:r>
      <w:r>
        <w:t>‘</w:t>
      </w:r>
      <w:r>
        <w:rPr>
          <w:rFonts w:hint="eastAsia"/>
        </w:rPr>
        <w:t>/test</w:t>
      </w:r>
      <w:r>
        <w:t>’</w:t>
      </w:r>
      <w:r>
        <w:rPr>
          <w:rFonts w:hint="eastAsia"/>
        </w:rPr>
        <w:t>)----------------------这里是python的装饰器</w:t>
      </w:r>
    </w:p>
    <w:p w14:paraId="28B6B7C5" w14:textId="77777777" w:rsidR="00677AF1" w:rsidRDefault="00677AF1" w:rsidP="00767133">
      <w:pPr>
        <w:spacing w:line="360" w:lineRule="auto"/>
      </w:pPr>
      <w:r>
        <w:rPr>
          <w:rFonts w:hint="eastAsia"/>
        </w:rPr>
        <w:t xml:space="preserve">def </w:t>
      </w:r>
      <w:proofErr w:type="spellStart"/>
      <w:r>
        <w:rPr>
          <w:rFonts w:hint="eastAsia"/>
        </w:rPr>
        <w:t>run_app</w:t>
      </w:r>
      <w:proofErr w:type="spellEnd"/>
      <w:r>
        <w:rPr>
          <w:rFonts w:hint="eastAsia"/>
        </w:rPr>
        <w:t>()---------------------表示自定义封装方法</w:t>
      </w:r>
    </w:p>
    <w:p w14:paraId="04B4C701" w14:textId="77777777" w:rsidR="00677AF1" w:rsidRDefault="00677AF1" w:rsidP="00767133">
      <w:pPr>
        <w:spacing w:line="360" w:lineRule="auto"/>
      </w:pPr>
    </w:p>
    <w:p w14:paraId="26431AF3" w14:textId="77777777" w:rsidR="00677AF1" w:rsidRDefault="00677AF1" w:rsidP="00767133">
      <w:pPr>
        <w:spacing w:line="360" w:lineRule="auto"/>
      </w:pPr>
      <w:r>
        <w:rPr>
          <w:rFonts w:hint="eastAsia"/>
        </w:rPr>
        <w:t>test表示提供</w:t>
      </w:r>
      <w:proofErr w:type="spellStart"/>
      <w:r>
        <w:rPr>
          <w:rFonts w:hint="eastAsia"/>
        </w:rPr>
        <w:t>api</w:t>
      </w:r>
      <w:proofErr w:type="spellEnd"/>
      <w:r>
        <w:rPr>
          <w:rFonts w:hint="eastAsia"/>
        </w:rPr>
        <w:t>的方法名</w:t>
      </w:r>
    </w:p>
    <w:p w14:paraId="776DAED8" w14:textId="77777777" w:rsidR="00677AF1" w:rsidRDefault="00677AF1" w:rsidP="00767133">
      <w:pPr>
        <w:spacing w:line="360" w:lineRule="auto"/>
      </w:pPr>
    </w:p>
    <w:p w14:paraId="45D99B1D" w14:textId="77777777" w:rsidR="00677AF1" w:rsidRDefault="00677AF1" w:rsidP="00767133">
      <w:pPr>
        <w:spacing w:line="360" w:lineRule="auto"/>
      </w:pPr>
      <w:r>
        <w:rPr>
          <w:noProof/>
        </w:rPr>
        <w:drawing>
          <wp:inline distT="0" distB="0" distL="114300" distR="114300" wp14:anchorId="03567C3A" wp14:editId="27E88022">
            <wp:extent cx="4867275" cy="8191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stretch>
                      <a:fillRect/>
                    </a:stretch>
                  </pic:blipFill>
                  <pic:spPr>
                    <a:xfrm>
                      <a:off x="0" y="0"/>
                      <a:ext cx="4867275" cy="819150"/>
                    </a:xfrm>
                    <a:prstGeom prst="rect">
                      <a:avLst/>
                    </a:prstGeom>
                    <a:noFill/>
                    <a:ln>
                      <a:noFill/>
                    </a:ln>
                  </pic:spPr>
                </pic:pic>
              </a:graphicData>
            </a:graphic>
          </wp:inline>
        </w:drawing>
      </w:r>
    </w:p>
    <w:p w14:paraId="4820911C" w14:textId="77777777" w:rsidR="00677AF1" w:rsidRDefault="00677AF1" w:rsidP="00767133">
      <w:pPr>
        <w:spacing w:line="360" w:lineRule="auto"/>
      </w:pPr>
      <w:r>
        <w:rPr>
          <w:rFonts w:hint="eastAsia"/>
        </w:rPr>
        <w:t xml:space="preserve">return </w:t>
      </w:r>
      <w:proofErr w:type="spellStart"/>
      <w:r>
        <w:rPr>
          <w:rFonts w:hint="eastAsia"/>
        </w:rPr>
        <w:t>jsonify</w:t>
      </w:r>
      <w:proofErr w:type="spellEnd"/>
      <w:r>
        <w:rPr>
          <w:rFonts w:hint="eastAsia"/>
        </w:rPr>
        <w:t>(</w:t>
      </w:r>
      <w:proofErr w:type="spellStart"/>
      <w:r>
        <w:rPr>
          <w:rFonts w:hint="eastAsia"/>
        </w:rPr>
        <w:t>feature_importances_json</w:t>
      </w:r>
      <w:proofErr w:type="spellEnd"/>
      <w:r>
        <w:rPr>
          <w:rFonts w:hint="eastAsia"/>
        </w:rPr>
        <w:t>)------------------------表示返回</w:t>
      </w:r>
      <w:proofErr w:type="spellStart"/>
      <w:r>
        <w:rPr>
          <w:rFonts w:hint="eastAsia"/>
        </w:rPr>
        <w:t>json</w:t>
      </w:r>
      <w:proofErr w:type="spellEnd"/>
      <w:r>
        <w:rPr>
          <w:rFonts w:hint="eastAsia"/>
        </w:rPr>
        <w:t>格式内容到前端</w:t>
      </w:r>
    </w:p>
    <w:p w14:paraId="246BB664" w14:textId="77777777" w:rsidR="00677AF1" w:rsidRDefault="00677AF1" w:rsidP="00767133">
      <w:pPr>
        <w:spacing w:line="360" w:lineRule="auto"/>
      </w:pPr>
    </w:p>
    <w:p w14:paraId="5340DE4A" w14:textId="77777777" w:rsidR="00677AF1" w:rsidRDefault="00677AF1" w:rsidP="00767133">
      <w:pPr>
        <w:spacing w:line="360" w:lineRule="auto"/>
      </w:pPr>
    </w:p>
    <w:p w14:paraId="7A9C8D0E" w14:textId="77777777" w:rsidR="00677AF1" w:rsidRDefault="00677AF1" w:rsidP="00767133">
      <w:pPr>
        <w:spacing w:line="360" w:lineRule="auto"/>
      </w:pPr>
      <w:r>
        <w:rPr>
          <w:rFonts w:hint="eastAsia"/>
        </w:rPr>
        <w:t>三、服务开启</w:t>
      </w:r>
    </w:p>
    <w:p w14:paraId="62DC398F" w14:textId="77777777" w:rsidR="00677AF1" w:rsidRDefault="00677AF1" w:rsidP="00767133">
      <w:pPr>
        <w:spacing w:line="360" w:lineRule="auto"/>
      </w:pPr>
      <w:r>
        <w:rPr>
          <w:noProof/>
        </w:rPr>
        <w:drawing>
          <wp:inline distT="0" distB="0" distL="114300" distR="114300" wp14:anchorId="1D8861A2" wp14:editId="1416500F">
            <wp:extent cx="5269230" cy="2963545"/>
            <wp:effectExtent l="0" t="0" r="762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a:stretch>
                      <a:fillRect/>
                    </a:stretch>
                  </pic:blipFill>
                  <pic:spPr>
                    <a:xfrm>
                      <a:off x="0" y="0"/>
                      <a:ext cx="5269230" cy="2963545"/>
                    </a:xfrm>
                    <a:prstGeom prst="rect">
                      <a:avLst/>
                    </a:prstGeom>
                    <a:noFill/>
                    <a:ln>
                      <a:noFill/>
                    </a:ln>
                  </pic:spPr>
                </pic:pic>
              </a:graphicData>
            </a:graphic>
          </wp:inline>
        </w:drawing>
      </w:r>
    </w:p>
    <w:p w14:paraId="35991D4F" w14:textId="77777777" w:rsidR="00677AF1" w:rsidRDefault="00677AF1" w:rsidP="00767133">
      <w:pPr>
        <w:spacing w:line="360" w:lineRule="auto"/>
      </w:pPr>
      <w:r>
        <w:rPr>
          <w:rFonts w:hint="eastAsia"/>
        </w:rPr>
        <w:t>运行app.py-------------------running on http://127.0.0.1:5000表示运行端口和地址</w:t>
      </w:r>
    </w:p>
    <w:p w14:paraId="4E062AED" w14:textId="77777777" w:rsidR="00677AF1" w:rsidRDefault="00677AF1" w:rsidP="00767133">
      <w:pPr>
        <w:spacing w:line="360" w:lineRule="auto"/>
        <w:rPr>
          <w:rStyle w:val="af2"/>
        </w:rPr>
      </w:pPr>
      <w:r>
        <w:rPr>
          <w:rFonts w:hint="eastAsia"/>
        </w:rPr>
        <w:t>根据代码@app.route(</w:t>
      </w:r>
      <w:r>
        <w:t>‘</w:t>
      </w:r>
      <w:r>
        <w:rPr>
          <w:rFonts w:hint="eastAsia"/>
        </w:rPr>
        <w:t>/test</w:t>
      </w:r>
      <w:r>
        <w:t>’</w:t>
      </w:r>
      <w:r>
        <w:rPr>
          <w:rFonts w:hint="eastAsia"/>
        </w:rPr>
        <w:t>) 所知即运行执行</w:t>
      </w:r>
      <w:proofErr w:type="spellStart"/>
      <w:r>
        <w:rPr>
          <w:rFonts w:hint="eastAsia"/>
        </w:rPr>
        <w:t>api</w:t>
      </w:r>
      <w:proofErr w:type="spellEnd"/>
      <w:r>
        <w:rPr>
          <w:rFonts w:hint="eastAsia"/>
        </w:rPr>
        <w:t>为</w:t>
      </w:r>
      <w:r>
        <w:rPr>
          <w:rStyle w:val="af2"/>
          <w:rFonts w:hint="eastAsia"/>
        </w:rPr>
        <w:t>http://127.0.0.1:5000/test</w:t>
      </w:r>
    </w:p>
    <w:p w14:paraId="5DA9AE06" w14:textId="77777777" w:rsidR="00677AF1" w:rsidRDefault="00677AF1" w:rsidP="00767133">
      <w:pPr>
        <w:spacing w:line="360" w:lineRule="auto"/>
      </w:pPr>
      <w:r>
        <w:rPr>
          <w:rFonts w:hint="eastAsia"/>
        </w:rPr>
        <w:lastRenderedPageBreak/>
        <w:t>即可调用</w:t>
      </w:r>
      <w:proofErr w:type="spellStart"/>
      <w:r>
        <w:rPr>
          <w:rFonts w:hint="eastAsia"/>
        </w:rPr>
        <w:t>api</w:t>
      </w:r>
      <w:proofErr w:type="spellEnd"/>
    </w:p>
    <w:p w14:paraId="5185F38C" w14:textId="77777777" w:rsidR="00677AF1" w:rsidRDefault="00677AF1" w:rsidP="00767133">
      <w:pPr>
        <w:spacing w:line="360" w:lineRule="auto"/>
      </w:pPr>
      <w:r>
        <w:rPr>
          <w:noProof/>
        </w:rPr>
        <w:drawing>
          <wp:inline distT="0" distB="0" distL="114300" distR="114300" wp14:anchorId="3709F883" wp14:editId="148F81C0">
            <wp:extent cx="5258435" cy="459105"/>
            <wp:effectExtent l="0" t="0" r="18415" b="171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tretch>
                      <a:fillRect/>
                    </a:stretch>
                  </pic:blipFill>
                  <pic:spPr>
                    <a:xfrm>
                      <a:off x="0" y="0"/>
                      <a:ext cx="5258435" cy="459105"/>
                    </a:xfrm>
                    <a:prstGeom prst="rect">
                      <a:avLst/>
                    </a:prstGeom>
                    <a:noFill/>
                    <a:ln>
                      <a:noFill/>
                    </a:ln>
                  </pic:spPr>
                </pic:pic>
              </a:graphicData>
            </a:graphic>
          </wp:inline>
        </w:drawing>
      </w:r>
    </w:p>
    <w:p w14:paraId="16DCC856" w14:textId="77777777" w:rsidR="00677AF1" w:rsidRPr="00677AF1" w:rsidRDefault="00677AF1" w:rsidP="00677AF1"/>
    <w:p w14:paraId="7CACA4A2" w14:textId="77777777" w:rsidR="004F372F" w:rsidRDefault="004F372F" w:rsidP="00482A68">
      <w:pPr>
        <w:widowControl w:val="0"/>
        <w:adjustRightInd w:val="0"/>
        <w:snapToGrid w:val="0"/>
        <w:spacing w:line="360" w:lineRule="auto"/>
        <w:ind w:firstLineChars="200" w:firstLine="480"/>
        <w:jc w:val="both"/>
        <w:rPr>
          <w:rFonts w:ascii="Times New Roman" w:hAnsi="Times New Roman" w:cs="Times New Roman"/>
          <w:kern w:val="2"/>
          <w:szCs w:val="22"/>
          <w:lang w:eastAsia="zh-Hans"/>
        </w:rPr>
      </w:pPr>
    </w:p>
    <w:sectPr w:rsidR="004F372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2C50D2" w14:textId="77777777" w:rsidR="00085381" w:rsidRDefault="00085381" w:rsidP="005A3F83">
      <w:r>
        <w:separator/>
      </w:r>
    </w:p>
  </w:endnote>
  <w:endnote w:type="continuationSeparator" w:id="0">
    <w:p w14:paraId="44A0C951" w14:textId="77777777" w:rsidR="00085381" w:rsidRDefault="00085381" w:rsidP="005A3F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方正小标宋简体">
    <w:altName w:val="微软雅黑"/>
    <w:charset w:val="86"/>
    <w:family w:val="script"/>
    <w:pitch w:val="default"/>
    <w:sig w:usb0="00000000" w:usb1="0000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仿宋_GB2312">
    <w:altName w:val="仿宋"/>
    <w:charset w:val="86"/>
    <w:family w:val="modern"/>
    <w:pitch w:val="default"/>
    <w:sig w:usb0="00000000" w:usb1="00000000" w:usb2="00000010" w:usb3="00000000" w:csb0="00040000" w:csb1="00000000"/>
  </w:font>
  <w:font w:name="隶书">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default"/>
    <w:sig w:usb0="00000000" w:usb1="00000000" w:usb2="00000009" w:usb3="00000000" w:csb0="000001FF" w:csb1="00000000"/>
  </w:font>
  <w:font w:name="MingLiU">
    <w:altName w:val="細明體"/>
    <w:panose1 w:val="02010609000101010101"/>
    <w:charset w:val="88"/>
    <w:family w:val="modern"/>
    <w:pitch w:val="fixed"/>
    <w:sig w:usb0="A00002FF" w:usb1="28CFFCFA"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Palatino">
    <w:charset w:val="00"/>
    <w:family w:val="auto"/>
    <w:pitch w:val="default"/>
    <w:sig w:usb0="00000000" w:usb1="00000000" w:usb2="14600000" w:usb3="00000000" w:csb0="00000193" w:csb1="00000000"/>
  </w:font>
  <w:font w:name="DFKai-SB">
    <w:charset w:val="88"/>
    <w:family w:val="script"/>
    <w:pitch w:val="default"/>
    <w:sig w:usb0="00000000" w:usb1="00000000" w:usb2="00000016" w:usb3="00000000" w:csb0="00100001" w:csb1="00000000"/>
  </w:font>
  <w:font w:name="Book Antiqua">
    <w:panose1 w:val="02040602050305030304"/>
    <w:charset w:val="00"/>
    <w:family w:val="roman"/>
    <w:pitch w:val="variable"/>
    <w:sig w:usb0="00000287" w:usb1="00000000" w:usb2="00000000" w:usb3="00000000" w:csb0="0000009F" w:csb1="00000000"/>
  </w:font>
  <w:font w:name="仿宋体">
    <w:altName w:val="仿宋"/>
    <w:charset w:val="86"/>
    <w:family w:val="auto"/>
    <w:pitch w:val="default"/>
    <w:sig w:usb0="00000000" w:usb1="00000000" w:usb2="00000010" w:usb3="00000000" w:csb0="00040000" w:csb1="00000000"/>
  </w:font>
  <w:font w:name="Arial Unicode MS">
    <w:panose1 w:val="020B0604020202020204"/>
    <w:charset w:val="86"/>
    <w:family w:val="swiss"/>
    <w:pitch w:val="default"/>
    <w:sig w:usb0="00000000" w:usb1="00000000" w:usb2="0000003F" w:usb3="00000000" w:csb0="003F01FF" w:csb1="00000000"/>
  </w:font>
  <w:font w:name="Verdana">
    <w:panose1 w:val="020B0604030504040204"/>
    <w:charset w:val="00"/>
    <w:family w:val="swiss"/>
    <w:pitch w:val="variable"/>
    <w:sig w:usb0="A00006FF" w:usb1="4000205B" w:usb2="00000010" w:usb3="00000000" w:csb0="0000019F" w:csb1="00000000"/>
  </w:font>
  <w:font w:name="華康中楷體">
    <w:altName w:val="Arial Unicode MS"/>
    <w:charset w:val="88"/>
    <w:family w:val="modern"/>
    <w:pitch w:val="default"/>
    <w:sig w:usb0="00000000" w:usb1="00000000" w:usb2="00000010" w:usb3="00000000" w:csb0="00100000" w:csb1="00000000"/>
  </w:font>
  <w:font w:name="华文中宋">
    <w:panose1 w:val="02010600040101010101"/>
    <w:charset w:val="86"/>
    <w:family w:val="auto"/>
    <w:pitch w:val="variable"/>
    <w:sig w:usb0="00000287" w:usb1="080F0000" w:usb2="00000010" w:usb3="00000000" w:csb0="0004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2268A1" w14:textId="77777777" w:rsidR="00C73F6C" w:rsidRDefault="00C73F6C">
    <w:pPr>
      <w:pStyle w:val="aff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FA1EBA" w14:textId="77777777" w:rsidR="002B20E3" w:rsidRPr="004B73C2" w:rsidRDefault="002B20E3">
    <w:pPr>
      <w:pStyle w:val="affc"/>
      <w:ind w:firstLine="360"/>
      <w:rPr>
        <w:caps/>
        <w:noProof/>
      </w:rPr>
    </w:pPr>
    <w:r w:rsidRPr="004B73C2">
      <w:rPr>
        <w:caps/>
      </w:rPr>
      <w:fldChar w:fldCharType="begin"/>
    </w:r>
    <w:r w:rsidRPr="004B73C2">
      <w:rPr>
        <w:caps/>
      </w:rPr>
      <w:instrText xml:space="preserve"> PAGE   \* MERGEFORMAT </w:instrText>
    </w:r>
    <w:r w:rsidRPr="004B73C2">
      <w:rPr>
        <w:caps/>
      </w:rPr>
      <w:fldChar w:fldCharType="separate"/>
    </w:r>
    <w:r w:rsidRPr="004B73C2">
      <w:rPr>
        <w:caps/>
        <w:noProof/>
      </w:rPr>
      <w:t>2</w:t>
    </w:r>
    <w:r w:rsidRPr="004B73C2">
      <w:rPr>
        <w:caps/>
        <w:noProof/>
      </w:rPr>
      <w:fldChar w:fldCharType="end"/>
    </w:r>
  </w:p>
  <w:p w14:paraId="0792099F" w14:textId="77777777" w:rsidR="00C73F6C" w:rsidRDefault="00C73F6C">
    <w:pPr>
      <w:pStyle w:val="aff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473500" w14:textId="77777777" w:rsidR="00C73F6C" w:rsidRDefault="00C73F6C">
    <w:pPr>
      <w:pStyle w:val="aff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68B66D" w14:textId="77777777" w:rsidR="00085381" w:rsidRDefault="00085381" w:rsidP="005A3F83">
      <w:r>
        <w:separator/>
      </w:r>
    </w:p>
  </w:footnote>
  <w:footnote w:type="continuationSeparator" w:id="0">
    <w:p w14:paraId="72163816" w14:textId="77777777" w:rsidR="00085381" w:rsidRDefault="00085381" w:rsidP="005A3F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AF3285" w14:textId="77777777" w:rsidR="00C73F6C" w:rsidRDefault="00C73F6C">
    <w:pPr>
      <w:pStyle w:val="afff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266E90" w14:textId="72B4E8E6" w:rsidR="00C73F6C" w:rsidRPr="00B24D6F" w:rsidRDefault="00000000" w:rsidP="00B24D6F">
    <w:pPr>
      <w:spacing w:line="219" w:lineRule="auto"/>
      <w:ind w:left="2304"/>
    </w:pPr>
    <w:r>
      <w:rPr>
        <w:rFonts w:ascii="Arial" w:eastAsia="Arial" w:hAnsi="Arial" w:cs="Arial"/>
        <w:noProof/>
        <w:sz w:val="21"/>
        <w:szCs w:val="21"/>
      </w:rPr>
      <mc:AlternateContent>
        <mc:Choice Requires="wps">
          <w:drawing>
            <wp:anchor distT="0" distB="0" distL="114300" distR="114300" simplePos="0" relativeHeight="251659264" behindDoc="0" locked="0" layoutInCell="0" allowOverlap="1" wp14:anchorId="353E61B0" wp14:editId="35367FD7">
              <wp:simplePos x="0" y="0"/>
              <wp:positionH relativeFrom="page">
                <wp:posOffset>882650</wp:posOffset>
              </wp:positionH>
              <wp:positionV relativeFrom="page">
                <wp:posOffset>751205</wp:posOffset>
              </wp:positionV>
              <wp:extent cx="5796915" cy="6350"/>
              <wp:effectExtent l="0" t="0" r="0" b="4445"/>
              <wp:wrapNone/>
              <wp:docPr id="1667011666" name="Freeform: 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custGeom>
                        <a:avLst/>
                        <a:gdLst>
                          <a:gd name="T0" fmla="*/ 0 w 9129"/>
                          <a:gd name="T1" fmla="*/ 9 h 10"/>
                          <a:gd name="T2" fmla="*/ 9128 w 9129"/>
                          <a:gd name="T3" fmla="*/ 9 h 10"/>
                          <a:gd name="T4" fmla="*/ 9128 w 9129"/>
                          <a:gd name="T5" fmla="*/ 0 h 10"/>
                          <a:gd name="T6" fmla="*/ 0 w 9129"/>
                          <a:gd name="T7" fmla="*/ 0 h 10"/>
                          <a:gd name="T8" fmla="*/ 0 w 9129"/>
                          <a:gd name="T9" fmla="*/ 9 h 10"/>
                        </a:gdLst>
                        <a:ahLst/>
                        <a:cxnLst>
                          <a:cxn ang="0">
                            <a:pos x="T0" y="T1"/>
                          </a:cxn>
                          <a:cxn ang="0">
                            <a:pos x="T2" y="T3"/>
                          </a:cxn>
                          <a:cxn ang="0">
                            <a:pos x="T4" y="T5"/>
                          </a:cxn>
                          <a:cxn ang="0">
                            <a:pos x="T6" y="T7"/>
                          </a:cxn>
                          <a:cxn ang="0">
                            <a:pos x="T8" y="T9"/>
                          </a:cxn>
                        </a:cxnLst>
                        <a:rect l="0" t="0" r="r" b="b"/>
                        <a:pathLst>
                          <a:path w="9129" h="10">
                            <a:moveTo>
                              <a:pt x="0" y="9"/>
                            </a:moveTo>
                            <a:lnTo>
                              <a:pt x="9128" y="9"/>
                            </a:lnTo>
                            <a:lnTo>
                              <a:pt x="9128" y="0"/>
                            </a:lnTo>
                            <a:lnTo>
                              <a:pt x="0" y="0"/>
                            </a:lnTo>
                            <a:lnTo>
                              <a:pt x="0"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24940B" id="Freeform: Shape 16" o:spid="_x0000_s1026" style="position:absolute;margin-left:69.5pt;margin-top:59.15pt;width:456.45pt;height:.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12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" o:allowincell="f" path="m,9r9128,l9128,,,,,9xe" fillcolor="black" stroked="f">
              <v:path o:connecttype="custom" o:connectlocs="0,5715;5796280,5715;5796280,0;0,0;0,5715" o:connectangles="0,0,0,0,0"/>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462DC4" w14:textId="77777777" w:rsidR="00C73F6C" w:rsidRDefault="00C73F6C">
    <w:pPr>
      <w:pStyle w:val="afffa"/>
      <w:pBdr>
        <w:bottom w:val="none" w:sz="0" w:space="1"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15AADAA"/>
    <w:multiLevelType w:val="singleLevel"/>
    <w:tmpl w:val="815AADAA"/>
    <w:lvl w:ilvl="0">
      <w:start w:val="1"/>
      <w:numFmt w:val="chineseCounting"/>
      <w:suff w:val="nothing"/>
      <w:lvlText w:val="%1、"/>
      <w:lvlJc w:val="left"/>
      <w:pPr>
        <w:ind w:left="0" w:firstLine="420"/>
      </w:pPr>
      <w:rPr>
        <w:rFonts w:hint="eastAsia"/>
      </w:rPr>
    </w:lvl>
  </w:abstractNum>
  <w:abstractNum w:abstractNumId="1" w15:restartNumberingAfterBreak="0">
    <w:nsid w:val="82FFA353"/>
    <w:multiLevelType w:val="singleLevel"/>
    <w:tmpl w:val="82FFA353"/>
    <w:lvl w:ilvl="0">
      <w:start w:val="1"/>
      <w:numFmt w:val="bullet"/>
      <w:lvlText w:val=""/>
      <w:lvlJc w:val="left"/>
      <w:pPr>
        <w:ind w:left="420" w:hanging="420"/>
      </w:pPr>
      <w:rPr>
        <w:rFonts w:ascii="Wingdings" w:hAnsi="Wingdings" w:hint="default"/>
      </w:rPr>
    </w:lvl>
  </w:abstractNum>
  <w:abstractNum w:abstractNumId="2" w15:restartNumberingAfterBreak="0">
    <w:nsid w:val="8363861E"/>
    <w:multiLevelType w:val="singleLevel"/>
    <w:tmpl w:val="8363861E"/>
    <w:lvl w:ilvl="0">
      <w:start w:val="1"/>
      <w:numFmt w:val="chineseCounting"/>
      <w:suff w:val="nothing"/>
      <w:lvlText w:val="%1、"/>
      <w:lvlJc w:val="left"/>
      <w:pPr>
        <w:ind w:left="0" w:firstLine="420"/>
      </w:pPr>
      <w:rPr>
        <w:rFonts w:hint="eastAsia"/>
      </w:rPr>
    </w:lvl>
  </w:abstractNum>
  <w:abstractNum w:abstractNumId="3" w15:restartNumberingAfterBreak="0">
    <w:nsid w:val="83C1441C"/>
    <w:multiLevelType w:val="singleLevel"/>
    <w:tmpl w:val="83C1441C"/>
    <w:lvl w:ilvl="0">
      <w:start w:val="1"/>
      <w:numFmt w:val="decimal"/>
      <w:suff w:val="nothing"/>
      <w:lvlText w:val="%1、"/>
      <w:lvlJc w:val="left"/>
    </w:lvl>
  </w:abstractNum>
  <w:abstractNum w:abstractNumId="4" w15:restartNumberingAfterBreak="0">
    <w:nsid w:val="87C60D33"/>
    <w:multiLevelType w:val="singleLevel"/>
    <w:tmpl w:val="87C60D33"/>
    <w:lvl w:ilvl="0">
      <w:start w:val="1"/>
      <w:numFmt w:val="chineseCounting"/>
      <w:suff w:val="nothing"/>
      <w:lvlText w:val="%1、"/>
      <w:lvlJc w:val="left"/>
      <w:pPr>
        <w:ind w:left="0" w:firstLine="420"/>
      </w:pPr>
      <w:rPr>
        <w:rFonts w:hint="eastAsia"/>
      </w:rPr>
    </w:lvl>
  </w:abstractNum>
  <w:abstractNum w:abstractNumId="5" w15:restartNumberingAfterBreak="0">
    <w:nsid w:val="87DC9FBC"/>
    <w:multiLevelType w:val="multilevel"/>
    <w:tmpl w:val="87DC9FBC"/>
    <w:lvl w:ilvl="0">
      <w:start w:val="1"/>
      <w:numFmt w:val="decimal"/>
      <w:lvlText w:val="第%1章 "/>
      <w:lvlJc w:val="center"/>
      <w:pPr>
        <w:tabs>
          <w:tab w:val="left" w:pos="420"/>
        </w:tabs>
        <w:ind w:left="0" w:firstLine="402"/>
      </w:pPr>
      <w:rPr>
        <w:rFonts w:ascii="黑体" w:eastAsia="黑体" w:hAnsi="黑体" w:cs="宋体" w:hint="eastAsia"/>
        <w:b/>
        <w:bCs/>
        <w:sz w:val="36"/>
        <w:szCs w:val="36"/>
      </w:rPr>
    </w:lvl>
    <w:lvl w:ilvl="1">
      <w:start w:val="1"/>
      <w:numFmt w:val="decimal"/>
      <w:lvlText w:val="%1.%2"/>
      <w:lvlJc w:val="left"/>
      <w:pPr>
        <w:tabs>
          <w:tab w:val="left" w:pos="420"/>
        </w:tabs>
        <w:ind w:left="0" w:firstLine="402"/>
      </w:pPr>
      <w:rPr>
        <w:rFonts w:ascii="黑体" w:eastAsia="黑体" w:hAnsi="黑体" w:cs="宋体" w:hint="eastAsia"/>
        <w:b/>
        <w:sz w:val="32"/>
      </w:rPr>
    </w:lvl>
    <w:lvl w:ilvl="2">
      <w:start w:val="1"/>
      <w:numFmt w:val="decimal"/>
      <w:lvlText w:val="%1.%2.%3"/>
      <w:lvlJc w:val="left"/>
      <w:pPr>
        <w:tabs>
          <w:tab w:val="left" w:pos="420"/>
        </w:tabs>
        <w:ind w:left="0" w:firstLine="402"/>
      </w:pPr>
      <w:rPr>
        <w:rFonts w:ascii="黑体" w:eastAsia="黑体" w:hAnsi="黑体" w:cs="宋体" w:hint="eastAsia"/>
        <w:b/>
        <w:sz w:val="30"/>
      </w:rPr>
    </w:lvl>
    <w:lvl w:ilvl="3">
      <w:start w:val="1"/>
      <w:numFmt w:val="decimal"/>
      <w:suff w:val="space"/>
      <w:lvlText w:val="%1.%2.%3.%4"/>
      <w:lvlJc w:val="left"/>
      <w:pPr>
        <w:ind w:left="0" w:firstLine="402"/>
      </w:pPr>
      <w:rPr>
        <w:rFonts w:ascii="黑体" w:eastAsia="黑体" w:hAnsi="黑体" w:cs="宋体" w:hint="eastAsia"/>
        <w:b/>
        <w:sz w:val="28"/>
      </w:rPr>
    </w:lvl>
    <w:lvl w:ilvl="4">
      <w:start w:val="1"/>
      <w:numFmt w:val="decimal"/>
      <w:suff w:val="nothing"/>
      <w:lvlText w:val="（%5）"/>
      <w:lvlJc w:val="left"/>
      <w:pPr>
        <w:ind w:left="23" w:firstLine="402"/>
      </w:pPr>
      <w:rPr>
        <w:rFonts w:ascii="黑体" w:eastAsia="黑体" w:hAnsi="黑体" w:cs="宋体" w:hint="eastAsia"/>
        <w:b/>
        <w:i w:val="0"/>
        <w:sz w:val="28"/>
      </w:rPr>
    </w:lvl>
    <w:lvl w:ilvl="5">
      <w:start w:val="1"/>
      <w:numFmt w:val="decimal"/>
      <w:suff w:val="nothing"/>
      <w:lvlText w:val="%1.%2.%3.%4.%5.%6"/>
      <w:lvlJc w:val="left"/>
      <w:pPr>
        <w:ind w:left="0" w:firstLine="402"/>
      </w:pPr>
      <w:rPr>
        <w:rFonts w:ascii="黑体" w:eastAsia="黑体" w:hAnsi="黑体" w:cs="宋体" w:hint="eastAsia"/>
        <w:b/>
        <w:sz w:val="21"/>
      </w:rPr>
    </w:lvl>
    <w:lvl w:ilvl="6">
      <w:start w:val="1"/>
      <w:numFmt w:val="decimal"/>
      <w:suff w:val="nothing"/>
      <w:lvlText w:val="%7）"/>
      <w:lvlJc w:val="left"/>
      <w:pPr>
        <w:ind w:left="0" w:firstLine="482"/>
      </w:pPr>
      <w:rPr>
        <w:rFonts w:ascii="宋体" w:eastAsia="宋体" w:hAnsi="宋体" w:cs="宋体" w:hint="eastAsia"/>
      </w:rPr>
    </w:lvl>
    <w:lvl w:ilvl="7">
      <w:start w:val="1"/>
      <w:numFmt w:val="decimal"/>
      <w:suff w:val="nothing"/>
      <w:lvlText w:val="%1.%2.%3.%4.%5.%6.%7.%8"/>
      <w:lvlJc w:val="left"/>
      <w:pPr>
        <w:ind w:left="0" w:firstLine="402"/>
      </w:pPr>
      <w:rPr>
        <w:rFonts w:ascii="宋体" w:eastAsia="宋体" w:hAnsi="宋体" w:cs="宋体" w:hint="eastAsia"/>
      </w:rPr>
    </w:lvl>
    <w:lvl w:ilvl="8">
      <w:start w:val="1"/>
      <w:numFmt w:val="decimalFullWidth"/>
      <w:suff w:val="nothing"/>
      <w:lvlText w:val="%1.%2.%3.%4.%5.%6.%7.%8.%9"/>
      <w:lvlJc w:val="left"/>
      <w:pPr>
        <w:ind w:left="0" w:firstLine="402"/>
      </w:pPr>
      <w:rPr>
        <w:rFonts w:ascii="宋体" w:eastAsia="宋体" w:hAnsi="宋体" w:cs="宋体" w:hint="eastAsia"/>
      </w:rPr>
    </w:lvl>
  </w:abstractNum>
  <w:abstractNum w:abstractNumId="6" w15:restartNumberingAfterBreak="0">
    <w:nsid w:val="8915D91A"/>
    <w:multiLevelType w:val="singleLevel"/>
    <w:tmpl w:val="8915D91A"/>
    <w:lvl w:ilvl="0">
      <w:start w:val="1"/>
      <w:numFmt w:val="chineseCounting"/>
      <w:suff w:val="nothing"/>
      <w:lvlText w:val="%1、"/>
      <w:lvlJc w:val="left"/>
      <w:pPr>
        <w:ind w:left="0" w:firstLine="420"/>
      </w:pPr>
      <w:rPr>
        <w:rFonts w:hint="eastAsia"/>
      </w:rPr>
    </w:lvl>
  </w:abstractNum>
  <w:abstractNum w:abstractNumId="7" w15:restartNumberingAfterBreak="0">
    <w:nsid w:val="89778038"/>
    <w:multiLevelType w:val="singleLevel"/>
    <w:tmpl w:val="89778038"/>
    <w:lvl w:ilvl="0">
      <w:start w:val="1"/>
      <w:numFmt w:val="decimal"/>
      <w:suff w:val="nothing"/>
      <w:lvlText w:val="（%1）"/>
      <w:lvlJc w:val="left"/>
    </w:lvl>
  </w:abstractNum>
  <w:abstractNum w:abstractNumId="8" w15:restartNumberingAfterBreak="0">
    <w:nsid w:val="8E64FDAE"/>
    <w:multiLevelType w:val="singleLevel"/>
    <w:tmpl w:val="8E64FDAE"/>
    <w:lvl w:ilvl="0">
      <w:start w:val="1"/>
      <w:numFmt w:val="chineseCounting"/>
      <w:suff w:val="nothing"/>
      <w:lvlText w:val="%1、"/>
      <w:lvlJc w:val="left"/>
      <w:pPr>
        <w:ind w:left="0" w:firstLine="420"/>
      </w:pPr>
      <w:rPr>
        <w:rFonts w:hint="eastAsia"/>
      </w:rPr>
    </w:lvl>
  </w:abstractNum>
  <w:abstractNum w:abstractNumId="9" w15:restartNumberingAfterBreak="0">
    <w:nsid w:val="90A02224"/>
    <w:multiLevelType w:val="singleLevel"/>
    <w:tmpl w:val="90A02224"/>
    <w:lvl w:ilvl="0">
      <w:start w:val="1"/>
      <w:numFmt w:val="bullet"/>
      <w:lvlText w:val=""/>
      <w:lvlJc w:val="left"/>
      <w:pPr>
        <w:ind w:left="420" w:hanging="420"/>
      </w:pPr>
      <w:rPr>
        <w:rFonts w:ascii="Wingdings" w:hAnsi="Wingdings" w:hint="default"/>
      </w:rPr>
    </w:lvl>
  </w:abstractNum>
  <w:abstractNum w:abstractNumId="10" w15:restartNumberingAfterBreak="0">
    <w:nsid w:val="90C3F019"/>
    <w:multiLevelType w:val="singleLevel"/>
    <w:tmpl w:val="90C3F019"/>
    <w:lvl w:ilvl="0">
      <w:start w:val="1"/>
      <w:numFmt w:val="bullet"/>
      <w:lvlText w:val=""/>
      <w:lvlJc w:val="left"/>
      <w:pPr>
        <w:ind w:left="420" w:hanging="420"/>
      </w:pPr>
      <w:rPr>
        <w:rFonts w:ascii="Wingdings" w:hAnsi="Wingdings" w:hint="default"/>
      </w:rPr>
    </w:lvl>
  </w:abstractNum>
  <w:abstractNum w:abstractNumId="11" w15:restartNumberingAfterBreak="0">
    <w:nsid w:val="971CBBC2"/>
    <w:multiLevelType w:val="singleLevel"/>
    <w:tmpl w:val="971CBBC2"/>
    <w:lvl w:ilvl="0">
      <w:start w:val="1"/>
      <w:numFmt w:val="chineseCounting"/>
      <w:suff w:val="nothing"/>
      <w:lvlText w:val="%1、"/>
      <w:lvlJc w:val="left"/>
      <w:pPr>
        <w:ind w:left="0" w:firstLine="420"/>
      </w:pPr>
      <w:rPr>
        <w:rFonts w:hint="eastAsia"/>
      </w:rPr>
    </w:lvl>
  </w:abstractNum>
  <w:abstractNum w:abstractNumId="12" w15:restartNumberingAfterBreak="0">
    <w:nsid w:val="9D97D9DF"/>
    <w:multiLevelType w:val="singleLevel"/>
    <w:tmpl w:val="9D97D9DF"/>
    <w:lvl w:ilvl="0">
      <w:start w:val="1"/>
      <w:numFmt w:val="chineseCounting"/>
      <w:suff w:val="nothing"/>
      <w:lvlText w:val="%1、"/>
      <w:lvlJc w:val="left"/>
      <w:pPr>
        <w:ind w:left="0" w:firstLine="420"/>
      </w:pPr>
      <w:rPr>
        <w:rFonts w:hint="eastAsia"/>
      </w:rPr>
    </w:lvl>
  </w:abstractNum>
  <w:abstractNum w:abstractNumId="13" w15:restartNumberingAfterBreak="0">
    <w:nsid w:val="A38DBE96"/>
    <w:multiLevelType w:val="singleLevel"/>
    <w:tmpl w:val="A38DBE96"/>
    <w:lvl w:ilvl="0">
      <w:start w:val="1"/>
      <w:numFmt w:val="bullet"/>
      <w:lvlText w:val=""/>
      <w:lvlJc w:val="left"/>
      <w:pPr>
        <w:tabs>
          <w:tab w:val="left" w:pos="-420"/>
        </w:tabs>
        <w:ind w:left="0" w:hanging="420"/>
      </w:pPr>
      <w:rPr>
        <w:rFonts w:ascii="Wingdings" w:hAnsi="Wingdings" w:hint="default"/>
      </w:rPr>
    </w:lvl>
  </w:abstractNum>
  <w:abstractNum w:abstractNumId="14" w15:restartNumberingAfterBreak="0">
    <w:nsid w:val="AC104CBC"/>
    <w:multiLevelType w:val="singleLevel"/>
    <w:tmpl w:val="AC104CBC"/>
    <w:lvl w:ilvl="0">
      <w:start w:val="1"/>
      <w:numFmt w:val="chineseCounting"/>
      <w:suff w:val="nothing"/>
      <w:lvlText w:val="%1、"/>
      <w:lvlJc w:val="left"/>
      <w:pPr>
        <w:ind w:left="0" w:firstLine="420"/>
      </w:pPr>
      <w:rPr>
        <w:rFonts w:hint="eastAsia"/>
      </w:rPr>
    </w:lvl>
  </w:abstractNum>
  <w:abstractNum w:abstractNumId="15" w15:restartNumberingAfterBreak="0">
    <w:nsid w:val="ADE38060"/>
    <w:multiLevelType w:val="singleLevel"/>
    <w:tmpl w:val="ADE38060"/>
    <w:lvl w:ilvl="0">
      <w:start w:val="1"/>
      <w:numFmt w:val="chineseCounting"/>
      <w:suff w:val="nothing"/>
      <w:lvlText w:val="%1、"/>
      <w:lvlJc w:val="left"/>
      <w:pPr>
        <w:ind w:left="0" w:firstLine="420"/>
      </w:pPr>
      <w:rPr>
        <w:rFonts w:hint="eastAsia"/>
      </w:rPr>
    </w:lvl>
  </w:abstractNum>
  <w:abstractNum w:abstractNumId="16" w15:restartNumberingAfterBreak="0">
    <w:nsid w:val="B0DFBBBB"/>
    <w:multiLevelType w:val="singleLevel"/>
    <w:tmpl w:val="B0DFBBBB"/>
    <w:lvl w:ilvl="0">
      <w:start w:val="1"/>
      <w:numFmt w:val="chineseCounting"/>
      <w:suff w:val="nothing"/>
      <w:lvlText w:val="%1、"/>
      <w:lvlJc w:val="left"/>
      <w:pPr>
        <w:ind w:left="0" w:firstLine="420"/>
      </w:pPr>
      <w:rPr>
        <w:rFonts w:hint="eastAsia"/>
      </w:rPr>
    </w:lvl>
  </w:abstractNum>
  <w:abstractNum w:abstractNumId="17" w15:restartNumberingAfterBreak="0">
    <w:nsid w:val="B5D74137"/>
    <w:multiLevelType w:val="singleLevel"/>
    <w:tmpl w:val="B5D74137"/>
    <w:lvl w:ilvl="0">
      <w:start w:val="1"/>
      <w:numFmt w:val="chineseCounting"/>
      <w:suff w:val="nothing"/>
      <w:lvlText w:val="%1、"/>
      <w:lvlJc w:val="left"/>
      <w:rPr>
        <w:rFonts w:hint="eastAsia"/>
      </w:rPr>
    </w:lvl>
  </w:abstractNum>
  <w:abstractNum w:abstractNumId="18" w15:restartNumberingAfterBreak="0">
    <w:nsid w:val="B5F341A0"/>
    <w:multiLevelType w:val="singleLevel"/>
    <w:tmpl w:val="B5F341A0"/>
    <w:lvl w:ilvl="0">
      <w:start w:val="1"/>
      <w:numFmt w:val="chineseCounting"/>
      <w:suff w:val="nothing"/>
      <w:lvlText w:val="%1、"/>
      <w:lvlJc w:val="left"/>
      <w:pPr>
        <w:ind w:left="0" w:firstLine="420"/>
      </w:pPr>
      <w:rPr>
        <w:rFonts w:hint="eastAsia"/>
      </w:rPr>
    </w:lvl>
  </w:abstractNum>
  <w:abstractNum w:abstractNumId="19" w15:restartNumberingAfterBreak="0">
    <w:nsid w:val="B5F7506E"/>
    <w:multiLevelType w:val="singleLevel"/>
    <w:tmpl w:val="B5F7506E"/>
    <w:lvl w:ilvl="0">
      <w:start w:val="1"/>
      <w:numFmt w:val="decimal"/>
      <w:suff w:val="nothing"/>
      <w:lvlText w:val="%1）"/>
      <w:lvlJc w:val="left"/>
    </w:lvl>
  </w:abstractNum>
  <w:abstractNum w:abstractNumId="20" w15:restartNumberingAfterBreak="0">
    <w:nsid w:val="BBE5ADC2"/>
    <w:multiLevelType w:val="singleLevel"/>
    <w:tmpl w:val="BBE5ADC2"/>
    <w:lvl w:ilvl="0">
      <w:start w:val="1"/>
      <w:numFmt w:val="decimal"/>
      <w:suff w:val="space"/>
      <w:lvlText w:val="%1."/>
      <w:lvlJc w:val="left"/>
    </w:lvl>
  </w:abstractNum>
  <w:abstractNum w:abstractNumId="21" w15:restartNumberingAfterBreak="0">
    <w:nsid w:val="C6FF2534"/>
    <w:multiLevelType w:val="singleLevel"/>
    <w:tmpl w:val="C6FF2534"/>
    <w:lvl w:ilvl="0">
      <w:start w:val="1"/>
      <w:numFmt w:val="chineseCounting"/>
      <w:suff w:val="nothing"/>
      <w:lvlText w:val="%1、"/>
      <w:lvlJc w:val="left"/>
      <w:pPr>
        <w:ind w:left="0" w:firstLine="420"/>
      </w:pPr>
      <w:rPr>
        <w:rFonts w:hint="eastAsia"/>
      </w:rPr>
    </w:lvl>
  </w:abstractNum>
  <w:abstractNum w:abstractNumId="22" w15:restartNumberingAfterBreak="0">
    <w:nsid w:val="CDE7008B"/>
    <w:multiLevelType w:val="singleLevel"/>
    <w:tmpl w:val="CDE7008B"/>
    <w:lvl w:ilvl="0">
      <w:start w:val="1"/>
      <w:numFmt w:val="chineseCounting"/>
      <w:suff w:val="nothing"/>
      <w:lvlText w:val="%1、"/>
      <w:lvlJc w:val="left"/>
      <w:pPr>
        <w:ind w:left="0" w:firstLine="420"/>
      </w:pPr>
      <w:rPr>
        <w:rFonts w:hint="eastAsia"/>
      </w:rPr>
    </w:lvl>
  </w:abstractNum>
  <w:abstractNum w:abstractNumId="23" w15:restartNumberingAfterBreak="0">
    <w:nsid w:val="CF4012E2"/>
    <w:multiLevelType w:val="singleLevel"/>
    <w:tmpl w:val="CF4012E2"/>
    <w:lvl w:ilvl="0">
      <w:start w:val="1"/>
      <w:numFmt w:val="chineseCounting"/>
      <w:suff w:val="nothing"/>
      <w:lvlText w:val="%1、"/>
      <w:lvlJc w:val="left"/>
      <w:pPr>
        <w:ind w:left="0" w:firstLine="420"/>
      </w:pPr>
      <w:rPr>
        <w:rFonts w:hint="eastAsia"/>
      </w:rPr>
    </w:lvl>
  </w:abstractNum>
  <w:abstractNum w:abstractNumId="24" w15:restartNumberingAfterBreak="0">
    <w:nsid w:val="D3ABCD75"/>
    <w:multiLevelType w:val="singleLevel"/>
    <w:tmpl w:val="D3ABCD75"/>
    <w:lvl w:ilvl="0">
      <w:start w:val="1"/>
      <w:numFmt w:val="decimal"/>
      <w:suff w:val="nothing"/>
      <w:lvlText w:val="%1、"/>
      <w:lvlJc w:val="left"/>
    </w:lvl>
  </w:abstractNum>
  <w:abstractNum w:abstractNumId="25" w15:restartNumberingAfterBreak="0">
    <w:nsid w:val="D42A697D"/>
    <w:multiLevelType w:val="singleLevel"/>
    <w:tmpl w:val="D42A697D"/>
    <w:lvl w:ilvl="0">
      <w:start w:val="1"/>
      <w:numFmt w:val="decimal"/>
      <w:lvlText w:val="%1."/>
      <w:lvlJc w:val="left"/>
    </w:lvl>
  </w:abstractNum>
  <w:abstractNum w:abstractNumId="26" w15:restartNumberingAfterBreak="0">
    <w:nsid w:val="D609511F"/>
    <w:multiLevelType w:val="singleLevel"/>
    <w:tmpl w:val="D609511F"/>
    <w:lvl w:ilvl="0">
      <w:start w:val="1"/>
      <w:numFmt w:val="bullet"/>
      <w:lvlText w:val=""/>
      <w:lvlJc w:val="left"/>
      <w:pPr>
        <w:ind w:left="420" w:hanging="420"/>
      </w:pPr>
      <w:rPr>
        <w:rFonts w:ascii="Wingdings" w:hAnsi="Wingdings" w:hint="default"/>
      </w:rPr>
    </w:lvl>
  </w:abstractNum>
  <w:abstractNum w:abstractNumId="27" w15:restartNumberingAfterBreak="0">
    <w:nsid w:val="D918D7A7"/>
    <w:multiLevelType w:val="singleLevel"/>
    <w:tmpl w:val="D918D7A7"/>
    <w:lvl w:ilvl="0">
      <w:start w:val="1"/>
      <w:numFmt w:val="chineseCounting"/>
      <w:suff w:val="nothing"/>
      <w:lvlText w:val="%1、"/>
      <w:lvlJc w:val="left"/>
      <w:pPr>
        <w:ind w:left="0" w:firstLine="420"/>
      </w:pPr>
      <w:rPr>
        <w:rFonts w:hint="eastAsia"/>
      </w:rPr>
    </w:lvl>
  </w:abstractNum>
  <w:abstractNum w:abstractNumId="28" w15:restartNumberingAfterBreak="0">
    <w:nsid w:val="DBBE362E"/>
    <w:multiLevelType w:val="singleLevel"/>
    <w:tmpl w:val="DBBE362E"/>
    <w:lvl w:ilvl="0">
      <w:start w:val="1"/>
      <w:numFmt w:val="bullet"/>
      <w:lvlText w:val=""/>
      <w:lvlJc w:val="left"/>
      <w:pPr>
        <w:tabs>
          <w:tab w:val="left" w:pos="-420"/>
        </w:tabs>
        <w:ind w:left="0" w:hanging="420"/>
      </w:pPr>
      <w:rPr>
        <w:rFonts w:ascii="Wingdings" w:hAnsi="Wingdings" w:hint="default"/>
      </w:rPr>
    </w:lvl>
  </w:abstractNum>
  <w:abstractNum w:abstractNumId="29" w15:restartNumberingAfterBreak="0">
    <w:nsid w:val="DF6BD86F"/>
    <w:multiLevelType w:val="singleLevel"/>
    <w:tmpl w:val="DF6BD86F"/>
    <w:lvl w:ilvl="0">
      <w:start w:val="1"/>
      <w:numFmt w:val="chineseCounting"/>
      <w:suff w:val="nothing"/>
      <w:lvlText w:val="%1、"/>
      <w:lvlJc w:val="left"/>
      <w:pPr>
        <w:ind w:left="0" w:firstLine="420"/>
      </w:pPr>
      <w:rPr>
        <w:rFonts w:hint="eastAsia"/>
      </w:rPr>
    </w:lvl>
  </w:abstractNum>
  <w:abstractNum w:abstractNumId="30" w15:restartNumberingAfterBreak="0">
    <w:nsid w:val="E7FC5304"/>
    <w:multiLevelType w:val="singleLevel"/>
    <w:tmpl w:val="E7FC5304"/>
    <w:lvl w:ilvl="0">
      <w:start w:val="1"/>
      <w:numFmt w:val="chineseCounting"/>
      <w:suff w:val="nothing"/>
      <w:lvlText w:val="%1、"/>
      <w:lvlJc w:val="left"/>
      <w:pPr>
        <w:ind w:left="0" w:firstLine="420"/>
      </w:pPr>
      <w:rPr>
        <w:rFonts w:hint="eastAsia"/>
      </w:rPr>
    </w:lvl>
  </w:abstractNum>
  <w:abstractNum w:abstractNumId="31" w15:restartNumberingAfterBreak="0">
    <w:nsid w:val="F46B6D4B"/>
    <w:multiLevelType w:val="singleLevel"/>
    <w:tmpl w:val="F46B6D4B"/>
    <w:lvl w:ilvl="0">
      <w:start w:val="1"/>
      <w:numFmt w:val="chineseCounting"/>
      <w:suff w:val="nothing"/>
      <w:lvlText w:val="%1、"/>
      <w:lvlJc w:val="left"/>
      <w:pPr>
        <w:ind w:left="0" w:firstLine="420"/>
      </w:pPr>
      <w:rPr>
        <w:rFonts w:hint="eastAsia"/>
      </w:rPr>
    </w:lvl>
  </w:abstractNum>
  <w:abstractNum w:abstractNumId="32" w15:restartNumberingAfterBreak="0">
    <w:nsid w:val="F69A2572"/>
    <w:multiLevelType w:val="singleLevel"/>
    <w:tmpl w:val="F69A2572"/>
    <w:lvl w:ilvl="0">
      <w:start w:val="1"/>
      <w:numFmt w:val="decimal"/>
      <w:suff w:val="nothing"/>
      <w:lvlText w:val="%1、"/>
      <w:lvlJc w:val="left"/>
    </w:lvl>
  </w:abstractNum>
  <w:abstractNum w:abstractNumId="33" w15:restartNumberingAfterBreak="0">
    <w:nsid w:val="FFB8EBA5"/>
    <w:multiLevelType w:val="singleLevel"/>
    <w:tmpl w:val="FFB8EBA5"/>
    <w:lvl w:ilvl="0">
      <w:start w:val="1"/>
      <w:numFmt w:val="chineseCounting"/>
      <w:suff w:val="nothing"/>
      <w:lvlText w:val="%1、"/>
      <w:lvlJc w:val="left"/>
      <w:rPr>
        <w:rFonts w:hint="eastAsia"/>
      </w:rPr>
    </w:lvl>
  </w:abstractNum>
  <w:abstractNum w:abstractNumId="34" w15:restartNumberingAfterBreak="0">
    <w:nsid w:val="FFBDF030"/>
    <w:multiLevelType w:val="singleLevel"/>
    <w:tmpl w:val="FFBDF030"/>
    <w:lvl w:ilvl="0">
      <w:start w:val="1"/>
      <w:numFmt w:val="chineseCounting"/>
      <w:suff w:val="nothing"/>
      <w:lvlText w:val="%1、"/>
      <w:lvlJc w:val="left"/>
      <w:rPr>
        <w:rFonts w:hint="eastAsia"/>
      </w:rPr>
    </w:lvl>
  </w:abstractNum>
  <w:abstractNum w:abstractNumId="35" w15:restartNumberingAfterBreak="0">
    <w:nsid w:val="00000001"/>
    <w:multiLevelType w:val="singleLevel"/>
    <w:tmpl w:val="00000001"/>
    <w:lvl w:ilvl="0">
      <w:start w:val="1"/>
      <w:numFmt w:val="decimal"/>
      <w:pStyle w:val="5"/>
      <w:lvlText w:val="%1)"/>
      <w:lvlJc w:val="left"/>
      <w:pPr>
        <w:tabs>
          <w:tab w:val="left" w:pos="840"/>
        </w:tabs>
        <w:ind w:left="840" w:hanging="420"/>
      </w:pPr>
    </w:lvl>
  </w:abstractNum>
  <w:abstractNum w:abstractNumId="36" w15:restartNumberingAfterBreak="0">
    <w:nsid w:val="00000002"/>
    <w:multiLevelType w:val="multilevel"/>
    <w:tmpl w:val="00000002"/>
    <w:lvl w:ilvl="0">
      <w:start w:val="1"/>
      <w:numFmt w:val="chineseCountingThousand"/>
      <w:pStyle w:val="3"/>
      <w:suff w:val="space"/>
      <w:lvlText w:val="第%1章"/>
      <w:lvlJc w:val="left"/>
      <w:pPr>
        <w:ind w:left="0" w:firstLine="0"/>
      </w:pPr>
      <w:rPr>
        <w:rFonts w:hint="eastAsia"/>
        <w:color w:val="000000"/>
        <w:sz w:val="36"/>
        <w:szCs w:val="44"/>
      </w:rPr>
    </w:lvl>
    <w:lvl w:ilvl="1">
      <w:start w:val="1"/>
      <w:numFmt w:val="decimal"/>
      <w:isLgl/>
      <w:suff w:val="space"/>
      <w:lvlText w:val="%1.%2"/>
      <w:lvlJc w:val="left"/>
      <w:pPr>
        <w:ind w:left="567" w:hanging="567"/>
      </w:pPr>
      <w:rPr>
        <w:rFonts w:ascii="Arial" w:eastAsia="宋体" w:hAnsi="Arial" w:cs="Arial" w:hint="default"/>
        <w:sz w:val="32"/>
        <w:szCs w:val="32"/>
      </w:rPr>
    </w:lvl>
    <w:lvl w:ilvl="2">
      <w:start w:val="1"/>
      <w:numFmt w:val="decimal"/>
      <w:isLgl/>
      <w:suff w:val="space"/>
      <w:lvlText w:val="%1.%2.%3"/>
      <w:lvlJc w:val="left"/>
      <w:pPr>
        <w:ind w:left="709" w:hanging="709"/>
      </w:pPr>
      <w:rPr>
        <w:rFonts w:ascii="宋体" w:eastAsia="宋体" w:hAnsi="宋体" w:cs="Arial" w:hint="eastAsia"/>
        <w:color w:val="000000"/>
        <w:sz w:val="30"/>
        <w:szCs w:val="30"/>
      </w:rPr>
    </w:lvl>
    <w:lvl w:ilvl="3">
      <w:start w:val="1"/>
      <w:numFmt w:val="decimal"/>
      <w:isLgl/>
      <w:suff w:val="space"/>
      <w:lvlText w:val="%1.%2.%3.%4"/>
      <w:lvlJc w:val="left"/>
      <w:pPr>
        <w:ind w:left="426" w:hanging="426"/>
      </w:pPr>
      <w:rPr>
        <w:rFonts w:ascii="Arial" w:eastAsia="宋体" w:hAnsi="Arial" w:cs="Arial" w:hint="default"/>
        <w:b/>
      </w:rPr>
    </w:lvl>
    <w:lvl w:ilvl="4">
      <w:start w:val="1"/>
      <w:numFmt w:val="decimal"/>
      <w:isLgl/>
      <w:suff w:val="space"/>
      <w:lvlText w:val="%1.%2.%3.%4.%5"/>
      <w:lvlJc w:val="left"/>
      <w:pPr>
        <w:ind w:left="992" w:hanging="992"/>
      </w:pPr>
      <w:rPr>
        <w:rFonts w:ascii="Arial" w:eastAsia="宋体" w:hAnsi="Arial" w:cs="Arial" w:hint="default"/>
      </w:rPr>
    </w:lvl>
    <w:lvl w:ilvl="5">
      <w:start w:val="1"/>
      <w:numFmt w:val="decimal"/>
      <w:isLgl/>
      <w:lvlText w:val="%1.%2.%3.%4.%5.%6"/>
      <w:lvlJc w:val="left"/>
      <w:pPr>
        <w:tabs>
          <w:tab w:val="left" w:pos="1134"/>
        </w:tabs>
        <w:ind w:left="1134" w:hanging="1134"/>
      </w:pPr>
      <w:rPr>
        <w:rFonts w:ascii="Arial" w:eastAsia="宋体" w:hAnsi="Arial" w:cs="Times New Roman" w:hint="default"/>
      </w:rPr>
    </w:lvl>
    <w:lvl w:ilvl="6">
      <w:start w:val="1"/>
      <w:numFmt w:val="decimal"/>
      <w:isLgl/>
      <w:lvlText w:val="%1.%2.%3.%4.%5.%6.%7"/>
      <w:lvlJc w:val="left"/>
      <w:pPr>
        <w:tabs>
          <w:tab w:val="left" w:pos="1559"/>
        </w:tabs>
        <w:ind w:left="1559" w:hanging="1276"/>
      </w:pPr>
      <w:rPr>
        <w:rFonts w:ascii="Arial" w:hAnsi="Arial" w:cs="Arial" w:hint="default"/>
      </w:rPr>
    </w:lvl>
    <w:lvl w:ilvl="7">
      <w:start w:val="1"/>
      <w:numFmt w:val="decimal"/>
      <w:isLgl/>
      <w:lvlText w:val="%1.%2.%3.%4.%5.%6.%7.%8"/>
      <w:lvlJc w:val="left"/>
      <w:rPr>
        <w:rFonts w:ascii="宋体" w:eastAsia="宋体" w:hAnsi="宋体" w:cs="Times New Roman" w:hint="eastAsia"/>
        <w:b/>
        <w:bCs w:val="0"/>
        <w:i w:val="0"/>
        <w:iCs w:val="0"/>
        <w:caps w:val="0"/>
        <w:smallCaps w:val="0"/>
        <w:vanish w:val="0"/>
        <w:color w:val="000000"/>
        <w:spacing w:val="0"/>
        <w:position w:val="0"/>
        <w:u w:val="none"/>
        <w:vertAlign w:val="baseline"/>
      </w:rPr>
    </w:lvl>
    <w:lvl w:ilvl="8">
      <w:start w:val="1"/>
      <w:numFmt w:val="decimal"/>
      <w:lvlText w:val="%1.%2.%3.%4.%5.%6.%7.%8.%9."/>
      <w:lvlJc w:val="left"/>
      <w:pPr>
        <w:tabs>
          <w:tab w:val="left" w:pos="1559"/>
        </w:tabs>
        <w:ind w:left="1559" w:hanging="1559"/>
      </w:pPr>
      <w:rPr>
        <w:rFonts w:hint="eastAsia"/>
      </w:rPr>
    </w:lvl>
  </w:abstractNum>
  <w:abstractNum w:abstractNumId="37" w15:restartNumberingAfterBreak="0">
    <w:nsid w:val="00000003"/>
    <w:multiLevelType w:val="singleLevel"/>
    <w:tmpl w:val="00000003"/>
    <w:lvl w:ilvl="0">
      <w:start w:val="1"/>
      <w:numFmt w:val="bullet"/>
      <w:pStyle w:val="50"/>
      <w:lvlText w:val=""/>
      <w:lvlJc w:val="left"/>
      <w:pPr>
        <w:tabs>
          <w:tab w:val="left" w:pos="780"/>
        </w:tabs>
        <w:ind w:left="780" w:hanging="360"/>
      </w:pPr>
      <w:rPr>
        <w:rFonts w:ascii="Wingdings" w:hAnsi="Wingdings" w:hint="default"/>
      </w:rPr>
    </w:lvl>
  </w:abstractNum>
  <w:abstractNum w:abstractNumId="38" w15:restartNumberingAfterBreak="0">
    <w:nsid w:val="00000004"/>
    <w:multiLevelType w:val="multilevel"/>
    <w:tmpl w:val="00000004"/>
    <w:lvl w:ilvl="0">
      <w:start w:val="1"/>
      <w:numFmt w:val="bullet"/>
      <w:pStyle w:val="30"/>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39" w15:restartNumberingAfterBreak="0">
    <w:nsid w:val="00000005"/>
    <w:multiLevelType w:val="singleLevel"/>
    <w:tmpl w:val="00000005"/>
    <w:lvl w:ilvl="0">
      <w:start w:val="1"/>
      <w:numFmt w:val="bullet"/>
      <w:pStyle w:val="4"/>
      <w:lvlText w:val=""/>
      <w:lvlJc w:val="left"/>
      <w:pPr>
        <w:tabs>
          <w:tab w:val="left" w:pos="1200"/>
        </w:tabs>
        <w:ind w:left="1200" w:hanging="360"/>
      </w:pPr>
      <w:rPr>
        <w:rFonts w:ascii="Wingdings" w:hAnsi="Wingdings" w:hint="default"/>
      </w:rPr>
    </w:lvl>
  </w:abstractNum>
  <w:abstractNum w:abstractNumId="40" w15:restartNumberingAfterBreak="0">
    <w:nsid w:val="00000006"/>
    <w:multiLevelType w:val="singleLevel"/>
    <w:tmpl w:val="00000006"/>
    <w:lvl w:ilvl="0">
      <w:start w:val="1"/>
      <w:numFmt w:val="upperRoman"/>
      <w:pStyle w:val="40"/>
      <w:lvlText w:val="%1."/>
      <w:lvlJc w:val="left"/>
      <w:pPr>
        <w:tabs>
          <w:tab w:val="left" w:pos="1260"/>
        </w:tabs>
        <w:ind w:left="1260" w:hanging="420"/>
      </w:pPr>
    </w:lvl>
  </w:abstractNum>
  <w:abstractNum w:abstractNumId="41" w15:restartNumberingAfterBreak="0">
    <w:nsid w:val="00000007"/>
    <w:multiLevelType w:val="multilevel"/>
    <w:tmpl w:val="00000007"/>
    <w:lvl w:ilvl="0">
      <w:start w:val="1"/>
      <w:numFmt w:val="chineseCountingThousand"/>
      <w:pStyle w:val="2"/>
      <w:suff w:val="space"/>
      <w:lvlText w:val="第%1章"/>
      <w:lvlJc w:val="left"/>
      <w:pPr>
        <w:ind w:left="0" w:firstLine="0"/>
      </w:pPr>
      <w:rPr>
        <w:rFonts w:hint="eastAsia"/>
      </w:rPr>
    </w:lvl>
    <w:lvl w:ilvl="1">
      <w:start w:val="1"/>
      <w:numFmt w:val="decimal"/>
      <w:isLgl/>
      <w:suff w:val="space"/>
      <w:lvlText w:val="%1.%2"/>
      <w:lvlJc w:val="left"/>
      <w:pPr>
        <w:ind w:left="993" w:hanging="567"/>
      </w:pPr>
      <w:rPr>
        <w:rFonts w:hint="eastAsia"/>
      </w:rPr>
    </w:lvl>
    <w:lvl w:ilvl="2">
      <w:start w:val="1"/>
      <w:numFmt w:val="decimal"/>
      <w:isLgl/>
      <w:suff w:val="space"/>
      <w:lvlText w:val="%1.%2.%3"/>
      <w:lvlJc w:val="left"/>
      <w:pPr>
        <w:ind w:left="1419" w:hanging="709"/>
      </w:pPr>
      <w:rPr>
        <w:rFonts w:ascii="宋体" w:eastAsia="宋体" w:hAnsi="宋体" w:cs="宋体" w:hint="eastAsia"/>
      </w:rPr>
    </w:lvl>
    <w:lvl w:ilvl="3">
      <w:start w:val="1"/>
      <w:numFmt w:val="decimal"/>
      <w:isLgl/>
      <w:suff w:val="space"/>
      <w:lvlText w:val="%1.%2.%3.%4"/>
      <w:lvlJc w:val="left"/>
      <w:pPr>
        <w:ind w:left="426" w:hanging="426"/>
      </w:pPr>
      <w:rPr>
        <w:rFonts w:ascii="宋体" w:eastAsia="宋体" w:hAnsi="宋体" w:cs="宋体" w:hint="eastAsia"/>
      </w:rPr>
    </w:lvl>
    <w:lvl w:ilvl="4">
      <w:start w:val="1"/>
      <w:numFmt w:val="decimal"/>
      <w:isLgl/>
      <w:suff w:val="space"/>
      <w:lvlText w:val="%1.%2.%3.%4.%5"/>
      <w:lvlJc w:val="left"/>
      <w:pPr>
        <w:ind w:left="992" w:hanging="992"/>
      </w:pPr>
      <w:rPr>
        <w:rFonts w:hint="eastAsia"/>
      </w:rPr>
    </w:lvl>
    <w:lvl w:ilvl="5">
      <w:start w:val="1"/>
      <w:numFmt w:val="decimal"/>
      <w:isLgl/>
      <w:lvlText w:val="%1.%2.%3.%4.%5.%6"/>
      <w:lvlJc w:val="left"/>
      <w:pPr>
        <w:tabs>
          <w:tab w:val="left" w:pos="1134"/>
        </w:tabs>
        <w:ind w:left="1134" w:hanging="1134"/>
      </w:pPr>
      <w:rPr>
        <w:rFonts w:ascii="宋体" w:eastAsia="宋体" w:hAnsi="宋体" w:cs="Times New Roman" w:hint="eastAsia"/>
      </w:rPr>
    </w:lvl>
    <w:lvl w:ilvl="6">
      <w:start w:val="1"/>
      <w:numFmt w:val="decimal"/>
      <w:isLgl/>
      <w:lvlText w:val="%1.%2.%3.%4.%5.%6.%7"/>
      <w:lvlJc w:val="left"/>
      <w:pPr>
        <w:tabs>
          <w:tab w:val="left" w:pos="1559"/>
        </w:tabs>
        <w:ind w:left="1559" w:hanging="1276"/>
      </w:pPr>
      <w:rPr>
        <w:rFonts w:hint="eastAsia"/>
      </w:rPr>
    </w:lvl>
    <w:lvl w:ilvl="7">
      <w:start w:val="1"/>
      <w:numFmt w:val="decimal"/>
      <w:isLgl/>
      <w:lvlText w:val="%1.%2.%3.%4.%5.%6.%7.%8"/>
      <w:lvlJc w:val="left"/>
      <w:rPr>
        <w:rFonts w:ascii="宋体" w:eastAsia="宋体" w:hAnsi="宋体" w:cs="Times New Roman" w:hint="eastAsia"/>
        <w:b/>
        <w:bCs w:val="0"/>
        <w:i w:val="0"/>
        <w:iCs w:val="0"/>
        <w:caps w:val="0"/>
        <w:smallCaps w:val="0"/>
        <w:vanish w:val="0"/>
        <w:color w:val="000000"/>
        <w:spacing w:val="0"/>
        <w:position w:val="0"/>
        <w:u w:val="none"/>
        <w:vertAlign w:val="baseline"/>
      </w:rPr>
    </w:lvl>
    <w:lvl w:ilvl="8">
      <w:start w:val="1"/>
      <w:numFmt w:val="decimal"/>
      <w:lvlText w:val="%1.%2.%3.%4.%5.%6.%7.%8.%9."/>
      <w:lvlJc w:val="left"/>
      <w:pPr>
        <w:tabs>
          <w:tab w:val="left" w:pos="1559"/>
        </w:tabs>
        <w:ind w:left="1559" w:hanging="1559"/>
      </w:pPr>
      <w:rPr>
        <w:rFonts w:hint="eastAsia"/>
      </w:rPr>
    </w:lvl>
  </w:abstractNum>
  <w:abstractNum w:abstractNumId="42" w15:restartNumberingAfterBreak="0">
    <w:nsid w:val="00000008"/>
    <w:multiLevelType w:val="multilevel"/>
    <w:tmpl w:val="00000008"/>
    <w:lvl w:ilvl="0">
      <w:start w:val="1"/>
      <w:numFmt w:val="decimal"/>
      <w:pStyle w:val="a"/>
      <w:lvlText w:val="%1"/>
      <w:lvlJc w:val="left"/>
      <w:pPr>
        <w:tabs>
          <w:tab w:val="left" w:pos="425"/>
        </w:tabs>
        <w:ind w:left="425" w:hanging="425"/>
      </w:pPr>
    </w:lvl>
    <w:lvl w:ilvl="1">
      <w:start w:val="1"/>
      <w:numFmt w:val="decimal"/>
      <w:lvlText w:val="%1.%2"/>
      <w:lvlJc w:val="left"/>
      <w:pPr>
        <w:tabs>
          <w:tab w:val="left" w:pos="992"/>
        </w:tabs>
        <w:ind w:left="992" w:hanging="567"/>
      </w:pPr>
    </w:lvl>
    <w:lvl w:ilvl="2">
      <w:start w:val="1"/>
      <w:numFmt w:val="decimal"/>
      <w:lvlText w:val="%1.%2.%3"/>
      <w:lvlJc w:val="left"/>
      <w:pPr>
        <w:tabs>
          <w:tab w:val="left" w:pos="1931"/>
        </w:tabs>
        <w:ind w:left="1418" w:hanging="567"/>
      </w:pPr>
    </w:lvl>
    <w:lvl w:ilvl="3">
      <w:start w:val="1"/>
      <w:numFmt w:val="decimal"/>
      <w:lvlText w:val="%1.%2.%3.%4"/>
      <w:lvlJc w:val="left"/>
      <w:pPr>
        <w:tabs>
          <w:tab w:val="left" w:pos="2356"/>
        </w:tabs>
        <w:ind w:left="1984" w:hanging="708"/>
      </w:pPr>
    </w:lvl>
    <w:lvl w:ilvl="4">
      <w:start w:val="1"/>
      <w:numFmt w:val="decimal"/>
      <w:lvlText w:val="%1.%2.%3.%4.%5"/>
      <w:lvlJc w:val="left"/>
      <w:pPr>
        <w:tabs>
          <w:tab w:val="left" w:pos="3141"/>
        </w:tabs>
        <w:ind w:left="2551" w:hanging="850"/>
      </w:pPr>
    </w:lvl>
    <w:lvl w:ilvl="5">
      <w:start w:val="1"/>
      <w:numFmt w:val="decimal"/>
      <w:lvlText w:val="%1.%2.%3.%4.%5.%6"/>
      <w:lvlJc w:val="left"/>
      <w:pPr>
        <w:tabs>
          <w:tab w:val="left" w:pos="3926"/>
        </w:tabs>
        <w:ind w:left="3260" w:hanging="1134"/>
      </w:pPr>
    </w:lvl>
    <w:lvl w:ilvl="6">
      <w:start w:val="1"/>
      <w:numFmt w:val="decimal"/>
      <w:lvlText w:val="%1.%2.%3.%4.%5.%6.%7"/>
      <w:lvlJc w:val="left"/>
      <w:pPr>
        <w:tabs>
          <w:tab w:val="left" w:pos="4351"/>
        </w:tabs>
        <w:ind w:left="3827" w:hanging="1276"/>
      </w:pPr>
    </w:lvl>
    <w:lvl w:ilvl="7">
      <w:start w:val="1"/>
      <w:numFmt w:val="decimal"/>
      <w:lvlText w:val="%1.%2.%3.%4.%5.%6.%7.%8"/>
      <w:lvlJc w:val="left"/>
      <w:pPr>
        <w:tabs>
          <w:tab w:val="left" w:pos="5136"/>
        </w:tabs>
        <w:ind w:left="4394" w:hanging="1418"/>
      </w:pPr>
    </w:lvl>
    <w:lvl w:ilvl="8">
      <w:start w:val="1"/>
      <w:numFmt w:val="decimal"/>
      <w:lvlText w:val="%1.%2.%3.%4.%5.%6.%7.%8.%9"/>
      <w:lvlJc w:val="left"/>
      <w:pPr>
        <w:tabs>
          <w:tab w:val="left" w:pos="5922"/>
        </w:tabs>
        <w:ind w:left="5102" w:hanging="1700"/>
      </w:pPr>
    </w:lvl>
  </w:abstractNum>
  <w:abstractNum w:abstractNumId="43" w15:restartNumberingAfterBreak="0">
    <w:nsid w:val="00000009"/>
    <w:multiLevelType w:val="multilevel"/>
    <w:tmpl w:val="00000009"/>
    <w:lvl w:ilvl="0">
      <w:start w:val="1"/>
      <w:numFmt w:val="decimal"/>
      <w:lvlText w:val="第%1章"/>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pStyle w:val="31"/>
      <w:lvlText w:val="%1.%2.%3"/>
      <w:lvlJc w:val="left"/>
      <w:pPr>
        <w:ind w:left="0" w:firstLine="0"/>
      </w:pPr>
      <w:rPr>
        <w:rFonts w:hint="eastAsia"/>
        <w:color w:val="auto"/>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6）"/>
      <w:lvlJc w:val="left"/>
      <w:pPr>
        <w:ind w:left="0" w:firstLine="0"/>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4" w15:restartNumberingAfterBreak="0">
    <w:nsid w:val="0000000A"/>
    <w:multiLevelType w:val="multilevel"/>
    <w:tmpl w:val="0000000A"/>
    <w:lvl w:ilvl="0">
      <w:start w:val="1"/>
      <w:numFmt w:val="decimal"/>
      <w:pStyle w:val="a0"/>
      <w:lvlText w:val="%1."/>
      <w:lvlJc w:val="left"/>
      <w:pPr>
        <w:tabs>
          <w:tab w:val="left" w:pos="1320"/>
        </w:tabs>
        <w:ind w:left="1320" w:hanging="360"/>
      </w:pPr>
      <w:rPr>
        <w:rFonts w:hint="default"/>
      </w:rPr>
    </w:lvl>
    <w:lvl w:ilvl="1">
      <w:start w:val="1"/>
      <w:numFmt w:val="ideographTraditional"/>
      <w:lvlText w:val="%2、"/>
      <w:lvlJc w:val="left"/>
      <w:pPr>
        <w:tabs>
          <w:tab w:val="left" w:pos="1920"/>
        </w:tabs>
        <w:ind w:left="1920" w:hanging="480"/>
      </w:pPr>
    </w:lvl>
    <w:lvl w:ilvl="2">
      <w:start w:val="1"/>
      <w:numFmt w:val="lowerRoman"/>
      <w:lvlText w:val="%3."/>
      <w:lvlJc w:val="right"/>
      <w:pPr>
        <w:tabs>
          <w:tab w:val="left" w:pos="2400"/>
        </w:tabs>
        <w:ind w:left="2400" w:hanging="480"/>
      </w:pPr>
    </w:lvl>
    <w:lvl w:ilvl="3">
      <w:start w:val="1"/>
      <w:numFmt w:val="decimal"/>
      <w:lvlText w:val="%4."/>
      <w:lvlJc w:val="left"/>
      <w:pPr>
        <w:tabs>
          <w:tab w:val="left" w:pos="2880"/>
        </w:tabs>
        <w:ind w:left="2880" w:hanging="480"/>
      </w:pPr>
    </w:lvl>
    <w:lvl w:ilvl="4">
      <w:start w:val="1"/>
      <w:numFmt w:val="ideographTraditional"/>
      <w:lvlText w:val="%5、"/>
      <w:lvlJc w:val="left"/>
      <w:pPr>
        <w:tabs>
          <w:tab w:val="left" w:pos="3360"/>
        </w:tabs>
        <w:ind w:left="3360" w:hanging="480"/>
      </w:pPr>
    </w:lvl>
    <w:lvl w:ilvl="5">
      <w:start w:val="1"/>
      <w:numFmt w:val="lowerRoman"/>
      <w:lvlText w:val="%6."/>
      <w:lvlJc w:val="right"/>
      <w:pPr>
        <w:tabs>
          <w:tab w:val="left" w:pos="3840"/>
        </w:tabs>
        <w:ind w:left="3840" w:hanging="480"/>
      </w:pPr>
    </w:lvl>
    <w:lvl w:ilvl="6">
      <w:start w:val="1"/>
      <w:numFmt w:val="decimal"/>
      <w:lvlText w:val="%7."/>
      <w:lvlJc w:val="left"/>
      <w:pPr>
        <w:tabs>
          <w:tab w:val="left" w:pos="4320"/>
        </w:tabs>
        <w:ind w:left="4320" w:hanging="480"/>
      </w:pPr>
    </w:lvl>
    <w:lvl w:ilvl="7">
      <w:start w:val="1"/>
      <w:numFmt w:val="ideographTraditional"/>
      <w:lvlText w:val="%8、"/>
      <w:lvlJc w:val="left"/>
      <w:pPr>
        <w:tabs>
          <w:tab w:val="left" w:pos="4800"/>
        </w:tabs>
        <w:ind w:left="4800" w:hanging="480"/>
      </w:pPr>
    </w:lvl>
    <w:lvl w:ilvl="8">
      <w:start w:val="1"/>
      <w:numFmt w:val="lowerRoman"/>
      <w:lvlText w:val="%9."/>
      <w:lvlJc w:val="right"/>
      <w:pPr>
        <w:tabs>
          <w:tab w:val="left" w:pos="5280"/>
        </w:tabs>
        <w:ind w:left="5280" w:hanging="480"/>
      </w:pPr>
    </w:lvl>
  </w:abstractNum>
  <w:abstractNum w:abstractNumId="45" w15:restartNumberingAfterBreak="0">
    <w:nsid w:val="0000000C"/>
    <w:multiLevelType w:val="multilevel"/>
    <w:tmpl w:val="0000000C"/>
    <w:lvl w:ilvl="0">
      <w:start w:val="1"/>
      <w:numFmt w:val="bullet"/>
      <w:pStyle w:val="51"/>
      <w:lvlText w:val=""/>
      <w:lvlJc w:val="left"/>
      <w:pPr>
        <w:tabs>
          <w:tab w:val="left" w:pos="620"/>
        </w:tabs>
        <w:ind w:left="62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6" w15:restartNumberingAfterBreak="0">
    <w:nsid w:val="0000000E"/>
    <w:multiLevelType w:val="multilevel"/>
    <w:tmpl w:val="0000000E"/>
    <w:lvl w:ilvl="0">
      <w:start w:val="1"/>
      <w:numFmt w:val="bullet"/>
      <w:pStyle w:val="1"/>
      <w:lvlText w:val=""/>
      <w:lvlJc w:val="left"/>
      <w:pPr>
        <w:ind w:left="1500" w:hanging="420"/>
      </w:pPr>
      <w:rPr>
        <w:rFonts w:ascii="Wingdings" w:hAnsi="Wingdings" w:hint="default"/>
      </w:rPr>
    </w:lvl>
    <w:lvl w:ilvl="1">
      <w:start w:val="1"/>
      <w:numFmt w:val="bullet"/>
      <w:lvlText w:val=""/>
      <w:lvlJc w:val="left"/>
      <w:pPr>
        <w:ind w:left="1920" w:hanging="420"/>
      </w:pPr>
      <w:rPr>
        <w:rFonts w:ascii="Wingdings" w:hAnsi="Wingdings" w:hint="default"/>
      </w:rPr>
    </w:lvl>
    <w:lvl w:ilvl="2">
      <w:start w:val="1"/>
      <w:numFmt w:val="bullet"/>
      <w:lvlText w:val=""/>
      <w:lvlJc w:val="left"/>
      <w:pPr>
        <w:ind w:left="2340" w:hanging="420"/>
      </w:pPr>
      <w:rPr>
        <w:rFonts w:ascii="Wingdings" w:hAnsi="Wingdings" w:hint="default"/>
      </w:rPr>
    </w:lvl>
    <w:lvl w:ilvl="3">
      <w:start w:val="1"/>
      <w:numFmt w:val="bullet"/>
      <w:lvlText w:val=""/>
      <w:lvlJc w:val="left"/>
      <w:pPr>
        <w:ind w:left="2760" w:hanging="420"/>
      </w:pPr>
      <w:rPr>
        <w:rFonts w:ascii="Wingdings" w:hAnsi="Wingdings" w:hint="default"/>
      </w:rPr>
    </w:lvl>
    <w:lvl w:ilvl="4">
      <w:start w:val="1"/>
      <w:numFmt w:val="bullet"/>
      <w:lvlText w:val=""/>
      <w:lvlJc w:val="left"/>
      <w:pPr>
        <w:ind w:left="3180" w:hanging="420"/>
      </w:pPr>
      <w:rPr>
        <w:rFonts w:ascii="Wingdings" w:hAnsi="Wingdings" w:hint="default"/>
      </w:rPr>
    </w:lvl>
    <w:lvl w:ilvl="5">
      <w:start w:val="1"/>
      <w:numFmt w:val="bullet"/>
      <w:lvlText w:val=""/>
      <w:lvlJc w:val="left"/>
      <w:pPr>
        <w:ind w:left="3600" w:hanging="420"/>
      </w:pPr>
      <w:rPr>
        <w:rFonts w:ascii="Wingdings" w:hAnsi="Wingdings" w:hint="default"/>
      </w:rPr>
    </w:lvl>
    <w:lvl w:ilvl="6">
      <w:start w:val="1"/>
      <w:numFmt w:val="bullet"/>
      <w:lvlText w:val=""/>
      <w:lvlJc w:val="left"/>
      <w:pPr>
        <w:ind w:left="4020" w:hanging="420"/>
      </w:pPr>
      <w:rPr>
        <w:rFonts w:ascii="Wingdings" w:hAnsi="Wingdings" w:hint="default"/>
      </w:rPr>
    </w:lvl>
    <w:lvl w:ilvl="7">
      <w:start w:val="1"/>
      <w:numFmt w:val="bullet"/>
      <w:lvlText w:val=""/>
      <w:lvlJc w:val="left"/>
      <w:pPr>
        <w:ind w:left="4440" w:hanging="420"/>
      </w:pPr>
      <w:rPr>
        <w:rFonts w:ascii="Wingdings" w:hAnsi="Wingdings" w:hint="default"/>
      </w:rPr>
    </w:lvl>
    <w:lvl w:ilvl="8">
      <w:start w:val="1"/>
      <w:numFmt w:val="bullet"/>
      <w:lvlText w:val=""/>
      <w:lvlJc w:val="left"/>
      <w:pPr>
        <w:ind w:left="4860" w:hanging="420"/>
      </w:pPr>
      <w:rPr>
        <w:rFonts w:ascii="Wingdings" w:hAnsi="Wingdings" w:hint="default"/>
      </w:rPr>
    </w:lvl>
  </w:abstractNum>
  <w:abstractNum w:abstractNumId="47" w15:restartNumberingAfterBreak="0">
    <w:nsid w:val="00000011"/>
    <w:multiLevelType w:val="multilevel"/>
    <w:tmpl w:val="00000011"/>
    <w:lvl w:ilvl="0">
      <w:start w:val="1"/>
      <w:numFmt w:val="decimal"/>
      <w:pStyle w:val="a1"/>
      <w:lvlText w:val="图-%1 "/>
      <w:lvlJc w:val="center"/>
      <w:pPr>
        <w:ind w:left="5806" w:hanging="420"/>
      </w:pPr>
      <w:rPr>
        <w:rFonts w:cs="Times New Roman" w:hint="eastAsia"/>
        <w:b w:val="0"/>
        <w:bCs w:val="0"/>
        <w:i w:val="0"/>
        <w:iCs w:val="0"/>
        <w:caps w:val="0"/>
        <w:smallCaps w:val="0"/>
        <w:vanish w:val="0"/>
        <w:color w:val="000000"/>
        <w:spacing w:val="0"/>
        <w:position w:val="0"/>
        <w:sz w:val="28"/>
        <w:szCs w:val="28"/>
        <w:u w:val="none"/>
        <w:vertAlign w:val="baseline"/>
      </w:rPr>
    </w:lvl>
    <w:lvl w:ilvl="1">
      <w:start w:val="1"/>
      <w:numFmt w:val="decimal"/>
      <w:lvlText w:val="%2）"/>
      <w:lvlJc w:val="left"/>
      <w:pPr>
        <w:ind w:left="1140" w:hanging="7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8" w15:restartNumberingAfterBreak="0">
    <w:nsid w:val="00000012"/>
    <w:multiLevelType w:val="singleLevel"/>
    <w:tmpl w:val="00000012"/>
    <w:lvl w:ilvl="0">
      <w:start w:val="1"/>
      <w:numFmt w:val="bullet"/>
      <w:pStyle w:val="a2"/>
      <w:lvlText w:val=""/>
      <w:lvlJc w:val="left"/>
      <w:pPr>
        <w:tabs>
          <w:tab w:val="left" w:pos="792"/>
        </w:tabs>
        <w:ind w:left="792" w:hanging="360"/>
      </w:pPr>
      <w:rPr>
        <w:rFonts w:ascii="Symbol" w:hAnsi="Symbol" w:hint="default"/>
        <w:b w:val="0"/>
        <w:i w:val="0"/>
        <w:sz w:val="24"/>
      </w:rPr>
    </w:lvl>
  </w:abstractNum>
  <w:abstractNum w:abstractNumId="49" w15:restartNumberingAfterBreak="0">
    <w:nsid w:val="00000013"/>
    <w:multiLevelType w:val="multilevel"/>
    <w:tmpl w:val="00000013"/>
    <w:lvl w:ilvl="0">
      <w:start w:val="1"/>
      <w:numFmt w:val="bullet"/>
      <w:pStyle w:val="a3"/>
      <w:lvlText w:val=""/>
      <w:lvlJc w:val="left"/>
      <w:pPr>
        <w:tabs>
          <w:tab w:val="left" w:pos="420"/>
        </w:tabs>
        <w:ind w:left="420" w:hanging="420"/>
      </w:pPr>
      <w:rPr>
        <w:rFonts w:ascii="Wingdings" w:hAnsi="Wingdings" w:hint="default"/>
      </w:rPr>
    </w:lvl>
    <w:lvl w:ilvl="1">
      <w:start w:val="1"/>
      <w:numFmt w:val="decimal"/>
      <w:lvlText w:val="（%2）"/>
      <w:lvlJc w:val="left"/>
      <w:pPr>
        <w:tabs>
          <w:tab w:val="left" w:pos="1620"/>
        </w:tabs>
        <w:ind w:left="1620" w:hanging="720"/>
      </w:pPr>
      <w:rPr>
        <w:rFonts w:hint="default"/>
      </w:r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abstractNum w:abstractNumId="50" w15:restartNumberingAfterBreak="0">
    <w:nsid w:val="00000015"/>
    <w:multiLevelType w:val="multilevel"/>
    <w:tmpl w:val="00000015"/>
    <w:lvl w:ilvl="0">
      <w:start w:val="1"/>
      <w:numFmt w:val="bullet"/>
      <w:pStyle w:val="41"/>
      <w:lvlText w:val=""/>
      <w:lvlJc w:val="left"/>
      <w:pPr>
        <w:tabs>
          <w:tab w:val="left" w:pos="-1520"/>
        </w:tabs>
        <w:ind w:left="-1520" w:hanging="420"/>
      </w:pPr>
      <w:rPr>
        <w:rFonts w:ascii="Wingdings" w:hAnsi="Wingdings" w:hint="default"/>
      </w:rPr>
    </w:lvl>
    <w:lvl w:ilvl="1">
      <w:start w:val="1"/>
      <w:numFmt w:val="decimal"/>
      <w:suff w:val="nothing"/>
      <w:lvlText w:val="%2.%1 "/>
      <w:lvlJc w:val="left"/>
      <w:pPr>
        <w:ind w:left="-1620" w:firstLine="0"/>
      </w:pPr>
      <w:rPr>
        <w:rFonts w:hint="eastAsia"/>
      </w:rPr>
    </w:lvl>
    <w:lvl w:ilvl="2">
      <w:start w:val="1"/>
      <w:numFmt w:val="decimal"/>
      <w:suff w:val="nothing"/>
      <w:lvlText w:val="%1.%2.%3 "/>
      <w:lvlJc w:val="left"/>
      <w:pPr>
        <w:ind w:left="-1620" w:firstLine="0"/>
      </w:pPr>
      <w:rPr>
        <w:rFonts w:hint="eastAsia"/>
      </w:rPr>
    </w:lvl>
    <w:lvl w:ilvl="3">
      <w:start w:val="1"/>
      <w:numFmt w:val="decimal"/>
      <w:suff w:val="nothing"/>
      <w:lvlText w:val="%1.%2.%3.%4 "/>
      <w:lvlJc w:val="left"/>
      <w:pPr>
        <w:ind w:left="-1620" w:firstLine="0"/>
      </w:pPr>
      <w:rPr>
        <w:rFonts w:hint="eastAsia"/>
      </w:rPr>
    </w:lvl>
    <w:lvl w:ilvl="4">
      <w:start w:val="1"/>
      <w:numFmt w:val="decimal"/>
      <w:suff w:val="nothing"/>
      <w:lvlText w:val="%1.%2.%3.%4.%5 "/>
      <w:lvlJc w:val="left"/>
      <w:pPr>
        <w:ind w:left="-1620" w:firstLine="0"/>
      </w:pPr>
      <w:rPr>
        <w:rFonts w:hint="eastAsia"/>
      </w:rPr>
    </w:lvl>
    <w:lvl w:ilvl="5">
      <w:start w:val="1"/>
      <w:numFmt w:val="decimal"/>
      <w:suff w:val="nothing"/>
      <w:lvlText w:val="%1.%2.%3.%4.%5.%6 "/>
      <w:lvlJc w:val="left"/>
      <w:pPr>
        <w:ind w:left="-1620" w:firstLine="0"/>
      </w:pPr>
      <w:rPr>
        <w:rFonts w:hint="eastAsia"/>
      </w:rPr>
    </w:lvl>
    <w:lvl w:ilvl="6">
      <w:start w:val="1"/>
      <w:numFmt w:val="decimal"/>
      <w:suff w:val="nothing"/>
      <w:lvlText w:val="%7."/>
      <w:lvlJc w:val="left"/>
      <w:pPr>
        <w:ind w:left="-1620" w:firstLine="0"/>
      </w:pPr>
      <w:rPr>
        <w:rFonts w:hint="eastAsia"/>
      </w:rPr>
    </w:lvl>
    <w:lvl w:ilvl="7">
      <w:start w:val="1"/>
      <w:numFmt w:val="none"/>
      <w:suff w:val="nothing"/>
      <w:lvlText w:val=""/>
      <w:lvlJc w:val="left"/>
      <w:pPr>
        <w:ind w:left="-1620" w:firstLine="0"/>
      </w:pPr>
      <w:rPr>
        <w:rFonts w:hint="eastAsia"/>
      </w:rPr>
    </w:lvl>
    <w:lvl w:ilvl="8">
      <w:start w:val="1"/>
      <w:numFmt w:val="none"/>
      <w:suff w:val="nothing"/>
      <w:lvlText w:val=""/>
      <w:lvlJc w:val="left"/>
      <w:pPr>
        <w:ind w:left="-1620" w:firstLine="0"/>
      </w:pPr>
      <w:rPr>
        <w:rFonts w:hint="eastAsia"/>
      </w:rPr>
    </w:lvl>
  </w:abstractNum>
  <w:abstractNum w:abstractNumId="51" w15:restartNumberingAfterBreak="0">
    <w:nsid w:val="00000016"/>
    <w:multiLevelType w:val="multilevel"/>
    <w:tmpl w:val="00000016"/>
    <w:lvl w:ilvl="0">
      <w:start w:val="1"/>
      <w:numFmt w:val="chineseCountingThousand"/>
      <w:pStyle w:val="a4"/>
      <w:lvlText w:val="第%1部分"/>
      <w:lvlJc w:val="left"/>
      <w:pPr>
        <w:ind w:left="1303"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2" w15:restartNumberingAfterBreak="0">
    <w:nsid w:val="00000017"/>
    <w:multiLevelType w:val="multilevel"/>
    <w:tmpl w:val="00000017"/>
    <w:lvl w:ilvl="0">
      <w:start w:val="1"/>
      <w:numFmt w:val="bullet"/>
      <w:pStyle w:val="20"/>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53" w15:restartNumberingAfterBreak="0">
    <w:nsid w:val="0000001A"/>
    <w:multiLevelType w:val="multilevel"/>
    <w:tmpl w:val="0000001A"/>
    <w:lvl w:ilvl="0">
      <w:start w:val="1"/>
      <w:numFmt w:val="bullet"/>
      <w:pStyle w:val="a5"/>
      <w:lvlText w:val=""/>
      <w:lvlJc w:val="left"/>
      <w:pPr>
        <w:tabs>
          <w:tab w:val="left" w:pos="-5"/>
        </w:tabs>
        <w:ind w:left="-5" w:hanging="420"/>
      </w:pPr>
      <w:rPr>
        <w:rFonts w:ascii="Wingdings" w:hAnsi="Wingdings" w:hint="default"/>
      </w:rPr>
    </w:lvl>
    <w:lvl w:ilvl="1">
      <w:start w:val="1"/>
      <w:numFmt w:val="decimal"/>
      <w:isLgl/>
      <w:lvlText w:val="%1.%2"/>
      <w:lvlJc w:val="left"/>
      <w:pPr>
        <w:tabs>
          <w:tab w:val="left" w:pos="567"/>
        </w:tabs>
        <w:ind w:left="567" w:hanging="567"/>
      </w:pPr>
      <w:rPr>
        <w:rFonts w:hint="eastAsia"/>
      </w:rPr>
    </w:lvl>
    <w:lvl w:ilvl="2">
      <w:start w:val="1"/>
      <w:numFmt w:val="decimal"/>
      <w:lvlText w:val="%1.%2.%3"/>
      <w:lvlJc w:val="left"/>
      <w:pPr>
        <w:tabs>
          <w:tab w:val="left" w:pos="993"/>
        </w:tabs>
        <w:ind w:left="993" w:hanging="567"/>
      </w:pPr>
      <w:rPr>
        <w:rFonts w:hint="eastAsia"/>
      </w:rPr>
    </w:lvl>
    <w:lvl w:ilvl="3">
      <w:start w:val="1"/>
      <w:numFmt w:val="decimal"/>
      <w:lvlText w:val="%1.%2.%3.%4"/>
      <w:lvlJc w:val="left"/>
      <w:pPr>
        <w:tabs>
          <w:tab w:val="left" w:pos="1559"/>
        </w:tabs>
        <w:ind w:left="1559" w:hanging="708"/>
      </w:pPr>
      <w:rPr>
        <w:rFonts w:hint="eastAsia"/>
      </w:rPr>
    </w:lvl>
    <w:lvl w:ilvl="4">
      <w:start w:val="1"/>
      <w:numFmt w:val="decimal"/>
      <w:lvlText w:val="%1.%2.%3.%4.%5"/>
      <w:lvlJc w:val="left"/>
      <w:pPr>
        <w:tabs>
          <w:tab w:val="left" w:pos="2126"/>
        </w:tabs>
        <w:ind w:left="2126" w:hanging="850"/>
      </w:pPr>
      <w:rPr>
        <w:rFonts w:hint="eastAsia"/>
      </w:rPr>
    </w:lvl>
    <w:lvl w:ilvl="5">
      <w:start w:val="1"/>
      <w:numFmt w:val="decimal"/>
      <w:lvlText w:val="%1.%2.%3.%4.%5.%6"/>
      <w:lvlJc w:val="left"/>
      <w:pPr>
        <w:tabs>
          <w:tab w:val="left" w:pos="2835"/>
        </w:tabs>
        <w:ind w:left="2835" w:hanging="1134"/>
      </w:pPr>
      <w:rPr>
        <w:rFonts w:hint="eastAsia"/>
      </w:rPr>
    </w:lvl>
    <w:lvl w:ilvl="6">
      <w:start w:val="1"/>
      <w:numFmt w:val="decimal"/>
      <w:lvlText w:val="%1.%2.%3.%4.%5.%6.%7"/>
      <w:lvlJc w:val="left"/>
      <w:pPr>
        <w:tabs>
          <w:tab w:val="left" w:pos="3402"/>
        </w:tabs>
        <w:ind w:left="3402" w:hanging="1276"/>
      </w:pPr>
      <w:rPr>
        <w:rFonts w:hint="eastAsia"/>
      </w:rPr>
    </w:lvl>
    <w:lvl w:ilvl="7">
      <w:start w:val="1"/>
      <w:numFmt w:val="decimal"/>
      <w:lvlText w:val="%1.%2.%3.%4.%5.%6.%7.%8"/>
      <w:lvlJc w:val="left"/>
      <w:pPr>
        <w:tabs>
          <w:tab w:val="left" w:pos="3969"/>
        </w:tabs>
        <w:ind w:left="3969" w:hanging="1418"/>
      </w:pPr>
      <w:rPr>
        <w:rFonts w:hint="eastAsia"/>
      </w:rPr>
    </w:lvl>
    <w:lvl w:ilvl="8">
      <w:start w:val="1"/>
      <w:numFmt w:val="decimal"/>
      <w:lvlText w:val="%1.%2.%3.%4.%5.%6.%7.%8.%9"/>
      <w:lvlJc w:val="left"/>
      <w:pPr>
        <w:tabs>
          <w:tab w:val="left" w:pos="4677"/>
        </w:tabs>
        <w:ind w:left="4677" w:hanging="1700"/>
      </w:pPr>
      <w:rPr>
        <w:rFonts w:hint="eastAsia"/>
      </w:rPr>
    </w:lvl>
  </w:abstractNum>
  <w:abstractNum w:abstractNumId="54" w15:restartNumberingAfterBreak="0">
    <w:nsid w:val="0000001B"/>
    <w:multiLevelType w:val="multilevel"/>
    <w:tmpl w:val="0000001B"/>
    <w:lvl w:ilvl="0">
      <w:start w:val="1"/>
      <w:numFmt w:val="decimal"/>
      <w:pStyle w:val="10"/>
      <w:suff w:val="space"/>
      <w:lvlText w:val="第%1章"/>
      <w:lvlJc w:val="center"/>
      <w:pPr>
        <w:ind w:left="1980" w:firstLine="288"/>
      </w:pPr>
      <w:rPr>
        <w:rFonts w:ascii="黑体" w:eastAsia="黑体" w:hAnsi="黑体" w:hint="eastAsia"/>
        <w:sz w:val="36"/>
      </w:rPr>
    </w:lvl>
    <w:lvl w:ilvl="1">
      <w:start w:val="1"/>
      <w:numFmt w:val="decimal"/>
      <w:suff w:val="space"/>
      <w:lvlText w:val="%1.%2"/>
      <w:lvlJc w:val="left"/>
      <w:pPr>
        <w:ind w:left="567" w:hanging="567"/>
      </w:pPr>
      <w:rPr>
        <w:rFonts w:ascii="黑体" w:eastAsia="黑体" w:hAnsi="黑体" w:hint="eastAsia"/>
        <w:sz w:val="30"/>
      </w:rPr>
    </w:lvl>
    <w:lvl w:ilvl="2">
      <w:start w:val="1"/>
      <w:numFmt w:val="decimal"/>
      <w:suff w:val="space"/>
      <w:lvlText w:val="%1.%2.%3"/>
      <w:lvlJc w:val="left"/>
      <w:pPr>
        <w:ind w:left="0" w:firstLine="0"/>
      </w:pPr>
      <w:rPr>
        <w:rFonts w:ascii="黑体" w:eastAsia="黑体" w:hAnsi="黑体" w:hint="eastAsia"/>
        <w:sz w:val="28"/>
      </w:rPr>
    </w:lvl>
    <w:lvl w:ilvl="3">
      <w:start w:val="1"/>
      <w:numFmt w:val="decimal"/>
      <w:suff w:val="space"/>
      <w:lvlText w:val="%1.%2.%3.%4"/>
      <w:lvlJc w:val="left"/>
      <w:pPr>
        <w:ind w:left="0" w:firstLine="0"/>
      </w:pPr>
      <w:rPr>
        <w:rFonts w:ascii="黑体" w:eastAsia="黑体" w:hAnsi="黑体" w:hint="eastAsia"/>
        <w:sz w:val="24"/>
      </w:rPr>
    </w:lvl>
    <w:lvl w:ilvl="4">
      <w:start w:val="1"/>
      <w:numFmt w:val="decimal"/>
      <w:lvlText w:val="%1.%2.%3.%4.%5"/>
      <w:lvlJc w:val="left"/>
      <w:pPr>
        <w:ind w:left="0" w:firstLine="0"/>
      </w:pPr>
      <w:rPr>
        <w:rFonts w:hint="eastAsia"/>
      </w:rPr>
    </w:lvl>
    <w:lvl w:ilvl="5">
      <w:start w:val="1"/>
      <w:numFmt w:val="decimal"/>
      <w:lvlText w:val="%1.%2.%3.%4.%5.%6"/>
      <w:lvlJc w:val="left"/>
      <w:pPr>
        <w:ind w:left="-709" w:firstLine="0"/>
      </w:pPr>
      <w:rPr>
        <w:rFonts w:hint="eastAsia"/>
      </w:rPr>
    </w:lvl>
    <w:lvl w:ilvl="6">
      <w:start w:val="1"/>
      <w:numFmt w:val="decimal"/>
      <w:lvlText w:val="%1.%2.%3.%4.%5.%6.%7"/>
      <w:lvlJc w:val="left"/>
      <w:pPr>
        <w:ind w:left="-709" w:firstLine="0"/>
      </w:pPr>
      <w:rPr>
        <w:rFonts w:hint="eastAsia"/>
      </w:rPr>
    </w:lvl>
    <w:lvl w:ilvl="7">
      <w:start w:val="1"/>
      <w:numFmt w:val="decimal"/>
      <w:lvlText w:val="%1.%2.%3.%4.%5.%6.%7.%8"/>
      <w:lvlJc w:val="left"/>
      <w:pPr>
        <w:ind w:left="-709" w:firstLine="0"/>
      </w:pPr>
      <w:rPr>
        <w:rFonts w:hint="eastAsia"/>
      </w:rPr>
    </w:lvl>
    <w:lvl w:ilvl="8">
      <w:start w:val="1"/>
      <w:numFmt w:val="decimal"/>
      <w:lvlText w:val="%1.%2.%3.%4.%5.%6.%7.%8.%9"/>
      <w:lvlJc w:val="left"/>
      <w:pPr>
        <w:ind w:left="-709" w:firstLine="0"/>
      </w:pPr>
      <w:rPr>
        <w:rFonts w:hint="eastAsia"/>
      </w:rPr>
    </w:lvl>
  </w:abstractNum>
  <w:abstractNum w:abstractNumId="55" w15:restartNumberingAfterBreak="0">
    <w:nsid w:val="0000001C"/>
    <w:multiLevelType w:val="multilevel"/>
    <w:tmpl w:val="0000001C"/>
    <w:lvl w:ilvl="0">
      <w:start w:val="1"/>
      <w:numFmt w:val="bullet"/>
      <w:pStyle w:val="6"/>
      <w:lvlText w:val=""/>
      <w:lvlJc w:val="left"/>
      <w:pPr>
        <w:tabs>
          <w:tab w:val="left" w:pos="720"/>
        </w:tabs>
        <w:ind w:left="72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6" w15:restartNumberingAfterBreak="0">
    <w:nsid w:val="0000001D"/>
    <w:multiLevelType w:val="multilevel"/>
    <w:tmpl w:val="0000001D"/>
    <w:lvl w:ilvl="0">
      <w:start w:val="1"/>
      <w:numFmt w:val="decimal"/>
      <w:pStyle w:val="a6"/>
      <w:lvlText w:val="（%1）"/>
      <w:lvlJc w:val="left"/>
      <w:pPr>
        <w:ind w:left="420" w:hanging="420"/>
      </w:pPr>
      <w:rPr>
        <w:rFonts w:hint="eastAsia"/>
      </w:rPr>
    </w:lvl>
    <w:lvl w:ilvl="1">
      <w:start w:val="1"/>
      <w:numFmt w:val="decimal"/>
      <w:lvlText w:val="（%2）"/>
      <w:lvlJc w:val="left"/>
      <w:pPr>
        <w:ind w:left="840" w:hanging="420"/>
      </w:pPr>
      <w:rPr>
        <w:rFonts w:hint="eastAsia"/>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7" w15:restartNumberingAfterBreak="0">
    <w:nsid w:val="0000001E"/>
    <w:multiLevelType w:val="multilevel"/>
    <w:tmpl w:val="0000001E"/>
    <w:lvl w:ilvl="0">
      <w:start w:val="1"/>
      <w:numFmt w:val="bullet"/>
      <w:pStyle w:val="32"/>
      <w:lvlText w:val=""/>
      <w:lvlJc w:val="left"/>
      <w:pPr>
        <w:ind w:left="620" w:hanging="420"/>
      </w:pPr>
      <w:rPr>
        <w:rFonts w:ascii="Wingdings" w:hAnsi="Wingdings" w:hint="default"/>
      </w:rPr>
    </w:lvl>
    <w:lvl w:ilvl="1">
      <w:start w:val="1"/>
      <w:numFmt w:val="bullet"/>
      <w:lvlText w:val=""/>
      <w:lvlJc w:val="left"/>
      <w:pPr>
        <w:ind w:left="1040" w:hanging="420"/>
      </w:pPr>
      <w:rPr>
        <w:rFonts w:ascii="Wingdings" w:hAnsi="Wingdings" w:hint="default"/>
      </w:rPr>
    </w:lvl>
    <w:lvl w:ilvl="2">
      <w:start w:val="1"/>
      <w:numFmt w:val="bullet"/>
      <w:lvlText w:val=""/>
      <w:lvlJc w:val="left"/>
      <w:pPr>
        <w:ind w:left="1460" w:hanging="420"/>
      </w:pPr>
      <w:rPr>
        <w:rFonts w:ascii="Wingdings" w:hAnsi="Wingdings" w:hint="default"/>
      </w:rPr>
    </w:lvl>
    <w:lvl w:ilvl="3">
      <w:start w:val="1"/>
      <w:numFmt w:val="bullet"/>
      <w:lvlText w:val=""/>
      <w:lvlJc w:val="left"/>
      <w:pPr>
        <w:ind w:left="1880" w:hanging="420"/>
      </w:pPr>
      <w:rPr>
        <w:rFonts w:ascii="Wingdings" w:hAnsi="Wingdings" w:hint="default"/>
      </w:rPr>
    </w:lvl>
    <w:lvl w:ilvl="4">
      <w:start w:val="1"/>
      <w:numFmt w:val="bullet"/>
      <w:lvlText w:val=""/>
      <w:lvlJc w:val="left"/>
      <w:pPr>
        <w:ind w:left="2300" w:hanging="420"/>
      </w:pPr>
      <w:rPr>
        <w:rFonts w:ascii="Wingdings" w:hAnsi="Wingdings" w:hint="default"/>
      </w:rPr>
    </w:lvl>
    <w:lvl w:ilvl="5">
      <w:start w:val="1"/>
      <w:numFmt w:val="bullet"/>
      <w:lvlText w:val=""/>
      <w:lvlJc w:val="left"/>
      <w:pPr>
        <w:ind w:left="2720" w:hanging="420"/>
      </w:pPr>
      <w:rPr>
        <w:rFonts w:ascii="Wingdings" w:hAnsi="Wingdings" w:hint="default"/>
      </w:rPr>
    </w:lvl>
    <w:lvl w:ilvl="6">
      <w:start w:val="1"/>
      <w:numFmt w:val="bullet"/>
      <w:lvlText w:val=""/>
      <w:lvlJc w:val="left"/>
      <w:pPr>
        <w:ind w:left="3140" w:hanging="420"/>
      </w:pPr>
      <w:rPr>
        <w:rFonts w:ascii="Wingdings" w:hAnsi="Wingdings" w:hint="default"/>
      </w:rPr>
    </w:lvl>
    <w:lvl w:ilvl="7">
      <w:start w:val="1"/>
      <w:numFmt w:val="bullet"/>
      <w:lvlText w:val=""/>
      <w:lvlJc w:val="left"/>
      <w:pPr>
        <w:ind w:left="3560" w:hanging="420"/>
      </w:pPr>
      <w:rPr>
        <w:rFonts w:ascii="Wingdings" w:hAnsi="Wingdings" w:hint="default"/>
      </w:rPr>
    </w:lvl>
    <w:lvl w:ilvl="8">
      <w:start w:val="1"/>
      <w:numFmt w:val="bullet"/>
      <w:lvlText w:val=""/>
      <w:lvlJc w:val="left"/>
      <w:pPr>
        <w:ind w:left="3980" w:hanging="420"/>
      </w:pPr>
      <w:rPr>
        <w:rFonts w:ascii="Wingdings" w:hAnsi="Wingdings" w:hint="default"/>
      </w:rPr>
    </w:lvl>
  </w:abstractNum>
  <w:abstractNum w:abstractNumId="58" w15:restartNumberingAfterBreak="0">
    <w:nsid w:val="00000023"/>
    <w:multiLevelType w:val="multilevel"/>
    <w:tmpl w:val="00000023"/>
    <w:lvl w:ilvl="0">
      <w:start w:val="1"/>
      <w:numFmt w:val="decimal"/>
      <w:pStyle w:val="a7"/>
      <w:suff w:val="space"/>
      <w:lvlText w:val="%1"/>
      <w:lvlJc w:val="left"/>
      <w:pPr>
        <w:tabs>
          <w:tab w:val="left" w:pos="2693"/>
        </w:tabs>
        <w:ind w:left="2268" w:firstLine="0"/>
      </w:pPr>
    </w:lvl>
    <w:lvl w:ilvl="1">
      <w:start w:val="1"/>
      <w:numFmt w:val="decimal"/>
      <w:suff w:val="space"/>
      <w:lvlText w:val="%1.%2"/>
      <w:lvlJc w:val="left"/>
      <w:pPr>
        <w:tabs>
          <w:tab w:val="left" w:pos="3260"/>
        </w:tabs>
        <w:ind w:left="2268" w:firstLine="0"/>
      </w:pPr>
    </w:lvl>
    <w:lvl w:ilvl="2">
      <w:start w:val="1"/>
      <w:numFmt w:val="decimal"/>
      <w:suff w:val="space"/>
      <w:lvlText w:val="%1.%2.%3"/>
      <w:lvlJc w:val="left"/>
      <w:pPr>
        <w:tabs>
          <w:tab w:val="left" w:pos="3686"/>
        </w:tabs>
        <w:ind w:left="2268" w:firstLine="0"/>
      </w:pPr>
    </w:lvl>
    <w:lvl w:ilvl="3">
      <w:start w:val="1"/>
      <w:numFmt w:val="decimal"/>
      <w:lvlText w:val="%1.%2.%3.%4"/>
      <w:lvlJc w:val="left"/>
      <w:pPr>
        <w:tabs>
          <w:tab w:val="left" w:pos="4252"/>
        </w:tabs>
        <w:ind w:left="4252" w:hanging="708"/>
      </w:pPr>
    </w:lvl>
    <w:lvl w:ilvl="4">
      <w:start w:val="1"/>
      <w:numFmt w:val="decimal"/>
      <w:lvlText w:val="%1.%2.%3.%4.%5"/>
      <w:lvlJc w:val="left"/>
      <w:pPr>
        <w:tabs>
          <w:tab w:val="left" w:pos="4819"/>
        </w:tabs>
        <w:ind w:left="4819" w:hanging="850"/>
      </w:pPr>
    </w:lvl>
    <w:lvl w:ilvl="5">
      <w:start w:val="1"/>
      <w:numFmt w:val="decimal"/>
      <w:lvlText w:val="%1.%2.%3.%4.%5.%6"/>
      <w:lvlJc w:val="left"/>
      <w:pPr>
        <w:tabs>
          <w:tab w:val="left" w:pos="5528"/>
        </w:tabs>
        <w:ind w:left="5528" w:hanging="1134"/>
      </w:pPr>
    </w:lvl>
    <w:lvl w:ilvl="6">
      <w:start w:val="1"/>
      <w:numFmt w:val="decimal"/>
      <w:lvlText w:val="%1.%2.%3.%4.%5.%6.%7"/>
      <w:lvlJc w:val="left"/>
      <w:pPr>
        <w:tabs>
          <w:tab w:val="left" w:pos="6095"/>
        </w:tabs>
        <w:ind w:left="6095" w:hanging="1276"/>
      </w:pPr>
    </w:lvl>
    <w:lvl w:ilvl="7">
      <w:start w:val="1"/>
      <w:numFmt w:val="decimal"/>
      <w:lvlText w:val="%1.%2.%3.%4.%5.%6.%7.%8"/>
      <w:lvlJc w:val="left"/>
      <w:pPr>
        <w:tabs>
          <w:tab w:val="left" w:pos="6662"/>
        </w:tabs>
        <w:ind w:left="6662" w:hanging="1418"/>
      </w:pPr>
    </w:lvl>
    <w:lvl w:ilvl="8">
      <w:start w:val="1"/>
      <w:numFmt w:val="decimal"/>
      <w:lvlText w:val="%1.%2.%3.%4.%5.%6.%7.%8.%9"/>
      <w:lvlJc w:val="left"/>
      <w:pPr>
        <w:tabs>
          <w:tab w:val="left" w:pos="7370"/>
        </w:tabs>
        <w:ind w:left="7370" w:hanging="1700"/>
      </w:pPr>
    </w:lvl>
  </w:abstractNum>
  <w:abstractNum w:abstractNumId="59" w15:restartNumberingAfterBreak="0">
    <w:nsid w:val="00000024"/>
    <w:multiLevelType w:val="multilevel"/>
    <w:tmpl w:val="00000024"/>
    <w:lvl w:ilvl="0">
      <w:start w:val="1"/>
      <w:numFmt w:val="decimal"/>
      <w:pStyle w:val="a8"/>
      <w:lvlText w:val="第%1章"/>
      <w:lvlJc w:val="center"/>
      <w:pPr>
        <w:tabs>
          <w:tab w:val="left" w:pos="720"/>
        </w:tabs>
        <w:ind w:left="0" w:firstLine="0"/>
      </w:pPr>
    </w:lvl>
    <w:lvl w:ilvl="1">
      <w:start w:val="1"/>
      <w:numFmt w:val="decimal"/>
      <w:lvlText w:val="%1.%2"/>
      <w:lvlJc w:val="left"/>
      <w:pPr>
        <w:tabs>
          <w:tab w:val="left" w:pos="720"/>
        </w:tabs>
        <w:ind w:left="200" w:hanging="200"/>
      </w:pPr>
    </w:lvl>
    <w:lvl w:ilvl="2">
      <w:start w:val="1"/>
      <w:numFmt w:val="decimal"/>
      <w:lvlText w:val="%1.%2.%3"/>
      <w:lvlJc w:val="left"/>
      <w:pPr>
        <w:tabs>
          <w:tab w:val="left" w:pos="1080"/>
        </w:tabs>
        <w:ind w:left="0" w:firstLine="0"/>
      </w:pPr>
    </w:lvl>
    <w:lvl w:ilvl="3">
      <w:start w:val="1"/>
      <w:numFmt w:val="decimal"/>
      <w:lvlText w:val="%1.%2.%3.%4"/>
      <w:lvlJc w:val="left"/>
      <w:pPr>
        <w:tabs>
          <w:tab w:val="left" w:pos="1440"/>
        </w:tabs>
        <w:ind w:left="0" w:firstLine="0"/>
      </w:pPr>
    </w:lvl>
    <w:lvl w:ilvl="4">
      <w:start w:val="1"/>
      <w:numFmt w:val="decimal"/>
      <w:lvlText w:val="%1.%2.%3.%4.%5"/>
      <w:lvlJc w:val="left"/>
      <w:pPr>
        <w:tabs>
          <w:tab w:val="left" w:pos="1800"/>
        </w:tabs>
        <w:ind w:left="0" w:firstLine="0"/>
      </w:pPr>
    </w:lvl>
    <w:lvl w:ilvl="5">
      <w:start w:val="1"/>
      <w:numFmt w:val="decimal"/>
      <w:lvlText w:val="%1.%2.%3.%4.%5.%6"/>
      <w:lvlJc w:val="left"/>
      <w:pPr>
        <w:tabs>
          <w:tab w:val="left" w:pos="4149"/>
        </w:tabs>
        <w:ind w:left="2709" w:firstLine="0"/>
      </w:pPr>
    </w:lvl>
    <w:lvl w:ilvl="6">
      <w:start w:val="1"/>
      <w:numFmt w:val="decimal"/>
      <w:lvlText w:val="%1.%2.%3.%4.%5.%6.%7"/>
      <w:lvlJc w:val="left"/>
      <w:pPr>
        <w:tabs>
          <w:tab w:val="left" w:pos="4574"/>
        </w:tabs>
        <w:ind w:left="4410" w:hanging="1276"/>
      </w:pPr>
    </w:lvl>
    <w:lvl w:ilvl="7">
      <w:start w:val="1"/>
      <w:numFmt w:val="decimal"/>
      <w:lvlText w:val="%1.%2.%3.%4.%5.%6.%7.%8"/>
      <w:lvlJc w:val="left"/>
      <w:pPr>
        <w:tabs>
          <w:tab w:val="left" w:pos="5359"/>
        </w:tabs>
        <w:ind w:left="4977" w:hanging="1418"/>
      </w:pPr>
    </w:lvl>
    <w:lvl w:ilvl="8">
      <w:start w:val="1"/>
      <w:numFmt w:val="decimal"/>
      <w:lvlText w:val="%1.%2.%3.%4.%5.%6.%7.%8.%9"/>
      <w:lvlJc w:val="left"/>
      <w:pPr>
        <w:tabs>
          <w:tab w:val="left" w:pos="6865"/>
        </w:tabs>
        <w:ind w:left="5685" w:hanging="1700"/>
      </w:pPr>
    </w:lvl>
  </w:abstractNum>
  <w:abstractNum w:abstractNumId="60" w15:restartNumberingAfterBreak="0">
    <w:nsid w:val="00000029"/>
    <w:multiLevelType w:val="singleLevel"/>
    <w:tmpl w:val="00000029"/>
    <w:lvl w:ilvl="0">
      <w:start w:val="1"/>
      <w:numFmt w:val="decimal"/>
      <w:lvlText w:val="%1."/>
      <w:lvlJc w:val="left"/>
      <w:pPr>
        <w:ind w:left="425" w:hanging="425"/>
      </w:pPr>
      <w:rPr>
        <w:rFonts w:hint="default"/>
      </w:rPr>
    </w:lvl>
  </w:abstractNum>
  <w:abstractNum w:abstractNumId="61" w15:restartNumberingAfterBreak="0">
    <w:nsid w:val="0000002A"/>
    <w:multiLevelType w:val="multilevel"/>
    <w:tmpl w:val="0000002A"/>
    <w:lvl w:ilvl="0">
      <w:start w:val="1"/>
      <w:numFmt w:val="decimal"/>
      <w:lvlText w:val="%1."/>
      <w:lvlJc w:val="left"/>
      <w:pPr>
        <w:ind w:left="420" w:hanging="420"/>
      </w:pPr>
      <w:rPr>
        <w:rFonts w:hint="eastAsia"/>
      </w:rPr>
    </w:lvl>
    <w:lvl w:ilvl="1">
      <w:start w:val="3"/>
      <w:numFmt w:val="decimal"/>
      <w:isLgl/>
      <w:lvlText w:val="%1.%2."/>
      <w:lvlJc w:val="left"/>
      <w:pPr>
        <w:ind w:left="960" w:hanging="960"/>
      </w:pPr>
      <w:rPr>
        <w:rFonts w:hint="default"/>
      </w:rPr>
    </w:lvl>
    <w:lvl w:ilvl="2">
      <w:start w:val="2"/>
      <w:numFmt w:val="decimal"/>
      <w:isLgl/>
      <w:lvlText w:val="%1.%2.%3."/>
      <w:lvlJc w:val="left"/>
      <w:pPr>
        <w:ind w:left="960" w:hanging="960"/>
      </w:pPr>
      <w:rPr>
        <w:rFonts w:hint="default"/>
      </w:rPr>
    </w:lvl>
    <w:lvl w:ilvl="3">
      <w:start w:val="3"/>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62" w15:restartNumberingAfterBreak="0">
    <w:nsid w:val="0000002C"/>
    <w:multiLevelType w:val="singleLevel"/>
    <w:tmpl w:val="0000002C"/>
    <w:lvl w:ilvl="0">
      <w:start w:val="1"/>
      <w:numFmt w:val="decimal"/>
      <w:lvlText w:val="%1."/>
      <w:lvlJc w:val="left"/>
      <w:pPr>
        <w:ind w:left="425" w:hanging="425"/>
      </w:pPr>
      <w:rPr>
        <w:rFonts w:hint="default"/>
      </w:rPr>
    </w:lvl>
  </w:abstractNum>
  <w:abstractNum w:abstractNumId="63" w15:restartNumberingAfterBreak="0">
    <w:nsid w:val="0000003B"/>
    <w:multiLevelType w:val="multilevel"/>
    <w:tmpl w:val="0000003B"/>
    <w:lvl w:ilvl="0">
      <w:start w:val="1"/>
      <w:numFmt w:val="decimal"/>
      <w:pStyle w:val="a9"/>
      <w:lvlText w:val="图%1"/>
      <w:lvlJc w:val="center"/>
      <w:rPr>
        <w:rFonts w:hint="eastAsia"/>
        <w:b/>
        <w:bCs w:val="0"/>
        <w:i w:val="0"/>
        <w:iCs w:val="0"/>
        <w:caps w:val="0"/>
        <w:smallCaps w:val="0"/>
        <w:vanish w:val="0"/>
        <w:color w:val="000000"/>
        <w:spacing w:val="0"/>
        <w:position w:val="0"/>
        <w:u w:val="none"/>
        <w:vertAlign w:val="baseline"/>
        <w14:shadow w14:blurRad="0" w14:dist="0" w14:dir="0" w14:sx="0" w14:sy="0" w14:kx="0" w14:ky="0" w14:algn="none">
          <w14:srgbClr w14:val="000000"/>
        </w14:shadow>
      </w:rPr>
    </w:lvl>
    <w:lvl w:ilvl="1">
      <w:start w:val="1"/>
      <w:numFmt w:val="japaneseCounting"/>
      <w:lvlText w:val="%2、"/>
      <w:lvlJc w:val="left"/>
      <w:pPr>
        <w:ind w:left="900" w:hanging="48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4" w15:restartNumberingAfterBreak="0">
    <w:nsid w:val="0000004B"/>
    <w:multiLevelType w:val="singleLevel"/>
    <w:tmpl w:val="0000004B"/>
    <w:lvl w:ilvl="0">
      <w:start w:val="1"/>
      <w:numFmt w:val="decimal"/>
      <w:lvlText w:val="%1."/>
      <w:lvlJc w:val="left"/>
      <w:pPr>
        <w:ind w:left="425" w:hanging="425"/>
      </w:pPr>
      <w:rPr>
        <w:rFonts w:hint="default"/>
      </w:rPr>
    </w:lvl>
  </w:abstractNum>
  <w:abstractNum w:abstractNumId="65" w15:restartNumberingAfterBreak="0">
    <w:nsid w:val="00CF43D3"/>
    <w:multiLevelType w:val="multilevel"/>
    <w:tmpl w:val="8B780420"/>
    <w:lvl w:ilvl="0">
      <w:start w:val="10"/>
      <w:numFmt w:val="decimal"/>
      <w:lvlText w:val="%1"/>
      <w:lvlJc w:val="left"/>
      <w:pPr>
        <w:ind w:left="1490" w:hanging="424"/>
      </w:pPr>
      <w:rPr>
        <w:rFonts w:hint="default"/>
        <w:lang w:val="en-US" w:eastAsia="zh-CN" w:bidi="ar-SA"/>
      </w:rPr>
    </w:lvl>
    <w:lvl w:ilvl="1">
      <w:start w:val="1"/>
      <w:numFmt w:val="decimal"/>
      <w:lvlText w:val="%1.%2"/>
      <w:lvlJc w:val="left"/>
      <w:pPr>
        <w:ind w:left="1490" w:hanging="424"/>
      </w:pPr>
      <w:rPr>
        <w:rFonts w:ascii="宋体" w:eastAsia="宋体" w:hAnsi="宋体" w:cs="宋体" w:hint="default"/>
        <w:w w:val="100"/>
        <w:sz w:val="19"/>
        <w:szCs w:val="19"/>
        <w:lang w:val="en-US" w:eastAsia="zh-CN" w:bidi="ar-SA"/>
      </w:rPr>
    </w:lvl>
    <w:lvl w:ilvl="2">
      <w:numFmt w:val="bullet"/>
      <w:lvlText w:val="•"/>
      <w:lvlJc w:val="left"/>
      <w:pPr>
        <w:ind w:left="3109" w:hanging="424"/>
      </w:pPr>
      <w:rPr>
        <w:rFonts w:hint="default"/>
        <w:lang w:val="en-US" w:eastAsia="zh-CN" w:bidi="ar-SA"/>
      </w:rPr>
    </w:lvl>
    <w:lvl w:ilvl="3">
      <w:numFmt w:val="bullet"/>
      <w:lvlText w:val="•"/>
      <w:lvlJc w:val="left"/>
      <w:pPr>
        <w:ind w:left="3913" w:hanging="424"/>
      </w:pPr>
      <w:rPr>
        <w:rFonts w:hint="default"/>
        <w:lang w:val="en-US" w:eastAsia="zh-CN" w:bidi="ar-SA"/>
      </w:rPr>
    </w:lvl>
    <w:lvl w:ilvl="4">
      <w:numFmt w:val="bullet"/>
      <w:lvlText w:val="•"/>
      <w:lvlJc w:val="left"/>
      <w:pPr>
        <w:ind w:left="4718" w:hanging="424"/>
      </w:pPr>
      <w:rPr>
        <w:rFonts w:hint="default"/>
        <w:lang w:val="en-US" w:eastAsia="zh-CN" w:bidi="ar-SA"/>
      </w:rPr>
    </w:lvl>
    <w:lvl w:ilvl="5">
      <w:numFmt w:val="bullet"/>
      <w:lvlText w:val="•"/>
      <w:lvlJc w:val="left"/>
      <w:pPr>
        <w:ind w:left="5523" w:hanging="424"/>
      </w:pPr>
      <w:rPr>
        <w:rFonts w:hint="default"/>
        <w:lang w:val="en-US" w:eastAsia="zh-CN" w:bidi="ar-SA"/>
      </w:rPr>
    </w:lvl>
    <w:lvl w:ilvl="6">
      <w:numFmt w:val="bullet"/>
      <w:lvlText w:val="•"/>
      <w:lvlJc w:val="left"/>
      <w:pPr>
        <w:ind w:left="6327" w:hanging="424"/>
      </w:pPr>
      <w:rPr>
        <w:rFonts w:hint="default"/>
        <w:lang w:val="en-US" w:eastAsia="zh-CN" w:bidi="ar-SA"/>
      </w:rPr>
    </w:lvl>
    <w:lvl w:ilvl="7">
      <w:numFmt w:val="bullet"/>
      <w:lvlText w:val="•"/>
      <w:lvlJc w:val="left"/>
      <w:pPr>
        <w:ind w:left="7132" w:hanging="424"/>
      </w:pPr>
      <w:rPr>
        <w:rFonts w:hint="default"/>
        <w:lang w:val="en-US" w:eastAsia="zh-CN" w:bidi="ar-SA"/>
      </w:rPr>
    </w:lvl>
    <w:lvl w:ilvl="8">
      <w:numFmt w:val="bullet"/>
      <w:lvlText w:val="•"/>
      <w:lvlJc w:val="left"/>
      <w:pPr>
        <w:ind w:left="7937" w:hanging="424"/>
      </w:pPr>
      <w:rPr>
        <w:rFonts w:hint="default"/>
        <w:lang w:val="en-US" w:eastAsia="zh-CN" w:bidi="ar-SA"/>
      </w:rPr>
    </w:lvl>
  </w:abstractNum>
  <w:abstractNum w:abstractNumId="66" w15:restartNumberingAfterBreak="0">
    <w:nsid w:val="018E5F30"/>
    <w:multiLevelType w:val="multilevel"/>
    <w:tmpl w:val="2B945B6E"/>
    <w:lvl w:ilvl="0">
      <w:start w:val="6"/>
      <w:numFmt w:val="decimal"/>
      <w:lvlText w:val="%1"/>
      <w:lvlJc w:val="left"/>
      <w:pPr>
        <w:ind w:left="802" w:hanging="684"/>
      </w:pPr>
      <w:rPr>
        <w:rFonts w:hint="default"/>
        <w:lang w:val="en-US" w:eastAsia="zh-CN" w:bidi="ar-SA"/>
      </w:rPr>
    </w:lvl>
    <w:lvl w:ilvl="1">
      <w:start w:val="7"/>
      <w:numFmt w:val="decimal"/>
      <w:lvlText w:val="%1.%2"/>
      <w:lvlJc w:val="left"/>
      <w:pPr>
        <w:ind w:left="802" w:hanging="684"/>
      </w:pPr>
      <w:rPr>
        <w:rFonts w:hint="default"/>
        <w:lang w:val="en-US" w:eastAsia="zh-CN" w:bidi="ar-SA"/>
      </w:rPr>
    </w:lvl>
    <w:lvl w:ilvl="2">
      <w:start w:val="3"/>
      <w:numFmt w:val="decimal"/>
      <w:lvlText w:val="%1.%2.%3"/>
      <w:lvlJc w:val="left"/>
      <w:pPr>
        <w:ind w:left="802" w:hanging="684"/>
      </w:pPr>
      <w:rPr>
        <w:rFonts w:ascii="Times New Roman" w:eastAsia="Times New Roman" w:hAnsi="Times New Roman" w:cs="Times New Roman" w:hint="default"/>
        <w:b/>
        <w:bCs/>
        <w:w w:val="100"/>
        <w:sz w:val="30"/>
        <w:szCs w:val="30"/>
        <w:lang w:val="en-US" w:eastAsia="zh-CN" w:bidi="ar-SA"/>
      </w:rPr>
    </w:lvl>
    <w:lvl w:ilvl="3">
      <w:start w:val="1"/>
      <w:numFmt w:val="decimal"/>
      <w:lvlText w:val="%1.%2.%3.%4"/>
      <w:lvlJc w:val="left"/>
      <w:pPr>
        <w:ind w:left="1035" w:hanging="917"/>
      </w:pPr>
      <w:rPr>
        <w:rFonts w:ascii="Times New Roman" w:eastAsia="Times New Roman" w:hAnsi="Times New Roman" w:cs="Times New Roman" w:hint="default"/>
        <w:b/>
        <w:bCs/>
        <w:spacing w:val="-3"/>
        <w:w w:val="100"/>
        <w:sz w:val="28"/>
        <w:szCs w:val="28"/>
        <w:lang w:val="en-US" w:eastAsia="zh-CN" w:bidi="ar-SA"/>
      </w:rPr>
    </w:lvl>
    <w:lvl w:ilvl="4">
      <w:start w:val="1"/>
      <w:numFmt w:val="decimal"/>
      <w:lvlText w:val="%1.%2.%3.%4.%5"/>
      <w:lvlJc w:val="left"/>
      <w:pPr>
        <w:ind w:left="1086" w:hanging="968"/>
      </w:pPr>
      <w:rPr>
        <w:rFonts w:ascii="Times New Roman" w:eastAsia="Times New Roman" w:hAnsi="Times New Roman" w:cs="Times New Roman" w:hint="default"/>
        <w:b/>
        <w:bCs/>
        <w:w w:val="99"/>
        <w:sz w:val="24"/>
        <w:szCs w:val="24"/>
        <w:lang w:val="en-US" w:eastAsia="zh-CN" w:bidi="ar-SA"/>
      </w:rPr>
    </w:lvl>
    <w:lvl w:ilvl="5">
      <w:start w:val="1"/>
      <w:numFmt w:val="decimal"/>
      <w:lvlText w:val="%1.%2.%3.%4.%5.%6"/>
      <w:lvlJc w:val="left"/>
      <w:pPr>
        <w:ind w:left="1122" w:hanging="1004"/>
      </w:pPr>
      <w:rPr>
        <w:rFonts w:ascii="Times New Roman" w:eastAsia="Times New Roman" w:hAnsi="Times New Roman" w:cs="Times New Roman" w:hint="default"/>
        <w:b/>
        <w:bCs/>
        <w:spacing w:val="-3"/>
        <w:w w:val="100"/>
        <w:sz w:val="21"/>
        <w:szCs w:val="21"/>
        <w:lang w:val="en-US" w:eastAsia="zh-CN" w:bidi="ar-SA"/>
      </w:rPr>
    </w:lvl>
    <w:lvl w:ilvl="6">
      <w:start w:val="1"/>
      <w:numFmt w:val="decimal"/>
      <w:lvlText w:val="%7."/>
      <w:lvlJc w:val="left"/>
      <w:pPr>
        <w:ind w:left="779" w:hanging="181"/>
      </w:pPr>
      <w:rPr>
        <w:rFonts w:ascii="Times New Roman" w:eastAsia="Times New Roman" w:hAnsi="Times New Roman" w:cs="Times New Roman" w:hint="default"/>
        <w:spacing w:val="-1"/>
        <w:w w:val="100"/>
        <w:sz w:val="22"/>
        <w:szCs w:val="22"/>
        <w:lang w:val="en-US" w:eastAsia="zh-CN" w:bidi="ar-SA"/>
      </w:rPr>
    </w:lvl>
    <w:lvl w:ilvl="7">
      <w:numFmt w:val="bullet"/>
      <w:lvlText w:val="•"/>
      <w:lvlJc w:val="left"/>
      <w:pPr>
        <w:ind w:left="4490" w:hanging="181"/>
      </w:pPr>
      <w:rPr>
        <w:rFonts w:hint="default"/>
        <w:lang w:val="en-US" w:eastAsia="zh-CN" w:bidi="ar-SA"/>
      </w:rPr>
    </w:lvl>
    <w:lvl w:ilvl="8">
      <w:numFmt w:val="bullet"/>
      <w:lvlText w:val="•"/>
      <w:lvlJc w:val="left"/>
      <w:pPr>
        <w:ind w:left="6175" w:hanging="181"/>
      </w:pPr>
      <w:rPr>
        <w:rFonts w:hint="default"/>
        <w:lang w:val="en-US" w:eastAsia="zh-CN" w:bidi="ar-SA"/>
      </w:rPr>
    </w:lvl>
  </w:abstractNum>
  <w:abstractNum w:abstractNumId="67" w15:restartNumberingAfterBreak="0">
    <w:nsid w:val="01BD69FB"/>
    <w:multiLevelType w:val="hybridMultilevel"/>
    <w:tmpl w:val="1416FFF4"/>
    <w:lvl w:ilvl="0" w:tplc="FA4026CE">
      <w:start w:val="1"/>
      <w:numFmt w:val="decimal"/>
      <w:lvlText w:val="（%1）"/>
      <w:lvlJc w:val="left"/>
      <w:pPr>
        <w:ind w:left="118" w:hanging="603"/>
      </w:pPr>
      <w:rPr>
        <w:rFonts w:ascii="宋体" w:eastAsia="宋体" w:hAnsi="宋体" w:cs="宋体" w:hint="default"/>
        <w:spacing w:val="-1"/>
        <w:w w:val="100"/>
        <w:sz w:val="22"/>
        <w:szCs w:val="22"/>
        <w:lang w:val="en-US" w:eastAsia="zh-CN" w:bidi="ar-SA"/>
      </w:rPr>
    </w:lvl>
    <w:lvl w:ilvl="1" w:tplc="35D6E43E">
      <w:numFmt w:val="bullet"/>
      <w:lvlText w:val="•"/>
      <w:lvlJc w:val="left"/>
      <w:pPr>
        <w:ind w:left="1062" w:hanging="603"/>
      </w:pPr>
      <w:rPr>
        <w:rFonts w:hint="default"/>
        <w:lang w:val="en-US" w:eastAsia="zh-CN" w:bidi="ar-SA"/>
      </w:rPr>
    </w:lvl>
    <w:lvl w:ilvl="2" w:tplc="B616E34E">
      <w:numFmt w:val="bullet"/>
      <w:lvlText w:val="•"/>
      <w:lvlJc w:val="left"/>
      <w:pPr>
        <w:ind w:left="2005" w:hanging="603"/>
      </w:pPr>
      <w:rPr>
        <w:rFonts w:hint="default"/>
        <w:lang w:val="en-US" w:eastAsia="zh-CN" w:bidi="ar-SA"/>
      </w:rPr>
    </w:lvl>
    <w:lvl w:ilvl="3" w:tplc="C1E62036">
      <w:numFmt w:val="bullet"/>
      <w:lvlText w:val="•"/>
      <w:lvlJc w:val="left"/>
      <w:pPr>
        <w:ind w:left="2947" w:hanging="603"/>
      </w:pPr>
      <w:rPr>
        <w:rFonts w:hint="default"/>
        <w:lang w:val="en-US" w:eastAsia="zh-CN" w:bidi="ar-SA"/>
      </w:rPr>
    </w:lvl>
    <w:lvl w:ilvl="4" w:tplc="00228DA8">
      <w:numFmt w:val="bullet"/>
      <w:lvlText w:val="•"/>
      <w:lvlJc w:val="left"/>
      <w:pPr>
        <w:ind w:left="3890" w:hanging="603"/>
      </w:pPr>
      <w:rPr>
        <w:rFonts w:hint="default"/>
        <w:lang w:val="en-US" w:eastAsia="zh-CN" w:bidi="ar-SA"/>
      </w:rPr>
    </w:lvl>
    <w:lvl w:ilvl="5" w:tplc="CD9EA530">
      <w:numFmt w:val="bullet"/>
      <w:lvlText w:val="•"/>
      <w:lvlJc w:val="left"/>
      <w:pPr>
        <w:ind w:left="4833" w:hanging="603"/>
      </w:pPr>
      <w:rPr>
        <w:rFonts w:hint="default"/>
        <w:lang w:val="en-US" w:eastAsia="zh-CN" w:bidi="ar-SA"/>
      </w:rPr>
    </w:lvl>
    <w:lvl w:ilvl="6" w:tplc="A18AB290">
      <w:numFmt w:val="bullet"/>
      <w:lvlText w:val="•"/>
      <w:lvlJc w:val="left"/>
      <w:pPr>
        <w:ind w:left="5775" w:hanging="603"/>
      </w:pPr>
      <w:rPr>
        <w:rFonts w:hint="default"/>
        <w:lang w:val="en-US" w:eastAsia="zh-CN" w:bidi="ar-SA"/>
      </w:rPr>
    </w:lvl>
    <w:lvl w:ilvl="7" w:tplc="E4448666">
      <w:numFmt w:val="bullet"/>
      <w:lvlText w:val="•"/>
      <w:lvlJc w:val="left"/>
      <w:pPr>
        <w:ind w:left="6718" w:hanging="603"/>
      </w:pPr>
      <w:rPr>
        <w:rFonts w:hint="default"/>
        <w:lang w:val="en-US" w:eastAsia="zh-CN" w:bidi="ar-SA"/>
      </w:rPr>
    </w:lvl>
    <w:lvl w:ilvl="8" w:tplc="76FCFBD2">
      <w:numFmt w:val="bullet"/>
      <w:lvlText w:val="•"/>
      <w:lvlJc w:val="left"/>
      <w:pPr>
        <w:ind w:left="7661" w:hanging="603"/>
      </w:pPr>
      <w:rPr>
        <w:rFonts w:hint="default"/>
        <w:lang w:val="en-US" w:eastAsia="zh-CN" w:bidi="ar-SA"/>
      </w:rPr>
    </w:lvl>
  </w:abstractNum>
  <w:abstractNum w:abstractNumId="68" w15:restartNumberingAfterBreak="0">
    <w:nsid w:val="01C51B8D"/>
    <w:multiLevelType w:val="multilevel"/>
    <w:tmpl w:val="628ABF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02064179"/>
    <w:multiLevelType w:val="hybridMultilevel"/>
    <w:tmpl w:val="15DC1D5E"/>
    <w:lvl w:ilvl="0" w:tplc="1E202670">
      <w:start w:val="1"/>
      <w:numFmt w:val="decimal"/>
      <w:lvlText w:val="%1."/>
      <w:lvlJc w:val="left"/>
      <w:pPr>
        <w:ind w:left="779" w:hanging="181"/>
      </w:pPr>
      <w:rPr>
        <w:rFonts w:ascii="Times New Roman" w:eastAsia="Times New Roman" w:hAnsi="Times New Roman" w:cs="Times New Roman" w:hint="default"/>
        <w:spacing w:val="-1"/>
        <w:w w:val="100"/>
        <w:sz w:val="22"/>
        <w:szCs w:val="22"/>
        <w:lang w:val="en-US" w:eastAsia="zh-CN" w:bidi="ar-SA"/>
      </w:rPr>
    </w:lvl>
    <w:lvl w:ilvl="1" w:tplc="E9003DF8">
      <w:numFmt w:val="bullet"/>
      <w:lvlText w:val="•"/>
      <w:lvlJc w:val="left"/>
      <w:pPr>
        <w:ind w:left="1656" w:hanging="181"/>
      </w:pPr>
      <w:rPr>
        <w:rFonts w:hint="default"/>
        <w:lang w:val="en-US" w:eastAsia="zh-CN" w:bidi="ar-SA"/>
      </w:rPr>
    </w:lvl>
    <w:lvl w:ilvl="2" w:tplc="C812F872">
      <w:numFmt w:val="bullet"/>
      <w:lvlText w:val="•"/>
      <w:lvlJc w:val="left"/>
      <w:pPr>
        <w:ind w:left="2533" w:hanging="181"/>
      </w:pPr>
      <w:rPr>
        <w:rFonts w:hint="default"/>
        <w:lang w:val="en-US" w:eastAsia="zh-CN" w:bidi="ar-SA"/>
      </w:rPr>
    </w:lvl>
    <w:lvl w:ilvl="3" w:tplc="FA7020CE">
      <w:numFmt w:val="bullet"/>
      <w:lvlText w:val="•"/>
      <w:lvlJc w:val="left"/>
      <w:pPr>
        <w:ind w:left="3409" w:hanging="181"/>
      </w:pPr>
      <w:rPr>
        <w:rFonts w:hint="default"/>
        <w:lang w:val="en-US" w:eastAsia="zh-CN" w:bidi="ar-SA"/>
      </w:rPr>
    </w:lvl>
    <w:lvl w:ilvl="4" w:tplc="CAD854A4">
      <w:numFmt w:val="bullet"/>
      <w:lvlText w:val="•"/>
      <w:lvlJc w:val="left"/>
      <w:pPr>
        <w:ind w:left="4286" w:hanging="181"/>
      </w:pPr>
      <w:rPr>
        <w:rFonts w:hint="default"/>
        <w:lang w:val="en-US" w:eastAsia="zh-CN" w:bidi="ar-SA"/>
      </w:rPr>
    </w:lvl>
    <w:lvl w:ilvl="5" w:tplc="9EACABF0">
      <w:numFmt w:val="bullet"/>
      <w:lvlText w:val="•"/>
      <w:lvlJc w:val="left"/>
      <w:pPr>
        <w:ind w:left="5163" w:hanging="181"/>
      </w:pPr>
      <w:rPr>
        <w:rFonts w:hint="default"/>
        <w:lang w:val="en-US" w:eastAsia="zh-CN" w:bidi="ar-SA"/>
      </w:rPr>
    </w:lvl>
    <w:lvl w:ilvl="6" w:tplc="C4AC898C">
      <w:numFmt w:val="bullet"/>
      <w:lvlText w:val="•"/>
      <w:lvlJc w:val="left"/>
      <w:pPr>
        <w:ind w:left="6039" w:hanging="181"/>
      </w:pPr>
      <w:rPr>
        <w:rFonts w:hint="default"/>
        <w:lang w:val="en-US" w:eastAsia="zh-CN" w:bidi="ar-SA"/>
      </w:rPr>
    </w:lvl>
    <w:lvl w:ilvl="7" w:tplc="69041A38">
      <w:numFmt w:val="bullet"/>
      <w:lvlText w:val="•"/>
      <w:lvlJc w:val="left"/>
      <w:pPr>
        <w:ind w:left="6916" w:hanging="181"/>
      </w:pPr>
      <w:rPr>
        <w:rFonts w:hint="default"/>
        <w:lang w:val="en-US" w:eastAsia="zh-CN" w:bidi="ar-SA"/>
      </w:rPr>
    </w:lvl>
    <w:lvl w:ilvl="8" w:tplc="354C17BC">
      <w:numFmt w:val="bullet"/>
      <w:lvlText w:val="•"/>
      <w:lvlJc w:val="left"/>
      <w:pPr>
        <w:ind w:left="7793" w:hanging="181"/>
      </w:pPr>
      <w:rPr>
        <w:rFonts w:hint="default"/>
        <w:lang w:val="en-US" w:eastAsia="zh-CN" w:bidi="ar-SA"/>
      </w:rPr>
    </w:lvl>
  </w:abstractNum>
  <w:abstractNum w:abstractNumId="70" w15:restartNumberingAfterBreak="0">
    <w:nsid w:val="025D543D"/>
    <w:multiLevelType w:val="hybridMultilevel"/>
    <w:tmpl w:val="E598A130"/>
    <w:lvl w:ilvl="0" w:tplc="216EF6BA">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C78845F4">
      <w:numFmt w:val="bullet"/>
      <w:lvlText w:val="•"/>
      <w:lvlJc w:val="left"/>
      <w:pPr>
        <w:ind w:left="948" w:hanging="213"/>
      </w:pPr>
      <w:rPr>
        <w:rFonts w:hint="default"/>
        <w:lang w:val="en-US" w:eastAsia="zh-CN" w:bidi="ar-SA"/>
      </w:rPr>
    </w:lvl>
    <w:lvl w:ilvl="2" w:tplc="1486CC3C">
      <w:numFmt w:val="bullet"/>
      <w:lvlText w:val="•"/>
      <w:lvlJc w:val="left"/>
      <w:pPr>
        <w:ind w:left="1577" w:hanging="213"/>
      </w:pPr>
      <w:rPr>
        <w:rFonts w:hint="default"/>
        <w:lang w:val="en-US" w:eastAsia="zh-CN" w:bidi="ar-SA"/>
      </w:rPr>
    </w:lvl>
    <w:lvl w:ilvl="3" w:tplc="B85E7760">
      <w:numFmt w:val="bullet"/>
      <w:lvlText w:val="•"/>
      <w:lvlJc w:val="left"/>
      <w:pPr>
        <w:ind w:left="2206" w:hanging="213"/>
      </w:pPr>
      <w:rPr>
        <w:rFonts w:hint="default"/>
        <w:lang w:val="en-US" w:eastAsia="zh-CN" w:bidi="ar-SA"/>
      </w:rPr>
    </w:lvl>
    <w:lvl w:ilvl="4" w:tplc="15D62588">
      <w:numFmt w:val="bullet"/>
      <w:lvlText w:val="•"/>
      <w:lvlJc w:val="left"/>
      <w:pPr>
        <w:ind w:left="2834" w:hanging="213"/>
      </w:pPr>
      <w:rPr>
        <w:rFonts w:hint="default"/>
        <w:lang w:val="en-US" w:eastAsia="zh-CN" w:bidi="ar-SA"/>
      </w:rPr>
    </w:lvl>
    <w:lvl w:ilvl="5" w:tplc="53DA25EE">
      <w:numFmt w:val="bullet"/>
      <w:lvlText w:val="•"/>
      <w:lvlJc w:val="left"/>
      <w:pPr>
        <w:ind w:left="3463" w:hanging="213"/>
      </w:pPr>
      <w:rPr>
        <w:rFonts w:hint="default"/>
        <w:lang w:val="en-US" w:eastAsia="zh-CN" w:bidi="ar-SA"/>
      </w:rPr>
    </w:lvl>
    <w:lvl w:ilvl="6" w:tplc="A3D47068">
      <w:numFmt w:val="bullet"/>
      <w:lvlText w:val="•"/>
      <w:lvlJc w:val="left"/>
      <w:pPr>
        <w:ind w:left="4092" w:hanging="213"/>
      </w:pPr>
      <w:rPr>
        <w:rFonts w:hint="default"/>
        <w:lang w:val="en-US" w:eastAsia="zh-CN" w:bidi="ar-SA"/>
      </w:rPr>
    </w:lvl>
    <w:lvl w:ilvl="7" w:tplc="BD8AEF0E">
      <w:numFmt w:val="bullet"/>
      <w:lvlText w:val="•"/>
      <w:lvlJc w:val="left"/>
      <w:pPr>
        <w:ind w:left="4720" w:hanging="213"/>
      </w:pPr>
      <w:rPr>
        <w:rFonts w:hint="default"/>
        <w:lang w:val="en-US" w:eastAsia="zh-CN" w:bidi="ar-SA"/>
      </w:rPr>
    </w:lvl>
    <w:lvl w:ilvl="8" w:tplc="83D06A26">
      <w:numFmt w:val="bullet"/>
      <w:lvlText w:val="•"/>
      <w:lvlJc w:val="left"/>
      <w:pPr>
        <w:ind w:left="5349" w:hanging="213"/>
      </w:pPr>
      <w:rPr>
        <w:rFonts w:hint="default"/>
        <w:lang w:val="en-US" w:eastAsia="zh-CN" w:bidi="ar-SA"/>
      </w:rPr>
    </w:lvl>
  </w:abstractNum>
  <w:abstractNum w:abstractNumId="71" w15:restartNumberingAfterBreak="0">
    <w:nsid w:val="02605245"/>
    <w:multiLevelType w:val="multilevel"/>
    <w:tmpl w:val="2B945B6E"/>
    <w:lvl w:ilvl="0">
      <w:start w:val="6"/>
      <w:numFmt w:val="decimal"/>
      <w:lvlText w:val="%1"/>
      <w:lvlJc w:val="left"/>
      <w:pPr>
        <w:ind w:left="802" w:hanging="684"/>
      </w:pPr>
      <w:rPr>
        <w:rFonts w:hint="default"/>
        <w:lang w:val="en-US" w:eastAsia="zh-CN" w:bidi="ar-SA"/>
      </w:rPr>
    </w:lvl>
    <w:lvl w:ilvl="1">
      <w:start w:val="7"/>
      <w:numFmt w:val="decimal"/>
      <w:lvlText w:val="%1.%2"/>
      <w:lvlJc w:val="left"/>
      <w:pPr>
        <w:ind w:left="802" w:hanging="684"/>
      </w:pPr>
      <w:rPr>
        <w:rFonts w:hint="default"/>
        <w:lang w:val="en-US" w:eastAsia="zh-CN" w:bidi="ar-SA"/>
      </w:rPr>
    </w:lvl>
    <w:lvl w:ilvl="2">
      <w:start w:val="3"/>
      <w:numFmt w:val="decimal"/>
      <w:lvlText w:val="%1.%2.%3"/>
      <w:lvlJc w:val="left"/>
      <w:pPr>
        <w:ind w:left="802" w:hanging="684"/>
      </w:pPr>
      <w:rPr>
        <w:rFonts w:ascii="Times New Roman" w:eastAsia="Times New Roman" w:hAnsi="Times New Roman" w:cs="Times New Roman" w:hint="default"/>
        <w:b/>
        <w:bCs/>
        <w:w w:val="100"/>
        <w:sz w:val="30"/>
        <w:szCs w:val="30"/>
        <w:lang w:val="en-US" w:eastAsia="zh-CN" w:bidi="ar-SA"/>
      </w:rPr>
    </w:lvl>
    <w:lvl w:ilvl="3">
      <w:start w:val="1"/>
      <w:numFmt w:val="decimal"/>
      <w:lvlText w:val="%1.%2.%3.%4"/>
      <w:lvlJc w:val="left"/>
      <w:pPr>
        <w:ind w:left="1035" w:hanging="917"/>
      </w:pPr>
      <w:rPr>
        <w:rFonts w:ascii="Times New Roman" w:eastAsia="Times New Roman" w:hAnsi="Times New Roman" w:cs="Times New Roman" w:hint="default"/>
        <w:b/>
        <w:bCs/>
        <w:spacing w:val="-3"/>
        <w:w w:val="100"/>
        <w:sz w:val="28"/>
        <w:szCs w:val="28"/>
        <w:lang w:val="en-US" w:eastAsia="zh-CN" w:bidi="ar-SA"/>
      </w:rPr>
    </w:lvl>
    <w:lvl w:ilvl="4">
      <w:start w:val="1"/>
      <w:numFmt w:val="decimal"/>
      <w:lvlText w:val="%1.%2.%3.%4.%5"/>
      <w:lvlJc w:val="left"/>
      <w:pPr>
        <w:ind w:left="1086" w:hanging="968"/>
      </w:pPr>
      <w:rPr>
        <w:rFonts w:ascii="Times New Roman" w:eastAsia="Times New Roman" w:hAnsi="Times New Roman" w:cs="Times New Roman" w:hint="default"/>
        <w:b/>
        <w:bCs/>
        <w:w w:val="99"/>
        <w:sz w:val="24"/>
        <w:szCs w:val="24"/>
        <w:lang w:val="en-US" w:eastAsia="zh-CN" w:bidi="ar-SA"/>
      </w:rPr>
    </w:lvl>
    <w:lvl w:ilvl="5">
      <w:start w:val="1"/>
      <w:numFmt w:val="decimal"/>
      <w:lvlText w:val="%1.%2.%3.%4.%5.%6"/>
      <w:lvlJc w:val="left"/>
      <w:pPr>
        <w:ind w:left="1122" w:hanging="1004"/>
      </w:pPr>
      <w:rPr>
        <w:rFonts w:ascii="Times New Roman" w:eastAsia="Times New Roman" w:hAnsi="Times New Roman" w:cs="Times New Roman" w:hint="default"/>
        <w:b/>
        <w:bCs/>
        <w:spacing w:val="-3"/>
        <w:w w:val="100"/>
        <w:sz w:val="21"/>
        <w:szCs w:val="21"/>
        <w:lang w:val="en-US" w:eastAsia="zh-CN" w:bidi="ar-SA"/>
      </w:rPr>
    </w:lvl>
    <w:lvl w:ilvl="6">
      <w:start w:val="1"/>
      <w:numFmt w:val="decimal"/>
      <w:lvlText w:val="%7."/>
      <w:lvlJc w:val="left"/>
      <w:pPr>
        <w:ind w:left="779" w:hanging="181"/>
      </w:pPr>
      <w:rPr>
        <w:rFonts w:ascii="Times New Roman" w:eastAsia="Times New Roman" w:hAnsi="Times New Roman" w:cs="Times New Roman" w:hint="default"/>
        <w:spacing w:val="-1"/>
        <w:w w:val="100"/>
        <w:sz w:val="22"/>
        <w:szCs w:val="22"/>
        <w:lang w:val="en-US" w:eastAsia="zh-CN" w:bidi="ar-SA"/>
      </w:rPr>
    </w:lvl>
    <w:lvl w:ilvl="7">
      <w:numFmt w:val="bullet"/>
      <w:lvlText w:val="•"/>
      <w:lvlJc w:val="left"/>
      <w:pPr>
        <w:ind w:left="4490" w:hanging="181"/>
      </w:pPr>
      <w:rPr>
        <w:rFonts w:hint="default"/>
        <w:lang w:val="en-US" w:eastAsia="zh-CN" w:bidi="ar-SA"/>
      </w:rPr>
    </w:lvl>
    <w:lvl w:ilvl="8">
      <w:numFmt w:val="bullet"/>
      <w:lvlText w:val="•"/>
      <w:lvlJc w:val="left"/>
      <w:pPr>
        <w:ind w:left="6175" w:hanging="181"/>
      </w:pPr>
      <w:rPr>
        <w:rFonts w:hint="default"/>
        <w:lang w:val="en-US" w:eastAsia="zh-CN" w:bidi="ar-SA"/>
      </w:rPr>
    </w:lvl>
  </w:abstractNum>
  <w:abstractNum w:abstractNumId="72" w15:restartNumberingAfterBreak="0">
    <w:nsid w:val="02B86727"/>
    <w:multiLevelType w:val="singleLevel"/>
    <w:tmpl w:val="02B86727"/>
    <w:lvl w:ilvl="0">
      <w:start w:val="1"/>
      <w:numFmt w:val="bullet"/>
      <w:lvlText w:val=""/>
      <w:lvlJc w:val="left"/>
      <w:pPr>
        <w:tabs>
          <w:tab w:val="left" w:pos="-420"/>
        </w:tabs>
        <w:ind w:left="0" w:hanging="420"/>
      </w:pPr>
      <w:rPr>
        <w:rFonts w:ascii="Wingdings" w:hAnsi="Wingdings" w:hint="default"/>
      </w:rPr>
    </w:lvl>
  </w:abstractNum>
  <w:abstractNum w:abstractNumId="73" w15:restartNumberingAfterBreak="0">
    <w:nsid w:val="03480E7D"/>
    <w:multiLevelType w:val="hybridMultilevel"/>
    <w:tmpl w:val="FA9E37AA"/>
    <w:lvl w:ilvl="0" w:tplc="DF28AAF6">
      <w:numFmt w:val="bullet"/>
      <w:lvlText w:val=""/>
      <w:lvlJc w:val="left"/>
      <w:pPr>
        <w:ind w:left="294" w:hanging="190"/>
      </w:pPr>
      <w:rPr>
        <w:rFonts w:ascii="Wingdings" w:eastAsia="Wingdings" w:hAnsi="Wingdings" w:cs="Wingdings" w:hint="default"/>
        <w:spacing w:val="-1"/>
        <w:w w:val="100"/>
        <w:sz w:val="19"/>
        <w:szCs w:val="19"/>
        <w:lang w:val="en-US" w:eastAsia="zh-CN" w:bidi="ar-SA"/>
      </w:rPr>
    </w:lvl>
    <w:lvl w:ilvl="1" w:tplc="31F87B0A">
      <w:numFmt w:val="bullet"/>
      <w:lvlText w:val="•"/>
      <w:lvlJc w:val="left"/>
      <w:pPr>
        <w:ind w:left="930" w:hanging="190"/>
      </w:pPr>
      <w:rPr>
        <w:rFonts w:hint="default"/>
        <w:lang w:val="en-US" w:eastAsia="zh-CN" w:bidi="ar-SA"/>
      </w:rPr>
    </w:lvl>
    <w:lvl w:ilvl="2" w:tplc="910276C0">
      <w:numFmt w:val="bullet"/>
      <w:lvlText w:val="•"/>
      <w:lvlJc w:val="left"/>
      <w:pPr>
        <w:ind w:left="1561" w:hanging="190"/>
      </w:pPr>
      <w:rPr>
        <w:rFonts w:hint="default"/>
        <w:lang w:val="en-US" w:eastAsia="zh-CN" w:bidi="ar-SA"/>
      </w:rPr>
    </w:lvl>
    <w:lvl w:ilvl="3" w:tplc="2A8CC65A">
      <w:numFmt w:val="bullet"/>
      <w:lvlText w:val="•"/>
      <w:lvlJc w:val="left"/>
      <w:pPr>
        <w:ind w:left="2192" w:hanging="190"/>
      </w:pPr>
      <w:rPr>
        <w:rFonts w:hint="default"/>
        <w:lang w:val="en-US" w:eastAsia="zh-CN" w:bidi="ar-SA"/>
      </w:rPr>
    </w:lvl>
    <w:lvl w:ilvl="4" w:tplc="E83CE3FA">
      <w:numFmt w:val="bullet"/>
      <w:lvlText w:val="•"/>
      <w:lvlJc w:val="left"/>
      <w:pPr>
        <w:ind w:left="2822" w:hanging="190"/>
      </w:pPr>
      <w:rPr>
        <w:rFonts w:hint="default"/>
        <w:lang w:val="en-US" w:eastAsia="zh-CN" w:bidi="ar-SA"/>
      </w:rPr>
    </w:lvl>
    <w:lvl w:ilvl="5" w:tplc="988EE7E4">
      <w:numFmt w:val="bullet"/>
      <w:lvlText w:val="•"/>
      <w:lvlJc w:val="left"/>
      <w:pPr>
        <w:ind w:left="3453" w:hanging="190"/>
      </w:pPr>
      <w:rPr>
        <w:rFonts w:hint="default"/>
        <w:lang w:val="en-US" w:eastAsia="zh-CN" w:bidi="ar-SA"/>
      </w:rPr>
    </w:lvl>
    <w:lvl w:ilvl="6" w:tplc="C6A432EC">
      <w:numFmt w:val="bullet"/>
      <w:lvlText w:val="•"/>
      <w:lvlJc w:val="left"/>
      <w:pPr>
        <w:ind w:left="4084" w:hanging="190"/>
      </w:pPr>
      <w:rPr>
        <w:rFonts w:hint="default"/>
        <w:lang w:val="en-US" w:eastAsia="zh-CN" w:bidi="ar-SA"/>
      </w:rPr>
    </w:lvl>
    <w:lvl w:ilvl="7" w:tplc="D1983E1C">
      <w:numFmt w:val="bullet"/>
      <w:lvlText w:val="•"/>
      <w:lvlJc w:val="left"/>
      <w:pPr>
        <w:ind w:left="4714" w:hanging="190"/>
      </w:pPr>
      <w:rPr>
        <w:rFonts w:hint="default"/>
        <w:lang w:val="en-US" w:eastAsia="zh-CN" w:bidi="ar-SA"/>
      </w:rPr>
    </w:lvl>
    <w:lvl w:ilvl="8" w:tplc="2C7886FC">
      <w:numFmt w:val="bullet"/>
      <w:lvlText w:val="•"/>
      <w:lvlJc w:val="left"/>
      <w:pPr>
        <w:ind w:left="5345" w:hanging="190"/>
      </w:pPr>
      <w:rPr>
        <w:rFonts w:hint="default"/>
        <w:lang w:val="en-US" w:eastAsia="zh-CN" w:bidi="ar-SA"/>
      </w:rPr>
    </w:lvl>
  </w:abstractNum>
  <w:abstractNum w:abstractNumId="74" w15:restartNumberingAfterBreak="0">
    <w:nsid w:val="03947A4B"/>
    <w:multiLevelType w:val="hybridMultilevel"/>
    <w:tmpl w:val="DA04438A"/>
    <w:lvl w:ilvl="0" w:tplc="5530AA2E">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35CC1C22">
      <w:numFmt w:val="bullet"/>
      <w:lvlText w:val="•"/>
      <w:lvlJc w:val="left"/>
      <w:pPr>
        <w:ind w:left="948" w:hanging="213"/>
      </w:pPr>
      <w:rPr>
        <w:rFonts w:hint="default"/>
        <w:lang w:val="en-US" w:eastAsia="zh-CN" w:bidi="ar-SA"/>
      </w:rPr>
    </w:lvl>
    <w:lvl w:ilvl="2" w:tplc="9556AF22">
      <w:numFmt w:val="bullet"/>
      <w:lvlText w:val="•"/>
      <w:lvlJc w:val="left"/>
      <w:pPr>
        <w:ind w:left="1577" w:hanging="213"/>
      </w:pPr>
      <w:rPr>
        <w:rFonts w:hint="default"/>
        <w:lang w:val="en-US" w:eastAsia="zh-CN" w:bidi="ar-SA"/>
      </w:rPr>
    </w:lvl>
    <w:lvl w:ilvl="3" w:tplc="21900BD2">
      <w:numFmt w:val="bullet"/>
      <w:lvlText w:val="•"/>
      <w:lvlJc w:val="left"/>
      <w:pPr>
        <w:ind w:left="2206" w:hanging="213"/>
      </w:pPr>
      <w:rPr>
        <w:rFonts w:hint="default"/>
        <w:lang w:val="en-US" w:eastAsia="zh-CN" w:bidi="ar-SA"/>
      </w:rPr>
    </w:lvl>
    <w:lvl w:ilvl="4" w:tplc="C4E41310">
      <w:numFmt w:val="bullet"/>
      <w:lvlText w:val="•"/>
      <w:lvlJc w:val="left"/>
      <w:pPr>
        <w:ind w:left="2834" w:hanging="213"/>
      </w:pPr>
      <w:rPr>
        <w:rFonts w:hint="default"/>
        <w:lang w:val="en-US" w:eastAsia="zh-CN" w:bidi="ar-SA"/>
      </w:rPr>
    </w:lvl>
    <w:lvl w:ilvl="5" w:tplc="A7DAC2F4">
      <w:numFmt w:val="bullet"/>
      <w:lvlText w:val="•"/>
      <w:lvlJc w:val="left"/>
      <w:pPr>
        <w:ind w:left="3463" w:hanging="213"/>
      </w:pPr>
      <w:rPr>
        <w:rFonts w:hint="default"/>
        <w:lang w:val="en-US" w:eastAsia="zh-CN" w:bidi="ar-SA"/>
      </w:rPr>
    </w:lvl>
    <w:lvl w:ilvl="6" w:tplc="973A33A4">
      <w:numFmt w:val="bullet"/>
      <w:lvlText w:val="•"/>
      <w:lvlJc w:val="left"/>
      <w:pPr>
        <w:ind w:left="4092" w:hanging="213"/>
      </w:pPr>
      <w:rPr>
        <w:rFonts w:hint="default"/>
        <w:lang w:val="en-US" w:eastAsia="zh-CN" w:bidi="ar-SA"/>
      </w:rPr>
    </w:lvl>
    <w:lvl w:ilvl="7" w:tplc="671656CA">
      <w:numFmt w:val="bullet"/>
      <w:lvlText w:val="•"/>
      <w:lvlJc w:val="left"/>
      <w:pPr>
        <w:ind w:left="4720" w:hanging="213"/>
      </w:pPr>
      <w:rPr>
        <w:rFonts w:hint="default"/>
        <w:lang w:val="en-US" w:eastAsia="zh-CN" w:bidi="ar-SA"/>
      </w:rPr>
    </w:lvl>
    <w:lvl w:ilvl="8" w:tplc="F932A13E">
      <w:numFmt w:val="bullet"/>
      <w:lvlText w:val="•"/>
      <w:lvlJc w:val="left"/>
      <w:pPr>
        <w:ind w:left="5349" w:hanging="213"/>
      </w:pPr>
      <w:rPr>
        <w:rFonts w:hint="default"/>
        <w:lang w:val="en-US" w:eastAsia="zh-CN" w:bidi="ar-SA"/>
      </w:rPr>
    </w:lvl>
  </w:abstractNum>
  <w:abstractNum w:abstractNumId="75" w15:restartNumberingAfterBreak="0">
    <w:nsid w:val="03B55636"/>
    <w:multiLevelType w:val="hybridMultilevel"/>
    <w:tmpl w:val="2420673E"/>
    <w:lvl w:ilvl="0" w:tplc="4B242B0A">
      <w:start w:val="1"/>
      <w:numFmt w:val="decimal"/>
      <w:lvlText w:val="（%1）"/>
      <w:lvlJc w:val="left"/>
      <w:pPr>
        <w:ind w:left="118" w:hanging="603"/>
      </w:pPr>
      <w:rPr>
        <w:rFonts w:ascii="宋体" w:eastAsia="宋体" w:hAnsi="宋体" w:cs="宋体" w:hint="default"/>
        <w:spacing w:val="-1"/>
        <w:w w:val="100"/>
        <w:sz w:val="22"/>
        <w:szCs w:val="22"/>
        <w:lang w:val="en-US" w:eastAsia="zh-CN" w:bidi="ar-SA"/>
      </w:rPr>
    </w:lvl>
    <w:lvl w:ilvl="1" w:tplc="7D048794">
      <w:numFmt w:val="bullet"/>
      <w:lvlText w:val="•"/>
      <w:lvlJc w:val="left"/>
      <w:pPr>
        <w:ind w:left="1062" w:hanging="603"/>
      </w:pPr>
      <w:rPr>
        <w:rFonts w:hint="default"/>
        <w:lang w:val="en-US" w:eastAsia="zh-CN" w:bidi="ar-SA"/>
      </w:rPr>
    </w:lvl>
    <w:lvl w:ilvl="2" w:tplc="C380A656">
      <w:numFmt w:val="bullet"/>
      <w:lvlText w:val="•"/>
      <w:lvlJc w:val="left"/>
      <w:pPr>
        <w:ind w:left="2005" w:hanging="603"/>
      </w:pPr>
      <w:rPr>
        <w:rFonts w:hint="default"/>
        <w:lang w:val="en-US" w:eastAsia="zh-CN" w:bidi="ar-SA"/>
      </w:rPr>
    </w:lvl>
    <w:lvl w:ilvl="3" w:tplc="A13A9518">
      <w:numFmt w:val="bullet"/>
      <w:lvlText w:val="•"/>
      <w:lvlJc w:val="left"/>
      <w:pPr>
        <w:ind w:left="2947" w:hanging="603"/>
      </w:pPr>
      <w:rPr>
        <w:rFonts w:hint="default"/>
        <w:lang w:val="en-US" w:eastAsia="zh-CN" w:bidi="ar-SA"/>
      </w:rPr>
    </w:lvl>
    <w:lvl w:ilvl="4" w:tplc="1ED8C714">
      <w:numFmt w:val="bullet"/>
      <w:lvlText w:val="•"/>
      <w:lvlJc w:val="left"/>
      <w:pPr>
        <w:ind w:left="3890" w:hanging="603"/>
      </w:pPr>
      <w:rPr>
        <w:rFonts w:hint="default"/>
        <w:lang w:val="en-US" w:eastAsia="zh-CN" w:bidi="ar-SA"/>
      </w:rPr>
    </w:lvl>
    <w:lvl w:ilvl="5" w:tplc="C390DF18">
      <w:numFmt w:val="bullet"/>
      <w:lvlText w:val="•"/>
      <w:lvlJc w:val="left"/>
      <w:pPr>
        <w:ind w:left="4833" w:hanging="603"/>
      </w:pPr>
      <w:rPr>
        <w:rFonts w:hint="default"/>
        <w:lang w:val="en-US" w:eastAsia="zh-CN" w:bidi="ar-SA"/>
      </w:rPr>
    </w:lvl>
    <w:lvl w:ilvl="6" w:tplc="40428200">
      <w:numFmt w:val="bullet"/>
      <w:lvlText w:val="•"/>
      <w:lvlJc w:val="left"/>
      <w:pPr>
        <w:ind w:left="5775" w:hanging="603"/>
      </w:pPr>
      <w:rPr>
        <w:rFonts w:hint="default"/>
        <w:lang w:val="en-US" w:eastAsia="zh-CN" w:bidi="ar-SA"/>
      </w:rPr>
    </w:lvl>
    <w:lvl w:ilvl="7" w:tplc="D376EF0C">
      <w:numFmt w:val="bullet"/>
      <w:lvlText w:val="•"/>
      <w:lvlJc w:val="left"/>
      <w:pPr>
        <w:ind w:left="6718" w:hanging="603"/>
      </w:pPr>
      <w:rPr>
        <w:rFonts w:hint="default"/>
        <w:lang w:val="en-US" w:eastAsia="zh-CN" w:bidi="ar-SA"/>
      </w:rPr>
    </w:lvl>
    <w:lvl w:ilvl="8" w:tplc="4C6AD08E">
      <w:numFmt w:val="bullet"/>
      <w:lvlText w:val="•"/>
      <w:lvlJc w:val="left"/>
      <w:pPr>
        <w:ind w:left="7661" w:hanging="603"/>
      </w:pPr>
      <w:rPr>
        <w:rFonts w:hint="default"/>
        <w:lang w:val="en-US" w:eastAsia="zh-CN" w:bidi="ar-SA"/>
      </w:rPr>
    </w:lvl>
  </w:abstractNum>
  <w:abstractNum w:abstractNumId="76" w15:restartNumberingAfterBreak="0">
    <w:nsid w:val="0435039C"/>
    <w:multiLevelType w:val="hybridMultilevel"/>
    <w:tmpl w:val="2946D88E"/>
    <w:lvl w:ilvl="0" w:tplc="6D5A7CD6">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B8AC362C">
      <w:numFmt w:val="bullet"/>
      <w:lvlText w:val="•"/>
      <w:lvlJc w:val="left"/>
      <w:pPr>
        <w:ind w:left="948" w:hanging="213"/>
      </w:pPr>
      <w:rPr>
        <w:rFonts w:hint="default"/>
        <w:lang w:val="en-US" w:eastAsia="zh-CN" w:bidi="ar-SA"/>
      </w:rPr>
    </w:lvl>
    <w:lvl w:ilvl="2" w:tplc="86B4458E">
      <w:numFmt w:val="bullet"/>
      <w:lvlText w:val="•"/>
      <w:lvlJc w:val="left"/>
      <w:pPr>
        <w:ind w:left="1577" w:hanging="213"/>
      </w:pPr>
      <w:rPr>
        <w:rFonts w:hint="default"/>
        <w:lang w:val="en-US" w:eastAsia="zh-CN" w:bidi="ar-SA"/>
      </w:rPr>
    </w:lvl>
    <w:lvl w:ilvl="3" w:tplc="E944973C">
      <w:numFmt w:val="bullet"/>
      <w:lvlText w:val="•"/>
      <w:lvlJc w:val="left"/>
      <w:pPr>
        <w:ind w:left="2206" w:hanging="213"/>
      </w:pPr>
      <w:rPr>
        <w:rFonts w:hint="default"/>
        <w:lang w:val="en-US" w:eastAsia="zh-CN" w:bidi="ar-SA"/>
      </w:rPr>
    </w:lvl>
    <w:lvl w:ilvl="4" w:tplc="7B3043B4">
      <w:numFmt w:val="bullet"/>
      <w:lvlText w:val="•"/>
      <w:lvlJc w:val="left"/>
      <w:pPr>
        <w:ind w:left="2834" w:hanging="213"/>
      </w:pPr>
      <w:rPr>
        <w:rFonts w:hint="default"/>
        <w:lang w:val="en-US" w:eastAsia="zh-CN" w:bidi="ar-SA"/>
      </w:rPr>
    </w:lvl>
    <w:lvl w:ilvl="5" w:tplc="9F7AB06A">
      <w:numFmt w:val="bullet"/>
      <w:lvlText w:val="•"/>
      <w:lvlJc w:val="left"/>
      <w:pPr>
        <w:ind w:left="3463" w:hanging="213"/>
      </w:pPr>
      <w:rPr>
        <w:rFonts w:hint="default"/>
        <w:lang w:val="en-US" w:eastAsia="zh-CN" w:bidi="ar-SA"/>
      </w:rPr>
    </w:lvl>
    <w:lvl w:ilvl="6" w:tplc="4C584EAE">
      <w:numFmt w:val="bullet"/>
      <w:lvlText w:val="•"/>
      <w:lvlJc w:val="left"/>
      <w:pPr>
        <w:ind w:left="4092" w:hanging="213"/>
      </w:pPr>
      <w:rPr>
        <w:rFonts w:hint="default"/>
        <w:lang w:val="en-US" w:eastAsia="zh-CN" w:bidi="ar-SA"/>
      </w:rPr>
    </w:lvl>
    <w:lvl w:ilvl="7" w:tplc="D99E0A4A">
      <w:numFmt w:val="bullet"/>
      <w:lvlText w:val="•"/>
      <w:lvlJc w:val="left"/>
      <w:pPr>
        <w:ind w:left="4720" w:hanging="213"/>
      </w:pPr>
      <w:rPr>
        <w:rFonts w:hint="default"/>
        <w:lang w:val="en-US" w:eastAsia="zh-CN" w:bidi="ar-SA"/>
      </w:rPr>
    </w:lvl>
    <w:lvl w:ilvl="8" w:tplc="226023E0">
      <w:numFmt w:val="bullet"/>
      <w:lvlText w:val="•"/>
      <w:lvlJc w:val="left"/>
      <w:pPr>
        <w:ind w:left="5349" w:hanging="213"/>
      </w:pPr>
      <w:rPr>
        <w:rFonts w:hint="default"/>
        <w:lang w:val="en-US" w:eastAsia="zh-CN" w:bidi="ar-SA"/>
      </w:rPr>
    </w:lvl>
  </w:abstractNum>
  <w:abstractNum w:abstractNumId="77" w15:restartNumberingAfterBreak="0">
    <w:nsid w:val="056E0B98"/>
    <w:multiLevelType w:val="hybridMultilevel"/>
    <w:tmpl w:val="05E228D4"/>
    <w:lvl w:ilvl="0" w:tplc="D0BEA106">
      <w:numFmt w:val="bullet"/>
      <w:lvlText w:val=""/>
      <w:lvlJc w:val="left"/>
      <w:pPr>
        <w:ind w:left="294" w:hanging="190"/>
      </w:pPr>
      <w:rPr>
        <w:rFonts w:ascii="Wingdings" w:eastAsia="Wingdings" w:hAnsi="Wingdings" w:cs="Wingdings" w:hint="default"/>
        <w:spacing w:val="-1"/>
        <w:w w:val="100"/>
        <w:sz w:val="19"/>
        <w:szCs w:val="19"/>
        <w:lang w:val="en-US" w:eastAsia="zh-CN" w:bidi="ar-SA"/>
      </w:rPr>
    </w:lvl>
    <w:lvl w:ilvl="1" w:tplc="D3A84B84">
      <w:numFmt w:val="bullet"/>
      <w:lvlText w:val="•"/>
      <w:lvlJc w:val="left"/>
      <w:pPr>
        <w:ind w:left="930" w:hanging="190"/>
      </w:pPr>
      <w:rPr>
        <w:rFonts w:hint="default"/>
        <w:lang w:val="en-US" w:eastAsia="zh-CN" w:bidi="ar-SA"/>
      </w:rPr>
    </w:lvl>
    <w:lvl w:ilvl="2" w:tplc="93BC40EE">
      <w:numFmt w:val="bullet"/>
      <w:lvlText w:val="•"/>
      <w:lvlJc w:val="left"/>
      <w:pPr>
        <w:ind w:left="1561" w:hanging="190"/>
      </w:pPr>
      <w:rPr>
        <w:rFonts w:hint="default"/>
        <w:lang w:val="en-US" w:eastAsia="zh-CN" w:bidi="ar-SA"/>
      </w:rPr>
    </w:lvl>
    <w:lvl w:ilvl="3" w:tplc="3DC88F8A">
      <w:numFmt w:val="bullet"/>
      <w:lvlText w:val="•"/>
      <w:lvlJc w:val="left"/>
      <w:pPr>
        <w:ind w:left="2192" w:hanging="190"/>
      </w:pPr>
      <w:rPr>
        <w:rFonts w:hint="default"/>
        <w:lang w:val="en-US" w:eastAsia="zh-CN" w:bidi="ar-SA"/>
      </w:rPr>
    </w:lvl>
    <w:lvl w:ilvl="4" w:tplc="37EE2E7E">
      <w:numFmt w:val="bullet"/>
      <w:lvlText w:val="•"/>
      <w:lvlJc w:val="left"/>
      <w:pPr>
        <w:ind w:left="2822" w:hanging="190"/>
      </w:pPr>
      <w:rPr>
        <w:rFonts w:hint="default"/>
        <w:lang w:val="en-US" w:eastAsia="zh-CN" w:bidi="ar-SA"/>
      </w:rPr>
    </w:lvl>
    <w:lvl w:ilvl="5" w:tplc="18EC70FE">
      <w:numFmt w:val="bullet"/>
      <w:lvlText w:val="•"/>
      <w:lvlJc w:val="left"/>
      <w:pPr>
        <w:ind w:left="3453" w:hanging="190"/>
      </w:pPr>
      <w:rPr>
        <w:rFonts w:hint="default"/>
        <w:lang w:val="en-US" w:eastAsia="zh-CN" w:bidi="ar-SA"/>
      </w:rPr>
    </w:lvl>
    <w:lvl w:ilvl="6" w:tplc="1C0A160A">
      <w:numFmt w:val="bullet"/>
      <w:lvlText w:val="•"/>
      <w:lvlJc w:val="left"/>
      <w:pPr>
        <w:ind w:left="4084" w:hanging="190"/>
      </w:pPr>
      <w:rPr>
        <w:rFonts w:hint="default"/>
        <w:lang w:val="en-US" w:eastAsia="zh-CN" w:bidi="ar-SA"/>
      </w:rPr>
    </w:lvl>
    <w:lvl w:ilvl="7" w:tplc="F02A0E8E">
      <w:numFmt w:val="bullet"/>
      <w:lvlText w:val="•"/>
      <w:lvlJc w:val="left"/>
      <w:pPr>
        <w:ind w:left="4714" w:hanging="190"/>
      </w:pPr>
      <w:rPr>
        <w:rFonts w:hint="default"/>
        <w:lang w:val="en-US" w:eastAsia="zh-CN" w:bidi="ar-SA"/>
      </w:rPr>
    </w:lvl>
    <w:lvl w:ilvl="8" w:tplc="98DE1A32">
      <w:numFmt w:val="bullet"/>
      <w:lvlText w:val="•"/>
      <w:lvlJc w:val="left"/>
      <w:pPr>
        <w:ind w:left="5345" w:hanging="190"/>
      </w:pPr>
      <w:rPr>
        <w:rFonts w:hint="default"/>
        <w:lang w:val="en-US" w:eastAsia="zh-CN" w:bidi="ar-SA"/>
      </w:rPr>
    </w:lvl>
  </w:abstractNum>
  <w:abstractNum w:abstractNumId="78" w15:restartNumberingAfterBreak="0">
    <w:nsid w:val="057C228A"/>
    <w:multiLevelType w:val="hybridMultilevel"/>
    <w:tmpl w:val="8F425558"/>
    <w:lvl w:ilvl="0" w:tplc="91366816">
      <w:start w:val="1"/>
      <w:numFmt w:val="decimal"/>
      <w:lvlText w:val="（%1）"/>
      <w:lvlJc w:val="left"/>
      <w:pPr>
        <w:ind w:left="1199" w:hanging="601"/>
      </w:pPr>
      <w:rPr>
        <w:rFonts w:ascii="宋体" w:eastAsia="宋体" w:hAnsi="宋体" w:cs="宋体" w:hint="default"/>
        <w:spacing w:val="-1"/>
        <w:w w:val="100"/>
        <w:sz w:val="22"/>
        <w:szCs w:val="22"/>
        <w:lang w:val="en-US" w:eastAsia="zh-CN" w:bidi="ar-SA"/>
      </w:rPr>
    </w:lvl>
    <w:lvl w:ilvl="1" w:tplc="89EA7CC8">
      <w:numFmt w:val="bullet"/>
      <w:lvlText w:val="•"/>
      <w:lvlJc w:val="left"/>
      <w:pPr>
        <w:ind w:left="2034" w:hanging="601"/>
      </w:pPr>
      <w:rPr>
        <w:rFonts w:hint="default"/>
        <w:lang w:val="en-US" w:eastAsia="zh-CN" w:bidi="ar-SA"/>
      </w:rPr>
    </w:lvl>
    <w:lvl w:ilvl="2" w:tplc="64C2CBA4">
      <w:numFmt w:val="bullet"/>
      <w:lvlText w:val="•"/>
      <w:lvlJc w:val="left"/>
      <w:pPr>
        <w:ind w:left="2869" w:hanging="601"/>
      </w:pPr>
      <w:rPr>
        <w:rFonts w:hint="default"/>
        <w:lang w:val="en-US" w:eastAsia="zh-CN" w:bidi="ar-SA"/>
      </w:rPr>
    </w:lvl>
    <w:lvl w:ilvl="3" w:tplc="FA14872E">
      <w:numFmt w:val="bullet"/>
      <w:lvlText w:val="•"/>
      <w:lvlJc w:val="left"/>
      <w:pPr>
        <w:ind w:left="3703" w:hanging="601"/>
      </w:pPr>
      <w:rPr>
        <w:rFonts w:hint="default"/>
        <w:lang w:val="en-US" w:eastAsia="zh-CN" w:bidi="ar-SA"/>
      </w:rPr>
    </w:lvl>
    <w:lvl w:ilvl="4" w:tplc="4F480B3E">
      <w:numFmt w:val="bullet"/>
      <w:lvlText w:val="•"/>
      <w:lvlJc w:val="left"/>
      <w:pPr>
        <w:ind w:left="4538" w:hanging="601"/>
      </w:pPr>
      <w:rPr>
        <w:rFonts w:hint="default"/>
        <w:lang w:val="en-US" w:eastAsia="zh-CN" w:bidi="ar-SA"/>
      </w:rPr>
    </w:lvl>
    <w:lvl w:ilvl="5" w:tplc="96ACB8BA">
      <w:numFmt w:val="bullet"/>
      <w:lvlText w:val="•"/>
      <w:lvlJc w:val="left"/>
      <w:pPr>
        <w:ind w:left="5373" w:hanging="601"/>
      </w:pPr>
      <w:rPr>
        <w:rFonts w:hint="default"/>
        <w:lang w:val="en-US" w:eastAsia="zh-CN" w:bidi="ar-SA"/>
      </w:rPr>
    </w:lvl>
    <w:lvl w:ilvl="6" w:tplc="62F26342">
      <w:numFmt w:val="bullet"/>
      <w:lvlText w:val="•"/>
      <w:lvlJc w:val="left"/>
      <w:pPr>
        <w:ind w:left="6207" w:hanging="601"/>
      </w:pPr>
      <w:rPr>
        <w:rFonts w:hint="default"/>
        <w:lang w:val="en-US" w:eastAsia="zh-CN" w:bidi="ar-SA"/>
      </w:rPr>
    </w:lvl>
    <w:lvl w:ilvl="7" w:tplc="440E5550">
      <w:numFmt w:val="bullet"/>
      <w:lvlText w:val="•"/>
      <w:lvlJc w:val="left"/>
      <w:pPr>
        <w:ind w:left="7042" w:hanging="601"/>
      </w:pPr>
      <w:rPr>
        <w:rFonts w:hint="default"/>
        <w:lang w:val="en-US" w:eastAsia="zh-CN" w:bidi="ar-SA"/>
      </w:rPr>
    </w:lvl>
    <w:lvl w:ilvl="8" w:tplc="6C1278D6">
      <w:numFmt w:val="bullet"/>
      <w:lvlText w:val="•"/>
      <w:lvlJc w:val="left"/>
      <w:pPr>
        <w:ind w:left="7877" w:hanging="601"/>
      </w:pPr>
      <w:rPr>
        <w:rFonts w:hint="default"/>
        <w:lang w:val="en-US" w:eastAsia="zh-CN" w:bidi="ar-SA"/>
      </w:rPr>
    </w:lvl>
  </w:abstractNum>
  <w:abstractNum w:abstractNumId="79" w15:restartNumberingAfterBreak="0">
    <w:nsid w:val="05C45B41"/>
    <w:multiLevelType w:val="hybridMultilevel"/>
    <w:tmpl w:val="4240F570"/>
    <w:lvl w:ilvl="0" w:tplc="511ADFCA">
      <w:start w:val="1"/>
      <w:numFmt w:val="decimal"/>
      <w:lvlText w:val="（%1）"/>
      <w:lvlJc w:val="left"/>
      <w:pPr>
        <w:ind w:left="118" w:hanging="603"/>
      </w:pPr>
      <w:rPr>
        <w:rFonts w:ascii="宋体" w:eastAsia="宋体" w:hAnsi="宋体" w:cs="宋体" w:hint="default"/>
        <w:spacing w:val="-1"/>
        <w:w w:val="100"/>
        <w:sz w:val="22"/>
        <w:szCs w:val="22"/>
        <w:lang w:val="en-US" w:eastAsia="zh-CN" w:bidi="ar-SA"/>
      </w:rPr>
    </w:lvl>
    <w:lvl w:ilvl="1" w:tplc="D424EB9A">
      <w:numFmt w:val="bullet"/>
      <w:lvlText w:val="•"/>
      <w:lvlJc w:val="left"/>
      <w:pPr>
        <w:ind w:left="1062" w:hanging="603"/>
      </w:pPr>
      <w:rPr>
        <w:rFonts w:hint="default"/>
        <w:lang w:val="en-US" w:eastAsia="zh-CN" w:bidi="ar-SA"/>
      </w:rPr>
    </w:lvl>
    <w:lvl w:ilvl="2" w:tplc="059CA88C">
      <w:numFmt w:val="bullet"/>
      <w:lvlText w:val="•"/>
      <w:lvlJc w:val="left"/>
      <w:pPr>
        <w:ind w:left="2005" w:hanging="603"/>
      </w:pPr>
      <w:rPr>
        <w:rFonts w:hint="default"/>
        <w:lang w:val="en-US" w:eastAsia="zh-CN" w:bidi="ar-SA"/>
      </w:rPr>
    </w:lvl>
    <w:lvl w:ilvl="3" w:tplc="942838A0">
      <w:numFmt w:val="bullet"/>
      <w:lvlText w:val="•"/>
      <w:lvlJc w:val="left"/>
      <w:pPr>
        <w:ind w:left="2947" w:hanging="603"/>
      </w:pPr>
      <w:rPr>
        <w:rFonts w:hint="default"/>
        <w:lang w:val="en-US" w:eastAsia="zh-CN" w:bidi="ar-SA"/>
      </w:rPr>
    </w:lvl>
    <w:lvl w:ilvl="4" w:tplc="C908D996">
      <w:numFmt w:val="bullet"/>
      <w:lvlText w:val="•"/>
      <w:lvlJc w:val="left"/>
      <w:pPr>
        <w:ind w:left="3890" w:hanging="603"/>
      </w:pPr>
      <w:rPr>
        <w:rFonts w:hint="default"/>
        <w:lang w:val="en-US" w:eastAsia="zh-CN" w:bidi="ar-SA"/>
      </w:rPr>
    </w:lvl>
    <w:lvl w:ilvl="5" w:tplc="D708F344">
      <w:numFmt w:val="bullet"/>
      <w:lvlText w:val="•"/>
      <w:lvlJc w:val="left"/>
      <w:pPr>
        <w:ind w:left="4833" w:hanging="603"/>
      </w:pPr>
      <w:rPr>
        <w:rFonts w:hint="default"/>
        <w:lang w:val="en-US" w:eastAsia="zh-CN" w:bidi="ar-SA"/>
      </w:rPr>
    </w:lvl>
    <w:lvl w:ilvl="6" w:tplc="010EB32C">
      <w:numFmt w:val="bullet"/>
      <w:lvlText w:val="•"/>
      <w:lvlJc w:val="left"/>
      <w:pPr>
        <w:ind w:left="5775" w:hanging="603"/>
      </w:pPr>
      <w:rPr>
        <w:rFonts w:hint="default"/>
        <w:lang w:val="en-US" w:eastAsia="zh-CN" w:bidi="ar-SA"/>
      </w:rPr>
    </w:lvl>
    <w:lvl w:ilvl="7" w:tplc="21CACCAE">
      <w:numFmt w:val="bullet"/>
      <w:lvlText w:val="•"/>
      <w:lvlJc w:val="left"/>
      <w:pPr>
        <w:ind w:left="6718" w:hanging="603"/>
      </w:pPr>
      <w:rPr>
        <w:rFonts w:hint="default"/>
        <w:lang w:val="en-US" w:eastAsia="zh-CN" w:bidi="ar-SA"/>
      </w:rPr>
    </w:lvl>
    <w:lvl w:ilvl="8" w:tplc="A3F44C8A">
      <w:numFmt w:val="bullet"/>
      <w:lvlText w:val="•"/>
      <w:lvlJc w:val="left"/>
      <w:pPr>
        <w:ind w:left="7661" w:hanging="603"/>
      </w:pPr>
      <w:rPr>
        <w:rFonts w:hint="default"/>
        <w:lang w:val="en-US" w:eastAsia="zh-CN" w:bidi="ar-SA"/>
      </w:rPr>
    </w:lvl>
  </w:abstractNum>
  <w:abstractNum w:abstractNumId="80" w15:restartNumberingAfterBreak="0">
    <w:nsid w:val="06411BAE"/>
    <w:multiLevelType w:val="multilevel"/>
    <w:tmpl w:val="2B945B6E"/>
    <w:lvl w:ilvl="0">
      <w:start w:val="6"/>
      <w:numFmt w:val="decimal"/>
      <w:lvlText w:val="%1"/>
      <w:lvlJc w:val="left"/>
      <w:pPr>
        <w:ind w:left="802" w:hanging="684"/>
      </w:pPr>
      <w:rPr>
        <w:rFonts w:hint="default"/>
        <w:lang w:val="en-US" w:eastAsia="zh-CN" w:bidi="ar-SA"/>
      </w:rPr>
    </w:lvl>
    <w:lvl w:ilvl="1">
      <w:start w:val="7"/>
      <w:numFmt w:val="decimal"/>
      <w:lvlText w:val="%1.%2"/>
      <w:lvlJc w:val="left"/>
      <w:pPr>
        <w:ind w:left="802" w:hanging="684"/>
      </w:pPr>
      <w:rPr>
        <w:rFonts w:hint="default"/>
        <w:lang w:val="en-US" w:eastAsia="zh-CN" w:bidi="ar-SA"/>
      </w:rPr>
    </w:lvl>
    <w:lvl w:ilvl="2">
      <w:start w:val="3"/>
      <w:numFmt w:val="decimal"/>
      <w:lvlText w:val="%1.%2.%3"/>
      <w:lvlJc w:val="left"/>
      <w:pPr>
        <w:ind w:left="802" w:hanging="684"/>
      </w:pPr>
      <w:rPr>
        <w:rFonts w:ascii="Times New Roman" w:eastAsia="Times New Roman" w:hAnsi="Times New Roman" w:cs="Times New Roman" w:hint="default"/>
        <w:b/>
        <w:bCs/>
        <w:w w:val="100"/>
        <w:sz w:val="30"/>
        <w:szCs w:val="30"/>
        <w:lang w:val="en-US" w:eastAsia="zh-CN" w:bidi="ar-SA"/>
      </w:rPr>
    </w:lvl>
    <w:lvl w:ilvl="3">
      <w:start w:val="1"/>
      <w:numFmt w:val="decimal"/>
      <w:lvlText w:val="%1.%2.%3.%4"/>
      <w:lvlJc w:val="left"/>
      <w:pPr>
        <w:ind w:left="1035" w:hanging="917"/>
      </w:pPr>
      <w:rPr>
        <w:rFonts w:ascii="Times New Roman" w:eastAsia="Times New Roman" w:hAnsi="Times New Roman" w:cs="Times New Roman" w:hint="default"/>
        <w:b/>
        <w:bCs/>
        <w:spacing w:val="-3"/>
        <w:w w:val="100"/>
        <w:sz w:val="28"/>
        <w:szCs w:val="28"/>
        <w:lang w:val="en-US" w:eastAsia="zh-CN" w:bidi="ar-SA"/>
      </w:rPr>
    </w:lvl>
    <w:lvl w:ilvl="4">
      <w:start w:val="1"/>
      <w:numFmt w:val="decimal"/>
      <w:lvlText w:val="%1.%2.%3.%4.%5"/>
      <w:lvlJc w:val="left"/>
      <w:pPr>
        <w:ind w:left="1086" w:hanging="968"/>
      </w:pPr>
      <w:rPr>
        <w:rFonts w:ascii="Times New Roman" w:eastAsia="Times New Roman" w:hAnsi="Times New Roman" w:cs="Times New Roman" w:hint="default"/>
        <w:b/>
        <w:bCs/>
        <w:w w:val="99"/>
        <w:sz w:val="24"/>
        <w:szCs w:val="24"/>
        <w:lang w:val="en-US" w:eastAsia="zh-CN" w:bidi="ar-SA"/>
      </w:rPr>
    </w:lvl>
    <w:lvl w:ilvl="5">
      <w:start w:val="1"/>
      <w:numFmt w:val="decimal"/>
      <w:lvlText w:val="%1.%2.%3.%4.%5.%6"/>
      <w:lvlJc w:val="left"/>
      <w:pPr>
        <w:ind w:left="1122" w:hanging="1004"/>
      </w:pPr>
      <w:rPr>
        <w:rFonts w:ascii="Times New Roman" w:eastAsia="Times New Roman" w:hAnsi="Times New Roman" w:cs="Times New Roman" w:hint="default"/>
        <w:b/>
        <w:bCs/>
        <w:spacing w:val="-3"/>
        <w:w w:val="100"/>
        <w:sz w:val="21"/>
        <w:szCs w:val="21"/>
        <w:lang w:val="en-US" w:eastAsia="zh-CN" w:bidi="ar-SA"/>
      </w:rPr>
    </w:lvl>
    <w:lvl w:ilvl="6">
      <w:start w:val="1"/>
      <w:numFmt w:val="decimal"/>
      <w:lvlText w:val="%7."/>
      <w:lvlJc w:val="left"/>
      <w:pPr>
        <w:ind w:left="779" w:hanging="181"/>
      </w:pPr>
      <w:rPr>
        <w:rFonts w:ascii="Times New Roman" w:eastAsia="Times New Roman" w:hAnsi="Times New Roman" w:cs="Times New Roman" w:hint="default"/>
        <w:spacing w:val="-1"/>
        <w:w w:val="100"/>
        <w:sz w:val="22"/>
        <w:szCs w:val="22"/>
        <w:lang w:val="en-US" w:eastAsia="zh-CN" w:bidi="ar-SA"/>
      </w:rPr>
    </w:lvl>
    <w:lvl w:ilvl="7">
      <w:numFmt w:val="bullet"/>
      <w:lvlText w:val="•"/>
      <w:lvlJc w:val="left"/>
      <w:pPr>
        <w:ind w:left="4490" w:hanging="181"/>
      </w:pPr>
      <w:rPr>
        <w:rFonts w:hint="default"/>
        <w:lang w:val="en-US" w:eastAsia="zh-CN" w:bidi="ar-SA"/>
      </w:rPr>
    </w:lvl>
    <w:lvl w:ilvl="8">
      <w:numFmt w:val="bullet"/>
      <w:lvlText w:val="•"/>
      <w:lvlJc w:val="left"/>
      <w:pPr>
        <w:ind w:left="6175" w:hanging="181"/>
      </w:pPr>
      <w:rPr>
        <w:rFonts w:hint="default"/>
        <w:lang w:val="en-US" w:eastAsia="zh-CN" w:bidi="ar-SA"/>
      </w:rPr>
    </w:lvl>
  </w:abstractNum>
  <w:abstractNum w:abstractNumId="81" w15:restartNumberingAfterBreak="0">
    <w:nsid w:val="064E0F59"/>
    <w:multiLevelType w:val="hybridMultilevel"/>
    <w:tmpl w:val="EF86A96A"/>
    <w:lvl w:ilvl="0" w:tplc="F5322EBC">
      <w:start w:val="1"/>
      <w:numFmt w:val="decimal"/>
      <w:lvlText w:val="%1."/>
      <w:lvlJc w:val="left"/>
      <w:pPr>
        <w:ind w:left="779" w:hanging="181"/>
      </w:pPr>
      <w:rPr>
        <w:rFonts w:ascii="Times New Roman" w:eastAsia="Times New Roman" w:hAnsi="Times New Roman" w:cs="Times New Roman" w:hint="default"/>
        <w:spacing w:val="-1"/>
        <w:w w:val="100"/>
        <w:sz w:val="22"/>
        <w:szCs w:val="22"/>
        <w:lang w:val="en-US" w:eastAsia="zh-CN" w:bidi="ar-SA"/>
      </w:rPr>
    </w:lvl>
    <w:lvl w:ilvl="1" w:tplc="442000E0">
      <w:numFmt w:val="bullet"/>
      <w:lvlText w:val="•"/>
      <w:lvlJc w:val="left"/>
      <w:pPr>
        <w:ind w:left="1656" w:hanging="181"/>
      </w:pPr>
      <w:rPr>
        <w:rFonts w:hint="default"/>
        <w:lang w:val="en-US" w:eastAsia="zh-CN" w:bidi="ar-SA"/>
      </w:rPr>
    </w:lvl>
    <w:lvl w:ilvl="2" w:tplc="EFDE98F2">
      <w:numFmt w:val="bullet"/>
      <w:lvlText w:val="•"/>
      <w:lvlJc w:val="left"/>
      <w:pPr>
        <w:ind w:left="2533" w:hanging="181"/>
      </w:pPr>
      <w:rPr>
        <w:rFonts w:hint="default"/>
        <w:lang w:val="en-US" w:eastAsia="zh-CN" w:bidi="ar-SA"/>
      </w:rPr>
    </w:lvl>
    <w:lvl w:ilvl="3" w:tplc="13DE6B7A">
      <w:numFmt w:val="bullet"/>
      <w:lvlText w:val="•"/>
      <w:lvlJc w:val="left"/>
      <w:pPr>
        <w:ind w:left="3409" w:hanging="181"/>
      </w:pPr>
      <w:rPr>
        <w:rFonts w:hint="default"/>
        <w:lang w:val="en-US" w:eastAsia="zh-CN" w:bidi="ar-SA"/>
      </w:rPr>
    </w:lvl>
    <w:lvl w:ilvl="4" w:tplc="87D2ECC6">
      <w:numFmt w:val="bullet"/>
      <w:lvlText w:val="•"/>
      <w:lvlJc w:val="left"/>
      <w:pPr>
        <w:ind w:left="4286" w:hanging="181"/>
      </w:pPr>
      <w:rPr>
        <w:rFonts w:hint="default"/>
        <w:lang w:val="en-US" w:eastAsia="zh-CN" w:bidi="ar-SA"/>
      </w:rPr>
    </w:lvl>
    <w:lvl w:ilvl="5" w:tplc="0F98AE9C">
      <w:numFmt w:val="bullet"/>
      <w:lvlText w:val="•"/>
      <w:lvlJc w:val="left"/>
      <w:pPr>
        <w:ind w:left="5163" w:hanging="181"/>
      </w:pPr>
      <w:rPr>
        <w:rFonts w:hint="default"/>
        <w:lang w:val="en-US" w:eastAsia="zh-CN" w:bidi="ar-SA"/>
      </w:rPr>
    </w:lvl>
    <w:lvl w:ilvl="6" w:tplc="115A2966">
      <w:numFmt w:val="bullet"/>
      <w:lvlText w:val="•"/>
      <w:lvlJc w:val="left"/>
      <w:pPr>
        <w:ind w:left="6039" w:hanging="181"/>
      </w:pPr>
      <w:rPr>
        <w:rFonts w:hint="default"/>
        <w:lang w:val="en-US" w:eastAsia="zh-CN" w:bidi="ar-SA"/>
      </w:rPr>
    </w:lvl>
    <w:lvl w:ilvl="7" w:tplc="B456D9F4">
      <w:numFmt w:val="bullet"/>
      <w:lvlText w:val="•"/>
      <w:lvlJc w:val="left"/>
      <w:pPr>
        <w:ind w:left="6916" w:hanging="181"/>
      </w:pPr>
      <w:rPr>
        <w:rFonts w:hint="default"/>
        <w:lang w:val="en-US" w:eastAsia="zh-CN" w:bidi="ar-SA"/>
      </w:rPr>
    </w:lvl>
    <w:lvl w:ilvl="8" w:tplc="FCC0E65E">
      <w:numFmt w:val="bullet"/>
      <w:lvlText w:val="•"/>
      <w:lvlJc w:val="left"/>
      <w:pPr>
        <w:ind w:left="7793" w:hanging="181"/>
      </w:pPr>
      <w:rPr>
        <w:rFonts w:hint="default"/>
        <w:lang w:val="en-US" w:eastAsia="zh-CN" w:bidi="ar-SA"/>
      </w:rPr>
    </w:lvl>
  </w:abstractNum>
  <w:abstractNum w:abstractNumId="82" w15:restartNumberingAfterBreak="0">
    <w:nsid w:val="06867C85"/>
    <w:multiLevelType w:val="hybridMultilevel"/>
    <w:tmpl w:val="80EAEDC6"/>
    <w:lvl w:ilvl="0" w:tplc="711815D4">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BE007C30">
      <w:numFmt w:val="bullet"/>
      <w:lvlText w:val="•"/>
      <w:lvlJc w:val="left"/>
      <w:pPr>
        <w:ind w:left="948" w:hanging="213"/>
      </w:pPr>
      <w:rPr>
        <w:rFonts w:hint="default"/>
        <w:lang w:val="en-US" w:eastAsia="zh-CN" w:bidi="ar-SA"/>
      </w:rPr>
    </w:lvl>
    <w:lvl w:ilvl="2" w:tplc="A5BE0B0E">
      <w:numFmt w:val="bullet"/>
      <w:lvlText w:val="•"/>
      <w:lvlJc w:val="left"/>
      <w:pPr>
        <w:ind w:left="1577" w:hanging="213"/>
      </w:pPr>
      <w:rPr>
        <w:rFonts w:hint="default"/>
        <w:lang w:val="en-US" w:eastAsia="zh-CN" w:bidi="ar-SA"/>
      </w:rPr>
    </w:lvl>
    <w:lvl w:ilvl="3" w:tplc="8E5AB9AE">
      <w:numFmt w:val="bullet"/>
      <w:lvlText w:val="•"/>
      <w:lvlJc w:val="left"/>
      <w:pPr>
        <w:ind w:left="2206" w:hanging="213"/>
      </w:pPr>
      <w:rPr>
        <w:rFonts w:hint="default"/>
        <w:lang w:val="en-US" w:eastAsia="zh-CN" w:bidi="ar-SA"/>
      </w:rPr>
    </w:lvl>
    <w:lvl w:ilvl="4" w:tplc="D29C5876">
      <w:numFmt w:val="bullet"/>
      <w:lvlText w:val="•"/>
      <w:lvlJc w:val="left"/>
      <w:pPr>
        <w:ind w:left="2834" w:hanging="213"/>
      </w:pPr>
      <w:rPr>
        <w:rFonts w:hint="default"/>
        <w:lang w:val="en-US" w:eastAsia="zh-CN" w:bidi="ar-SA"/>
      </w:rPr>
    </w:lvl>
    <w:lvl w:ilvl="5" w:tplc="1ACC5E8E">
      <w:numFmt w:val="bullet"/>
      <w:lvlText w:val="•"/>
      <w:lvlJc w:val="left"/>
      <w:pPr>
        <w:ind w:left="3463" w:hanging="213"/>
      </w:pPr>
      <w:rPr>
        <w:rFonts w:hint="default"/>
        <w:lang w:val="en-US" w:eastAsia="zh-CN" w:bidi="ar-SA"/>
      </w:rPr>
    </w:lvl>
    <w:lvl w:ilvl="6" w:tplc="C1DC8C86">
      <w:numFmt w:val="bullet"/>
      <w:lvlText w:val="•"/>
      <w:lvlJc w:val="left"/>
      <w:pPr>
        <w:ind w:left="4092" w:hanging="213"/>
      </w:pPr>
      <w:rPr>
        <w:rFonts w:hint="default"/>
        <w:lang w:val="en-US" w:eastAsia="zh-CN" w:bidi="ar-SA"/>
      </w:rPr>
    </w:lvl>
    <w:lvl w:ilvl="7" w:tplc="8468FA54">
      <w:numFmt w:val="bullet"/>
      <w:lvlText w:val="•"/>
      <w:lvlJc w:val="left"/>
      <w:pPr>
        <w:ind w:left="4720" w:hanging="213"/>
      </w:pPr>
      <w:rPr>
        <w:rFonts w:hint="default"/>
        <w:lang w:val="en-US" w:eastAsia="zh-CN" w:bidi="ar-SA"/>
      </w:rPr>
    </w:lvl>
    <w:lvl w:ilvl="8" w:tplc="18FE200E">
      <w:numFmt w:val="bullet"/>
      <w:lvlText w:val="•"/>
      <w:lvlJc w:val="left"/>
      <w:pPr>
        <w:ind w:left="5349" w:hanging="213"/>
      </w:pPr>
      <w:rPr>
        <w:rFonts w:hint="default"/>
        <w:lang w:val="en-US" w:eastAsia="zh-CN" w:bidi="ar-SA"/>
      </w:rPr>
    </w:lvl>
  </w:abstractNum>
  <w:abstractNum w:abstractNumId="83" w15:restartNumberingAfterBreak="0">
    <w:nsid w:val="06B57FA5"/>
    <w:multiLevelType w:val="hybridMultilevel"/>
    <w:tmpl w:val="555C1548"/>
    <w:lvl w:ilvl="0" w:tplc="DD885C10">
      <w:start w:val="1"/>
      <w:numFmt w:val="decimal"/>
      <w:lvlText w:val="（%1）"/>
      <w:lvlJc w:val="left"/>
      <w:pPr>
        <w:ind w:left="1199" w:hanging="601"/>
      </w:pPr>
      <w:rPr>
        <w:rFonts w:ascii="宋体" w:eastAsia="宋体" w:hAnsi="宋体" w:cs="宋体" w:hint="default"/>
        <w:spacing w:val="-1"/>
        <w:w w:val="100"/>
        <w:sz w:val="22"/>
        <w:szCs w:val="22"/>
        <w:lang w:val="en-US" w:eastAsia="zh-CN" w:bidi="ar-SA"/>
      </w:rPr>
    </w:lvl>
    <w:lvl w:ilvl="1" w:tplc="26F2987E">
      <w:numFmt w:val="bullet"/>
      <w:lvlText w:val="•"/>
      <w:lvlJc w:val="left"/>
      <w:pPr>
        <w:ind w:left="2034" w:hanging="601"/>
      </w:pPr>
      <w:rPr>
        <w:rFonts w:hint="default"/>
        <w:lang w:val="en-US" w:eastAsia="zh-CN" w:bidi="ar-SA"/>
      </w:rPr>
    </w:lvl>
    <w:lvl w:ilvl="2" w:tplc="BB321DB0">
      <w:numFmt w:val="bullet"/>
      <w:lvlText w:val="•"/>
      <w:lvlJc w:val="left"/>
      <w:pPr>
        <w:ind w:left="2869" w:hanging="601"/>
      </w:pPr>
      <w:rPr>
        <w:rFonts w:hint="default"/>
        <w:lang w:val="en-US" w:eastAsia="zh-CN" w:bidi="ar-SA"/>
      </w:rPr>
    </w:lvl>
    <w:lvl w:ilvl="3" w:tplc="611CC456">
      <w:numFmt w:val="bullet"/>
      <w:lvlText w:val="•"/>
      <w:lvlJc w:val="left"/>
      <w:pPr>
        <w:ind w:left="3703" w:hanging="601"/>
      </w:pPr>
      <w:rPr>
        <w:rFonts w:hint="default"/>
        <w:lang w:val="en-US" w:eastAsia="zh-CN" w:bidi="ar-SA"/>
      </w:rPr>
    </w:lvl>
    <w:lvl w:ilvl="4" w:tplc="940C06E6">
      <w:numFmt w:val="bullet"/>
      <w:lvlText w:val="•"/>
      <w:lvlJc w:val="left"/>
      <w:pPr>
        <w:ind w:left="4538" w:hanging="601"/>
      </w:pPr>
      <w:rPr>
        <w:rFonts w:hint="default"/>
        <w:lang w:val="en-US" w:eastAsia="zh-CN" w:bidi="ar-SA"/>
      </w:rPr>
    </w:lvl>
    <w:lvl w:ilvl="5" w:tplc="FAC602EE">
      <w:numFmt w:val="bullet"/>
      <w:lvlText w:val="•"/>
      <w:lvlJc w:val="left"/>
      <w:pPr>
        <w:ind w:left="5373" w:hanging="601"/>
      </w:pPr>
      <w:rPr>
        <w:rFonts w:hint="default"/>
        <w:lang w:val="en-US" w:eastAsia="zh-CN" w:bidi="ar-SA"/>
      </w:rPr>
    </w:lvl>
    <w:lvl w:ilvl="6" w:tplc="BCFA3CF6">
      <w:numFmt w:val="bullet"/>
      <w:lvlText w:val="•"/>
      <w:lvlJc w:val="left"/>
      <w:pPr>
        <w:ind w:left="6207" w:hanging="601"/>
      </w:pPr>
      <w:rPr>
        <w:rFonts w:hint="default"/>
        <w:lang w:val="en-US" w:eastAsia="zh-CN" w:bidi="ar-SA"/>
      </w:rPr>
    </w:lvl>
    <w:lvl w:ilvl="7" w:tplc="31C6E7A2">
      <w:numFmt w:val="bullet"/>
      <w:lvlText w:val="•"/>
      <w:lvlJc w:val="left"/>
      <w:pPr>
        <w:ind w:left="7042" w:hanging="601"/>
      </w:pPr>
      <w:rPr>
        <w:rFonts w:hint="default"/>
        <w:lang w:val="en-US" w:eastAsia="zh-CN" w:bidi="ar-SA"/>
      </w:rPr>
    </w:lvl>
    <w:lvl w:ilvl="8" w:tplc="E2FC9A98">
      <w:numFmt w:val="bullet"/>
      <w:lvlText w:val="•"/>
      <w:lvlJc w:val="left"/>
      <w:pPr>
        <w:ind w:left="7877" w:hanging="601"/>
      </w:pPr>
      <w:rPr>
        <w:rFonts w:hint="default"/>
        <w:lang w:val="en-US" w:eastAsia="zh-CN" w:bidi="ar-SA"/>
      </w:rPr>
    </w:lvl>
  </w:abstractNum>
  <w:abstractNum w:abstractNumId="84" w15:restartNumberingAfterBreak="0">
    <w:nsid w:val="06F2105A"/>
    <w:multiLevelType w:val="hybridMultilevel"/>
    <w:tmpl w:val="EFBC916C"/>
    <w:lvl w:ilvl="0" w:tplc="4ABA1232">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7A40765E">
      <w:numFmt w:val="bullet"/>
      <w:lvlText w:val="•"/>
      <w:lvlJc w:val="left"/>
      <w:pPr>
        <w:ind w:left="948" w:hanging="213"/>
      </w:pPr>
      <w:rPr>
        <w:rFonts w:hint="default"/>
        <w:lang w:val="en-US" w:eastAsia="zh-CN" w:bidi="ar-SA"/>
      </w:rPr>
    </w:lvl>
    <w:lvl w:ilvl="2" w:tplc="875411C8">
      <w:numFmt w:val="bullet"/>
      <w:lvlText w:val="•"/>
      <w:lvlJc w:val="left"/>
      <w:pPr>
        <w:ind w:left="1577" w:hanging="213"/>
      </w:pPr>
      <w:rPr>
        <w:rFonts w:hint="default"/>
        <w:lang w:val="en-US" w:eastAsia="zh-CN" w:bidi="ar-SA"/>
      </w:rPr>
    </w:lvl>
    <w:lvl w:ilvl="3" w:tplc="727A43D6">
      <w:numFmt w:val="bullet"/>
      <w:lvlText w:val="•"/>
      <w:lvlJc w:val="left"/>
      <w:pPr>
        <w:ind w:left="2206" w:hanging="213"/>
      </w:pPr>
      <w:rPr>
        <w:rFonts w:hint="default"/>
        <w:lang w:val="en-US" w:eastAsia="zh-CN" w:bidi="ar-SA"/>
      </w:rPr>
    </w:lvl>
    <w:lvl w:ilvl="4" w:tplc="CDCA6C32">
      <w:numFmt w:val="bullet"/>
      <w:lvlText w:val="•"/>
      <w:lvlJc w:val="left"/>
      <w:pPr>
        <w:ind w:left="2834" w:hanging="213"/>
      </w:pPr>
      <w:rPr>
        <w:rFonts w:hint="default"/>
        <w:lang w:val="en-US" w:eastAsia="zh-CN" w:bidi="ar-SA"/>
      </w:rPr>
    </w:lvl>
    <w:lvl w:ilvl="5" w:tplc="5CBE379E">
      <w:numFmt w:val="bullet"/>
      <w:lvlText w:val="•"/>
      <w:lvlJc w:val="left"/>
      <w:pPr>
        <w:ind w:left="3463" w:hanging="213"/>
      </w:pPr>
      <w:rPr>
        <w:rFonts w:hint="default"/>
        <w:lang w:val="en-US" w:eastAsia="zh-CN" w:bidi="ar-SA"/>
      </w:rPr>
    </w:lvl>
    <w:lvl w:ilvl="6" w:tplc="F3BC33E2">
      <w:numFmt w:val="bullet"/>
      <w:lvlText w:val="•"/>
      <w:lvlJc w:val="left"/>
      <w:pPr>
        <w:ind w:left="4092" w:hanging="213"/>
      </w:pPr>
      <w:rPr>
        <w:rFonts w:hint="default"/>
        <w:lang w:val="en-US" w:eastAsia="zh-CN" w:bidi="ar-SA"/>
      </w:rPr>
    </w:lvl>
    <w:lvl w:ilvl="7" w:tplc="D4240F88">
      <w:numFmt w:val="bullet"/>
      <w:lvlText w:val="•"/>
      <w:lvlJc w:val="left"/>
      <w:pPr>
        <w:ind w:left="4720" w:hanging="213"/>
      </w:pPr>
      <w:rPr>
        <w:rFonts w:hint="default"/>
        <w:lang w:val="en-US" w:eastAsia="zh-CN" w:bidi="ar-SA"/>
      </w:rPr>
    </w:lvl>
    <w:lvl w:ilvl="8" w:tplc="59A4652E">
      <w:numFmt w:val="bullet"/>
      <w:lvlText w:val="•"/>
      <w:lvlJc w:val="left"/>
      <w:pPr>
        <w:ind w:left="5349" w:hanging="213"/>
      </w:pPr>
      <w:rPr>
        <w:rFonts w:hint="default"/>
        <w:lang w:val="en-US" w:eastAsia="zh-CN" w:bidi="ar-SA"/>
      </w:rPr>
    </w:lvl>
  </w:abstractNum>
  <w:abstractNum w:abstractNumId="85" w15:restartNumberingAfterBreak="0">
    <w:nsid w:val="07592129"/>
    <w:multiLevelType w:val="hybridMultilevel"/>
    <w:tmpl w:val="CAFCA20C"/>
    <w:lvl w:ilvl="0" w:tplc="11FEA09E">
      <w:start w:val="1"/>
      <w:numFmt w:val="decimal"/>
      <w:lvlText w:val="%1."/>
      <w:lvlJc w:val="left"/>
      <w:pPr>
        <w:ind w:left="779" w:hanging="181"/>
      </w:pPr>
      <w:rPr>
        <w:rFonts w:ascii="Times New Roman" w:eastAsia="Times New Roman" w:hAnsi="Times New Roman" w:cs="Times New Roman" w:hint="default"/>
        <w:spacing w:val="-1"/>
        <w:w w:val="100"/>
        <w:sz w:val="22"/>
        <w:szCs w:val="22"/>
        <w:lang w:val="en-US" w:eastAsia="zh-CN" w:bidi="ar-SA"/>
      </w:rPr>
    </w:lvl>
    <w:lvl w:ilvl="1" w:tplc="6928A370">
      <w:numFmt w:val="bullet"/>
      <w:lvlText w:val="•"/>
      <w:lvlJc w:val="left"/>
      <w:pPr>
        <w:ind w:left="1656" w:hanging="181"/>
      </w:pPr>
      <w:rPr>
        <w:rFonts w:hint="default"/>
        <w:lang w:val="en-US" w:eastAsia="zh-CN" w:bidi="ar-SA"/>
      </w:rPr>
    </w:lvl>
    <w:lvl w:ilvl="2" w:tplc="99A03964">
      <w:numFmt w:val="bullet"/>
      <w:lvlText w:val="•"/>
      <w:lvlJc w:val="left"/>
      <w:pPr>
        <w:ind w:left="2533" w:hanging="181"/>
      </w:pPr>
      <w:rPr>
        <w:rFonts w:hint="default"/>
        <w:lang w:val="en-US" w:eastAsia="zh-CN" w:bidi="ar-SA"/>
      </w:rPr>
    </w:lvl>
    <w:lvl w:ilvl="3" w:tplc="FB06CF6E">
      <w:numFmt w:val="bullet"/>
      <w:lvlText w:val="•"/>
      <w:lvlJc w:val="left"/>
      <w:pPr>
        <w:ind w:left="3409" w:hanging="181"/>
      </w:pPr>
      <w:rPr>
        <w:rFonts w:hint="default"/>
        <w:lang w:val="en-US" w:eastAsia="zh-CN" w:bidi="ar-SA"/>
      </w:rPr>
    </w:lvl>
    <w:lvl w:ilvl="4" w:tplc="4C26E0A0">
      <w:numFmt w:val="bullet"/>
      <w:lvlText w:val="•"/>
      <w:lvlJc w:val="left"/>
      <w:pPr>
        <w:ind w:left="4286" w:hanging="181"/>
      </w:pPr>
      <w:rPr>
        <w:rFonts w:hint="default"/>
        <w:lang w:val="en-US" w:eastAsia="zh-CN" w:bidi="ar-SA"/>
      </w:rPr>
    </w:lvl>
    <w:lvl w:ilvl="5" w:tplc="DE62F496">
      <w:numFmt w:val="bullet"/>
      <w:lvlText w:val="•"/>
      <w:lvlJc w:val="left"/>
      <w:pPr>
        <w:ind w:left="5163" w:hanging="181"/>
      </w:pPr>
      <w:rPr>
        <w:rFonts w:hint="default"/>
        <w:lang w:val="en-US" w:eastAsia="zh-CN" w:bidi="ar-SA"/>
      </w:rPr>
    </w:lvl>
    <w:lvl w:ilvl="6" w:tplc="AC8C182A">
      <w:numFmt w:val="bullet"/>
      <w:lvlText w:val="•"/>
      <w:lvlJc w:val="left"/>
      <w:pPr>
        <w:ind w:left="6039" w:hanging="181"/>
      </w:pPr>
      <w:rPr>
        <w:rFonts w:hint="default"/>
        <w:lang w:val="en-US" w:eastAsia="zh-CN" w:bidi="ar-SA"/>
      </w:rPr>
    </w:lvl>
    <w:lvl w:ilvl="7" w:tplc="6EC6027E">
      <w:numFmt w:val="bullet"/>
      <w:lvlText w:val="•"/>
      <w:lvlJc w:val="left"/>
      <w:pPr>
        <w:ind w:left="6916" w:hanging="181"/>
      </w:pPr>
      <w:rPr>
        <w:rFonts w:hint="default"/>
        <w:lang w:val="en-US" w:eastAsia="zh-CN" w:bidi="ar-SA"/>
      </w:rPr>
    </w:lvl>
    <w:lvl w:ilvl="8" w:tplc="1720717A">
      <w:numFmt w:val="bullet"/>
      <w:lvlText w:val="•"/>
      <w:lvlJc w:val="left"/>
      <w:pPr>
        <w:ind w:left="7793" w:hanging="181"/>
      </w:pPr>
      <w:rPr>
        <w:rFonts w:hint="default"/>
        <w:lang w:val="en-US" w:eastAsia="zh-CN" w:bidi="ar-SA"/>
      </w:rPr>
    </w:lvl>
  </w:abstractNum>
  <w:abstractNum w:abstractNumId="86" w15:restartNumberingAfterBreak="0">
    <w:nsid w:val="07671B82"/>
    <w:multiLevelType w:val="multilevel"/>
    <w:tmpl w:val="165AF560"/>
    <w:lvl w:ilvl="0">
      <w:start w:val="6"/>
      <w:numFmt w:val="decimal"/>
      <w:lvlText w:val="%1"/>
      <w:lvlJc w:val="left"/>
      <w:pPr>
        <w:ind w:left="1035" w:hanging="917"/>
      </w:pPr>
      <w:rPr>
        <w:rFonts w:hint="default"/>
        <w:lang w:val="en-US" w:eastAsia="zh-CN" w:bidi="ar-SA"/>
      </w:rPr>
    </w:lvl>
    <w:lvl w:ilvl="1">
      <w:start w:val="2"/>
      <w:numFmt w:val="decimal"/>
      <w:lvlText w:val="%1.%2"/>
      <w:lvlJc w:val="left"/>
      <w:pPr>
        <w:ind w:left="1035" w:hanging="917"/>
      </w:pPr>
      <w:rPr>
        <w:rFonts w:hint="default"/>
        <w:lang w:val="en-US" w:eastAsia="zh-CN" w:bidi="ar-SA"/>
      </w:rPr>
    </w:lvl>
    <w:lvl w:ilvl="2">
      <w:start w:val="2"/>
      <w:numFmt w:val="decimal"/>
      <w:lvlText w:val="%1.%2.%3"/>
      <w:lvlJc w:val="left"/>
      <w:pPr>
        <w:ind w:left="1035" w:hanging="917"/>
      </w:pPr>
      <w:rPr>
        <w:rFonts w:hint="default"/>
        <w:lang w:val="en-US" w:eastAsia="zh-CN" w:bidi="ar-SA"/>
      </w:rPr>
    </w:lvl>
    <w:lvl w:ilvl="3">
      <w:start w:val="5"/>
      <w:numFmt w:val="decimal"/>
      <w:lvlText w:val="%1.%2.%3.%4"/>
      <w:lvlJc w:val="left"/>
      <w:pPr>
        <w:ind w:left="1035" w:hanging="917"/>
      </w:pPr>
      <w:rPr>
        <w:rFonts w:ascii="Times New Roman" w:eastAsia="Times New Roman" w:hAnsi="Times New Roman" w:cs="Times New Roman" w:hint="default"/>
        <w:b/>
        <w:bCs/>
        <w:spacing w:val="-3"/>
        <w:w w:val="100"/>
        <w:sz w:val="28"/>
        <w:szCs w:val="28"/>
        <w:lang w:val="en-US" w:eastAsia="zh-CN" w:bidi="ar-SA"/>
      </w:rPr>
    </w:lvl>
    <w:lvl w:ilvl="4">
      <w:start w:val="1"/>
      <w:numFmt w:val="decimal"/>
      <w:lvlText w:val="%1.%2.%3.%4.%5"/>
      <w:lvlJc w:val="left"/>
      <w:pPr>
        <w:ind w:left="1086" w:hanging="968"/>
      </w:pPr>
      <w:rPr>
        <w:rFonts w:ascii="Times New Roman" w:eastAsia="Times New Roman" w:hAnsi="Times New Roman" w:cs="Times New Roman" w:hint="default"/>
        <w:b/>
        <w:bCs/>
        <w:w w:val="99"/>
        <w:sz w:val="24"/>
        <w:szCs w:val="24"/>
        <w:lang w:val="en-US" w:eastAsia="zh-CN" w:bidi="ar-SA"/>
      </w:rPr>
    </w:lvl>
    <w:lvl w:ilvl="5">
      <w:start w:val="1"/>
      <w:numFmt w:val="decimal"/>
      <w:lvlText w:val="%6."/>
      <w:lvlJc w:val="left"/>
      <w:pPr>
        <w:ind w:left="779" w:hanging="181"/>
      </w:pPr>
      <w:rPr>
        <w:rFonts w:ascii="Times New Roman" w:eastAsia="Times New Roman" w:hAnsi="Times New Roman" w:cs="Times New Roman" w:hint="default"/>
        <w:spacing w:val="-1"/>
        <w:w w:val="100"/>
        <w:sz w:val="22"/>
        <w:szCs w:val="22"/>
        <w:lang w:val="en-US" w:eastAsia="zh-CN" w:bidi="ar-SA"/>
      </w:rPr>
    </w:lvl>
    <w:lvl w:ilvl="6">
      <w:numFmt w:val="bullet"/>
      <w:lvlText w:val="•"/>
      <w:lvlJc w:val="left"/>
      <w:pPr>
        <w:ind w:left="5313" w:hanging="181"/>
      </w:pPr>
      <w:rPr>
        <w:rFonts w:hint="default"/>
        <w:lang w:val="en-US" w:eastAsia="zh-CN" w:bidi="ar-SA"/>
      </w:rPr>
    </w:lvl>
    <w:lvl w:ilvl="7">
      <w:numFmt w:val="bullet"/>
      <w:lvlText w:val="•"/>
      <w:lvlJc w:val="left"/>
      <w:pPr>
        <w:ind w:left="6371" w:hanging="181"/>
      </w:pPr>
      <w:rPr>
        <w:rFonts w:hint="default"/>
        <w:lang w:val="en-US" w:eastAsia="zh-CN" w:bidi="ar-SA"/>
      </w:rPr>
    </w:lvl>
    <w:lvl w:ilvl="8">
      <w:numFmt w:val="bullet"/>
      <w:lvlText w:val="•"/>
      <w:lvlJc w:val="left"/>
      <w:pPr>
        <w:ind w:left="7429" w:hanging="181"/>
      </w:pPr>
      <w:rPr>
        <w:rFonts w:hint="default"/>
        <w:lang w:val="en-US" w:eastAsia="zh-CN" w:bidi="ar-SA"/>
      </w:rPr>
    </w:lvl>
  </w:abstractNum>
  <w:abstractNum w:abstractNumId="87" w15:restartNumberingAfterBreak="0">
    <w:nsid w:val="07AB5E3E"/>
    <w:multiLevelType w:val="multilevel"/>
    <w:tmpl w:val="850ED486"/>
    <w:lvl w:ilvl="0">
      <w:start w:val="6"/>
      <w:numFmt w:val="decimal"/>
      <w:lvlText w:val="%1"/>
      <w:lvlJc w:val="left"/>
      <w:pPr>
        <w:ind w:left="1086" w:hanging="968"/>
      </w:pPr>
      <w:rPr>
        <w:rFonts w:hint="default"/>
        <w:lang w:val="en-US" w:eastAsia="zh-CN" w:bidi="ar-SA"/>
      </w:rPr>
    </w:lvl>
    <w:lvl w:ilvl="1">
      <w:start w:val="5"/>
      <w:numFmt w:val="decimal"/>
      <w:lvlText w:val="%1.%2"/>
      <w:lvlJc w:val="left"/>
      <w:pPr>
        <w:ind w:left="1086" w:hanging="968"/>
      </w:pPr>
      <w:rPr>
        <w:rFonts w:hint="default"/>
        <w:lang w:val="en-US" w:eastAsia="zh-CN" w:bidi="ar-SA"/>
      </w:rPr>
    </w:lvl>
    <w:lvl w:ilvl="2">
      <w:start w:val="3"/>
      <w:numFmt w:val="decimal"/>
      <w:lvlText w:val="%1.%2.%3"/>
      <w:lvlJc w:val="left"/>
      <w:pPr>
        <w:ind w:left="1086" w:hanging="968"/>
      </w:pPr>
      <w:rPr>
        <w:rFonts w:hint="default"/>
        <w:lang w:val="en-US" w:eastAsia="zh-CN" w:bidi="ar-SA"/>
      </w:rPr>
    </w:lvl>
    <w:lvl w:ilvl="3">
      <w:start w:val="2"/>
      <w:numFmt w:val="decimal"/>
      <w:lvlText w:val="%1.%2.%3.%4"/>
      <w:lvlJc w:val="left"/>
      <w:pPr>
        <w:ind w:left="1086" w:hanging="968"/>
      </w:pPr>
      <w:rPr>
        <w:rFonts w:hint="default"/>
        <w:lang w:val="en-US" w:eastAsia="zh-CN" w:bidi="ar-SA"/>
      </w:rPr>
    </w:lvl>
    <w:lvl w:ilvl="4">
      <w:start w:val="1"/>
      <w:numFmt w:val="decimal"/>
      <w:lvlText w:val="%1.%2.%3.%4.%5"/>
      <w:lvlJc w:val="left"/>
      <w:pPr>
        <w:ind w:left="1086" w:hanging="968"/>
      </w:pPr>
      <w:rPr>
        <w:rFonts w:ascii="Times New Roman" w:eastAsia="Times New Roman" w:hAnsi="Times New Roman" w:cs="Times New Roman" w:hint="default"/>
        <w:b/>
        <w:bCs/>
        <w:w w:val="99"/>
        <w:sz w:val="24"/>
        <w:szCs w:val="24"/>
        <w:lang w:val="en-US" w:eastAsia="zh-CN" w:bidi="ar-SA"/>
      </w:rPr>
    </w:lvl>
    <w:lvl w:ilvl="5">
      <w:numFmt w:val="bullet"/>
      <w:lvlText w:val="•"/>
      <w:lvlJc w:val="left"/>
      <w:pPr>
        <w:ind w:left="5313" w:hanging="968"/>
      </w:pPr>
      <w:rPr>
        <w:rFonts w:hint="default"/>
        <w:lang w:val="en-US" w:eastAsia="zh-CN" w:bidi="ar-SA"/>
      </w:rPr>
    </w:lvl>
    <w:lvl w:ilvl="6">
      <w:numFmt w:val="bullet"/>
      <w:lvlText w:val="•"/>
      <w:lvlJc w:val="left"/>
      <w:pPr>
        <w:ind w:left="6159" w:hanging="968"/>
      </w:pPr>
      <w:rPr>
        <w:rFonts w:hint="default"/>
        <w:lang w:val="en-US" w:eastAsia="zh-CN" w:bidi="ar-SA"/>
      </w:rPr>
    </w:lvl>
    <w:lvl w:ilvl="7">
      <w:numFmt w:val="bullet"/>
      <w:lvlText w:val="•"/>
      <w:lvlJc w:val="left"/>
      <w:pPr>
        <w:ind w:left="7006" w:hanging="968"/>
      </w:pPr>
      <w:rPr>
        <w:rFonts w:hint="default"/>
        <w:lang w:val="en-US" w:eastAsia="zh-CN" w:bidi="ar-SA"/>
      </w:rPr>
    </w:lvl>
    <w:lvl w:ilvl="8">
      <w:numFmt w:val="bullet"/>
      <w:lvlText w:val="•"/>
      <w:lvlJc w:val="left"/>
      <w:pPr>
        <w:ind w:left="7853" w:hanging="968"/>
      </w:pPr>
      <w:rPr>
        <w:rFonts w:hint="default"/>
        <w:lang w:val="en-US" w:eastAsia="zh-CN" w:bidi="ar-SA"/>
      </w:rPr>
    </w:lvl>
  </w:abstractNum>
  <w:abstractNum w:abstractNumId="88" w15:restartNumberingAfterBreak="0">
    <w:nsid w:val="07C70DDA"/>
    <w:multiLevelType w:val="hybridMultilevel"/>
    <w:tmpl w:val="2BB2BC82"/>
    <w:lvl w:ilvl="0" w:tplc="3B46590A">
      <w:start w:val="1"/>
      <w:numFmt w:val="decimal"/>
      <w:lvlText w:val="%1."/>
      <w:lvlJc w:val="left"/>
      <w:pPr>
        <w:ind w:left="779" w:hanging="181"/>
      </w:pPr>
      <w:rPr>
        <w:rFonts w:ascii="Times New Roman" w:eastAsia="Times New Roman" w:hAnsi="Times New Roman" w:cs="Times New Roman" w:hint="default"/>
        <w:spacing w:val="-1"/>
        <w:w w:val="100"/>
        <w:sz w:val="22"/>
        <w:szCs w:val="22"/>
        <w:lang w:val="en-US" w:eastAsia="zh-CN" w:bidi="ar-SA"/>
      </w:rPr>
    </w:lvl>
    <w:lvl w:ilvl="1" w:tplc="4B8A672E">
      <w:numFmt w:val="bullet"/>
      <w:lvlText w:val="•"/>
      <w:lvlJc w:val="left"/>
      <w:pPr>
        <w:ind w:left="1656" w:hanging="181"/>
      </w:pPr>
      <w:rPr>
        <w:rFonts w:hint="default"/>
        <w:lang w:val="en-US" w:eastAsia="zh-CN" w:bidi="ar-SA"/>
      </w:rPr>
    </w:lvl>
    <w:lvl w:ilvl="2" w:tplc="B22A9584">
      <w:numFmt w:val="bullet"/>
      <w:lvlText w:val="•"/>
      <w:lvlJc w:val="left"/>
      <w:pPr>
        <w:ind w:left="2533" w:hanging="181"/>
      </w:pPr>
      <w:rPr>
        <w:rFonts w:hint="default"/>
        <w:lang w:val="en-US" w:eastAsia="zh-CN" w:bidi="ar-SA"/>
      </w:rPr>
    </w:lvl>
    <w:lvl w:ilvl="3" w:tplc="754ECEDC">
      <w:numFmt w:val="bullet"/>
      <w:lvlText w:val="•"/>
      <w:lvlJc w:val="left"/>
      <w:pPr>
        <w:ind w:left="3409" w:hanging="181"/>
      </w:pPr>
      <w:rPr>
        <w:rFonts w:hint="default"/>
        <w:lang w:val="en-US" w:eastAsia="zh-CN" w:bidi="ar-SA"/>
      </w:rPr>
    </w:lvl>
    <w:lvl w:ilvl="4" w:tplc="7130A8CA">
      <w:numFmt w:val="bullet"/>
      <w:lvlText w:val="•"/>
      <w:lvlJc w:val="left"/>
      <w:pPr>
        <w:ind w:left="4286" w:hanging="181"/>
      </w:pPr>
      <w:rPr>
        <w:rFonts w:hint="default"/>
        <w:lang w:val="en-US" w:eastAsia="zh-CN" w:bidi="ar-SA"/>
      </w:rPr>
    </w:lvl>
    <w:lvl w:ilvl="5" w:tplc="CEA65CD0">
      <w:numFmt w:val="bullet"/>
      <w:lvlText w:val="•"/>
      <w:lvlJc w:val="left"/>
      <w:pPr>
        <w:ind w:left="5163" w:hanging="181"/>
      </w:pPr>
      <w:rPr>
        <w:rFonts w:hint="default"/>
        <w:lang w:val="en-US" w:eastAsia="zh-CN" w:bidi="ar-SA"/>
      </w:rPr>
    </w:lvl>
    <w:lvl w:ilvl="6" w:tplc="13585A7A">
      <w:numFmt w:val="bullet"/>
      <w:lvlText w:val="•"/>
      <w:lvlJc w:val="left"/>
      <w:pPr>
        <w:ind w:left="6039" w:hanging="181"/>
      </w:pPr>
      <w:rPr>
        <w:rFonts w:hint="default"/>
        <w:lang w:val="en-US" w:eastAsia="zh-CN" w:bidi="ar-SA"/>
      </w:rPr>
    </w:lvl>
    <w:lvl w:ilvl="7" w:tplc="5964A4D4">
      <w:numFmt w:val="bullet"/>
      <w:lvlText w:val="•"/>
      <w:lvlJc w:val="left"/>
      <w:pPr>
        <w:ind w:left="6916" w:hanging="181"/>
      </w:pPr>
      <w:rPr>
        <w:rFonts w:hint="default"/>
        <w:lang w:val="en-US" w:eastAsia="zh-CN" w:bidi="ar-SA"/>
      </w:rPr>
    </w:lvl>
    <w:lvl w:ilvl="8" w:tplc="D888728A">
      <w:numFmt w:val="bullet"/>
      <w:lvlText w:val="•"/>
      <w:lvlJc w:val="left"/>
      <w:pPr>
        <w:ind w:left="7793" w:hanging="181"/>
      </w:pPr>
      <w:rPr>
        <w:rFonts w:hint="default"/>
        <w:lang w:val="en-US" w:eastAsia="zh-CN" w:bidi="ar-SA"/>
      </w:rPr>
    </w:lvl>
  </w:abstractNum>
  <w:abstractNum w:abstractNumId="89" w15:restartNumberingAfterBreak="0">
    <w:nsid w:val="08CC1B15"/>
    <w:multiLevelType w:val="hybridMultilevel"/>
    <w:tmpl w:val="75049000"/>
    <w:lvl w:ilvl="0" w:tplc="BF7A2F3A">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0F80E69C">
      <w:numFmt w:val="bullet"/>
      <w:lvlText w:val="•"/>
      <w:lvlJc w:val="left"/>
      <w:pPr>
        <w:ind w:left="948" w:hanging="213"/>
      </w:pPr>
      <w:rPr>
        <w:rFonts w:hint="default"/>
        <w:lang w:val="en-US" w:eastAsia="zh-CN" w:bidi="ar-SA"/>
      </w:rPr>
    </w:lvl>
    <w:lvl w:ilvl="2" w:tplc="7F86B574">
      <w:numFmt w:val="bullet"/>
      <w:lvlText w:val="•"/>
      <w:lvlJc w:val="left"/>
      <w:pPr>
        <w:ind w:left="1577" w:hanging="213"/>
      </w:pPr>
      <w:rPr>
        <w:rFonts w:hint="default"/>
        <w:lang w:val="en-US" w:eastAsia="zh-CN" w:bidi="ar-SA"/>
      </w:rPr>
    </w:lvl>
    <w:lvl w:ilvl="3" w:tplc="C99619AC">
      <w:numFmt w:val="bullet"/>
      <w:lvlText w:val="•"/>
      <w:lvlJc w:val="left"/>
      <w:pPr>
        <w:ind w:left="2206" w:hanging="213"/>
      </w:pPr>
      <w:rPr>
        <w:rFonts w:hint="default"/>
        <w:lang w:val="en-US" w:eastAsia="zh-CN" w:bidi="ar-SA"/>
      </w:rPr>
    </w:lvl>
    <w:lvl w:ilvl="4" w:tplc="454846F4">
      <w:numFmt w:val="bullet"/>
      <w:lvlText w:val="•"/>
      <w:lvlJc w:val="left"/>
      <w:pPr>
        <w:ind w:left="2834" w:hanging="213"/>
      </w:pPr>
      <w:rPr>
        <w:rFonts w:hint="default"/>
        <w:lang w:val="en-US" w:eastAsia="zh-CN" w:bidi="ar-SA"/>
      </w:rPr>
    </w:lvl>
    <w:lvl w:ilvl="5" w:tplc="510A7F98">
      <w:numFmt w:val="bullet"/>
      <w:lvlText w:val="•"/>
      <w:lvlJc w:val="left"/>
      <w:pPr>
        <w:ind w:left="3463" w:hanging="213"/>
      </w:pPr>
      <w:rPr>
        <w:rFonts w:hint="default"/>
        <w:lang w:val="en-US" w:eastAsia="zh-CN" w:bidi="ar-SA"/>
      </w:rPr>
    </w:lvl>
    <w:lvl w:ilvl="6" w:tplc="4DE0194A">
      <w:numFmt w:val="bullet"/>
      <w:lvlText w:val="•"/>
      <w:lvlJc w:val="left"/>
      <w:pPr>
        <w:ind w:left="4092" w:hanging="213"/>
      </w:pPr>
      <w:rPr>
        <w:rFonts w:hint="default"/>
        <w:lang w:val="en-US" w:eastAsia="zh-CN" w:bidi="ar-SA"/>
      </w:rPr>
    </w:lvl>
    <w:lvl w:ilvl="7" w:tplc="988CA414">
      <w:numFmt w:val="bullet"/>
      <w:lvlText w:val="•"/>
      <w:lvlJc w:val="left"/>
      <w:pPr>
        <w:ind w:left="4720" w:hanging="213"/>
      </w:pPr>
      <w:rPr>
        <w:rFonts w:hint="default"/>
        <w:lang w:val="en-US" w:eastAsia="zh-CN" w:bidi="ar-SA"/>
      </w:rPr>
    </w:lvl>
    <w:lvl w:ilvl="8" w:tplc="1A6E4542">
      <w:numFmt w:val="bullet"/>
      <w:lvlText w:val="•"/>
      <w:lvlJc w:val="left"/>
      <w:pPr>
        <w:ind w:left="5349" w:hanging="213"/>
      </w:pPr>
      <w:rPr>
        <w:rFonts w:hint="default"/>
        <w:lang w:val="en-US" w:eastAsia="zh-CN" w:bidi="ar-SA"/>
      </w:rPr>
    </w:lvl>
  </w:abstractNum>
  <w:abstractNum w:abstractNumId="90" w15:restartNumberingAfterBreak="0">
    <w:nsid w:val="09066B1A"/>
    <w:multiLevelType w:val="hybridMultilevel"/>
    <w:tmpl w:val="34E8249E"/>
    <w:lvl w:ilvl="0" w:tplc="1144C0B4">
      <w:start w:val="1"/>
      <w:numFmt w:val="decimal"/>
      <w:lvlText w:val="（%1）"/>
      <w:lvlJc w:val="left"/>
      <w:pPr>
        <w:ind w:left="1199" w:hanging="601"/>
      </w:pPr>
      <w:rPr>
        <w:rFonts w:ascii="宋体" w:eastAsia="宋体" w:hAnsi="宋体" w:cs="宋体" w:hint="default"/>
        <w:spacing w:val="-60"/>
        <w:w w:val="100"/>
        <w:sz w:val="22"/>
        <w:szCs w:val="22"/>
        <w:lang w:val="en-US" w:eastAsia="zh-CN" w:bidi="ar-SA"/>
      </w:rPr>
    </w:lvl>
    <w:lvl w:ilvl="1" w:tplc="475A97FA">
      <w:numFmt w:val="bullet"/>
      <w:lvlText w:val="•"/>
      <w:lvlJc w:val="left"/>
      <w:pPr>
        <w:ind w:left="2034" w:hanging="601"/>
      </w:pPr>
      <w:rPr>
        <w:rFonts w:hint="default"/>
        <w:lang w:val="en-US" w:eastAsia="zh-CN" w:bidi="ar-SA"/>
      </w:rPr>
    </w:lvl>
    <w:lvl w:ilvl="2" w:tplc="DCBA7FD8">
      <w:numFmt w:val="bullet"/>
      <w:lvlText w:val="•"/>
      <w:lvlJc w:val="left"/>
      <w:pPr>
        <w:ind w:left="2869" w:hanging="601"/>
      </w:pPr>
      <w:rPr>
        <w:rFonts w:hint="default"/>
        <w:lang w:val="en-US" w:eastAsia="zh-CN" w:bidi="ar-SA"/>
      </w:rPr>
    </w:lvl>
    <w:lvl w:ilvl="3" w:tplc="285E0DE4">
      <w:numFmt w:val="bullet"/>
      <w:lvlText w:val="•"/>
      <w:lvlJc w:val="left"/>
      <w:pPr>
        <w:ind w:left="3703" w:hanging="601"/>
      </w:pPr>
      <w:rPr>
        <w:rFonts w:hint="default"/>
        <w:lang w:val="en-US" w:eastAsia="zh-CN" w:bidi="ar-SA"/>
      </w:rPr>
    </w:lvl>
    <w:lvl w:ilvl="4" w:tplc="384AFE14">
      <w:numFmt w:val="bullet"/>
      <w:lvlText w:val="•"/>
      <w:lvlJc w:val="left"/>
      <w:pPr>
        <w:ind w:left="4538" w:hanging="601"/>
      </w:pPr>
      <w:rPr>
        <w:rFonts w:hint="default"/>
        <w:lang w:val="en-US" w:eastAsia="zh-CN" w:bidi="ar-SA"/>
      </w:rPr>
    </w:lvl>
    <w:lvl w:ilvl="5" w:tplc="D2E09928">
      <w:numFmt w:val="bullet"/>
      <w:lvlText w:val="•"/>
      <w:lvlJc w:val="left"/>
      <w:pPr>
        <w:ind w:left="5373" w:hanging="601"/>
      </w:pPr>
      <w:rPr>
        <w:rFonts w:hint="default"/>
        <w:lang w:val="en-US" w:eastAsia="zh-CN" w:bidi="ar-SA"/>
      </w:rPr>
    </w:lvl>
    <w:lvl w:ilvl="6" w:tplc="24BA393E">
      <w:numFmt w:val="bullet"/>
      <w:lvlText w:val="•"/>
      <w:lvlJc w:val="left"/>
      <w:pPr>
        <w:ind w:left="6207" w:hanging="601"/>
      </w:pPr>
      <w:rPr>
        <w:rFonts w:hint="default"/>
        <w:lang w:val="en-US" w:eastAsia="zh-CN" w:bidi="ar-SA"/>
      </w:rPr>
    </w:lvl>
    <w:lvl w:ilvl="7" w:tplc="71A091F2">
      <w:numFmt w:val="bullet"/>
      <w:lvlText w:val="•"/>
      <w:lvlJc w:val="left"/>
      <w:pPr>
        <w:ind w:left="7042" w:hanging="601"/>
      </w:pPr>
      <w:rPr>
        <w:rFonts w:hint="default"/>
        <w:lang w:val="en-US" w:eastAsia="zh-CN" w:bidi="ar-SA"/>
      </w:rPr>
    </w:lvl>
    <w:lvl w:ilvl="8" w:tplc="95543594">
      <w:numFmt w:val="bullet"/>
      <w:lvlText w:val="•"/>
      <w:lvlJc w:val="left"/>
      <w:pPr>
        <w:ind w:left="7877" w:hanging="601"/>
      </w:pPr>
      <w:rPr>
        <w:rFonts w:hint="default"/>
        <w:lang w:val="en-US" w:eastAsia="zh-CN" w:bidi="ar-SA"/>
      </w:rPr>
    </w:lvl>
  </w:abstractNum>
  <w:abstractNum w:abstractNumId="91" w15:restartNumberingAfterBreak="0">
    <w:nsid w:val="099C4C02"/>
    <w:multiLevelType w:val="hybridMultilevel"/>
    <w:tmpl w:val="538CA4E4"/>
    <w:lvl w:ilvl="0" w:tplc="54E2D7C0">
      <w:numFmt w:val="bullet"/>
      <w:lvlText w:val=""/>
      <w:lvlJc w:val="left"/>
      <w:pPr>
        <w:ind w:left="568" w:hanging="190"/>
      </w:pPr>
      <w:rPr>
        <w:rFonts w:ascii="Wingdings" w:eastAsia="Wingdings" w:hAnsi="Wingdings" w:cs="Wingdings" w:hint="default"/>
        <w:spacing w:val="-1"/>
        <w:w w:val="100"/>
        <w:sz w:val="19"/>
        <w:szCs w:val="19"/>
        <w:lang w:val="en-US" w:eastAsia="zh-CN" w:bidi="ar-SA"/>
      </w:rPr>
    </w:lvl>
    <w:lvl w:ilvl="1" w:tplc="8102AAEC">
      <w:numFmt w:val="bullet"/>
      <w:lvlText w:val="•"/>
      <w:lvlJc w:val="left"/>
      <w:pPr>
        <w:ind w:left="1164" w:hanging="190"/>
      </w:pPr>
      <w:rPr>
        <w:rFonts w:hint="default"/>
        <w:lang w:val="en-US" w:eastAsia="zh-CN" w:bidi="ar-SA"/>
      </w:rPr>
    </w:lvl>
    <w:lvl w:ilvl="2" w:tplc="8D706570">
      <w:numFmt w:val="bullet"/>
      <w:lvlText w:val="•"/>
      <w:lvlJc w:val="left"/>
      <w:pPr>
        <w:ind w:left="1769" w:hanging="190"/>
      </w:pPr>
      <w:rPr>
        <w:rFonts w:hint="default"/>
        <w:lang w:val="en-US" w:eastAsia="zh-CN" w:bidi="ar-SA"/>
      </w:rPr>
    </w:lvl>
    <w:lvl w:ilvl="3" w:tplc="ED5457C0">
      <w:numFmt w:val="bullet"/>
      <w:lvlText w:val="•"/>
      <w:lvlJc w:val="left"/>
      <w:pPr>
        <w:ind w:left="2374" w:hanging="190"/>
      </w:pPr>
      <w:rPr>
        <w:rFonts w:hint="default"/>
        <w:lang w:val="en-US" w:eastAsia="zh-CN" w:bidi="ar-SA"/>
      </w:rPr>
    </w:lvl>
    <w:lvl w:ilvl="4" w:tplc="F724C028">
      <w:numFmt w:val="bullet"/>
      <w:lvlText w:val="•"/>
      <w:lvlJc w:val="left"/>
      <w:pPr>
        <w:ind w:left="2978" w:hanging="190"/>
      </w:pPr>
      <w:rPr>
        <w:rFonts w:hint="default"/>
        <w:lang w:val="en-US" w:eastAsia="zh-CN" w:bidi="ar-SA"/>
      </w:rPr>
    </w:lvl>
    <w:lvl w:ilvl="5" w:tplc="34CE5290">
      <w:numFmt w:val="bullet"/>
      <w:lvlText w:val="•"/>
      <w:lvlJc w:val="left"/>
      <w:pPr>
        <w:ind w:left="3583" w:hanging="190"/>
      </w:pPr>
      <w:rPr>
        <w:rFonts w:hint="default"/>
        <w:lang w:val="en-US" w:eastAsia="zh-CN" w:bidi="ar-SA"/>
      </w:rPr>
    </w:lvl>
    <w:lvl w:ilvl="6" w:tplc="F5EC023C">
      <w:numFmt w:val="bullet"/>
      <w:lvlText w:val="•"/>
      <w:lvlJc w:val="left"/>
      <w:pPr>
        <w:ind w:left="4188" w:hanging="190"/>
      </w:pPr>
      <w:rPr>
        <w:rFonts w:hint="default"/>
        <w:lang w:val="en-US" w:eastAsia="zh-CN" w:bidi="ar-SA"/>
      </w:rPr>
    </w:lvl>
    <w:lvl w:ilvl="7" w:tplc="27C4EC4E">
      <w:numFmt w:val="bullet"/>
      <w:lvlText w:val="•"/>
      <w:lvlJc w:val="left"/>
      <w:pPr>
        <w:ind w:left="4792" w:hanging="190"/>
      </w:pPr>
      <w:rPr>
        <w:rFonts w:hint="default"/>
        <w:lang w:val="en-US" w:eastAsia="zh-CN" w:bidi="ar-SA"/>
      </w:rPr>
    </w:lvl>
    <w:lvl w:ilvl="8" w:tplc="22FCA6EA">
      <w:numFmt w:val="bullet"/>
      <w:lvlText w:val="•"/>
      <w:lvlJc w:val="left"/>
      <w:pPr>
        <w:ind w:left="5397" w:hanging="190"/>
      </w:pPr>
      <w:rPr>
        <w:rFonts w:hint="default"/>
        <w:lang w:val="en-US" w:eastAsia="zh-CN" w:bidi="ar-SA"/>
      </w:rPr>
    </w:lvl>
  </w:abstractNum>
  <w:abstractNum w:abstractNumId="92" w15:restartNumberingAfterBreak="0">
    <w:nsid w:val="09D73D32"/>
    <w:multiLevelType w:val="multilevel"/>
    <w:tmpl w:val="C860C324"/>
    <w:lvl w:ilvl="0">
      <w:start w:val="6"/>
      <w:numFmt w:val="decimal"/>
      <w:lvlText w:val="%1"/>
      <w:lvlJc w:val="left"/>
      <w:pPr>
        <w:ind w:left="2020" w:hanging="529"/>
      </w:pPr>
      <w:rPr>
        <w:rFonts w:hint="default"/>
        <w:lang w:val="en-US" w:eastAsia="zh-CN" w:bidi="ar-SA"/>
      </w:rPr>
    </w:lvl>
    <w:lvl w:ilvl="1">
      <w:start w:val="6"/>
      <w:numFmt w:val="decimal"/>
      <w:lvlText w:val="%1.%2"/>
      <w:lvlJc w:val="left"/>
      <w:pPr>
        <w:ind w:left="2020" w:hanging="529"/>
      </w:pPr>
      <w:rPr>
        <w:rFonts w:hint="default"/>
        <w:lang w:val="en-US" w:eastAsia="zh-CN" w:bidi="ar-SA"/>
      </w:rPr>
    </w:lvl>
    <w:lvl w:ilvl="2">
      <w:start w:val="2"/>
      <w:numFmt w:val="decimal"/>
      <w:lvlText w:val="%1.%2.%3"/>
      <w:lvlJc w:val="left"/>
      <w:pPr>
        <w:ind w:left="2020" w:hanging="529"/>
      </w:pPr>
      <w:rPr>
        <w:rFonts w:ascii="宋体" w:eastAsia="宋体" w:hAnsi="宋体" w:cs="宋体" w:hint="default"/>
        <w:w w:val="100"/>
        <w:sz w:val="19"/>
        <w:szCs w:val="19"/>
        <w:lang w:val="en-US" w:eastAsia="zh-CN" w:bidi="ar-SA"/>
      </w:rPr>
    </w:lvl>
    <w:lvl w:ilvl="3">
      <w:numFmt w:val="bullet"/>
      <w:lvlText w:val="•"/>
      <w:lvlJc w:val="left"/>
      <w:pPr>
        <w:ind w:left="4277" w:hanging="529"/>
      </w:pPr>
      <w:rPr>
        <w:rFonts w:hint="default"/>
        <w:lang w:val="en-US" w:eastAsia="zh-CN" w:bidi="ar-SA"/>
      </w:rPr>
    </w:lvl>
    <w:lvl w:ilvl="4">
      <w:numFmt w:val="bullet"/>
      <w:lvlText w:val="•"/>
      <w:lvlJc w:val="left"/>
      <w:pPr>
        <w:ind w:left="5030" w:hanging="529"/>
      </w:pPr>
      <w:rPr>
        <w:rFonts w:hint="default"/>
        <w:lang w:val="en-US" w:eastAsia="zh-CN" w:bidi="ar-SA"/>
      </w:rPr>
    </w:lvl>
    <w:lvl w:ilvl="5">
      <w:numFmt w:val="bullet"/>
      <w:lvlText w:val="•"/>
      <w:lvlJc w:val="left"/>
      <w:pPr>
        <w:ind w:left="5783" w:hanging="529"/>
      </w:pPr>
      <w:rPr>
        <w:rFonts w:hint="default"/>
        <w:lang w:val="en-US" w:eastAsia="zh-CN" w:bidi="ar-SA"/>
      </w:rPr>
    </w:lvl>
    <w:lvl w:ilvl="6">
      <w:numFmt w:val="bullet"/>
      <w:lvlText w:val="•"/>
      <w:lvlJc w:val="left"/>
      <w:pPr>
        <w:ind w:left="6535" w:hanging="529"/>
      </w:pPr>
      <w:rPr>
        <w:rFonts w:hint="default"/>
        <w:lang w:val="en-US" w:eastAsia="zh-CN" w:bidi="ar-SA"/>
      </w:rPr>
    </w:lvl>
    <w:lvl w:ilvl="7">
      <w:numFmt w:val="bullet"/>
      <w:lvlText w:val="•"/>
      <w:lvlJc w:val="left"/>
      <w:pPr>
        <w:ind w:left="7288" w:hanging="529"/>
      </w:pPr>
      <w:rPr>
        <w:rFonts w:hint="default"/>
        <w:lang w:val="en-US" w:eastAsia="zh-CN" w:bidi="ar-SA"/>
      </w:rPr>
    </w:lvl>
    <w:lvl w:ilvl="8">
      <w:numFmt w:val="bullet"/>
      <w:lvlText w:val="•"/>
      <w:lvlJc w:val="left"/>
      <w:pPr>
        <w:ind w:left="8041" w:hanging="529"/>
      </w:pPr>
      <w:rPr>
        <w:rFonts w:hint="default"/>
        <w:lang w:val="en-US" w:eastAsia="zh-CN" w:bidi="ar-SA"/>
      </w:rPr>
    </w:lvl>
  </w:abstractNum>
  <w:abstractNum w:abstractNumId="93" w15:restartNumberingAfterBreak="0">
    <w:nsid w:val="09D96F31"/>
    <w:multiLevelType w:val="hybridMultilevel"/>
    <w:tmpl w:val="123A7F5E"/>
    <w:lvl w:ilvl="0" w:tplc="960CAEFE">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C14AA628">
      <w:numFmt w:val="bullet"/>
      <w:lvlText w:val="•"/>
      <w:lvlJc w:val="left"/>
      <w:pPr>
        <w:ind w:left="948" w:hanging="213"/>
      </w:pPr>
      <w:rPr>
        <w:rFonts w:hint="default"/>
        <w:lang w:val="en-US" w:eastAsia="zh-CN" w:bidi="ar-SA"/>
      </w:rPr>
    </w:lvl>
    <w:lvl w:ilvl="2" w:tplc="FFA2A136">
      <w:numFmt w:val="bullet"/>
      <w:lvlText w:val="•"/>
      <w:lvlJc w:val="left"/>
      <w:pPr>
        <w:ind w:left="1577" w:hanging="213"/>
      </w:pPr>
      <w:rPr>
        <w:rFonts w:hint="default"/>
        <w:lang w:val="en-US" w:eastAsia="zh-CN" w:bidi="ar-SA"/>
      </w:rPr>
    </w:lvl>
    <w:lvl w:ilvl="3" w:tplc="1026EE46">
      <w:numFmt w:val="bullet"/>
      <w:lvlText w:val="•"/>
      <w:lvlJc w:val="left"/>
      <w:pPr>
        <w:ind w:left="2206" w:hanging="213"/>
      </w:pPr>
      <w:rPr>
        <w:rFonts w:hint="default"/>
        <w:lang w:val="en-US" w:eastAsia="zh-CN" w:bidi="ar-SA"/>
      </w:rPr>
    </w:lvl>
    <w:lvl w:ilvl="4" w:tplc="871474B0">
      <w:numFmt w:val="bullet"/>
      <w:lvlText w:val="•"/>
      <w:lvlJc w:val="left"/>
      <w:pPr>
        <w:ind w:left="2834" w:hanging="213"/>
      </w:pPr>
      <w:rPr>
        <w:rFonts w:hint="default"/>
        <w:lang w:val="en-US" w:eastAsia="zh-CN" w:bidi="ar-SA"/>
      </w:rPr>
    </w:lvl>
    <w:lvl w:ilvl="5" w:tplc="FCA4ABE6">
      <w:numFmt w:val="bullet"/>
      <w:lvlText w:val="•"/>
      <w:lvlJc w:val="left"/>
      <w:pPr>
        <w:ind w:left="3463" w:hanging="213"/>
      </w:pPr>
      <w:rPr>
        <w:rFonts w:hint="default"/>
        <w:lang w:val="en-US" w:eastAsia="zh-CN" w:bidi="ar-SA"/>
      </w:rPr>
    </w:lvl>
    <w:lvl w:ilvl="6" w:tplc="27D09E2A">
      <w:numFmt w:val="bullet"/>
      <w:lvlText w:val="•"/>
      <w:lvlJc w:val="left"/>
      <w:pPr>
        <w:ind w:left="4092" w:hanging="213"/>
      </w:pPr>
      <w:rPr>
        <w:rFonts w:hint="default"/>
        <w:lang w:val="en-US" w:eastAsia="zh-CN" w:bidi="ar-SA"/>
      </w:rPr>
    </w:lvl>
    <w:lvl w:ilvl="7" w:tplc="5EB6CE34">
      <w:numFmt w:val="bullet"/>
      <w:lvlText w:val="•"/>
      <w:lvlJc w:val="left"/>
      <w:pPr>
        <w:ind w:left="4720" w:hanging="213"/>
      </w:pPr>
      <w:rPr>
        <w:rFonts w:hint="default"/>
        <w:lang w:val="en-US" w:eastAsia="zh-CN" w:bidi="ar-SA"/>
      </w:rPr>
    </w:lvl>
    <w:lvl w:ilvl="8" w:tplc="51302BA2">
      <w:numFmt w:val="bullet"/>
      <w:lvlText w:val="•"/>
      <w:lvlJc w:val="left"/>
      <w:pPr>
        <w:ind w:left="5349" w:hanging="213"/>
      </w:pPr>
      <w:rPr>
        <w:rFonts w:hint="default"/>
        <w:lang w:val="en-US" w:eastAsia="zh-CN" w:bidi="ar-SA"/>
      </w:rPr>
    </w:lvl>
  </w:abstractNum>
  <w:abstractNum w:abstractNumId="94" w15:restartNumberingAfterBreak="0">
    <w:nsid w:val="0A0F2282"/>
    <w:multiLevelType w:val="hybridMultilevel"/>
    <w:tmpl w:val="2C26FEF8"/>
    <w:lvl w:ilvl="0" w:tplc="2E3C298E">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96720604">
      <w:numFmt w:val="bullet"/>
      <w:lvlText w:val="•"/>
      <w:lvlJc w:val="left"/>
      <w:pPr>
        <w:ind w:left="948" w:hanging="213"/>
      </w:pPr>
      <w:rPr>
        <w:rFonts w:hint="default"/>
        <w:lang w:val="en-US" w:eastAsia="zh-CN" w:bidi="ar-SA"/>
      </w:rPr>
    </w:lvl>
    <w:lvl w:ilvl="2" w:tplc="4334799E">
      <w:numFmt w:val="bullet"/>
      <w:lvlText w:val="•"/>
      <w:lvlJc w:val="left"/>
      <w:pPr>
        <w:ind w:left="1577" w:hanging="213"/>
      </w:pPr>
      <w:rPr>
        <w:rFonts w:hint="default"/>
        <w:lang w:val="en-US" w:eastAsia="zh-CN" w:bidi="ar-SA"/>
      </w:rPr>
    </w:lvl>
    <w:lvl w:ilvl="3" w:tplc="10BECC1E">
      <w:numFmt w:val="bullet"/>
      <w:lvlText w:val="•"/>
      <w:lvlJc w:val="left"/>
      <w:pPr>
        <w:ind w:left="2206" w:hanging="213"/>
      </w:pPr>
      <w:rPr>
        <w:rFonts w:hint="default"/>
        <w:lang w:val="en-US" w:eastAsia="zh-CN" w:bidi="ar-SA"/>
      </w:rPr>
    </w:lvl>
    <w:lvl w:ilvl="4" w:tplc="19286AAE">
      <w:numFmt w:val="bullet"/>
      <w:lvlText w:val="•"/>
      <w:lvlJc w:val="left"/>
      <w:pPr>
        <w:ind w:left="2834" w:hanging="213"/>
      </w:pPr>
      <w:rPr>
        <w:rFonts w:hint="default"/>
        <w:lang w:val="en-US" w:eastAsia="zh-CN" w:bidi="ar-SA"/>
      </w:rPr>
    </w:lvl>
    <w:lvl w:ilvl="5" w:tplc="0ABC0C24">
      <w:numFmt w:val="bullet"/>
      <w:lvlText w:val="•"/>
      <w:lvlJc w:val="left"/>
      <w:pPr>
        <w:ind w:left="3463" w:hanging="213"/>
      </w:pPr>
      <w:rPr>
        <w:rFonts w:hint="default"/>
        <w:lang w:val="en-US" w:eastAsia="zh-CN" w:bidi="ar-SA"/>
      </w:rPr>
    </w:lvl>
    <w:lvl w:ilvl="6" w:tplc="3538F8A8">
      <w:numFmt w:val="bullet"/>
      <w:lvlText w:val="•"/>
      <w:lvlJc w:val="left"/>
      <w:pPr>
        <w:ind w:left="4092" w:hanging="213"/>
      </w:pPr>
      <w:rPr>
        <w:rFonts w:hint="default"/>
        <w:lang w:val="en-US" w:eastAsia="zh-CN" w:bidi="ar-SA"/>
      </w:rPr>
    </w:lvl>
    <w:lvl w:ilvl="7" w:tplc="F418FA9E">
      <w:numFmt w:val="bullet"/>
      <w:lvlText w:val="•"/>
      <w:lvlJc w:val="left"/>
      <w:pPr>
        <w:ind w:left="4720" w:hanging="213"/>
      </w:pPr>
      <w:rPr>
        <w:rFonts w:hint="default"/>
        <w:lang w:val="en-US" w:eastAsia="zh-CN" w:bidi="ar-SA"/>
      </w:rPr>
    </w:lvl>
    <w:lvl w:ilvl="8" w:tplc="267CD81E">
      <w:numFmt w:val="bullet"/>
      <w:lvlText w:val="•"/>
      <w:lvlJc w:val="left"/>
      <w:pPr>
        <w:ind w:left="5349" w:hanging="213"/>
      </w:pPr>
      <w:rPr>
        <w:rFonts w:hint="default"/>
        <w:lang w:val="en-US" w:eastAsia="zh-CN" w:bidi="ar-SA"/>
      </w:rPr>
    </w:lvl>
  </w:abstractNum>
  <w:abstractNum w:abstractNumId="95" w15:restartNumberingAfterBreak="0">
    <w:nsid w:val="0A730AEB"/>
    <w:multiLevelType w:val="hybridMultilevel"/>
    <w:tmpl w:val="1E120E68"/>
    <w:lvl w:ilvl="0" w:tplc="E9586114">
      <w:start w:val="1"/>
      <w:numFmt w:val="decimal"/>
      <w:lvlText w:val="（%1）"/>
      <w:lvlJc w:val="left"/>
      <w:pPr>
        <w:ind w:left="1501" w:hanging="601"/>
      </w:pPr>
      <w:rPr>
        <w:rFonts w:ascii="宋体" w:eastAsia="宋体" w:hAnsi="宋体" w:cs="宋体" w:hint="default"/>
        <w:w w:val="100"/>
        <w:sz w:val="22"/>
        <w:szCs w:val="22"/>
        <w:lang w:val="en-US" w:eastAsia="zh-CN" w:bidi="ar-SA"/>
      </w:rPr>
    </w:lvl>
    <w:lvl w:ilvl="1" w:tplc="D088752C">
      <w:numFmt w:val="bullet"/>
      <w:lvlText w:val="•"/>
      <w:lvlJc w:val="left"/>
      <w:pPr>
        <w:ind w:left="2270" w:hanging="601"/>
      </w:pPr>
      <w:rPr>
        <w:rFonts w:hint="default"/>
        <w:lang w:val="en-US" w:eastAsia="zh-CN" w:bidi="ar-SA"/>
      </w:rPr>
    </w:lvl>
    <w:lvl w:ilvl="2" w:tplc="978424EE">
      <w:numFmt w:val="bullet"/>
      <w:lvlText w:val="•"/>
      <w:lvlJc w:val="left"/>
      <w:pPr>
        <w:ind w:left="3041" w:hanging="601"/>
      </w:pPr>
      <w:rPr>
        <w:rFonts w:hint="default"/>
        <w:lang w:val="en-US" w:eastAsia="zh-CN" w:bidi="ar-SA"/>
      </w:rPr>
    </w:lvl>
    <w:lvl w:ilvl="3" w:tplc="1758016E">
      <w:numFmt w:val="bullet"/>
      <w:lvlText w:val="•"/>
      <w:lvlJc w:val="left"/>
      <w:pPr>
        <w:ind w:left="3811" w:hanging="601"/>
      </w:pPr>
      <w:rPr>
        <w:rFonts w:hint="default"/>
        <w:lang w:val="en-US" w:eastAsia="zh-CN" w:bidi="ar-SA"/>
      </w:rPr>
    </w:lvl>
    <w:lvl w:ilvl="4" w:tplc="11AAFDD4">
      <w:numFmt w:val="bullet"/>
      <w:lvlText w:val="•"/>
      <w:lvlJc w:val="left"/>
      <w:pPr>
        <w:ind w:left="4582" w:hanging="601"/>
      </w:pPr>
      <w:rPr>
        <w:rFonts w:hint="default"/>
        <w:lang w:val="en-US" w:eastAsia="zh-CN" w:bidi="ar-SA"/>
      </w:rPr>
    </w:lvl>
    <w:lvl w:ilvl="5" w:tplc="732A9DDC">
      <w:numFmt w:val="bullet"/>
      <w:lvlText w:val="•"/>
      <w:lvlJc w:val="left"/>
      <w:pPr>
        <w:ind w:left="5353" w:hanging="601"/>
      </w:pPr>
      <w:rPr>
        <w:rFonts w:hint="default"/>
        <w:lang w:val="en-US" w:eastAsia="zh-CN" w:bidi="ar-SA"/>
      </w:rPr>
    </w:lvl>
    <w:lvl w:ilvl="6" w:tplc="AC40A41A">
      <w:numFmt w:val="bullet"/>
      <w:lvlText w:val="•"/>
      <w:lvlJc w:val="left"/>
      <w:pPr>
        <w:ind w:left="6123" w:hanging="601"/>
      </w:pPr>
      <w:rPr>
        <w:rFonts w:hint="default"/>
        <w:lang w:val="en-US" w:eastAsia="zh-CN" w:bidi="ar-SA"/>
      </w:rPr>
    </w:lvl>
    <w:lvl w:ilvl="7" w:tplc="06BE15E0">
      <w:numFmt w:val="bullet"/>
      <w:lvlText w:val="•"/>
      <w:lvlJc w:val="left"/>
      <w:pPr>
        <w:ind w:left="6894" w:hanging="601"/>
      </w:pPr>
      <w:rPr>
        <w:rFonts w:hint="default"/>
        <w:lang w:val="en-US" w:eastAsia="zh-CN" w:bidi="ar-SA"/>
      </w:rPr>
    </w:lvl>
    <w:lvl w:ilvl="8" w:tplc="856E6934">
      <w:numFmt w:val="bullet"/>
      <w:lvlText w:val="•"/>
      <w:lvlJc w:val="left"/>
      <w:pPr>
        <w:ind w:left="7665" w:hanging="601"/>
      </w:pPr>
      <w:rPr>
        <w:rFonts w:hint="default"/>
        <w:lang w:val="en-US" w:eastAsia="zh-CN" w:bidi="ar-SA"/>
      </w:rPr>
    </w:lvl>
  </w:abstractNum>
  <w:abstractNum w:abstractNumId="96" w15:restartNumberingAfterBreak="0">
    <w:nsid w:val="0AA22C3B"/>
    <w:multiLevelType w:val="hybridMultilevel"/>
    <w:tmpl w:val="FD22948E"/>
    <w:lvl w:ilvl="0" w:tplc="78FA8C82">
      <w:start w:val="1"/>
      <w:numFmt w:val="decimal"/>
      <w:lvlText w:val="（%1）"/>
      <w:lvlJc w:val="left"/>
      <w:pPr>
        <w:ind w:left="118" w:hanging="601"/>
      </w:pPr>
      <w:rPr>
        <w:rFonts w:ascii="宋体" w:eastAsia="宋体" w:hAnsi="宋体" w:cs="宋体" w:hint="default"/>
        <w:spacing w:val="-67"/>
        <w:w w:val="100"/>
        <w:sz w:val="22"/>
        <w:szCs w:val="22"/>
        <w:lang w:val="en-US" w:eastAsia="zh-CN" w:bidi="ar-SA"/>
      </w:rPr>
    </w:lvl>
    <w:lvl w:ilvl="1" w:tplc="D11CAEDE">
      <w:numFmt w:val="bullet"/>
      <w:lvlText w:val="•"/>
      <w:lvlJc w:val="left"/>
      <w:pPr>
        <w:ind w:left="1062" w:hanging="601"/>
      </w:pPr>
      <w:rPr>
        <w:rFonts w:hint="default"/>
        <w:lang w:val="en-US" w:eastAsia="zh-CN" w:bidi="ar-SA"/>
      </w:rPr>
    </w:lvl>
    <w:lvl w:ilvl="2" w:tplc="193C7C88">
      <w:numFmt w:val="bullet"/>
      <w:lvlText w:val="•"/>
      <w:lvlJc w:val="left"/>
      <w:pPr>
        <w:ind w:left="2005" w:hanging="601"/>
      </w:pPr>
      <w:rPr>
        <w:rFonts w:hint="default"/>
        <w:lang w:val="en-US" w:eastAsia="zh-CN" w:bidi="ar-SA"/>
      </w:rPr>
    </w:lvl>
    <w:lvl w:ilvl="3" w:tplc="02A249BE">
      <w:numFmt w:val="bullet"/>
      <w:lvlText w:val="•"/>
      <w:lvlJc w:val="left"/>
      <w:pPr>
        <w:ind w:left="2947" w:hanging="601"/>
      </w:pPr>
      <w:rPr>
        <w:rFonts w:hint="default"/>
        <w:lang w:val="en-US" w:eastAsia="zh-CN" w:bidi="ar-SA"/>
      </w:rPr>
    </w:lvl>
    <w:lvl w:ilvl="4" w:tplc="5846CAAA">
      <w:numFmt w:val="bullet"/>
      <w:lvlText w:val="•"/>
      <w:lvlJc w:val="left"/>
      <w:pPr>
        <w:ind w:left="3890" w:hanging="601"/>
      </w:pPr>
      <w:rPr>
        <w:rFonts w:hint="default"/>
        <w:lang w:val="en-US" w:eastAsia="zh-CN" w:bidi="ar-SA"/>
      </w:rPr>
    </w:lvl>
    <w:lvl w:ilvl="5" w:tplc="8702B9D6">
      <w:numFmt w:val="bullet"/>
      <w:lvlText w:val="•"/>
      <w:lvlJc w:val="left"/>
      <w:pPr>
        <w:ind w:left="4833" w:hanging="601"/>
      </w:pPr>
      <w:rPr>
        <w:rFonts w:hint="default"/>
        <w:lang w:val="en-US" w:eastAsia="zh-CN" w:bidi="ar-SA"/>
      </w:rPr>
    </w:lvl>
    <w:lvl w:ilvl="6" w:tplc="C0CA82A8">
      <w:numFmt w:val="bullet"/>
      <w:lvlText w:val="•"/>
      <w:lvlJc w:val="left"/>
      <w:pPr>
        <w:ind w:left="5775" w:hanging="601"/>
      </w:pPr>
      <w:rPr>
        <w:rFonts w:hint="default"/>
        <w:lang w:val="en-US" w:eastAsia="zh-CN" w:bidi="ar-SA"/>
      </w:rPr>
    </w:lvl>
    <w:lvl w:ilvl="7" w:tplc="C5D4D936">
      <w:numFmt w:val="bullet"/>
      <w:lvlText w:val="•"/>
      <w:lvlJc w:val="left"/>
      <w:pPr>
        <w:ind w:left="6718" w:hanging="601"/>
      </w:pPr>
      <w:rPr>
        <w:rFonts w:hint="default"/>
        <w:lang w:val="en-US" w:eastAsia="zh-CN" w:bidi="ar-SA"/>
      </w:rPr>
    </w:lvl>
    <w:lvl w:ilvl="8" w:tplc="8F925084">
      <w:numFmt w:val="bullet"/>
      <w:lvlText w:val="•"/>
      <w:lvlJc w:val="left"/>
      <w:pPr>
        <w:ind w:left="7661" w:hanging="601"/>
      </w:pPr>
      <w:rPr>
        <w:rFonts w:hint="default"/>
        <w:lang w:val="en-US" w:eastAsia="zh-CN" w:bidi="ar-SA"/>
      </w:rPr>
    </w:lvl>
  </w:abstractNum>
  <w:abstractNum w:abstractNumId="97" w15:restartNumberingAfterBreak="0">
    <w:nsid w:val="0B0F0324"/>
    <w:multiLevelType w:val="hybridMultilevel"/>
    <w:tmpl w:val="309C3C76"/>
    <w:lvl w:ilvl="0" w:tplc="EAECFE1A">
      <w:start w:val="1"/>
      <w:numFmt w:val="decimal"/>
      <w:lvlText w:val="%1."/>
      <w:lvlJc w:val="left"/>
      <w:pPr>
        <w:ind w:left="108" w:hanging="213"/>
      </w:pPr>
      <w:rPr>
        <w:rFonts w:ascii="宋体" w:eastAsia="宋体" w:hAnsi="宋体" w:cs="宋体" w:hint="default"/>
        <w:spacing w:val="-55"/>
        <w:w w:val="100"/>
        <w:sz w:val="19"/>
        <w:szCs w:val="19"/>
        <w:lang w:val="en-US" w:eastAsia="zh-CN" w:bidi="ar-SA"/>
      </w:rPr>
    </w:lvl>
    <w:lvl w:ilvl="1" w:tplc="B4B40550">
      <w:numFmt w:val="bullet"/>
      <w:lvlText w:val="•"/>
      <w:lvlJc w:val="left"/>
      <w:pPr>
        <w:ind w:left="940" w:hanging="213"/>
      </w:pPr>
      <w:rPr>
        <w:rFonts w:hint="default"/>
        <w:lang w:val="en-US" w:eastAsia="zh-CN" w:bidi="ar-SA"/>
      </w:rPr>
    </w:lvl>
    <w:lvl w:ilvl="2" w:tplc="2F02EBFE">
      <w:numFmt w:val="bullet"/>
      <w:lvlText w:val="•"/>
      <w:lvlJc w:val="left"/>
      <w:pPr>
        <w:ind w:left="1780" w:hanging="213"/>
      </w:pPr>
      <w:rPr>
        <w:rFonts w:hint="default"/>
        <w:lang w:val="en-US" w:eastAsia="zh-CN" w:bidi="ar-SA"/>
      </w:rPr>
    </w:lvl>
    <w:lvl w:ilvl="3" w:tplc="13F037D2">
      <w:numFmt w:val="bullet"/>
      <w:lvlText w:val="•"/>
      <w:lvlJc w:val="left"/>
      <w:pPr>
        <w:ind w:left="2620" w:hanging="213"/>
      </w:pPr>
      <w:rPr>
        <w:rFonts w:hint="default"/>
        <w:lang w:val="en-US" w:eastAsia="zh-CN" w:bidi="ar-SA"/>
      </w:rPr>
    </w:lvl>
    <w:lvl w:ilvl="4" w:tplc="F8427FB6">
      <w:numFmt w:val="bullet"/>
      <w:lvlText w:val="•"/>
      <w:lvlJc w:val="left"/>
      <w:pPr>
        <w:ind w:left="3460" w:hanging="213"/>
      </w:pPr>
      <w:rPr>
        <w:rFonts w:hint="default"/>
        <w:lang w:val="en-US" w:eastAsia="zh-CN" w:bidi="ar-SA"/>
      </w:rPr>
    </w:lvl>
    <w:lvl w:ilvl="5" w:tplc="CAD8500A">
      <w:numFmt w:val="bullet"/>
      <w:lvlText w:val="•"/>
      <w:lvlJc w:val="left"/>
      <w:pPr>
        <w:ind w:left="4301" w:hanging="213"/>
      </w:pPr>
      <w:rPr>
        <w:rFonts w:hint="default"/>
        <w:lang w:val="en-US" w:eastAsia="zh-CN" w:bidi="ar-SA"/>
      </w:rPr>
    </w:lvl>
    <w:lvl w:ilvl="6" w:tplc="0A304AB6">
      <w:numFmt w:val="bullet"/>
      <w:lvlText w:val="•"/>
      <w:lvlJc w:val="left"/>
      <w:pPr>
        <w:ind w:left="5141" w:hanging="213"/>
      </w:pPr>
      <w:rPr>
        <w:rFonts w:hint="default"/>
        <w:lang w:val="en-US" w:eastAsia="zh-CN" w:bidi="ar-SA"/>
      </w:rPr>
    </w:lvl>
    <w:lvl w:ilvl="7" w:tplc="A912B172">
      <w:numFmt w:val="bullet"/>
      <w:lvlText w:val="•"/>
      <w:lvlJc w:val="left"/>
      <w:pPr>
        <w:ind w:left="5981" w:hanging="213"/>
      </w:pPr>
      <w:rPr>
        <w:rFonts w:hint="default"/>
        <w:lang w:val="en-US" w:eastAsia="zh-CN" w:bidi="ar-SA"/>
      </w:rPr>
    </w:lvl>
    <w:lvl w:ilvl="8" w:tplc="0096B4EE">
      <w:numFmt w:val="bullet"/>
      <w:lvlText w:val="•"/>
      <w:lvlJc w:val="left"/>
      <w:pPr>
        <w:ind w:left="6821" w:hanging="213"/>
      </w:pPr>
      <w:rPr>
        <w:rFonts w:hint="default"/>
        <w:lang w:val="en-US" w:eastAsia="zh-CN" w:bidi="ar-SA"/>
      </w:rPr>
    </w:lvl>
  </w:abstractNum>
  <w:abstractNum w:abstractNumId="98" w15:restartNumberingAfterBreak="0">
    <w:nsid w:val="0B1F6802"/>
    <w:multiLevelType w:val="hybridMultilevel"/>
    <w:tmpl w:val="BBAC2E70"/>
    <w:lvl w:ilvl="0" w:tplc="C9BE17D2">
      <w:start w:val="1"/>
      <w:numFmt w:val="decimal"/>
      <w:lvlText w:val="%1）"/>
      <w:lvlJc w:val="left"/>
      <w:pPr>
        <w:ind w:left="959" w:hanging="361"/>
      </w:pPr>
      <w:rPr>
        <w:rFonts w:ascii="Times New Roman" w:eastAsia="Times New Roman" w:hAnsi="Times New Roman" w:cs="Times New Roman" w:hint="default"/>
        <w:spacing w:val="-1"/>
        <w:w w:val="100"/>
        <w:sz w:val="22"/>
        <w:szCs w:val="22"/>
        <w:lang w:val="en-US" w:eastAsia="zh-CN" w:bidi="ar-SA"/>
      </w:rPr>
    </w:lvl>
    <w:lvl w:ilvl="1" w:tplc="26365830">
      <w:numFmt w:val="bullet"/>
      <w:lvlText w:val="•"/>
      <w:lvlJc w:val="left"/>
      <w:pPr>
        <w:ind w:left="1818" w:hanging="361"/>
      </w:pPr>
      <w:rPr>
        <w:rFonts w:hint="default"/>
        <w:lang w:val="en-US" w:eastAsia="zh-CN" w:bidi="ar-SA"/>
      </w:rPr>
    </w:lvl>
    <w:lvl w:ilvl="2" w:tplc="A6F2059A">
      <w:numFmt w:val="bullet"/>
      <w:lvlText w:val="•"/>
      <w:lvlJc w:val="left"/>
      <w:pPr>
        <w:ind w:left="2677" w:hanging="361"/>
      </w:pPr>
      <w:rPr>
        <w:rFonts w:hint="default"/>
        <w:lang w:val="en-US" w:eastAsia="zh-CN" w:bidi="ar-SA"/>
      </w:rPr>
    </w:lvl>
    <w:lvl w:ilvl="3" w:tplc="2EA02B5E">
      <w:numFmt w:val="bullet"/>
      <w:lvlText w:val="•"/>
      <w:lvlJc w:val="left"/>
      <w:pPr>
        <w:ind w:left="3535" w:hanging="361"/>
      </w:pPr>
      <w:rPr>
        <w:rFonts w:hint="default"/>
        <w:lang w:val="en-US" w:eastAsia="zh-CN" w:bidi="ar-SA"/>
      </w:rPr>
    </w:lvl>
    <w:lvl w:ilvl="4" w:tplc="3EBCFCCE">
      <w:numFmt w:val="bullet"/>
      <w:lvlText w:val="•"/>
      <w:lvlJc w:val="left"/>
      <w:pPr>
        <w:ind w:left="4394" w:hanging="361"/>
      </w:pPr>
      <w:rPr>
        <w:rFonts w:hint="default"/>
        <w:lang w:val="en-US" w:eastAsia="zh-CN" w:bidi="ar-SA"/>
      </w:rPr>
    </w:lvl>
    <w:lvl w:ilvl="5" w:tplc="34109CF0">
      <w:numFmt w:val="bullet"/>
      <w:lvlText w:val="•"/>
      <w:lvlJc w:val="left"/>
      <w:pPr>
        <w:ind w:left="5253" w:hanging="361"/>
      </w:pPr>
      <w:rPr>
        <w:rFonts w:hint="default"/>
        <w:lang w:val="en-US" w:eastAsia="zh-CN" w:bidi="ar-SA"/>
      </w:rPr>
    </w:lvl>
    <w:lvl w:ilvl="6" w:tplc="4D9E2356">
      <w:numFmt w:val="bullet"/>
      <w:lvlText w:val="•"/>
      <w:lvlJc w:val="left"/>
      <w:pPr>
        <w:ind w:left="6111" w:hanging="361"/>
      </w:pPr>
      <w:rPr>
        <w:rFonts w:hint="default"/>
        <w:lang w:val="en-US" w:eastAsia="zh-CN" w:bidi="ar-SA"/>
      </w:rPr>
    </w:lvl>
    <w:lvl w:ilvl="7" w:tplc="FC60ACF8">
      <w:numFmt w:val="bullet"/>
      <w:lvlText w:val="•"/>
      <w:lvlJc w:val="left"/>
      <w:pPr>
        <w:ind w:left="6970" w:hanging="361"/>
      </w:pPr>
      <w:rPr>
        <w:rFonts w:hint="default"/>
        <w:lang w:val="en-US" w:eastAsia="zh-CN" w:bidi="ar-SA"/>
      </w:rPr>
    </w:lvl>
    <w:lvl w:ilvl="8" w:tplc="39B65FF0">
      <w:numFmt w:val="bullet"/>
      <w:lvlText w:val="•"/>
      <w:lvlJc w:val="left"/>
      <w:pPr>
        <w:ind w:left="7829" w:hanging="361"/>
      </w:pPr>
      <w:rPr>
        <w:rFonts w:hint="default"/>
        <w:lang w:val="en-US" w:eastAsia="zh-CN" w:bidi="ar-SA"/>
      </w:rPr>
    </w:lvl>
  </w:abstractNum>
  <w:abstractNum w:abstractNumId="99" w15:restartNumberingAfterBreak="0">
    <w:nsid w:val="0B3D49B2"/>
    <w:multiLevelType w:val="hybridMultilevel"/>
    <w:tmpl w:val="E22C4BD4"/>
    <w:lvl w:ilvl="0" w:tplc="86F6EFAA">
      <w:numFmt w:val="bullet"/>
      <w:lvlText w:val=""/>
      <w:lvlJc w:val="left"/>
      <w:pPr>
        <w:ind w:left="294" w:hanging="190"/>
      </w:pPr>
      <w:rPr>
        <w:rFonts w:ascii="Wingdings" w:eastAsia="Wingdings" w:hAnsi="Wingdings" w:cs="Wingdings" w:hint="default"/>
        <w:spacing w:val="-1"/>
        <w:w w:val="100"/>
        <w:sz w:val="19"/>
        <w:szCs w:val="19"/>
        <w:lang w:val="en-US" w:eastAsia="zh-CN" w:bidi="ar-SA"/>
      </w:rPr>
    </w:lvl>
    <w:lvl w:ilvl="1" w:tplc="0406B850">
      <w:numFmt w:val="bullet"/>
      <w:lvlText w:val="•"/>
      <w:lvlJc w:val="left"/>
      <w:pPr>
        <w:ind w:left="930" w:hanging="190"/>
      </w:pPr>
      <w:rPr>
        <w:rFonts w:hint="default"/>
        <w:lang w:val="en-US" w:eastAsia="zh-CN" w:bidi="ar-SA"/>
      </w:rPr>
    </w:lvl>
    <w:lvl w:ilvl="2" w:tplc="848695AE">
      <w:numFmt w:val="bullet"/>
      <w:lvlText w:val="•"/>
      <w:lvlJc w:val="left"/>
      <w:pPr>
        <w:ind w:left="1561" w:hanging="190"/>
      </w:pPr>
      <w:rPr>
        <w:rFonts w:hint="default"/>
        <w:lang w:val="en-US" w:eastAsia="zh-CN" w:bidi="ar-SA"/>
      </w:rPr>
    </w:lvl>
    <w:lvl w:ilvl="3" w:tplc="B7EA21B6">
      <w:numFmt w:val="bullet"/>
      <w:lvlText w:val="•"/>
      <w:lvlJc w:val="left"/>
      <w:pPr>
        <w:ind w:left="2192" w:hanging="190"/>
      </w:pPr>
      <w:rPr>
        <w:rFonts w:hint="default"/>
        <w:lang w:val="en-US" w:eastAsia="zh-CN" w:bidi="ar-SA"/>
      </w:rPr>
    </w:lvl>
    <w:lvl w:ilvl="4" w:tplc="BE50A6C6">
      <w:numFmt w:val="bullet"/>
      <w:lvlText w:val="•"/>
      <w:lvlJc w:val="left"/>
      <w:pPr>
        <w:ind w:left="2822" w:hanging="190"/>
      </w:pPr>
      <w:rPr>
        <w:rFonts w:hint="default"/>
        <w:lang w:val="en-US" w:eastAsia="zh-CN" w:bidi="ar-SA"/>
      </w:rPr>
    </w:lvl>
    <w:lvl w:ilvl="5" w:tplc="787CCE0E">
      <w:numFmt w:val="bullet"/>
      <w:lvlText w:val="•"/>
      <w:lvlJc w:val="left"/>
      <w:pPr>
        <w:ind w:left="3453" w:hanging="190"/>
      </w:pPr>
      <w:rPr>
        <w:rFonts w:hint="default"/>
        <w:lang w:val="en-US" w:eastAsia="zh-CN" w:bidi="ar-SA"/>
      </w:rPr>
    </w:lvl>
    <w:lvl w:ilvl="6" w:tplc="9E302D20">
      <w:numFmt w:val="bullet"/>
      <w:lvlText w:val="•"/>
      <w:lvlJc w:val="left"/>
      <w:pPr>
        <w:ind w:left="4084" w:hanging="190"/>
      </w:pPr>
      <w:rPr>
        <w:rFonts w:hint="default"/>
        <w:lang w:val="en-US" w:eastAsia="zh-CN" w:bidi="ar-SA"/>
      </w:rPr>
    </w:lvl>
    <w:lvl w:ilvl="7" w:tplc="6DAE42E0">
      <w:numFmt w:val="bullet"/>
      <w:lvlText w:val="•"/>
      <w:lvlJc w:val="left"/>
      <w:pPr>
        <w:ind w:left="4714" w:hanging="190"/>
      </w:pPr>
      <w:rPr>
        <w:rFonts w:hint="default"/>
        <w:lang w:val="en-US" w:eastAsia="zh-CN" w:bidi="ar-SA"/>
      </w:rPr>
    </w:lvl>
    <w:lvl w:ilvl="8" w:tplc="0884ECC6">
      <w:numFmt w:val="bullet"/>
      <w:lvlText w:val="•"/>
      <w:lvlJc w:val="left"/>
      <w:pPr>
        <w:ind w:left="5345" w:hanging="190"/>
      </w:pPr>
      <w:rPr>
        <w:rFonts w:hint="default"/>
        <w:lang w:val="en-US" w:eastAsia="zh-CN" w:bidi="ar-SA"/>
      </w:rPr>
    </w:lvl>
  </w:abstractNum>
  <w:abstractNum w:abstractNumId="100" w15:restartNumberingAfterBreak="0">
    <w:nsid w:val="0B493E76"/>
    <w:multiLevelType w:val="singleLevel"/>
    <w:tmpl w:val="0B493E76"/>
    <w:lvl w:ilvl="0">
      <w:start w:val="1"/>
      <w:numFmt w:val="chineseCounting"/>
      <w:suff w:val="nothing"/>
      <w:lvlText w:val="%1、"/>
      <w:lvlJc w:val="left"/>
      <w:pPr>
        <w:ind w:left="0" w:firstLine="420"/>
      </w:pPr>
      <w:rPr>
        <w:rFonts w:hint="eastAsia"/>
      </w:rPr>
    </w:lvl>
  </w:abstractNum>
  <w:abstractNum w:abstractNumId="101" w15:restartNumberingAfterBreak="0">
    <w:nsid w:val="0B697B7E"/>
    <w:multiLevelType w:val="hybridMultilevel"/>
    <w:tmpl w:val="D64E27A6"/>
    <w:lvl w:ilvl="0" w:tplc="50C28C78">
      <w:start w:val="1"/>
      <w:numFmt w:val="decimal"/>
      <w:lvlText w:val="（%1）"/>
      <w:lvlJc w:val="left"/>
      <w:pPr>
        <w:ind w:left="118" w:hanging="603"/>
      </w:pPr>
      <w:rPr>
        <w:rFonts w:ascii="宋体" w:eastAsia="宋体" w:hAnsi="宋体" w:cs="宋体" w:hint="default"/>
        <w:spacing w:val="-1"/>
        <w:w w:val="100"/>
        <w:sz w:val="22"/>
        <w:szCs w:val="22"/>
        <w:lang w:val="en-US" w:eastAsia="zh-CN" w:bidi="ar-SA"/>
      </w:rPr>
    </w:lvl>
    <w:lvl w:ilvl="1" w:tplc="5008AD88">
      <w:numFmt w:val="bullet"/>
      <w:lvlText w:val="•"/>
      <w:lvlJc w:val="left"/>
      <w:pPr>
        <w:ind w:left="1062" w:hanging="603"/>
      </w:pPr>
      <w:rPr>
        <w:rFonts w:hint="default"/>
        <w:lang w:val="en-US" w:eastAsia="zh-CN" w:bidi="ar-SA"/>
      </w:rPr>
    </w:lvl>
    <w:lvl w:ilvl="2" w:tplc="AA6EB2D6">
      <w:numFmt w:val="bullet"/>
      <w:lvlText w:val="•"/>
      <w:lvlJc w:val="left"/>
      <w:pPr>
        <w:ind w:left="2005" w:hanging="603"/>
      </w:pPr>
      <w:rPr>
        <w:rFonts w:hint="default"/>
        <w:lang w:val="en-US" w:eastAsia="zh-CN" w:bidi="ar-SA"/>
      </w:rPr>
    </w:lvl>
    <w:lvl w:ilvl="3" w:tplc="4BB6D598">
      <w:numFmt w:val="bullet"/>
      <w:lvlText w:val="•"/>
      <w:lvlJc w:val="left"/>
      <w:pPr>
        <w:ind w:left="2947" w:hanging="603"/>
      </w:pPr>
      <w:rPr>
        <w:rFonts w:hint="default"/>
        <w:lang w:val="en-US" w:eastAsia="zh-CN" w:bidi="ar-SA"/>
      </w:rPr>
    </w:lvl>
    <w:lvl w:ilvl="4" w:tplc="B62EAFCE">
      <w:numFmt w:val="bullet"/>
      <w:lvlText w:val="•"/>
      <w:lvlJc w:val="left"/>
      <w:pPr>
        <w:ind w:left="3890" w:hanging="603"/>
      </w:pPr>
      <w:rPr>
        <w:rFonts w:hint="default"/>
        <w:lang w:val="en-US" w:eastAsia="zh-CN" w:bidi="ar-SA"/>
      </w:rPr>
    </w:lvl>
    <w:lvl w:ilvl="5" w:tplc="12CEA4A0">
      <w:numFmt w:val="bullet"/>
      <w:lvlText w:val="•"/>
      <w:lvlJc w:val="left"/>
      <w:pPr>
        <w:ind w:left="4833" w:hanging="603"/>
      </w:pPr>
      <w:rPr>
        <w:rFonts w:hint="default"/>
        <w:lang w:val="en-US" w:eastAsia="zh-CN" w:bidi="ar-SA"/>
      </w:rPr>
    </w:lvl>
    <w:lvl w:ilvl="6" w:tplc="FB741B50">
      <w:numFmt w:val="bullet"/>
      <w:lvlText w:val="•"/>
      <w:lvlJc w:val="left"/>
      <w:pPr>
        <w:ind w:left="5775" w:hanging="603"/>
      </w:pPr>
      <w:rPr>
        <w:rFonts w:hint="default"/>
        <w:lang w:val="en-US" w:eastAsia="zh-CN" w:bidi="ar-SA"/>
      </w:rPr>
    </w:lvl>
    <w:lvl w:ilvl="7" w:tplc="2B441936">
      <w:numFmt w:val="bullet"/>
      <w:lvlText w:val="•"/>
      <w:lvlJc w:val="left"/>
      <w:pPr>
        <w:ind w:left="6718" w:hanging="603"/>
      </w:pPr>
      <w:rPr>
        <w:rFonts w:hint="default"/>
        <w:lang w:val="en-US" w:eastAsia="zh-CN" w:bidi="ar-SA"/>
      </w:rPr>
    </w:lvl>
    <w:lvl w:ilvl="8" w:tplc="7334144C">
      <w:numFmt w:val="bullet"/>
      <w:lvlText w:val="•"/>
      <w:lvlJc w:val="left"/>
      <w:pPr>
        <w:ind w:left="7661" w:hanging="603"/>
      </w:pPr>
      <w:rPr>
        <w:rFonts w:hint="default"/>
        <w:lang w:val="en-US" w:eastAsia="zh-CN" w:bidi="ar-SA"/>
      </w:rPr>
    </w:lvl>
  </w:abstractNum>
  <w:abstractNum w:abstractNumId="102" w15:restartNumberingAfterBreak="0">
    <w:nsid w:val="0B725767"/>
    <w:multiLevelType w:val="hybridMultilevel"/>
    <w:tmpl w:val="8C0C3A4A"/>
    <w:lvl w:ilvl="0" w:tplc="A05A2C6E">
      <w:start w:val="1"/>
      <w:numFmt w:val="decimal"/>
      <w:lvlText w:val="（%1）"/>
      <w:lvlJc w:val="left"/>
      <w:pPr>
        <w:ind w:left="1199" w:hanging="601"/>
      </w:pPr>
      <w:rPr>
        <w:rFonts w:ascii="宋体" w:eastAsia="宋体" w:hAnsi="宋体" w:cs="宋体" w:hint="default"/>
        <w:spacing w:val="-1"/>
        <w:w w:val="100"/>
        <w:sz w:val="22"/>
        <w:szCs w:val="22"/>
        <w:lang w:val="en-US" w:eastAsia="zh-CN" w:bidi="ar-SA"/>
      </w:rPr>
    </w:lvl>
    <w:lvl w:ilvl="1" w:tplc="E3468652">
      <w:numFmt w:val="bullet"/>
      <w:lvlText w:val="•"/>
      <w:lvlJc w:val="left"/>
      <w:pPr>
        <w:ind w:left="2034" w:hanging="601"/>
      </w:pPr>
      <w:rPr>
        <w:rFonts w:hint="default"/>
        <w:lang w:val="en-US" w:eastAsia="zh-CN" w:bidi="ar-SA"/>
      </w:rPr>
    </w:lvl>
    <w:lvl w:ilvl="2" w:tplc="7DF8136A">
      <w:numFmt w:val="bullet"/>
      <w:lvlText w:val="•"/>
      <w:lvlJc w:val="left"/>
      <w:pPr>
        <w:ind w:left="2869" w:hanging="601"/>
      </w:pPr>
      <w:rPr>
        <w:rFonts w:hint="default"/>
        <w:lang w:val="en-US" w:eastAsia="zh-CN" w:bidi="ar-SA"/>
      </w:rPr>
    </w:lvl>
    <w:lvl w:ilvl="3" w:tplc="254C2C0C">
      <w:numFmt w:val="bullet"/>
      <w:lvlText w:val="•"/>
      <w:lvlJc w:val="left"/>
      <w:pPr>
        <w:ind w:left="3703" w:hanging="601"/>
      </w:pPr>
      <w:rPr>
        <w:rFonts w:hint="default"/>
        <w:lang w:val="en-US" w:eastAsia="zh-CN" w:bidi="ar-SA"/>
      </w:rPr>
    </w:lvl>
    <w:lvl w:ilvl="4" w:tplc="1E0871F6">
      <w:numFmt w:val="bullet"/>
      <w:lvlText w:val="•"/>
      <w:lvlJc w:val="left"/>
      <w:pPr>
        <w:ind w:left="4538" w:hanging="601"/>
      </w:pPr>
      <w:rPr>
        <w:rFonts w:hint="default"/>
        <w:lang w:val="en-US" w:eastAsia="zh-CN" w:bidi="ar-SA"/>
      </w:rPr>
    </w:lvl>
    <w:lvl w:ilvl="5" w:tplc="4CEC6088">
      <w:numFmt w:val="bullet"/>
      <w:lvlText w:val="•"/>
      <w:lvlJc w:val="left"/>
      <w:pPr>
        <w:ind w:left="5373" w:hanging="601"/>
      </w:pPr>
      <w:rPr>
        <w:rFonts w:hint="default"/>
        <w:lang w:val="en-US" w:eastAsia="zh-CN" w:bidi="ar-SA"/>
      </w:rPr>
    </w:lvl>
    <w:lvl w:ilvl="6" w:tplc="B9069530">
      <w:numFmt w:val="bullet"/>
      <w:lvlText w:val="•"/>
      <w:lvlJc w:val="left"/>
      <w:pPr>
        <w:ind w:left="6207" w:hanging="601"/>
      </w:pPr>
      <w:rPr>
        <w:rFonts w:hint="default"/>
        <w:lang w:val="en-US" w:eastAsia="zh-CN" w:bidi="ar-SA"/>
      </w:rPr>
    </w:lvl>
    <w:lvl w:ilvl="7" w:tplc="CCB26696">
      <w:numFmt w:val="bullet"/>
      <w:lvlText w:val="•"/>
      <w:lvlJc w:val="left"/>
      <w:pPr>
        <w:ind w:left="7042" w:hanging="601"/>
      </w:pPr>
      <w:rPr>
        <w:rFonts w:hint="default"/>
        <w:lang w:val="en-US" w:eastAsia="zh-CN" w:bidi="ar-SA"/>
      </w:rPr>
    </w:lvl>
    <w:lvl w:ilvl="8" w:tplc="E0AA809A">
      <w:numFmt w:val="bullet"/>
      <w:lvlText w:val="•"/>
      <w:lvlJc w:val="left"/>
      <w:pPr>
        <w:ind w:left="7877" w:hanging="601"/>
      </w:pPr>
      <w:rPr>
        <w:rFonts w:hint="default"/>
        <w:lang w:val="en-US" w:eastAsia="zh-CN" w:bidi="ar-SA"/>
      </w:rPr>
    </w:lvl>
  </w:abstractNum>
  <w:abstractNum w:abstractNumId="103" w15:restartNumberingAfterBreak="0">
    <w:nsid w:val="0BA43B89"/>
    <w:multiLevelType w:val="multilevel"/>
    <w:tmpl w:val="591E2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0C570FFE"/>
    <w:multiLevelType w:val="multilevel"/>
    <w:tmpl w:val="0C570FFE"/>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5" w15:restartNumberingAfterBreak="0">
    <w:nsid w:val="0C930FEB"/>
    <w:multiLevelType w:val="hybridMultilevel"/>
    <w:tmpl w:val="BABAE9B0"/>
    <w:lvl w:ilvl="0" w:tplc="A4B43C5A">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A0020048">
      <w:numFmt w:val="bullet"/>
      <w:lvlText w:val="•"/>
      <w:lvlJc w:val="left"/>
      <w:pPr>
        <w:ind w:left="948" w:hanging="213"/>
      </w:pPr>
      <w:rPr>
        <w:rFonts w:hint="default"/>
        <w:lang w:val="en-US" w:eastAsia="zh-CN" w:bidi="ar-SA"/>
      </w:rPr>
    </w:lvl>
    <w:lvl w:ilvl="2" w:tplc="213438BC">
      <w:numFmt w:val="bullet"/>
      <w:lvlText w:val="•"/>
      <w:lvlJc w:val="left"/>
      <w:pPr>
        <w:ind w:left="1577" w:hanging="213"/>
      </w:pPr>
      <w:rPr>
        <w:rFonts w:hint="default"/>
        <w:lang w:val="en-US" w:eastAsia="zh-CN" w:bidi="ar-SA"/>
      </w:rPr>
    </w:lvl>
    <w:lvl w:ilvl="3" w:tplc="EBCEFDEC">
      <w:numFmt w:val="bullet"/>
      <w:lvlText w:val="•"/>
      <w:lvlJc w:val="left"/>
      <w:pPr>
        <w:ind w:left="2206" w:hanging="213"/>
      </w:pPr>
      <w:rPr>
        <w:rFonts w:hint="default"/>
        <w:lang w:val="en-US" w:eastAsia="zh-CN" w:bidi="ar-SA"/>
      </w:rPr>
    </w:lvl>
    <w:lvl w:ilvl="4" w:tplc="DA7A2B5E">
      <w:numFmt w:val="bullet"/>
      <w:lvlText w:val="•"/>
      <w:lvlJc w:val="left"/>
      <w:pPr>
        <w:ind w:left="2834" w:hanging="213"/>
      </w:pPr>
      <w:rPr>
        <w:rFonts w:hint="default"/>
        <w:lang w:val="en-US" w:eastAsia="zh-CN" w:bidi="ar-SA"/>
      </w:rPr>
    </w:lvl>
    <w:lvl w:ilvl="5" w:tplc="16CAAAFE">
      <w:numFmt w:val="bullet"/>
      <w:lvlText w:val="•"/>
      <w:lvlJc w:val="left"/>
      <w:pPr>
        <w:ind w:left="3463" w:hanging="213"/>
      </w:pPr>
      <w:rPr>
        <w:rFonts w:hint="default"/>
        <w:lang w:val="en-US" w:eastAsia="zh-CN" w:bidi="ar-SA"/>
      </w:rPr>
    </w:lvl>
    <w:lvl w:ilvl="6" w:tplc="572CCF56">
      <w:numFmt w:val="bullet"/>
      <w:lvlText w:val="•"/>
      <w:lvlJc w:val="left"/>
      <w:pPr>
        <w:ind w:left="4092" w:hanging="213"/>
      </w:pPr>
      <w:rPr>
        <w:rFonts w:hint="default"/>
        <w:lang w:val="en-US" w:eastAsia="zh-CN" w:bidi="ar-SA"/>
      </w:rPr>
    </w:lvl>
    <w:lvl w:ilvl="7" w:tplc="A664FDE2">
      <w:numFmt w:val="bullet"/>
      <w:lvlText w:val="•"/>
      <w:lvlJc w:val="left"/>
      <w:pPr>
        <w:ind w:left="4720" w:hanging="213"/>
      </w:pPr>
      <w:rPr>
        <w:rFonts w:hint="default"/>
        <w:lang w:val="en-US" w:eastAsia="zh-CN" w:bidi="ar-SA"/>
      </w:rPr>
    </w:lvl>
    <w:lvl w:ilvl="8" w:tplc="943AE920">
      <w:numFmt w:val="bullet"/>
      <w:lvlText w:val="•"/>
      <w:lvlJc w:val="left"/>
      <w:pPr>
        <w:ind w:left="5349" w:hanging="213"/>
      </w:pPr>
      <w:rPr>
        <w:rFonts w:hint="default"/>
        <w:lang w:val="en-US" w:eastAsia="zh-CN" w:bidi="ar-SA"/>
      </w:rPr>
    </w:lvl>
  </w:abstractNum>
  <w:abstractNum w:abstractNumId="106" w15:restartNumberingAfterBreak="0">
    <w:nsid w:val="0CA5A591"/>
    <w:multiLevelType w:val="singleLevel"/>
    <w:tmpl w:val="0CA5A591"/>
    <w:lvl w:ilvl="0">
      <w:start w:val="1"/>
      <w:numFmt w:val="bullet"/>
      <w:lvlText w:val=""/>
      <w:lvlJc w:val="left"/>
      <w:pPr>
        <w:tabs>
          <w:tab w:val="left" w:pos="-420"/>
        </w:tabs>
        <w:ind w:left="0" w:hanging="420"/>
      </w:pPr>
      <w:rPr>
        <w:rFonts w:ascii="Wingdings" w:hAnsi="Wingdings" w:hint="default"/>
      </w:rPr>
    </w:lvl>
  </w:abstractNum>
  <w:abstractNum w:abstractNumId="107" w15:restartNumberingAfterBreak="0">
    <w:nsid w:val="0CBE7F08"/>
    <w:multiLevelType w:val="hybridMultilevel"/>
    <w:tmpl w:val="578A9C70"/>
    <w:lvl w:ilvl="0" w:tplc="0A54A3CA">
      <w:start w:val="1"/>
      <w:numFmt w:val="decimal"/>
      <w:lvlText w:val="（%1）"/>
      <w:lvlJc w:val="left"/>
      <w:pPr>
        <w:ind w:left="118" w:hanging="603"/>
      </w:pPr>
      <w:rPr>
        <w:rFonts w:ascii="宋体" w:eastAsia="宋体" w:hAnsi="宋体" w:cs="宋体" w:hint="default"/>
        <w:spacing w:val="-1"/>
        <w:w w:val="100"/>
        <w:sz w:val="22"/>
        <w:szCs w:val="22"/>
        <w:lang w:val="en-US" w:eastAsia="zh-CN" w:bidi="ar-SA"/>
      </w:rPr>
    </w:lvl>
    <w:lvl w:ilvl="1" w:tplc="F34C6950">
      <w:numFmt w:val="bullet"/>
      <w:lvlText w:val="•"/>
      <w:lvlJc w:val="left"/>
      <w:pPr>
        <w:ind w:left="1062" w:hanging="603"/>
      </w:pPr>
      <w:rPr>
        <w:rFonts w:hint="default"/>
        <w:lang w:val="en-US" w:eastAsia="zh-CN" w:bidi="ar-SA"/>
      </w:rPr>
    </w:lvl>
    <w:lvl w:ilvl="2" w:tplc="A94EAC12">
      <w:numFmt w:val="bullet"/>
      <w:lvlText w:val="•"/>
      <w:lvlJc w:val="left"/>
      <w:pPr>
        <w:ind w:left="2005" w:hanging="603"/>
      </w:pPr>
      <w:rPr>
        <w:rFonts w:hint="default"/>
        <w:lang w:val="en-US" w:eastAsia="zh-CN" w:bidi="ar-SA"/>
      </w:rPr>
    </w:lvl>
    <w:lvl w:ilvl="3" w:tplc="C4A8F664">
      <w:numFmt w:val="bullet"/>
      <w:lvlText w:val="•"/>
      <w:lvlJc w:val="left"/>
      <w:pPr>
        <w:ind w:left="2947" w:hanging="603"/>
      </w:pPr>
      <w:rPr>
        <w:rFonts w:hint="default"/>
        <w:lang w:val="en-US" w:eastAsia="zh-CN" w:bidi="ar-SA"/>
      </w:rPr>
    </w:lvl>
    <w:lvl w:ilvl="4" w:tplc="15B8B12C">
      <w:numFmt w:val="bullet"/>
      <w:lvlText w:val="•"/>
      <w:lvlJc w:val="left"/>
      <w:pPr>
        <w:ind w:left="3890" w:hanging="603"/>
      </w:pPr>
      <w:rPr>
        <w:rFonts w:hint="default"/>
        <w:lang w:val="en-US" w:eastAsia="zh-CN" w:bidi="ar-SA"/>
      </w:rPr>
    </w:lvl>
    <w:lvl w:ilvl="5" w:tplc="7F2C613E">
      <w:numFmt w:val="bullet"/>
      <w:lvlText w:val="•"/>
      <w:lvlJc w:val="left"/>
      <w:pPr>
        <w:ind w:left="4833" w:hanging="603"/>
      </w:pPr>
      <w:rPr>
        <w:rFonts w:hint="default"/>
        <w:lang w:val="en-US" w:eastAsia="zh-CN" w:bidi="ar-SA"/>
      </w:rPr>
    </w:lvl>
    <w:lvl w:ilvl="6" w:tplc="097C24AC">
      <w:numFmt w:val="bullet"/>
      <w:lvlText w:val="•"/>
      <w:lvlJc w:val="left"/>
      <w:pPr>
        <w:ind w:left="5775" w:hanging="603"/>
      </w:pPr>
      <w:rPr>
        <w:rFonts w:hint="default"/>
        <w:lang w:val="en-US" w:eastAsia="zh-CN" w:bidi="ar-SA"/>
      </w:rPr>
    </w:lvl>
    <w:lvl w:ilvl="7" w:tplc="65DC2C1C">
      <w:numFmt w:val="bullet"/>
      <w:lvlText w:val="•"/>
      <w:lvlJc w:val="left"/>
      <w:pPr>
        <w:ind w:left="6718" w:hanging="603"/>
      </w:pPr>
      <w:rPr>
        <w:rFonts w:hint="default"/>
        <w:lang w:val="en-US" w:eastAsia="zh-CN" w:bidi="ar-SA"/>
      </w:rPr>
    </w:lvl>
    <w:lvl w:ilvl="8" w:tplc="9EF23806">
      <w:numFmt w:val="bullet"/>
      <w:lvlText w:val="•"/>
      <w:lvlJc w:val="left"/>
      <w:pPr>
        <w:ind w:left="7661" w:hanging="603"/>
      </w:pPr>
      <w:rPr>
        <w:rFonts w:hint="default"/>
        <w:lang w:val="en-US" w:eastAsia="zh-CN" w:bidi="ar-SA"/>
      </w:rPr>
    </w:lvl>
  </w:abstractNum>
  <w:abstractNum w:abstractNumId="108" w15:restartNumberingAfterBreak="0">
    <w:nsid w:val="0CD27409"/>
    <w:multiLevelType w:val="hybridMultilevel"/>
    <w:tmpl w:val="BC12744E"/>
    <w:lvl w:ilvl="0" w:tplc="54AE3192">
      <w:start w:val="1"/>
      <w:numFmt w:val="decimal"/>
      <w:lvlText w:val="（%1）"/>
      <w:lvlJc w:val="left"/>
      <w:pPr>
        <w:ind w:left="118" w:hanging="603"/>
      </w:pPr>
      <w:rPr>
        <w:rFonts w:ascii="宋体" w:eastAsia="宋体" w:hAnsi="宋体" w:cs="宋体" w:hint="default"/>
        <w:spacing w:val="-1"/>
        <w:w w:val="100"/>
        <w:sz w:val="22"/>
        <w:szCs w:val="22"/>
        <w:lang w:val="en-US" w:eastAsia="zh-CN" w:bidi="ar-SA"/>
      </w:rPr>
    </w:lvl>
    <w:lvl w:ilvl="1" w:tplc="FEE8B844">
      <w:numFmt w:val="bullet"/>
      <w:lvlText w:val="•"/>
      <w:lvlJc w:val="left"/>
      <w:pPr>
        <w:ind w:left="1062" w:hanging="603"/>
      </w:pPr>
      <w:rPr>
        <w:rFonts w:hint="default"/>
        <w:lang w:val="en-US" w:eastAsia="zh-CN" w:bidi="ar-SA"/>
      </w:rPr>
    </w:lvl>
    <w:lvl w:ilvl="2" w:tplc="B440AA04">
      <w:numFmt w:val="bullet"/>
      <w:lvlText w:val="•"/>
      <w:lvlJc w:val="left"/>
      <w:pPr>
        <w:ind w:left="2005" w:hanging="603"/>
      </w:pPr>
      <w:rPr>
        <w:rFonts w:hint="default"/>
        <w:lang w:val="en-US" w:eastAsia="zh-CN" w:bidi="ar-SA"/>
      </w:rPr>
    </w:lvl>
    <w:lvl w:ilvl="3" w:tplc="0576C028">
      <w:numFmt w:val="bullet"/>
      <w:lvlText w:val="•"/>
      <w:lvlJc w:val="left"/>
      <w:pPr>
        <w:ind w:left="2947" w:hanging="603"/>
      </w:pPr>
      <w:rPr>
        <w:rFonts w:hint="default"/>
        <w:lang w:val="en-US" w:eastAsia="zh-CN" w:bidi="ar-SA"/>
      </w:rPr>
    </w:lvl>
    <w:lvl w:ilvl="4" w:tplc="2F7C01E6">
      <w:numFmt w:val="bullet"/>
      <w:lvlText w:val="•"/>
      <w:lvlJc w:val="left"/>
      <w:pPr>
        <w:ind w:left="3890" w:hanging="603"/>
      </w:pPr>
      <w:rPr>
        <w:rFonts w:hint="default"/>
        <w:lang w:val="en-US" w:eastAsia="zh-CN" w:bidi="ar-SA"/>
      </w:rPr>
    </w:lvl>
    <w:lvl w:ilvl="5" w:tplc="5582E0EA">
      <w:numFmt w:val="bullet"/>
      <w:lvlText w:val="•"/>
      <w:lvlJc w:val="left"/>
      <w:pPr>
        <w:ind w:left="4833" w:hanging="603"/>
      </w:pPr>
      <w:rPr>
        <w:rFonts w:hint="default"/>
        <w:lang w:val="en-US" w:eastAsia="zh-CN" w:bidi="ar-SA"/>
      </w:rPr>
    </w:lvl>
    <w:lvl w:ilvl="6" w:tplc="F0AA3D28">
      <w:numFmt w:val="bullet"/>
      <w:lvlText w:val="•"/>
      <w:lvlJc w:val="left"/>
      <w:pPr>
        <w:ind w:left="5775" w:hanging="603"/>
      </w:pPr>
      <w:rPr>
        <w:rFonts w:hint="default"/>
        <w:lang w:val="en-US" w:eastAsia="zh-CN" w:bidi="ar-SA"/>
      </w:rPr>
    </w:lvl>
    <w:lvl w:ilvl="7" w:tplc="BA22290A">
      <w:numFmt w:val="bullet"/>
      <w:lvlText w:val="•"/>
      <w:lvlJc w:val="left"/>
      <w:pPr>
        <w:ind w:left="6718" w:hanging="603"/>
      </w:pPr>
      <w:rPr>
        <w:rFonts w:hint="default"/>
        <w:lang w:val="en-US" w:eastAsia="zh-CN" w:bidi="ar-SA"/>
      </w:rPr>
    </w:lvl>
    <w:lvl w:ilvl="8" w:tplc="E342E80E">
      <w:numFmt w:val="bullet"/>
      <w:lvlText w:val="•"/>
      <w:lvlJc w:val="left"/>
      <w:pPr>
        <w:ind w:left="7661" w:hanging="603"/>
      </w:pPr>
      <w:rPr>
        <w:rFonts w:hint="default"/>
        <w:lang w:val="en-US" w:eastAsia="zh-CN" w:bidi="ar-SA"/>
      </w:rPr>
    </w:lvl>
  </w:abstractNum>
  <w:abstractNum w:abstractNumId="109" w15:restartNumberingAfterBreak="0">
    <w:nsid w:val="0CF0133C"/>
    <w:multiLevelType w:val="multilevel"/>
    <w:tmpl w:val="23BA1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0D8E3CBD"/>
    <w:multiLevelType w:val="multilevel"/>
    <w:tmpl w:val="9A96F106"/>
    <w:lvl w:ilvl="0">
      <w:start w:val="6"/>
      <w:numFmt w:val="decimal"/>
      <w:lvlText w:val="%1"/>
      <w:lvlJc w:val="left"/>
      <w:pPr>
        <w:ind w:left="1086" w:hanging="968"/>
      </w:pPr>
      <w:rPr>
        <w:rFonts w:hint="default"/>
        <w:lang w:val="en-US" w:eastAsia="zh-CN" w:bidi="ar-SA"/>
      </w:rPr>
    </w:lvl>
    <w:lvl w:ilvl="1">
      <w:start w:val="2"/>
      <w:numFmt w:val="decimal"/>
      <w:lvlText w:val="%1.%2"/>
      <w:lvlJc w:val="left"/>
      <w:pPr>
        <w:ind w:left="1086" w:hanging="968"/>
      </w:pPr>
      <w:rPr>
        <w:rFonts w:hint="default"/>
        <w:lang w:val="en-US" w:eastAsia="zh-CN" w:bidi="ar-SA"/>
      </w:rPr>
    </w:lvl>
    <w:lvl w:ilvl="2">
      <w:start w:val="2"/>
      <w:numFmt w:val="decimal"/>
      <w:lvlText w:val="%1.%2.%3"/>
      <w:lvlJc w:val="left"/>
      <w:pPr>
        <w:ind w:left="1086" w:hanging="968"/>
      </w:pPr>
      <w:rPr>
        <w:rFonts w:hint="default"/>
        <w:lang w:val="en-US" w:eastAsia="zh-CN" w:bidi="ar-SA"/>
      </w:rPr>
    </w:lvl>
    <w:lvl w:ilvl="3">
      <w:start w:val="3"/>
      <w:numFmt w:val="decimal"/>
      <w:lvlText w:val="%1.%2.%3.%4"/>
      <w:lvlJc w:val="left"/>
      <w:pPr>
        <w:ind w:left="1086" w:hanging="968"/>
      </w:pPr>
      <w:rPr>
        <w:rFonts w:hint="default"/>
        <w:lang w:val="en-US" w:eastAsia="zh-CN" w:bidi="ar-SA"/>
      </w:rPr>
    </w:lvl>
    <w:lvl w:ilvl="4">
      <w:start w:val="1"/>
      <w:numFmt w:val="decimal"/>
      <w:lvlText w:val="%1.%2.%3.%4.%5"/>
      <w:lvlJc w:val="left"/>
      <w:pPr>
        <w:ind w:left="1086" w:hanging="968"/>
      </w:pPr>
      <w:rPr>
        <w:rFonts w:ascii="Times New Roman" w:eastAsia="Times New Roman" w:hAnsi="Times New Roman" w:cs="Times New Roman" w:hint="default"/>
        <w:b/>
        <w:bCs/>
        <w:w w:val="99"/>
        <w:sz w:val="24"/>
        <w:szCs w:val="24"/>
        <w:lang w:val="en-US" w:eastAsia="zh-CN" w:bidi="ar-SA"/>
      </w:rPr>
    </w:lvl>
    <w:lvl w:ilvl="5">
      <w:start w:val="1"/>
      <w:numFmt w:val="decimal"/>
      <w:lvlText w:val="%1.%2.%3.%4.%5.%6"/>
      <w:lvlJc w:val="left"/>
      <w:pPr>
        <w:ind w:left="1122" w:hanging="1004"/>
      </w:pPr>
      <w:rPr>
        <w:rFonts w:ascii="Times New Roman" w:eastAsia="Times New Roman" w:hAnsi="Times New Roman" w:cs="Times New Roman" w:hint="default"/>
        <w:b/>
        <w:bCs/>
        <w:spacing w:val="-3"/>
        <w:w w:val="100"/>
        <w:sz w:val="21"/>
        <w:szCs w:val="21"/>
        <w:lang w:val="en-US" w:eastAsia="zh-CN" w:bidi="ar-SA"/>
      </w:rPr>
    </w:lvl>
    <w:lvl w:ilvl="6">
      <w:start w:val="1"/>
      <w:numFmt w:val="decimal"/>
      <w:lvlText w:val="%7."/>
      <w:lvlJc w:val="left"/>
      <w:pPr>
        <w:ind w:left="779" w:hanging="181"/>
      </w:pPr>
      <w:rPr>
        <w:rFonts w:ascii="Times New Roman" w:eastAsia="Times New Roman" w:hAnsi="Times New Roman" w:cs="Times New Roman" w:hint="default"/>
        <w:spacing w:val="-1"/>
        <w:w w:val="100"/>
        <w:sz w:val="22"/>
        <w:szCs w:val="22"/>
        <w:lang w:val="en-US" w:eastAsia="zh-CN" w:bidi="ar-SA"/>
      </w:rPr>
    </w:lvl>
    <w:lvl w:ilvl="7">
      <w:numFmt w:val="bullet"/>
      <w:lvlText w:val="•"/>
      <w:lvlJc w:val="left"/>
      <w:pPr>
        <w:ind w:left="6386" w:hanging="181"/>
      </w:pPr>
      <w:rPr>
        <w:rFonts w:hint="default"/>
        <w:lang w:val="en-US" w:eastAsia="zh-CN" w:bidi="ar-SA"/>
      </w:rPr>
    </w:lvl>
    <w:lvl w:ilvl="8">
      <w:numFmt w:val="bullet"/>
      <w:lvlText w:val="•"/>
      <w:lvlJc w:val="left"/>
      <w:pPr>
        <w:ind w:left="7439" w:hanging="181"/>
      </w:pPr>
      <w:rPr>
        <w:rFonts w:hint="default"/>
        <w:lang w:val="en-US" w:eastAsia="zh-CN" w:bidi="ar-SA"/>
      </w:rPr>
    </w:lvl>
  </w:abstractNum>
  <w:abstractNum w:abstractNumId="111" w15:restartNumberingAfterBreak="0">
    <w:nsid w:val="0D9B2C34"/>
    <w:multiLevelType w:val="hybridMultilevel"/>
    <w:tmpl w:val="E37EF268"/>
    <w:lvl w:ilvl="0" w:tplc="324CE12A">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C2B2C6E6">
      <w:numFmt w:val="bullet"/>
      <w:lvlText w:val="•"/>
      <w:lvlJc w:val="left"/>
      <w:pPr>
        <w:ind w:left="948" w:hanging="213"/>
      </w:pPr>
      <w:rPr>
        <w:rFonts w:hint="default"/>
        <w:lang w:val="en-US" w:eastAsia="zh-CN" w:bidi="ar-SA"/>
      </w:rPr>
    </w:lvl>
    <w:lvl w:ilvl="2" w:tplc="E5BAD0C4">
      <w:numFmt w:val="bullet"/>
      <w:lvlText w:val="•"/>
      <w:lvlJc w:val="left"/>
      <w:pPr>
        <w:ind w:left="1577" w:hanging="213"/>
      </w:pPr>
      <w:rPr>
        <w:rFonts w:hint="default"/>
        <w:lang w:val="en-US" w:eastAsia="zh-CN" w:bidi="ar-SA"/>
      </w:rPr>
    </w:lvl>
    <w:lvl w:ilvl="3" w:tplc="960EFDC8">
      <w:numFmt w:val="bullet"/>
      <w:lvlText w:val="•"/>
      <w:lvlJc w:val="left"/>
      <w:pPr>
        <w:ind w:left="2206" w:hanging="213"/>
      </w:pPr>
      <w:rPr>
        <w:rFonts w:hint="default"/>
        <w:lang w:val="en-US" w:eastAsia="zh-CN" w:bidi="ar-SA"/>
      </w:rPr>
    </w:lvl>
    <w:lvl w:ilvl="4" w:tplc="9A927108">
      <w:numFmt w:val="bullet"/>
      <w:lvlText w:val="•"/>
      <w:lvlJc w:val="left"/>
      <w:pPr>
        <w:ind w:left="2834" w:hanging="213"/>
      </w:pPr>
      <w:rPr>
        <w:rFonts w:hint="default"/>
        <w:lang w:val="en-US" w:eastAsia="zh-CN" w:bidi="ar-SA"/>
      </w:rPr>
    </w:lvl>
    <w:lvl w:ilvl="5" w:tplc="AC8281CC">
      <w:numFmt w:val="bullet"/>
      <w:lvlText w:val="•"/>
      <w:lvlJc w:val="left"/>
      <w:pPr>
        <w:ind w:left="3463" w:hanging="213"/>
      </w:pPr>
      <w:rPr>
        <w:rFonts w:hint="default"/>
        <w:lang w:val="en-US" w:eastAsia="zh-CN" w:bidi="ar-SA"/>
      </w:rPr>
    </w:lvl>
    <w:lvl w:ilvl="6" w:tplc="E2242A9E">
      <w:numFmt w:val="bullet"/>
      <w:lvlText w:val="•"/>
      <w:lvlJc w:val="left"/>
      <w:pPr>
        <w:ind w:left="4092" w:hanging="213"/>
      </w:pPr>
      <w:rPr>
        <w:rFonts w:hint="default"/>
        <w:lang w:val="en-US" w:eastAsia="zh-CN" w:bidi="ar-SA"/>
      </w:rPr>
    </w:lvl>
    <w:lvl w:ilvl="7" w:tplc="3D2C173C">
      <w:numFmt w:val="bullet"/>
      <w:lvlText w:val="•"/>
      <w:lvlJc w:val="left"/>
      <w:pPr>
        <w:ind w:left="4720" w:hanging="213"/>
      </w:pPr>
      <w:rPr>
        <w:rFonts w:hint="default"/>
        <w:lang w:val="en-US" w:eastAsia="zh-CN" w:bidi="ar-SA"/>
      </w:rPr>
    </w:lvl>
    <w:lvl w:ilvl="8" w:tplc="9864E19A">
      <w:numFmt w:val="bullet"/>
      <w:lvlText w:val="•"/>
      <w:lvlJc w:val="left"/>
      <w:pPr>
        <w:ind w:left="5349" w:hanging="213"/>
      </w:pPr>
      <w:rPr>
        <w:rFonts w:hint="default"/>
        <w:lang w:val="en-US" w:eastAsia="zh-CN" w:bidi="ar-SA"/>
      </w:rPr>
    </w:lvl>
  </w:abstractNum>
  <w:abstractNum w:abstractNumId="112" w15:restartNumberingAfterBreak="0">
    <w:nsid w:val="0DD019B8"/>
    <w:multiLevelType w:val="hybridMultilevel"/>
    <w:tmpl w:val="DA30DD9E"/>
    <w:lvl w:ilvl="0" w:tplc="B4F80E9C">
      <w:start w:val="1"/>
      <w:numFmt w:val="decimal"/>
      <w:lvlText w:val="（%1）"/>
      <w:lvlJc w:val="left"/>
      <w:pPr>
        <w:ind w:left="118" w:hanging="603"/>
      </w:pPr>
      <w:rPr>
        <w:rFonts w:ascii="宋体" w:eastAsia="宋体" w:hAnsi="宋体" w:cs="宋体" w:hint="default"/>
        <w:spacing w:val="-1"/>
        <w:w w:val="100"/>
        <w:sz w:val="22"/>
        <w:szCs w:val="22"/>
        <w:lang w:val="en-US" w:eastAsia="zh-CN" w:bidi="ar-SA"/>
      </w:rPr>
    </w:lvl>
    <w:lvl w:ilvl="1" w:tplc="D35AC464">
      <w:numFmt w:val="bullet"/>
      <w:lvlText w:val="•"/>
      <w:lvlJc w:val="left"/>
      <w:pPr>
        <w:ind w:left="1062" w:hanging="603"/>
      </w:pPr>
      <w:rPr>
        <w:rFonts w:hint="default"/>
        <w:lang w:val="en-US" w:eastAsia="zh-CN" w:bidi="ar-SA"/>
      </w:rPr>
    </w:lvl>
    <w:lvl w:ilvl="2" w:tplc="E316855E">
      <w:numFmt w:val="bullet"/>
      <w:lvlText w:val="•"/>
      <w:lvlJc w:val="left"/>
      <w:pPr>
        <w:ind w:left="2005" w:hanging="603"/>
      </w:pPr>
      <w:rPr>
        <w:rFonts w:hint="default"/>
        <w:lang w:val="en-US" w:eastAsia="zh-CN" w:bidi="ar-SA"/>
      </w:rPr>
    </w:lvl>
    <w:lvl w:ilvl="3" w:tplc="CB5AEB02">
      <w:numFmt w:val="bullet"/>
      <w:lvlText w:val="•"/>
      <w:lvlJc w:val="left"/>
      <w:pPr>
        <w:ind w:left="2947" w:hanging="603"/>
      </w:pPr>
      <w:rPr>
        <w:rFonts w:hint="default"/>
        <w:lang w:val="en-US" w:eastAsia="zh-CN" w:bidi="ar-SA"/>
      </w:rPr>
    </w:lvl>
    <w:lvl w:ilvl="4" w:tplc="57CC8ADA">
      <w:numFmt w:val="bullet"/>
      <w:lvlText w:val="•"/>
      <w:lvlJc w:val="left"/>
      <w:pPr>
        <w:ind w:left="3890" w:hanging="603"/>
      </w:pPr>
      <w:rPr>
        <w:rFonts w:hint="default"/>
        <w:lang w:val="en-US" w:eastAsia="zh-CN" w:bidi="ar-SA"/>
      </w:rPr>
    </w:lvl>
    <w:lvl w:ilvl="5" w:tplc="3864C186">
      <w:numFmt w:val="bullet"/>
      <w:lvlText w:val="•"/>
      <w:lvlJc w:val="left"/>
      <w:pPr>
        <w:ind w:left="4833" w:hanging="603"/>
      </w:pPr>
      <w:rPr>
        <w:rFonts w:hint="default"/>
        <w:lang w:val="en-US" w:eastAsia="zh-CN" w:bidi="ar-SA"/>
      </w:rPr>
    </w:lvl>
    <w:lvl w:ilvl="6" w:tplc="BECA02DE">
      <w:numFmt w:val="bullet"/>
      <w:lvlText w:val="•"/>
      <w:lvlJc w:val="left"/>
      <w:pPr>
        <w:ind w:left="5775" w:hanging="603"/>
      </w:pPr>
      <w:rPr>
        <w:rFonts w:hint="default"/>
        <w:lang w:val="en-US" w:eastAsia="zh-CN" w:bidi="ar-SA"/>
      </w:rPr>
    </w:lvl>
    <w:lvl w:ilvl="7" w:tplc="67F46B78">
      <w:numFmt w:val="bullet"/>
      <w:lvlText w:val="•"/>
      <w:lvlJc w:val="left"/>
      <w:pPr>
        <w:ind w:left="6718" w:hanging="603"/>
      </w:pPr>
      <w:rPr>
        <w:rFonts w:hint="default"/>
        <w:lang w:val="en-US" w:eastAsia="zh-CN" w:bidi="ar-SA"/>
      </w:rPr>
    </w:lvl>
    <w:lvl w:ilvl="8" w:tplc="71CE8906">
      <w:numFmt w:val="bullet"/>
      <w:lvlText w:val="•"/>
      <w:lvlJc w:val="left"/>
      <w:pPr>
        <w:ind w:left="7661" w:hanging="603"/>
      </w:pPr>
      <w:rPr>
        <w:rFonts w:hint="default"/>
        <w:lang w:val="en-US" w:eastAsia="zh-CN" w:bidi="ar-SA"/>
      </w:rPr>
    </w:lvl>
  </w:abstractNum>
  <w:abstractNum w:abstractNumId="113" w15:restartNumberingAfterBreak="0">
    <w:nsid w:val="0E606A17"/>
    <w:multiLevelType w:val="singleLevel"/>
    <w:tmpl w:val="0E606A17"/>
    <w:lvl w:ilvl="0">
      <w:start w:val="1"/>
      <w:numFmt w:val="decimal"/>
      <w:suff w:val="nothing"/>
      <w:lvlText w:val="%1、"/>
      <w:lvlJc w:val="left"/>
    </w:lvl>
  </w:abstractNum>
  <w:abstractNum w:abstractNumId="114" w15:restartNumberingAfterBreak="0">
    <w:nsid w:val="0EF1612B"/>
    <w:multiLevelType w:val="hybridMultilevel"/>
    <w:tmpl w:val="D7C409E6"/>
    <w:lvl w:ilvl="0" w:tplc="28C677F2">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1B10B360">
      <w:numFmt w:val="bullet"/>
      <w:lvlText w:val="•"/>
      <w:lvlJc w:val="left"/>
      <w:pPr>
        <w:ind w:left="948" w:hanging="213"/>
      </w:pPr>
      <w:rPr>
        <w:rFonts w:hint="default"/>
        <w:lang w:val="en-US" w:eastAsia="zh-CN" w:bidi="ar-SA"/>
      </w:rPr>
    </w:lvl>
    <w:lvl w:ilvl="2" w:tplc="DBF6F1A0">
      <w:numFmt w:val="bullet"/>
      <w:lvlText w:val="•"/>
      <w:lvlJc w:val="left"/>
      <w:pPr>
        <w:ind w:left="1577" w:hanging="213"/>
      </w:pPr>
      <w:rPr>
        <w:rFonts w:hint="default"/>
        <w:lang w:val="en-US" w:eastAsia="zh-CN" w:bidi="ar-SA"/>
      </w:rPr>
    </w:lvl>
    <w:lvl w:ilvl="3" w:tplc="14B025B6">
      <w:numFmt w:val="bullet"/>
      <w:lvlText w:val="•"/>
      <w:lvlJc w:val="left"/>
      <w:pPr>
        <w:ind w:left="2206" w:hanging="213"/>
      </w:pPr>
      <w:rPr>
        <w:rFonts w:hint="default"/>
        <w:lang w:val="en-US" w:eastAsia="zh-CN" w:bidi="ar-SA"/>
      </w:rPr>
    </w:lvl>
    <w:lvl w:ilvl="4" w:tplc="0B645372">
      <w:numFmt w:val="bullet"/>
      <w:lvlText w:val="•"/>
      <w:lvlJc w:val="left"/>
      <w:pPr>
        <w:ind w:left="2834" w:hanging="213"/>
      </w:pPr>
      <w:rPr>
        <w:rFonts w:hint="default"/>
        <w:lang w:val="en-US" w:eastAsia="zh-CN" w:bidi="ar-SA"/>
      </w:rPr>
    </w:lvl>
    <w:lvl w:ilvl="5" w:tplc="CCF08A1E">
      <w:numFmt w:val="bullet"/>
      <w:lvlText w:val="•"/>
      <w:lvlJc w:val="left"/>
      <w:pPr>
        <w:ind w:left="3463" w:hanging="213"/>
      </w:pPr>
      <w:rPr>
        <w:rFonts w:hint="default"/>
        <w:lang w:val="en-US" w:eastAsia="zh-CN" w:bidi="ar-SA"/>
      </w:rPr>
    </w:lvl>
    <w:lvl w:ilvl="6" w:tplc="3F4E12E0">
      <w:numFmt w:val="bullet"/>
      <w:lvlText w:val="•"/>
      <w:lvlJc w:val="left"/>
      <w:pPr>
        <w:ind w:left="4092" w:hanging="213"/>
      </w:pPr>
      <w:rPr>
        <w:rFonts w:hint="default"/>
        <w:lang w:val="en-US" w:eastAsia="zh-CN" w:bidi="ar-SA"/>
      </w:rPr>
    </w:lvl>
    <w:lvl w:ilvl="7" w:tplc="90904780">
      <w:numFmt w:val="bullet"/>
      <w:lvlText w:val="•"/>
      <w:lvlJc w:val="left"/>
      <w:pPr>
        <w:ind w:left="4720" w:hanging="213"/>
      </w:pPr>
      <w:rPr>
        <w:rFonts w:hint="default"/>
        <w:lang w:val="en-US" w:eastAsia="zh-CN" w:bidi="ar-SA"/>
      </w:rPr>
    </w:lvl>
    <w:lvl w:ilvl="8" w:tplc="5AACCF2E">
      <w:numFmt w:val="bullet"/>
      <w:lvlText w:val="•"/>
      <w:lvlJc w:val="left"/>
      <w:pPr>
        <w:ind w:left="5349" w:hanging="213"/>
      </w:pPr>
      <w:rPr>
        <w:rFonts w:hint="default"/>
        <w:lang w:val="en-US" w:eastAsia="zh-CN" w:bidi="ar-SA"/>
      </w:rPr>
    </w:lvl>
  </w:abstractNum>
  <w:abstractNum w:abstractNumId="115" w15:restartNumberingAfterBreak="0">
    <w:nsid w:val="0F352126"/>
    <w:multiLevelType w:val="hybridMultilevel"/>
    <w:tmpl w:val="ED4AB864"/>
    <w:lvl w:ilvl="0" w:tplc="86D656F6">
      <w:numFmt w:val="bullet"/>
      <w:lvlText w:val=""/>
      <w:lvlJc w:val="left"/>
      <w:pPr>
        <w:ind w:left="294" w:hanging="190"/>
      </w:pPr>
      <w:rPr>
        <w:rFonts w:ascii="Wingdings" w:eastAsia="Wingdings" w:hAnsi="Wingdings" w:cs="Wingdings" w:hint="default"/>
        <w:spacing w:val="-1"/>
        <w:w w:val="100"/>
        <w:sz w:val="19"/>
        <w:szCs w:val="19"/>
        <w:lang w:val="en-US" w:eastAsia="zh-CN" w:bidi="ar-SA"/>
      </w:rPr>
    </w:lvl>
    <w:lvl w:ilvl="1" w:tplc="725A8838">
      <w:numFmt w:val="bullet"/>
      <w:lvlText w:val="•"/>
      <w:lvlJc w:val="left"/>
      <w:pPr>
        <w:ind w:left="930" w:hanging="190"/>
      </w:pPr>
      <w:rPr>
        <w:rFonts w:hint="default"/>
        <w:lang w:val="en-US" w:eastAsia="zh-CN" w:bidi="ar-SA"/>
      </w:rPr>
    </w:lvl>
    <w:lvl w:ilvl="2" w:tplc="4DC8565C">
      <w:numFmt w:val="bullet"/>
      <w:lvlText w:val="•"/>
      <w:lvlJc w:val="left"/>
      <w:pPr>
        <w:ind w:left="1561" w:hanging="190"/>
      </w:pPr>
      <w:rPr>
        <w:rFonts w:hint="default"/>
        <w:lang w:val="en-US" w:eastAsia="zh-CN" w:bidi="ar-SA"/>
      </w:rPr>
    </w:lvl>
    <w:lvl w:ilvl="3" w:tplc="8D6E419C">
      <w:numFmt w:val="bullet"/>
      <w:lvlText w:val="•"/>
      <w:lvlJc w:val="left"/>
      <w:pPr>
        <w:ind w:left="2192" w:hanging="190"/>
      </w:pPr>
      <w:rPr>
        <w:rFonts w:hint="default"/>
        <w:lang w:val="en-US" w:eastAsia="zh-CN" w:bidi="ar-SA"/>
      </w:rPr>
    </w:lvl>
    <w:lvl w:ilvl="4" w:tplc="8EBE7454">
      <w:numFmt w:val="bullet"/>
      <w:lvlText w:val="•"/>
      <w:lvlJc w:val="left"/>
      <w:pPr>
        <w:ind w:left="2822" w:hanging="190"/>
      </w:pPr>
      <w:rPr>
        <w:rFonts w:hint="default"/>
        <w:lang w:val="en-US" w:eastAsia="zh-CN" w:bidi="ar-SA"/>
      </w:rPr>
    </w:lvl>
    <w:lvl w:ilvl="5" w:tplc="2EDE86F4">
      <w:numFmt w:val="bullet"/>
      <w:lvlText w:val="•"/>
      <w:lvlJc w:val="left"/>
      <w:pPr>
        <w:ind w:left="3453" w:hanging="190"/>
      </w:pPr>
      <w:rPr>
        <w:rFonts w:hint="default"/>
        <w:lang w:val="en-US" w:eastAsia="zh-CN" w:bidi="ar-SA"/>
      </w:rPr>
    </w:lvl>
    <w:lvl w:ilvl="6" w:tplc="E36EA4FE">
      <w:numFmt w:val="bullet"/>
      <w:lvlText w:val="•"/>
      <w:lvlJc w:val="left"/>
      <w:pPr>
        <w:ind w:left="4084" w:hanging="190"/>
      </w:pPr>
      <w:rPr>
        <w:rFonts w:hint="default"/>
        <w:lang w:val="en-US" w:eastAsia="zh-CN" w:bidi="ar-SA"/>
      </w:rPr>
    </w:lvl>
    <w:lvl w:ilvl="7" w:tplc="3462165E">
      <w:numFmt w:val="bullet"/>
      <w:lvlText w:val="•"/>
      <w:lvlJc w:val="left"/>
      <w:pPr>
        <w:ind w:left="4714" w:hanging="190"/>
      </w:pPr>
      <w:rPr>
        <w:rFonts w:hint="default"/>
        <w:lang w:val="en-US" w:eastAsia="zh-CN" w:bidi="ar-SA"/>
      </w:rPr>
    </w:lvl>
    <w:lvl w:ilvl="8" w:tplc="7FA8C6E8">
      <w:numFmt w:val="bullet"/>
      <w:lvlText w:val="•"/>
      <w:lvlJc w:val="left"/>
      <w:pPr>
        <w:ind w:left="5345" w:hanging="190"/>
      </w:pPr>
      <w:rPr>
        <w:rFonts w:hint="default"/>
        <w:lang w:val="en-US" w:eastAsia="zh-CN" w:bidi="ar-SA"/>
      </w:rPr>
    </w:lvl>
  </w:abstractNum>
  <w:abstractNum w:abstractNumId="116" w15:restartNumberingAfterBreak="0">
    <w:nsid w:val="0F946030"/>
    <w:multiLevelType w:val="multilevel"/>
    <w:tmpl w:val="DD7C5864"/>
    <w:lvl w:ilvl="0">
      <w:start w:val="6"/>
      <w:numFmt w:val="decimal"/>
      <w:lvlText w:val="%1"/>
      <w:lvlJc w:val="left"/>
      <w:pPr>
        <w:ind w:left="802" w:hanging="684"/>
      </w:pPr>
      <w:rPr>
        <w:rFonts w:hint="default"/>
        <w:lang w:val="en-US" w:eastAsia="zh-CN" w:bidi="ar-SA"/>
      </w:rPr>
    </w:lvl>
    <w:lvl w:ilvl="1">
      <w:start w:val="4"/>
      <w:numFmt w:val="decimal"/>
      <w:lvlText w:val="%1.%2"/>
      <w:lvlJc w:val="left"/>
      <w:pPr>
        <w:ind w:left="802" w:hanging="684"/>
      </w:pPr>
      <w:rPr>
        <w:rFonts w:hint="default"/>
        <w:lang w:val="en-US" w:eastAsia="zh-CN" w:bidi="ar-SA"/>
      </w:rPr>
    </w:lvl>
    <w:lvl w:ilvl="2">
      <w:start w:val="2"/>
      <w:numFmt w:val="decimal"/>
      <w:lvlText w:val="%1.%2.%3"/>
      <w:lvlJc w:val="left"/>
      <w:pPr>
        <w:ind w:left="802" w:hanging="684"/>
      </w:pPr>
      <w:rPr>
        <w:rFonts w:ascii="Times New Roman" w:eastAsia="Times New Roman" w:hAnsi="Times New Roman" w:cs="Times New Roman" w:hint="default"/>
        <w:b/>
        <w:bCs/>
        <w:w w:val="100"/>
        <w:sz w:val="30"/>
        <w:szCs w:val="30"/>
        <w:lang w:val="en-US" w:eastAsia="zh-CN" w:bidi="ar-SA"/>
      </w:rPr>
    </w:lvl>
    <w:lvl w:ilvl="3">
      <w:start w:val="1"/>
      <w:numFmt w:val="decimal"/>
      <w:lvlText w:val="%1.%2.%3.%4"/>
      <w:lvlJc w:val="left"/>
      <w:pPr>
        <w:ind w:left="1035" w:hanging="917"/>
      </w:pPr>
      <w:rPr>
        <w:rFonts w:ascii="Times New Roman" w:eastAsia="Times New Roman" w:hAnsi="Times New Roman" w:cs="Times New Roman" w:hint="default"/>
        <w:b/>
        <w:bCs/>
        <w:spacing w:val="-3"/>
        <w:w w:val="100"/>
        <w:sz w:val="28"/>
        <w:szCs w:val="28"/>
        <w:lang w:val="en-US" w:eastAsia="zh-CN" w:bidi="ar-SA"/>
      </w:rPr>
    </w:lvl>
    <w:lvl w:ilvl="4">
      <w:numFmt w:val="bullet"/>
      <w:lvlText w:val="•"/>
      <w:lvlJc w:val="left"/>
      <w:pPr>
        <w:ind w:left="3875" w:hanging="917"/>
      </w:pPr>
      <w:rPr>
        <w:rFonts w:hint="default"/>
        <w:lang w:val="en-US" w:eastAsia="zh-CN" w:bidi="ar-SA"/>
      </w:rPr>
    </w:lvl>
    <w:lvl w:ilvl="5">
      <w:numFmt w:val="bullet"/>
      <w:lvlText w:val="•"/>
      <w:lvlJc w:val="left"/>
      <w:pPr>
        <w:ind w:left="4820" w:hanging="917"/>
      </w:pPr>
      <w:rPr>
        <w:rFonts w:hint="default"/>
        <w:lang w:val="en-US" w:eastAsia="zh-CN" w:bidi="ar-SA"/>
      </w:rPr>
    </w:lvl>
    <w:lvl w:ilvl="6">
      <w:numFmt w:val="bullet"/>
      <w:lvlText w:val="•"/>
      <w:lvlJc w:val="left"/>
      <w:pPr>
        <w:ind w:left="5765" w:hanging="917"/>
      </w:pPr>
      <w:rPr>
        <w:rFonts w:hint="default"/>
        <w:lang w:val="en-US" w:eastAsia="zh-CN" w:bidi="ar-SA"/>
      </w:rPr>
    </w:lvl>
    <w:lvl w:ilvl="7">
      <w:numFmt w:val="bullet"/>
      <w:lvlText w:val="•"/>
      <w:lvlJc w:val="left"/>
      <w:pPr>
        <w:ind w:left="6710" w:hanging="917"/>
      </w:pPr>
      <w:rPr>
        <w:rFonts w:hint="default"/>
        <w:lang w:val="en-US" w:eastAsia="zh-CN" w:bidi="ar-SA"/>
      </w:rPr>
    </w:lvl>
    <w:lvl w:ilvl="8">
      <w:numFmt w:val="bullet"/>
      <w:lvlText w:val="•"/>
      <w:lvlJc w:val="left"/>
      <w:pPr>
        <w:ind w:left="7656" w:hanging="917"/>
      </w:pPr>
      <w:rPr>
        <w:rFonts w:hint="default"/>
        <w:lang w:val="en-US" w:eastAsia="zh-CN" w:bidi="ar-SA"/>
      </w:rPr>
    </w:lvl>
  </w:abstractNum>
  <w:abstractNum w:abstractNumId="117" w15:restartNumberingAfterBreak="0">
    <w:nsid w:val="0FEA36FC"/>
    <w:multiLevelType w:val="singleLevel"/>
    <w:tmpl w:val="0FEA36FC"/>
    <w:lvl w:ilvl="0">
      <w:start w:val="1"/>
      <w:numFmt w:val="chineseCounting"/>
      <w:suff w:val="nothing"/>
      <w:lvlText w:val="%1、"/>
      <w:lvlJc w:val="left"/>
      <w:pPr>
        <w:ind w:left="0" w:firstLine="420"/>
      </w:pPr>
      <w:rPr>
        <w:rFonts w:hint="eastAsia"/>
      </w:rPr>
    </w:lvl>
  </w:abstractNum>
  <w:abstractNum w:abstractNumId="118" w15:restartNumberingAfterBreak="0">
    <w:nsid w:val="103A2CED"/>
    <w:multiLevelType w:val="hybridMultilevel"/>
    <w:tmpl w:val="717C28AA"/>
    <w:lvl w:ilvl="0" w:tplc="4DCE485A">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F5DEDAA2">
      <w:numFmt w:val="bullet"/>
      <w:lvlText w:val="•"/>
      <w:lvlJc w:val="left"/>
      <w:pPr>
        <w:ind w:left="948" w:hanging="213"/>
      </w:pPr>
      <w:rPr>
        <w:rFonts w:hint="default"/>
        <w:lang w:val="en-US" w:eastAsia="zh-CN" w:bidi="ar-SA"/>
      </w:rPr>
    </w:lvl>
    <w:lvl w:ilvl="2" w:tplc="FDEE5946">
      <w:numFmt w:val="bullet"/>
      <w:lvlText w:val="•"/>
      <w:lvlJc w:val="left"/>
      <w:pPr>
        <w:ind w:left="1577" w:hanging="213"/>
      </w:pPr>
      <w:rPr>
        <w:rFonts w:hint="default"/>
        <w:lang w:val="en-US" w:eastAsia="zh-CN" w:bidi="ar-SA"/>
      </w:rPr>
    </w:lvl>
    <w:lvl w:ilvl="3" w:tplc="58981256">
      <w:numFmt w:val="bullet"/>
      <w:lvlText w:val="•"/>
      <w:lvlJc w:val="left"/>
      <w:pPr>
        <w:ind w:left="2206" w:hanging="213"/>
      </w:pPr>
      <w:rPr>
        <w:rFonts w:hint="default"/>
        <w:lang w:val="en-US" w:eastAsia="zh-CN" w:bidi="ar-SA"/>
      </w:rPr>
    </w:lvl>
    <w:lvl w:ilvl="4" w:tplc="D9D0A348">
      <w:numFmt w:val="bullet"/>
      <w:lvlText w:val="•"/>
      <w:lvlJc w:val="left"/>
      <w:pPr>
        <w:ind w:left="2834" w:hanging="213"/>
      </w:pPr>
      <w:rPr>
        <w:rFonts w:hint="default"/>
        <w:lang w:val="en-US" w:eastAsia="zh-CN" w:bidi="ar-SA"/>
      </w:rPr>
    </w:lvl>
    <w:lvl w:ilvl="5" w:tplc="8646D09C">
      <w:numFmt w:val="bullet"/>
      <w:lvlText w:val="•"/>
      <w:lvlJc w:val="left"/>
      <w:pPr>
        <w:ind w:left="3463" w:hanging="213"/>
      </w:pPr>
      <w:rPr>
        <w:rFonts w:hint="default"/>
        <w:lang w:val="en-US" w:eastAsia="zh-CN" w:bidi="ar-SA"/>
      </w:rPr>
    </w:lvl>
    <w:lvl w:ilvl="6" w:tplc="91FA89DA">
      <w:numFmt w:val="bullet"/>
      <w:lvlText w:val="•"/>
      <w:lvlJc w:val="left"/>
      <w:pPr>
        <w:ind w:left="4092" w:hanging="213"/>
      </w:pPr>
      <w:rPr>
        <w:rFonts w:hint="default"/>
        <w:lang w:val="en-US" w:eastAsia="zh-CN" w:bidi="ar-SA"/>
      </w:rPr>
    </w:lvl>
    <w:lvl w:ilvl="7" w:tplc="0094AEB6">
      <w:numFmt w:val="bullet"/>
      <w:lvlText w:val="•"/>
      <w:lvlJc w:val="left"/>
      <w:pPr>
        <w:ind w:left="4720" w:hanging="213"/>
      </w:pPr>
      <w:rPr>
        <w:rFonts w:hint="default"/>
        <w:lang w:val="en-US" w:eastAsia="zh-CN" w:bidi="ar-SA"/>
      </w:rPr>
    </w:lvl>
    <w:lvl w:ilvl="8" w:tplc="F1AE3822">
      <w:numFmt w:val="bullet"/>
      <w:lvlText w:val="•"/>
      <w:lvlJc w:val="left"/>
      <w:pPr>
        <w:ind w:left="5349" w:hanging="213"/>
      </w:pPr>
      <w:rPr>
        <w:rFonts w:hint="default"/>
        <w:lang w:val="en-US" w:eastAsia="zh-CN" w:bidi="ar-SA"/>
      </w:rPr>
    </w:lvl>
  </w:abstractNum>
  <w:abstractNum w:abstractNumId="119" w15:restartNumberingAfterBreak="0">
    <w:nsid w:val="10444566"/>
    <w:multiLevelType w:val="hybridMultilevel"/>
    <w:tmpl w:val="33C8F8A0"/>
    <w:lvl w:ilvl="0" w:tplc="D13699A4">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AB7C3A14">
      <w:numFmt w:val="bullet"/>
      <w:lvlText w:val="•"/>
      <w:lvlJc w:val="left"/>
      <w:pPr>
        <w:ind w:left="948" w:hanging="213"/>
      </w:pPr>
      <w:rPr>
        <w:rFonts w:hint="default"/>
        <w:lang w:val="en-US" w:eastAsia="zh-CN" w:bidi="ar-SA"/>
      </w:rPr>
    </w:lvl>
    <w:lvl w:ilvl="2" w:tplc="A1E077C6">
      <w:numFmt w:val="bullet"/>
      <w:lvlText w:val="•"/>
      <w:lvlJc w:val="left"/>
      <w:pPr>
        <w:ind w:left="1577" w:hanging="213"/>
      </w:pPr>
      <w:rPr>
        <w:rFonts w:hint="default"/>
        <w:lang w:val="en-US" w:eastAsia="zh-CN" w:bidi="ar-SA"/>
      </w:rPr>
    </w:lvl>
    <w:lvl w:ilvl="3" w:tplc="77686284">
      <w:numFmt w:val="bullet"/>
      <w:lvlText w:val="•"/>
      <w:lvlJc w:val="left"/>
      <w:pPr>
        <w:ind w:left="2206" w:hanging="213"/>
      </w:pPr>
      <w:rPr>
        <w:rFonts w:hint="default"/>
        <w:lang w:val="en-US" w:eastAsia="zh-CN" w:bidi="ar-SA"/>
      </w:rPr>
    </w:lvl>
    <w:lvl w:ilvl="4" w:tplc="00981544">
      <w:numFmt w:val="bullet"/>
      <w:lvlText w:val="•"/>
      <w:lvlJc w:val="left"/>
      <w:pPr>
        <w:ind w:left="2834" w:hanging="213"/>
      </w:pPr>
      <w:rPr>
        <w:rFonts w:hint="default"/>
        <w:lang w:val="en-US" w:eastAsia="zh-CN" w:bidi="ar-SA"/>
      </w:rPr>
    </w:lvl>
    <w:lvl w:ilvl="5" w:tplc="26F033D0">
      <w:numFmt w:val="bullet"/>
      <w:lvlText w:val="•"/>
      <w:lvlJc w:val="left"/>
      <w:pPr>
        <w:ind w:left="3463" w:hanging="213"/>
      </w:pPr>
      <w:rPr>
        <w:rFonts w:hint="default"/>
        <w:lang w:val="en-US" w:eastAsia="zh-CN" w:bidi="ar-SA"/>
      </w:rPr>
    </w:lvl>
    <w:lvl w:ilvl="6" w:tplc="30187DC4">
      <w:numFmt w:val="bullet"/>
      <w:lvlText w:val="•"/>
      <w:lvlJc w:val="left"/>
      <w:pPr>
        <w:ind w:left="4092" w:hanging="213"/>
      </w:pPr>
      <w:rPr>
        <w:rFonts w:hint="default"/>
        <w:lang w:val="en-US" w:eastAsia="zh-CN" w:bidi="ar-SA"/>
      </w:rPr>
    </w:lvl>
    <w:lvl w:ilvl="7" w:tplc="36A00318">
      <w:numFmt w:val="bullet"/>
      <w:lvlText w:val="•"/>
      <w:lvlJc w:val="left"/>
      <w:pPr>
        <w:ind w:left="4720" w:hanging="213"/>
      </w:pPr>
      <w:rPr>
        <w:rFonts w:hint="default"/>
        <w:lang w:val="en-US" w:eastAsia="zh-CN" w:bidi="ar-SA"/>
      </w:rPr>
    </w:lvl>
    <w:lvl w:ilvl="8" w:tplc="FBC0AC0C">
      <w:numFmt w:val="bullet"/>
      <w:lvlText w:val="•"/>
      <w:lvlJc w:val="left"/>
      <w:pPr>
        <w:ind w:left="5349" w:hanging="213"/>
      </w:pPr>
      <w:rPr>
        <w:rFonts w:hint="default"/>
        <w:lang w:val="en-US" w:eastAsia="zh-CN" w:bidi="ar-SA"/>
      </w:rPr>
    </w:lvl>
  </w:abstractNum>
  <w:abstractNum w:abstractNumId="120" w15:restartNumberingAfterBreak="0">
    <w:nsid w:val="10577CD4"/>
    <w:multiLevelType w:val="hybridMultilevel"/>
    <w:tmpl w:val="4EA0CC6C"/>
    <w:lvl w:ilvl="0" w:tplc="E04AF2B4">
      <w:start w:val="1"/>
      <w:numFmt w:val="decimal"/>
      <w:lvlText w:val="（%1）"/>
      <w:lvlJc w:val="left"/>
      <w:pPr>
        <w:ind w:left="1199" w:hanging="601"/>
      </w:pPr>
      <w:rPr>
        <w:rFonts w:ascii="宋体" w:eastAsia="宋体" w:hAnsi="宋体" w:cs="宋体" w:hint="default"/>
        <w:spacing w:val="-1"/>
        <w:w w:val="100"/>
        <w:sz w:val="22"/>
        <w:szCs w:val="22"/>
        <w:lang w:val="en-US" w:eastAsia="zh-CN" w:bidi="ar-SA"/>
      </w:rPr>
    </w:lvl>
    <w:lvl w:ilvl="1" w:tplc="869C74D0">
      <w:numFmt w:val="bullet"/>
      <w:lvlText w:val="•"/>
      <w:lvlJc w:val="left"/>
      <w:pPr>
        <w:ind w:left="2034" w:hanging="601"/>
      </w:pPr>
      <w:rPr>
        <w:rFonts w:hint="default"/>
        <w:lang w:val="en-US" w:eastAsia="zh-CN" w:bidi="ar-SA"/>
      </w:rPr>
    </w:lvl>
    <w:lvl w:ilvl="2" w:tplc="E9D65D2A">
      <w:numFmt w:val="bullet"/>
      <w:lvlText w:val="•"/>
      <w:lvlJc w:val="left"/>
      <w:pPr>
        <w:ind w:left="2869" w:hanging="601"/>
      </w:pPr>
      <w:rPr>
        <w:rFonts w:hint="default"/>
        <w:lang w:val="en-US" w:eastAsia="zh-CN" w:bidi="ar-SA"/>
      </w:rPr>
    </w:lvl>
    <w:lvl w:ilvl="3" w:tplc="AA3068A8">
      <w:numFmt w:val="bullet"/>
      <w:lvlText w:val="•"/>
      <w:lvlJc w:val="left"/>
      <w:pPr>
        <w:ind w:left="3703" w:hanging="601"/>
      </w:pPr>
      <w:rPr>
        <w:rFonts w:hint="default"/>
        <w:lang w:val="en-US" w:eastAsia="zh-CN" w:bidi="ar-SA"/>
      </w:rPr>
    </w:lvl>
    <w:lvl w:ilvl="4" w:tplc="5BCC3D02">
      <w:numFmt w:val="bullet"/>
      <w:lvlText w:val="•"/>
      <w:lvlJc w:val="left"/>
      <w:pPr>
        <w:ind w:left="4538" w:hanging="601"/>
      </w:pPr>
      <w:rPr>
        <w:rFonts w:hint="default"/>
        <w:lang w:val="en-US" w:eastAsia="zh-CN" w:bidi="ar-SA"/>
      </w:rPr>
    </w:lvl>
    <w:lvl w:ilvl="5" w:tplc="C6869268">
      <w:numFmt w:val="bullet"/>
      <w:lvlText w:val="•"/>
      <w:lvlJc w:val="left"/>
      <w:pPr>
        <w:ind w:left="5373" w:hanging="601"/>
      </w:pPr>
      <w:rPr>
        <w:rFonts w:hint="default"/>
        <w:lang w:val="en-US" w:eastAsia="zh-CN" w:bidi="ar-SA"/>
      </w:rPr>
    </w:lvl>
    <w:lvl w:ilvl="6" w:tplc="18AE0A48">
      <w:numFmt w:val="bullet"/>
      <w:lvlText w:val="•"/>
      <w:lvlJc w:val="left"/>
      <w:pPr>
        <w:ind w:left="6207" w:hanging="601"/>
      </w:pPr>
      <w:rPr>
        <w:rFonts w:hint="default"/>
        <w:lang w:val="en-US" w:eastAsia="zh-CN" w:bidi="ar-SA"/>
      </w:rPr>
    </w:lvl>
    <w:lvl w:ilvl="7" w:tplc="E7621CAA">
      <w:numFmt w:val="bullet"/>
      <w:lvlText w:val="•"/>
      <w:lvlJc w:val="left"/>
      <w:pPr>
        <w:ind w:left="7042" w:hanging="601"/>
      </w:pPr>
      <w:rPr>
        <w:rFonts w:hint="default"/>
        <w:lang w:val="en-US" w:eastAsia="zh-CN" w:bidi="ar-SA"/>
      </w:rPr>
    </w:lvl>
    <w:lvl w:ilvl="8" w:tplc="190AF1D4">
      <w:numFmt w:val="bullet"/>
      <w:lvlText w:val="•"/>
      <w:lvlJc w:val="left"/>
      <w:pPr>
        <w:ind w:left="7877" w:hanging="601"/>
      </w:pPr>
      <w:rPr>
        <w:rFonts w:hint="default"/>
        <w:lang w:val="en-US" w:eastAsia="zh-CN" w:bidi="ar-SA"/>
      </w:rPr>
    </w:lvl>
  </w:abstractNum>
  <w:abstractNum w:abstractNumId="121" w15:restartNumberingAfterBreak="0">
    <w:nsid w:val="10890FB9"/>
    <w:multiLevelType w:val="hybridMultilevel"/>
    <w:tmpl w:val="9E28CA50"/>
    <w:lvl w:ilvl="0" w:tplc="19507950">
      <w:start w:val="1"/>
      <w:numFmt w:val="decimal"/>
      <w:lvlText w:val="（%1）"/>
      <w:lvlJc w:val="left"/>
      <w:pPr>
        <w:ind w:left="1199" w:hanging="601"/>
      </w:pPr>
      <w:rPr>
        <w:rFonts w:ascii="宋体" w:eastAsia="宋体" w:hAnsi="宋体" w:cs="宋体" w:hint="default"/>
        <w:spacing w:val="-1"/>
        <w:w w:val="100"/>
        <w:sz w:val="22"/>
        <w:szCs w:val="22"/>
        <w:lang w:val="en-US" w:eastAsia="zh-CN" w:bidi="ar-SA"/>
      </w:rPr>
    </w:lvl>
    <w:lvl w:ilvl="1" w:tplc="5BAC42A2">
      <w:numFmt w:val="bullet"/>
      <w:lvlText w:val="•"/>
      <w:lvlJc w:val="left"/>
      <w:pPr>
        <w:ind w:left="2034" w:hanging="601"/>
      </w:pPr>
      <w:rPr>
        <w:rFonts w:hint="default"/>
        <w:lang w:val="en-US" w:eastAsia="zh-CN" w:bidi="ar-SA"/>
      </w:rPr>
    </w:lvl>
    <w:lvl w:ilvl="2" w:tplc="C49C513E">
      <w:numFmt w:val="bullet"/>
      <w:lvlText w:val="•"/>
      <w:lvlJc w:val="left"/>
      <w:pPr>
        <w:ind w:left="2869" w:hanging="601"/>
      </w:pPr>
      <w:rPr>
        <w:rFonts w:hint="default"/>
        <w:lang w:val="en-US" w:eastAsia="zh-CN" w:bidi="ar-SA"/>
      </w:rPr>
    </w:lvl>
    <w:lvl w:ilvl="3" w:tplc="3FAADAA8">
      <w:numFmt w:val="bullet"/>
      <w:lvlText w:val="•"/>
      <w:lvlJc w:val="left"/>
      <w:pPr>
        <w:ind w:left="3703" w:hanging="601"/>
      </w:pPr>
      <w:rPr>
        <w:rFonts w:hint="default"/>
        <w:lang w:val="en-US" w:eastAsia="zh-CN" w:bidi="ar-SA"/>
      </w:rPr>
    </w:lvl>
    <w:lvl w:ilvl="4" w:tplc="DDB06BB6">
      <w:numFmt w:val="bullet"/>
      <w:lvlText w:val="•"/>
      <w:lvlJc w:val="left"/>
      <w:pPr>
        <w:ind w:left="4538" w:hanging="601"/>
      </w:pPr>
      <w:rPr>
        <w:rFonts w:hint="default"/>
        <w:lang w:val="en-US" w:eastAsia="zh-CN" w:bidi="ar-SA"/>
      </w:rPr>
    </w:lvl>
    <w:lvl w:ilvl="5" w:tplc="81F2A172">
      <w:numFmt w:val="bullet"/>
      <w:lvlText w:val="•"/>
      <w:lvlJc w:val="left"/>
      <w:pPr>
        <w:ind w:left="5373" w:hanging="601"/>
      </w:pPr>
      <w:rPr>
        <w:rFonts w:hint="default"/>
        <w:lang w:val="en-US" w:eastAsia="zh-CN" w:bidi="ar-SA"/>
      </w:rPr>
    </w:lvl>
    <w:lvl w:ilvl="6" w:tplc="2304B800">
      <w:numFmt w:val="bullet"/>
      <w:lvlText w:val="•"/>
      <w:lvlJc w:val="left"/>
      <w:pPr>
        <w:ind w:left="6207" w:hanging="601"/>
      </w:pPr>
      <w:rPr>
        <w:rFonts w:hint="default"/>
        <w:lang w:val="en-US" w:eastAsia="zh-CN" w:bidi="ar-SA"/>
      </w:rPr>
    </w:lvl>
    <w:lvl w:ilvl="7" w:tplc="736C702A">
      <w:numFmt w:val="bullet"/>
      <w:lvlText w:val="•"/>
      <w:lvlJc w:val="left"/>
      <w:pPr>
        <w:ind w:left="7042" w:hanging="601"/>
      </w:pPr>
      <w:rPr>
        <w:rFonts w:hint="default"/>
        <w:lang w:val="en-US" w:eastAsia="zh-CN" w:bidi="ar-SA"/>
      </w:rPr>
    </w:lvl>
    <w:lvl w:ilvl="8" w:tplc="89DE7208">
      <w:numFmt w:val="bullet"/>
      <w:lvlText w:val="•"/>
      <w:lvlJc w:val="left"/>
      <w:pPr>
        <w:ind w:left="7877" w:hanging="601"/>
      </w:pPr>
      <w:rPr>
        <w:rFonts w:hint="default"/>
        <w:lang w:val="en-US" w:eastAsia="zh-CN" w:bidi="ar-SA"/>
      </w:rPr>
    </w:lvl>
  </w:abstractNum>
  <w:abstractNum w:abstractNumId="122" w15:restartNumberingAfterBreak="0">
    <w:nsid w:val="10E37797"/>
    <w:multiLevelType w:val="multilevel"/>
    <w:tmpl w:val="51B62B0E"/>
    <w:lvl w:ilvl="0">
      <w:start w:val="5"/>
      <w:numFmt w:val="decimal"/>
      <w:lvlText w:val="%1"/>
      <w:lvlJc w:val="left"/>
      <w:pPr>
        <w:ind w:left="608" w:hanging="490"/>
      </w:pPr>
      <w:rPr>
        <w:rFonts w:hint="default"/>
        <w:lang w:val="en-US" w:eastAsia="zh-CN" w:bidi="ar-SA"/>
      </w:rPr>
    </w:lvl>
    <w:lvl w:ilvl="1">
      <w:start w:val="1"/>
      <w:numFmt w:val="decimal"/>
      <w:lvlText w:val="%1.%2"/>
      <w:lvlJc w:val="left"/>
      <w:pPr>
        <w:ind w:left="608" w:hanging="490"/>
      </w:pPr>
      <w:rPr>
        <w:rFonts w:ascii="Times New Roman" w:eastAsia="Times New Roman" w:hAnsi="Times New Roman" w:cs="Times New Roman" w:hint="default"/>
        <w:b/>
        <w:bCs/>
        <w:w w:val="99"/>
        <w:sz w:val="32"/>
        <w:szCs w:val="32"/>
        <w:lang w:val="en-US" w:eastAsia="zh-CN" w:bidi="ar-SA"/>
      </w:rPr>
    </w:lvl>
    <w:lvl w:ilvl="2">
      <w:start w:val="1"/>
      <w:numFmt w:val="decimal"/>
      <w:lvlText w:val="%1.%2.%3"/>
      <w:lvlJc w:val="left"/>
      <w:pPr>
        <w:ind w:left="802" w:hanging="684"/>
      </w:pPr>
      <w:rPr>
        <w:rFonts w:ascii="Times New Roman" w:eastAsia="Times New Roman" w:hAnsi="Times New Roman" w:cs="Times New Roman" w:hint="default"/>
        <w:b/>
        <w:bCs/>
        <w:w w:val="100"/>
        <w:sz w:val="30"/>
        <w:szCs w:val="30"/>
        <w:lang w:val="en-US" w:eastAsia="zh-CN" w:bidi="ar-SA"/>
      </w:rPr>
    </w:lvl>
    <w:lvl w:ilvl="3">
      <w:start w:val="1"/>
      <w:numFmt w:val="decimal"/>
      <w:lvlText w:val="%4."/>
      <w:lvlJc w:val="left"/>
      <w:pPr>
        <w:ind w:left="118" w:hanging="181"/>
      </w:pPr>
      <w:rPr>
        <w:rFonts w:ascii="Times New Roman" w:eastAsia="Times New Roman" w:hAnsi="Times New Roman" w:cs="Times New Roman" w:hint="default"/>
        <w:spacing w:val="-1"/>
        <w:w w:val="100"/>
        <w:sz w:val="22"/>
        <w:szCs w:val="22"/>
        <w:lang w:val="en-US" w:eastAsia="zh-CN" w:bidi="ar-SA"/>
      </w:rPr>
    </w:lvl>
    <w:lvl w:ilvl="4">
      <w:numFmt w:val="bullet"/>
      <w:lvlText w:val="•"/>
      <w:lvlJc w:val="left"/>
      <w:pPr>
        <w:ind w:left="2986" w:hanging="181"/>
      </w:pPr>
      <w:rPr>
        <w:rFonts w:hint="default"/>
        <w:lang w:val="en-US" w:eastAsia="zh-CN" w:bidi="ar-SA"/>
      </w:rPr>
    </w:lvl>
    <w:lvl w:ilvl="5">
      <w:numFmt w:val="bullet"/>
      <w:lvlText w:val="•"/>
      <w:lvlJc w:val="left"/>
      <w:pPr>
        <w:ind w:left="4079" w:hanging="181"/>
      </w:pPr>
      <w:rPr>
        <w:rFonts w:hint="default"/>
        <w:lang w:val="en-US" w:eastAsia="zh-CN" w:bidi="ar-SA"/>
      </w:rPr>
    </w:lvl>
    <w:lvl w:ilvl="6">
      <w:numFmt w:val="bullet"/>
      <w:lvlText w:val="•"/>
      <w:lvlJc w:val="left"/>
      <w:pPr>
        <w:ind w:left="5173" w:hanging="181"/>
      </w:pPr>
      <w:rPr>
        <w:rFonts w:hint="default"/>
        <w:lang w:val="en-US" w:eastAsia="zh-CN" w:bidi="ar-SA"/>
      </w:rPr>
    </w:lvl>
    <w:lvl w:ilvl="7">
      <w:numFmt w:val="bullet"/>
      <w:lvlText w:val="•"/>
      <w:lvlJc w:val="left"/>
      <w:pPr>
        <w:ind w:left="6266" w:hanging="181"/>
      </w:pPr>
      <w:rPr>
        <w:rFonts w:hint="default"/>
        <w:lang w:val="en-US" w:eastAsia="zh-CN" w:bidi="ar-SA"/>
      </w:rPr>
    </w:lvl>
    <w:lvl w:ilvl="8">
      <w:numFmt w:val="bullet"/>
      <w:lvlText w:val="•"/>
      <w:lvlJc w:val="left"/>
      <w:pPr>
        <w:ind w:left="7359" w:hanging="181"/>
      </w:pPr>
      <w:rPr>
        <w:rFonts w:hint="default"/>
        <w:lang w:val="en-US" w:eastAsia="zh-CN" w:bidi="ar-SA"/>
      </w:rPr>
    </w:lvl>
  </w:abstractNum>
  <w:abstractNum w:abstractNumId="123" w15:restartNumberingAfterBreak="0">
    <w:nsid w:val="10F18CC5"/>
    <w:multiLevelType w:val="singleLevel"/>
    <w:tmpl w:val="10F18CC5"/>
    <w:lvl w:ilvl="0">
      <w:start w:val="1"/>
      <w:numFmt w:val="chineseCounting"/>
      <w:suff w:val="nothing"/>
      <w:lvlText w:val="%1、"/>
      <w:lvlJc w:val="left"/>
      <w:pPr>
        <w:ind w:left="0" w:firstLine="420"/>
      </w:pPr>
      <w:rPr>
        <w:rFonts w:hint="eastAsia"/>
      </w:rPr>
    </w:lvl>
  </w:abstractNum>
  <w:abstractNum w:abstractNumId="124" w15:restartNumberingAfterBreak="0">
    <w:nsid w:val="11AC1AF7"/>
    <w:multiLevelType w:val="hybridMultilevel"/>
    <w:tmpl w:val="352C300A"/>
    <w:lvl w:ilvl="0" w:tplc="7BE8D3A8">
      <w:start w:val="1"/>
      <w:numFmt w:val="decimal"/>
      <w:lvlText w:val="（%1）"/>
      <w:lvlJc w:val="left"/>
      <w:pPr>
        <w:ind w:left="1199" w:hanging="601"/>
      </w:pPr>
      <w:rPr>
        <w:rFonts w:ascii="宋体" w:eastAsia="宋体" w:hAnsi="宋体" w:cs="宋体" w:hint="default"/>
        <w:spacing w:val="-1"/>
        <w:w w:val="100"/>
        <w:sz w:val="22"/>
        <w:szCs w:val="22"/>
        <w:lang w:val="en-US" w:eastAsia="zh-CN" w:bidi="ar-SA"/>
      </w:rPr>
    </w:lvl>
    <w:lvl w:ilvl="1" w:tplc="64EC3B0E">
      <w:numFmt w:val="bullet"/>
      <w:lvlText w:val="•"/>
      <w:lvlJc w:val="left"/>
      <w:pPr>
        <w:ind w:left="2034" w:hanging="601"/>
      </w:pPr>
      <w:rPr>
        <w:rFonts w:hint="default"/>
        <w:lang w:val="en-US" w:eastAsia="zh-CN" w:bidi="ar-SA"/>
      </w:rPr>
    </w:lvl>
    <w:lvl w:ilvl="2" w:tplc="070224A8">
      <w:numFmt w:val="bullet"/>
      <w:lvlText w:val="•"/>
      <w:lvlJc w:val="left"/>
      <w:pPr>
        <w:ind w:left="2869" w:hanging="601"/>
      </w:pPr>
      <w:rPr>
        <w:rFonts w:hint="default"/>
        <w:lang w:val="en-US" w:eastAsia="zh-CN" w:bidi="ar-SA"/>
      </w:rPr>
    </w:lvl>
    <w:lvl w:ilvl="3" w:tplc="B81A4D26">
      <w:numFmt w:val="bullet"/>
      <w:lvlText w:val="•"/>
      <w:lvlJc w:val="left"/>
      <w:pPr>
        <w:ind w:left="3703" w:hanging="601"/>
      </w:pPr>
      <w:rPr>
        <w:rFonts w:hint="default"/>
        <w:lang w:val="en-US" w:eastAsia="zh-CN" w:bidi="ar-SA"/>
      </w:rPr>
    </w:lvl>
    <w:lvl w:ilvl="4" w:tplc="1826F0D2">
      <w:numFmt w:val="bullet"/>
      <w:lvlText w:val="•"/>
      <w:lvlJc w:val="left"/>
      <w:pPr>
        <w:ind w:left="4538" w:hanging="601"/>
      </w:pPr>
      <w:rPr>
        <w:rFonts w:hint="default"/>
        <w:lang w:val="en-US" w:eastAsia="zh-CN" w:bidi="ar-SA"/>
      </w:rPr>
    </w:lvl>
    <w:lvl w:ilvl="5" w:tplc="53BE0CF0">
      <w:numFmt w:val="bullet"/>
      <w:lvlText w:val="•"/>
      <w:lvlJc w:val="left"/>
      <w:pPr>
        <w:ind w:left="5373" w:hanging="601"/>
      </w:pPr>
      <w:rPr>
        <w:rFonts w:hint="default"/>
        <w:lang w:val="en-US" w:eastAsia="zh-CN" w:bidi="ar-SA"/>
      </w:rPr>
    </w:lvl>
    <w:lvl w:ilvl="6" w:tplc="98F8F27A">
      <w:numFmt w:val="bullet"/>
      <w:lvlText w:val="•"/>
      <w:lvlJc w:val="left"/>
      <w:pPr>
        <w:ind w:left="6207" w:hanging="601"/>
      </w:pPr>
      <w:rPr>
        <w:rFonts w:hint="default"/>
        <w:lang w:val="en-US" w:eastAsia="zh-CN" w:bidi="ar-SA"/>
      </w:rPr>
    </w:lvl>
    <w:lvl w:ilvl="7" w:tplc="E5CA1B02">
      <w:numFmt w:val="bullet"/>
      <w:lvlText w:val="•"/>
      <w:lvlJc w:val="left"/>
      <w:pPr>
        <w:ind w:left="7042" w:hanging="601"/>
      </w:pPr>
      <w:rPr>
        <w:rFonts w:hint="default"/>
        <w:lang w:val="en-US" w:eastAsia="zh-CN" w:bidi="ar-SA"/>
      </w:rPr>
    </w:lvl>
    <w:lvl w:ilvl="8" w:tplc="9B104F68">
      <w:numFmt w:val="bullet"/>
      <w:lvlText w:val="•"/>
      <w:lvlJc w:val="left"/>
      <w:pPr>
        <w:ind w:left="7877" w:hanging="601"/>
      </w:pPr>
      <w:rPr>
        <w:rFonts w:hint="default"/>
        <w:lang w:val="en-US" w:eastAsia="zh-CN" w:bidi="ar-SA"/>
      </w:rPr>
    </w:lvl>
  </w:abstractNum>
  <w:abstractNum w:abstractNumId="125" w15:restartNumberingAfterBreak="0">
    <w:nsid w:val="11B2129B"/>
    <w:multiLevelType w:val="hybridMultilevel"/>
    <w:tmpl w:val="F6B6468C"/>
    <w:lvl w:ilvl="0" w:tplc="C2D28AA2">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F222834A">
      <w:numFmt w:val="bullet"/>
      <w:lvlText w:val="•"/>
      <w:lvlJc w:val="left"/>
      <w:pPr>
        <w:ind w:left="948" w:hanging="213"/>
      </w:pPr>
      <w:rPr>
        <w:rFonts w:hint="default"/>
        <w:lang w:val="en-US" w:eastAsia="zh-CN" w:bidi="ar-SA"/>
      </w:rPr>
    </w:lvl>
    <w:lvl w:ilvl="2" w:tplc="3140E280">
      <w:numFmt w:val="bullet"/>
      <w:lvlText w:val="•"/>
      <w:lvlJc w:val="left"/>
      <w:pPr>
        <w:ind w:left="1577" w:hanging="213"/>
      </w:pPr>
      <w:rPr>
        <w:rFonts w:hint="default"/>
        <w:lang w:val="en-US" w:eastAsia="zh-CN" w:bidi="ar-SA"/>
      </w:rPr>
    </w:lvl>
    <w:lvl w:ilvl="3" w:tplc="E9B20EEE">
      <w:numFmt w:val="bullet"/>
      <w:lvlText w:val="•"/>
      <w:lvlJc w:val="left"/>
      <w:pPr>
        <w:ind w:left="2206" w:hanging="213"/>
      </w:pPr>
      <w:rPr>
        <w:rFonts w:hint="default"/>
        <w:lang w:val="en-US" w:eastAsia="zh-CN" w:bidi="ar-SA"/>
      </w:rPr>
    </w:lvl>
    <w:lvl w:ilvl="4" w:tplc="39FA80BC">
      <w:numFmt w:val="bullet"/>
      <w:lvlText w:val="•"/>
      <w:lvlJc w:val="left"/>
      <w:pPr>
        <w:ind w:left="2834" w:hanging="213"/>
      </w:pPr>
      <w:rPr>
        <w:rFonts w:hint="default"/>
        <w:lang w:val="en-US" w:eastAsia="zh-CN" w:bidi="ar-SA"/>
      </w:rPr>
    </w:lvl>
    <w:lvl w:ilvl="5" w:tplc="0D106474">
      <w:numFmt w:val="bullet"/>
      <w:lvlText w:val="•"/>
      <w:lvlJc w:val="left"/>
      <w:pPr>
        <w:ind w:left="3463" w:hanging="213"/>
      </w:pPr>
      <w:rPr>
        <w:rFonts w:hint="default"/>
        <w:lang w:val="en-US" w:eastAsia="zh-CN" w:bidi="ar-SA"/>
      </w:rPr>
    </w:lvl>
    <w:lvl w:ilvl="6" w:tplc="1A7E98A8">
      <w:numFmt w:val="bullet"/>
      <w:lvlText w:val="•"/>
      <w:lvlJc w:val="left"/>
      <w:pPr>
        <w:ind w:left="4092" w:hanging="213"/>
      </w:pPr>
      <w:rPr>
        <w:rFonts w:hint="default"/>
        <w:lang w:val="en-US" w:eastAsia="zh-CN" w:bidi="ar-SA"/>
      </w:rPr>
    </w:lvl>
    <w:lvl w:ilvl="7" w:tplc="F26E0A9A">
      <w:numFmt w:val="bullet"/>
      <w:lvlText w:val="•"/>
      <w:lvlJc w:val="left"/>
      <w:pPr>
        <w:ind w:left="4720" w:hanging="213"/>
      </w:pPr>
      <w:rPr>
        <w:rFonts w:hint="default"/>
        <w:lang w:val="en-US" w:eastAsia="zh-CN" w:bidi="ar-SA"/>
      </w:rPr>
    </w:lvl>
    <w:lvl w:ilvl="8" w:tplc="073E59CA">
      <w:numFmt w:val="bullet"/>
      <w:lvlText w:val="•"/>
      <w:lvlJc w:val="left"/>
      <w:pPr>
        <w:ind w:left="5349" w:hanging="213"/>
      </w:pPr>
      <w:rPr>
        <w:rFonts w:hint="default"/>
        <w:lang w:val="en-US" w:eastAsia="zh-CN" w:bidi="ar-SA"/>
      </w:rPr>
    </w:lvl>
  </w:abstractNum>
  <w:abstractNum w:abstractNumId="126" w15:restartNumberingAfterBreak="0">
    <w:nsid w:val="11DF5B48"/>
    <w:multiLevelType w:val="multilevel"/>
    <w:tmpl w:val="29FE7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121F72BB"/>
    <w:multiLevelType w:val="multilevel"/>
    <w:tmpl w:val="9372159A"/>
    <w:lvl w:ilvl="0">
      <w:start w:val="4"/>
      <w:numFmt w:val="decimal"/>
      <w:lvlText w:val="%1"/>
      <w:lvlJc w:val="left"/>
      <w:pPr>
        <w:ind w:left="2020" w:hanging="529"/>
      </w:pPr>
      <w:rPr>
        <w:rFonts w:hint="default"/>
        <w:lang w:val="en-US" w:eastAsia="zh-CN" w:bidi="ar-SA"/>
      </w:rPr>
    </w:lvl>
    <w:lvl w:ilvl="1">
      <w:start w:val="1"/>
      <w:numFmt w:val="decimal"/>
      <w:lvlText w:val="%1.%2"/>
      <w:lvlJc w:val="left"/>
      <w:pPr>
        <w:ind w:left="2020" w:hanging="529"/>
      </w:pPr>
      <w:rPr>
        <w:rFonts w:hint="default"/>
        <w:lang w:val="en-US" w:eastAsia="zh-CN" w:bidi="ar-SA"/>
      </w:rPr>
    </w:lvl>
    <w:lvl w:ilvl="2">
      <w:start w:val="2"/>
      <w:numFmt w:val="decimal"/>
      <w:lvlText w:val="%1.%2.%3"/>
      <w:lvlJc w:val="left"/>
      <w:pPr>
        <w:ind w:left="2020" w:hanging="529"/>
      </w:pPr>
      <w:rPr>
        <w:rFonts w:ascii="宋体" w:eastAsia="宋体" w:hAnsi="宋体" w:cs="宋体" w:hint="default"/>
        <w:w w:val="100"/>
        <w:sz w:val="19"/>
        <w:szCs w:val="19"/>
        <w:lang w:val="en-US" w:eastAsia="zh-CN" w:bidi="ar-SA"/>
      </w:rPr>
    </w:lvl>
    <w:lvl w:ilvl="3">
      <w:numFmt w:val="bullet"/>
      <w:lvlText w:val="•"/>
      <w:lvlJc w:val="left"/>
      <w:pPr>
        <w:ind w:left="4277" w:hanging="529"/>
      </w:pPr>
      <w:rPr>
        <w:rFonts w:hint="default"/>
        <w:lang w:val="en-US" w:eastAsia="zh-CN" w:bidi="ar-SA"/>
      </w:rPr>
    </w:lvl>
    <w:lvl w:ilvl="4">
      <w:numFmt w:val="bullet"/>
      <w:lvlText w:val="•"/>
      <w:lvlJc w:val="left"/>
      <w:pPr>
        <w:ind w:left="5030" w:hanging="529"/>
      </w:pPr>
      <w:rPr>
        <w:rFonts w:hint="default"/>
        <w:lang w:val="en-US" w:eastAsia="zh-CN" w:bidi="ar-SA"/>
      </w:rPr>
    </w:lvl>
    <w:lvl w:ilvl="5">
      <w:numFmt w:val="bullet"/>
      <w:lvlText w:val="•"/>
      <w:lvlJc w:val="left"/>
      <w:pPr>
        <w:ind w:left="5783" w:hanging="529"/>
      </w:pPr>
      <w:rPr>
        <w:rFonts w:hint="default"/>
        <w:lang w:val="en-US" w:eastAsia="zh-CN" w:bidi="ar-SA"/>
      </w:rPr>
    </w:lvl>
    <w:lvl w:ilvl="6">
      <w:numFmt w:val="bullet"/>
      <w:lvlText w:val="•"/>
      <w:lvlJc w:val="left"/>
      <w:pPr>
        <w:ind w:left="6535" w:hanging="529"/>
      </w:pPr>
      <w:rPr>
        <w:rFonts w:hint="default"/>
        <w:lang w:val="en-US" w:eastAsia="zh-CN" w:bidi="ar-SA"/>
      </w:rPr>
    </w:lvl>
    <w:lvl w:ilvl="7">
      <w:numFmt w:val="bullet"/>
      <w:lvlText w:val="•"/>
      <w:lvlJc w:val="left"/>
      <w:pPr>
        <w:ind w:left="7288" w:hanging="529"/>
      </w:pPr>
      <w:rPr>
        <w:rFonts w:hint="default"/>
        <w:lang w:val="en-US" w:eastAsia="zh-CN" w:bidi="ar-SA"/>
      </w:rPr>
    </w:lvl>
    <w:lvl w:ilvl="8">
      <w:numFmt w:val="bullet"/>
      <w:lvlText w:val="•"/>
      <w:lvlJc w:val="left"/>
      <w:pPr>
        <w:ind w:left="8041" w:hanging="529"/>
      </w:pPr>
      <w:rPr>
        <w:rFonts w:hint="default"/>
        <w:lang w:val="en-US" w:eastAsia="zh-CN" w:bidi="ar-SA"/>
      </w:rPr>
    </w:lvl>
  </w:abstractNum>
  <w:abstractNum w:abstractNumId="128" w15:restartNumberingAfterBreak="0">
    <w:nsid w:val="1264395B"/>
    <w:multiLevelType w:val="multilevel"/>
    <w:tmpl w:val="30741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1283661D"/>
    <w:multiLevelType w:val="multilevel"/>
    <w:tmpl w:val="7BCCB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129807B3"/>
    <w:multiLevelType w:val="multilevel"/>
    <w:tmpl w:val="15EE8AB0"/>
    <w:lvl w:ilvl="0">
      <w:start w:val="6"/>
      <w:numFmt w:val="decimal"/>
      <w:lvlText w:val="%1"/>
      <w:lvlJc w:val="left"/>
      <w:pPr>
        <w:ind w:left="1122" w:hanging="1004"/>
      </w:pPr>
      <w:rPr>
        <w:rFonts w:hint="default"/>
        <w:lang w:val="en-US" w:eastAsia="zh-CN" w:bidi="ar-SA"/>
      </w:rPr>
    </w:lvl>
    <w:lvl w:ilvl="1">
      <w:start w:val="2"/>
      <w:numFmt w:val="decimal"/>
      <w:lvlText w:val="%1.%2"/>
      <w:lvlJc w:val="left"/>
      <w:pPr>
        <w:ind w:left="1122" w:hanging="1004"/>
      </w:pPr>
      <w:rPr>
        <w:rFonts w:hint="default"/>
        <w:lang w:val="en-US" w:eastAsia="zh-CN" w:bidi="ar-SA"/>
      </w:rPr>
    </w:lvl>
    <w:lvl w:ilvl="2">
      <w:start w:val="2"/>
      <w:numFmt w:val="decimal"/>
      <w:lvlText w:val="%1.%2.%3"/>
      <w:lvlJc w:val="left"/>
      <w:pPr>
        <w:ind w:left="1122" w:hanging="1004"/>
      </w:pPr>
      <w:rPr>
        <w:rFonts w:hint="default"/>
        <w:lang w:val="en-US" w:eastAsia="zh-CN" w:bidi="ar-SA"/>
      </w:rPr>
    </w:lvl>
    <w:lvl w:ilvl="3">
      <w:start w:val="4"/>
      <w:numFmt w:val="decimal"/>
      <w:lvlText w:val="%1.%2.%3.%4"/>
      <w:lvlJc w:val="left"/>
      <w:pPr>
        <w:ind w:left="1122" w:hanging="1004"/>
      </w:pPr>
      <w:rPr>
        <w:rFonts w:hint="default"/>
        <w:lang w:val="en-US" w:eastAsia="zh-CN" w:bidi="ar-SA"/>
      </w:rPr>
    </w:lvl>
    <w:lvl w:ilvl="4">
      <w:start w:val="4"/>
      <w:numFmt w:val="decimal"/>
      <w:lvlText w:val="%1.%2.%3.%4.%5"/>
      <w:lvlJc w:val="left"/>
      <w:pPr>
        <w:ind w:left="1122" w:hanging="1004"/>
      </w:pPr>
      <w:rPr>
        <w:rFonts w:hint="default"/>
        <w:lang w:val="en-US" w:eastAsia="zh-CN" w:bidi="ar-SA"/>
      </w:rPr>
    </w:lvl>
    <w:lvl w:ilvl="5">
      <w:start w:val="1"/>
      <w:numFmt w:val="decimal"/>
      <w:lvlText w:val="%1.%2.%3.%4.%5.%6"/>
      <w:lvlJc w:val="left"/>
      <w:pPr>
        <w:ind w:left="1122" w:hanging="1004"/>
      </w:pPr>
      <w:rPr>
        <w:rFonts w:ascii="Times New Roman" w:eastAsia="Times New Roman" w:hAnsi="Times New Roman" w:cs="Times New Roman" w:hint="default"/>
        <w:b/>
        <w:bCs/>
        <w:spacing w:val="-3"/>
        <w:w w:val="100"/>
        <w:sz w:val="21"/>
        <w:szCs w:val="21"/>
        <w:lang w:val="en-US" w:eastAsia="zh-CN" w:bidi="ar-SA"/>
      </w:rPr>
    </w:lvl>
    <w:lvl w:ilvl="6">
      <w:numFmt w:val="bullet"/>
      <w:lvlText w:val="•"/>
      <w:lvlJc w:val="left"/>
      <w:pPr>
        <w:ind w:left="6175" w:hanging="1004"/>
      </w:pPr>
      <w:rPr>
        <w:rFonts w:hint="default"/>
        <w:lang w:val="en-US" w:eastAsia="zh-CN" w:bidi="ar-SA"/>
      </w:rPr>
    </w:lvl>
    <w:lvl w:ilvl="7">
      <w:numFmt w:val="bullet"/>
      <w:lvlText w:val="•"/>
      <w:lvlJc w:val="left"/>
      <w:pPr>
        <w:ind w:left="7018" w:hanging="1004"/>
      </w:pPr>
      <w:rPr>
        <w:rFonts w:hint="default"/>
        <w:lang w:val="en-US" w:eastAsia="zh-CN" w:bidi="ar-SA"/>
      </w:rPr>
    </w:lvl>
    <w:lvl w:ilvl="8">
      <w:numFmt w:val="bullet"/>
      <w:lvlText w:val="•"/>
      <w:lvlJc w:val="left"/>
      <w:pPr>
        <w:ind w:left="7861" w:hanging="1004"/>
      </w:pPr>
      <w:rPr>
        <w:rFonts w:hint="default"/>
        <w:lang w:val="en-US" w:eastAsia="zh-CN" w:bidi="ar-SA"/>
      </w:rPr>
    </w:lvl>
  </w:abstractNum>
  <w:abstractNum w:abstractNumId="131" w15:restartNumberingAfterBreak="0">
    <w:nsid w:val="12C83150"/>
    <w:multiLevelType w:val="hybridMultilevel"/>
    <w:tmpl w:val="2C5E95B2"/>
    <w:lvl w:ilvl="0" w:tplc="708287B0">
      <w:start w:val="1"/>
      <w:numFmt w:val="decimal"/>
      <w:lvlText w:val="（%1）"/>
      <w:lvlJc w:val="left"/>
      <w:pPr>
        <w:ind w:left="1199" w:hanging="601"/>
      </w:pPr>
      <w:rPr>
        <w:rFonts w:ascii="宋体" w:eastAsia="宋体" w:hAnsi="宋体" w:cs="宋体" w:hint="default"/>
        <w:spacing w:val="-1"/>
        <w:w w:val="100"/>
        <w:sz w:val="22"/>
        <w:szCs w:val="22"/>
        <w:lang w:val="en-US" w:eastAsia="zh-CN" w:bidi="ar-SA"/>
      </w:rPr>
    </w:lvl>
    <w:lvl w:ilvl="1" w:tplc="E3DC0C68">
      <w:numFmt w:val="bullet"/>
      <w:lvlText w:val="•"/>
      <w:lvlJc w:val="left"/>
      <w:pPr>
        <w:ind w:left="2034" w:hanging="601"/>
      </w:pPr>
      <w:rPr>
        <w:rFonts w:hint="default"/>
        <w:lang w:val="en-US" w:eastAsia="zh-CN" w:bidi="ar-SA"/>
      </w:rPr>
    </w:lvl>
    <w:lvl w:ilvl="2" w:tplc="6908C1EE">
      <w:numFmt w:val="bullet"/>
      <w:lvlText w:val="•"/>
      <w:lvlJc w:val="left"/>
      <w:pPr>
        <w:ind w:left="2869" w:hanging="601"/>
      </w:pPr>
      <w:rPr>
        <w:rFonts w:hint="default"/>
        <w:lang w:val="en-US" w:eastAsia="zh-CN" w:bidi="ar-SA"/>
      </w:rPr>
    </w:lvl>
    <w:lvl w:ilvl="3" w:tplc="404CEE8E">
      <w:numFmt w:val="bullet"/>
      <w:lvlText w:val="•"/>
      <w:lvlJc w:val="left"/>
      <w:pPr>
        <w:ind w:left="3703" w:hanging="601"/>
      </w:pPr>
      <w:rPr>
        <w:rFonts w:hint="default"/>
        <w:lang w:val="en-US" w:eastAsia="zh-CN" w:bidi="ar-SA"/>
      </w:rPr>
    </w:lvl>
    <w:lvl w:ilvl="4" w:tplc="3BF22E96">
      <w:numFmt w:val="bullet"/>
      <w:lvlText w:val="•"/>
      <w:lvlJc w:val="left"/>
      <w:pPr>
        <w:ind w:left="4538" w:hanging="601"/>
      </w:pPr>
      <w:rPr>
        <w:rFonts w:hint="default"/>
        <w:lang w:val="en-US" w:eastAsia="zh-CN" w:bidi="ar-SA"/>
      </w:rPr>
    </w:lvl>
    <w:lvl w:ilvl="5" w:tplc="7EF26C42">
      <w:numFmt w:val="bullet"/>
      <w:lvlText w:val="•"/>
      <w:lvlJc w:val="left"/>
      <w:pPr>
        <w:ind w:left="5373" w:hanging="601"/>
      </w:pPr>
      <w:rPr>
        <w:rFonts w:hint="default"/>
        <w:lang w:val="en-US" w:eastAsia="zh-CN" w:bidi="ar-SA"/>
      </w:rPr>
    </w:lvl>
    <w:lvl w:ilvl="6" w:tplc="949CB294">
      <w:numFmt w:val="bullet"/>
      <w:lvlText w:val="•"/>
      <w:lvlJc w:val="left"/>
      <w:pPr>
        <w:ind w:left="6207" w:hanging="601"/>
      </w:pPr>
      <w:rPr>
        <w:rFonts w:hint="default"/>
        <w:lang w:val="en-US" w:eastAsia="zh-CN" w:bidi="ar-SA"/>
      </w:rPr>
    </w:lvl>
    <w:lvl w:ilvl="7" w:tplc="8C24DBBC">
      <w:numFmt w:val="bullet"/>
      <w:lvlText w:val="•"/>
      <w:lvlJc w:val="left"/>
      <w:pPr>
        <w:ind w:left="7042" w:hanging="601"/>
      </w:pPr>
      <w:rPr>
        <w:rFonts w:hint="default"/>
        <w:lang w:val="en-US" w:eastAsia="zh-CN" w:bidi="ar-SA"/>
      </w:rPr>
    </w:lvl>
    <w:lvl w:ilvl="8" w:tplc="74D80E82">
      <w:numFmt w:val="bullet"/>
      <w:lvlText w:val="•"/>
      <w:lvlJc w:val="left"/>
      <w:pPr>
        <w:ind w:left="7877" w:hanging="601"/>
      </w:pPr>
      <w:rPr>
        <w:rFonts w:hint="default"/>
        <w:lang w:val="en-US" w:eastAsia="zh-CN" w:bidi="ar-SA"/>
      </w:rPr>
    </w:lvl>
  </w:abstractNum>
  <w:abstractNum w:abstractNumId="132" w15:restartNumberingAfterBreak="0">
    <w:nsid w:val="12CB1C21"/>
    <w:multiLevelType w:val="hybridMultilevel"/>
    <w:tmpl w:val="AF32BA60"/>
    <w:lvl w:ilvl="0" w:tplc="7C72AB24">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1E1A0FD4">
      <w:numFmt w:val="bullet"/>
      <w:lvlText w:val="•"/>
      <w:lvlJc w:val="left"/>
      <w:pPr>
        <w:ind w:left="948" w:hanging="213"/>
      </w:pPr>
      <w:rPr>
        <w:rFonts w:hint="default"/>
        <w:lang w:val="en-US" w:eastAsia="zh-CN" w:bidi="ar-SA"/>
      </w:rPr>
    </w:lvl>
    <w:lvl w:ilvl="2" w:tplc="AC5EFF54">
      <w:numFmt w:val="bullet"/>
      <w:lvlText w:val="•"/>
      <w:lvlJc w:val="left"/>
      <w:pPr>
        <w:ind w:left="1577" w:hanging="213"/>
      </w:pPr>
      <w:rPr>
        <w:rFonts w:hint="default"/>
        <w:lang w:val="en-US" w:eastAsia="zh-CN" w:bidi="ar-SA"/>
      </w:rPr>
    </w:lvl>
    <w:lvl w:ilvl="3" w:tplc="DA7C622A">
      <w:numFmt w:val="bullet"/>
      <w:lvlText w:val="•"/>
      <w:lvlJc w:val="left"/>
      <w:pPr>
        <w:ind w:left="2206" w:hanging="213"/>
      </w:pPr>
      <w:rPr>
        <w:rFonts w:hint="default"/>
        <w:lang w:val="en-US" w:eastAsia="zh-CN" w:bidi="ar-SA"/>
      </w:rPr>
    </w:lvl>
    <w:lvl w:ilvl="4" w:tplc="644C2F24">
      <w:numFmt w:val="bullet"/>
      <w:lvlText w:val="•"/>
      <w:lvlJc w:val="left"/>
      <w:pPr>
        <w:ind w:left="2834" w:hanging="213"/>
      </w:pPr>
      <w:rPr>
        <w:rFonts w:hint="default"/>
        <w:lang w:val="en-US" w:eastAsia="zh-CN" w:bidi="ar-SA"/>
      </w:rPr>
    </w:lvl>
    <w:lvl w:ilvl="5" w:tplc="E79CE086">
      <w:numFmt w:val="bullet"/>
      <w:lvlText w:val="•"/>
      <w:lvlJc w:val="left"/>
      <w:pPr>
        <w:ind w:left="3463" w:hanging="213"/>
      </w:pPr>
      <w:rPr>
        <w:rFonts w:hint="default"/>
        <w:lang w:val="en-US" w:eastAsia="zh-CN" w:bidi="ar-SA"/>
      </w:rPr>
    </w:lvl>
    <w:lvl w:ilvl="6" w:tplc="F2E0FDCA">
      <w:numFmt w:val="bullet"/>
      <w:lvlText w:val="•"/>
      <w:lvlJc w:val="left"/>
      <w:pPr>
        <w:ind w:left="4092" w:hanging="213"/>
      </w:pPr>
      <w:rPr>
        <w:rFonts w:hint="default"/>
        <w:lang w:val="en-US" w:eastAsia="zh-CN" w:bidi="ar-SA"/>
      </w:rPr>
    </w:lvl>
    <w:lvl w:ilvl="7" w:tplc="D0C6CA9E">
      <w:numFmt w:val="bullet"/>
      <w:lvlText w:val="•"/>
      <w:lvlJc w:val="left"/>
      <w:pPr>
        <w:ind w:left="4720" w:hanging="213"/>
      </w:pPr>
      <w:rPr>
        <w:rFonts w:hint="default"/>
        <w:lang w:val="en-US" w:eastAsia="zh-CN" w:bidi="ar-SA"/>
      </w:rPr>
    </w:lvl>
    <w:lvl w:ilvl="8" w:tplc="C02E3DF0">
      <w:numFmt w:val="bullet"/>
      <w:lvlText w:val="•"/>
      <w:lvlJc w:val="left"/>
      <w:pPr>
        <w:ind w:left="5349" w:hanging="213"/>
      </w:pPr>
      <w:rPr>
        <w:rFonts w:hint="default"/>
        <w:lang w:val="en-US" w:eastAsia="zh-CN" w:bidi="ar-SA"/>
      </w:rPr>
    </w:lvl>
  </w:abstractNum>
  <w:abstractNum w:abstractNumId="133" w15:restartNumberingAfterBreak="0">
    <w:nsid w:val="138E6DDB"/>
    <w:multiLevelType w:val="multilevel"/>
    <w:tmpl w:val="783AA426"/>
    <w:lvl w:ilvl="0">
      <w:start w:val="6"/>
      <w:numFmt w:val="decimal"/>
      <w:lvlText w:val="%1"/>
      <w:lvlJc w:val="left"/>
      <w:pPr>
        <w:ind w:left="1035" w:hanging="917"/>
      </w:pPr>
      <w:rPr>
        <w:rFonts w:hint="default"/>
        <w:lang w:val="en-US" w:eastAsia="zh-CN" w:bidi="ar-SA"/>
      </w:rPr>
    </w:lvl>
    <w:lvl w:ilvl="1">
      <w:start w:val="5"/>
      <w:numFmt w:val="decimal"/>
      <w:lvlText w:val="%1.%2"/>
      <w:lvlJc w:val="left"/>
      <w:pPr>
        <w:ind w:left="1035" w:hanging="917"/>
      </w:pPr>
      <w:rPr>
        <w:rFonts w:hint="default"/>
        <w:lang w:val="en-US" w:eastAsia="zh-CN" w:bidi="ar-SA"/>
      </w:rPr>
    </w:lvl>
    <w:lvl w:ilvl="2">
      <w:start w:val="1"/>
      <w:numFmt w:val="decimal"/>
      <w:lvlText w:val="%1.%2.%3"/>
      <w:lvlJc w:val="left"/>
      <w:pPr>
        <w:ind w:left="1035" w:hanging="917"/>
      </w:pPr>
      <w:rPr>
        <w:rFonts w:hint="default"/>
        <w:lang w:val="en-US" w:eastAsia="zh-CN" w:bidi="ar-SA"/>
      </w:rPr>
    </w:lvl>
    <w:lvl w:ilvl="3">
      <w:start w:val="1"/>
      <w:numFmt w:val="decimal"/>
      <w:lvlText w:val="%1.%2.%3.%4"/>
      <w:lvlJc w:val="left"/>
      <w:pPr>
        <w:ind w:left="1035" w:hanging="917"/>
      </w:pPr>
      <w:rPr>
        <w:rFonts w:ascii="Times New Roman" w:eastAsia="Times New Roman" w:hAnsi="Times New Roman" w:cs="Times New Roman" w:hint="default"/>
        <w:b/>
        <w:bCs/>
        <w:spacing w:val="-3"/>
        <w:w w:val="100"/>
        <w:sz w:val="28"/>
        <w:szCs w:val="28"/>
        <w:lang w:val="en-US" w:eastAsia="zh-CN" w:bidi="ar-SA"/>
      </w:rPr>
    </w:lvl>
    <w:lvl w:ilvl="4">
      <w:start w:val="1"/>
      <w:numFmt w:val="decimal"/>
      <w:lvlText w:val="%5."/>
      <w:lvlJc w:val="left"/>
      <w:pPr>
        <w:ind w:left="779" w:hanging="181"/>
      </w:pPr>
      <w:rPr>
        <w:rFonts w:ascii="Times New Roman" w:eastAsia="Times New Roman" w:hAnsi="Times New Roman" w:cs="Times New Roman" w:hint="default"/>
        <w:spacing w:val="-1"/>
        <w:w w:val="100"/>
        <w:sz w:val="22"/>
        <w:szCs w:val="22"/>
        <w:lang w:val="en-US" w:eastAsia="zh-CN" w:bidi="ar-SA"/>
      </w:rPr>
    </w:lvl>
    <w:lvl w:ilvl="5">
      <w:numFmt w:val="bullet"/>
      <w:lvlText w:val="•"/>
      <w:lvlJc w:val="left"/>
      <w:pPr>
        <w:ind w:left="4820" w:hanging="181"/>
      </w:pPr>
      <w:rPr>
        <w:rFonts w:hint="default"/>
        <w:lang w:val="en-US" w:eastAsia="zh-CN" w:bidi="ar-SA"/>
      </w:rPr>
    </w:lvl>
    <w:lvl w:ilvl="6">
      <w:numFmt w:val="bullet"/>
      <w:lvlText w:val="•"/>
      <w:lvlJc w:val="left"/>
      <w:pPr>
        <w:ind w:left="5765" w:hanging="181"/>
      </w:pPr>
      <w:rPr>
        <w:rFonts w:hint="default"/>
        <w:lang w:val="en-US" w:eastAsia="zh-CN" w:bidi="ar-SA"/>
      </w:rPr>
    </w:lvl>
    <w:lvl w:ilvl="7">
      <w:numFmt w:val="bullet"/>
      <w:lvlText w:val="•"/>
      <w:lvlJc w:val="left"/>
      <w:pPr>
        <w:ind w:left="6710" w:hanging="181"/>
      </w:pPr>
      <w:rPr>
        <w:rFonts w:hint="default"/>
        <w:lang w:val="en-US" w:eastAsia="zh-CN" w:bidi="ar-SA"/>
      </w:rPr>
    </w:lvl>
    <w:lvl w:ilvl="8">
      <w:numFmt w:val="bullet"/>
      <w:lvlText w:val="•"/>
      <w:lvlJc w:val="left"/>
      <w:pPr>
        <w:ind w:left="7656" w:hanging="181"/>
      </w:pPr>
      <w:rPr>
        <w:rFonts w:hint="default"/>
        <w:lang w:val="en-US" w:eastAsia="zh-CN" w:bidi="ar-SA"/>
      </w:rPr>
    </w:lvl>
  </w:abstractNum>
  <w:abstractNum w:abstractNumId="134" w15:restartNumberingAfterBreak="0">
    <w:nsid w:val="14843766"/>
    <w:multiLevelType w:val="hybridMultilevel"/>
    <w:tmpl w:val="0964B45C"/>
    <w:lvl w:ilvl="0" w:tplc="AF68D170">
      <w:numFmt w:val="bullet"/>
      <w:lvlText w:val=""/>
      <w:lvlJc w:val="left"/>
      <w:pPr>
        <w:ind w:left="294" w:hanging="190"/>
      </w:pPr>
      <w:rPr>
        <w:rFonts w:ascii="Wingdings" w:eastAsia="Wingdings" w:hAnsi="Wingdings" w:cs="Wingdings" w:hint="default"/>
        <w:spacing w:val="-1"/>
        <w:w w:val="100"/>
        <w:sz w:val="19"/>
        <w:szCs w:val="19"/>
        <w:lang w:val="en-US" w:eastAsia="zh-CN" w:bidi="ar-SA"/>
      </w:rPr>
    </w:lvl>
    <w:lvl w:ilvl="1" w:tplc="475616E8">
      <w:numFmt w:val="bullet"/>
      <w:lvlText w:val="•"/>
      <w:lvlJc w:val="left"/>
      <w:pPr>
        <w:ind w:left="930" w:hanging="190"/>
      </w:pPr>
      <w:rPr>
        <w:rFonts w:hint="default"/>
        <w:lang w:val="en-US" w:eastAsia="zh-CN" w:bidi="ar-SA"/>
      </w:rPr>
    </w:lvl>
    <w:lvl w:ilvl="2" w:tplc="32DC93E8">
      <w:numFmt w:val="bullet"/>
      <w:lvlText w:val="•"/>
      <w:lvlJc w:val="left"/>
      <w:pPr>
        <w:ind w:left="1561" w:hanging="190"/>
      </w:pPr>
      <w:rPr>
        <w:rFonts w:hint="default"/>
        <w:lang w:val="en-US" w:eastAsia="zh-CN" w:bidi="ar-SA"/>
      </w:rPr>
    </w:lvl>
    <w:lvl w:ilvl="3" w:tplc="CFE88D14">
      <w:numFmt w:val="bullet"/>
      <w:lvlText w:val="•"/>
      <w:lvlJc w:val="left"/>
      <w:pPr>
        <w:ind w:left="2192" w:hanging="190"/>
      </w:pPr>
      <w:rPr>
        <w:rFonts w:hint="default"/>
        <w:lang w:val="en-US" w:eastAsia="zh-CN" w:bidi="ar-SA"/>
      </w:rPr>
    </w:lvl>
    <w:lvl w:ilvl="4" w:tplc="AC12BB90">
      <w:numFmt w:val="bullet"/>
      <w:lvlText w:val="•"/>
      <w:lvlJc w:val="left"/>
      <w:pPr>
        <w:ind w:left="2822" w:hanging="190"/>
      </w:pPr>
      <w:rPr>
        <w:rFonts w:hint="default"/>
        <w:lang w:val="en-US" w:eastAsia="zh-CN" w:bidi="ar-SA"/>
      </w:rPr>
    </w:lvl>
    <w:lvl w:ilvl="5" w:tplc="2C369504">
      <w:numFmt w:val="bullet"/>
      <w:lvlText w:val="•"/>
      <w:lvlJc w:val="left"/>
      <w:pPr>
        <w:ind w:left="3453" w:hanging="190"/>
      </w:pPr>
      <w:rPr>
        <w:rFonts w:hint="default"/>
        <w:lang w:val="en-US" w:eastAsia="zh-CN" w:bidi="ar-SA"/>
      </w:rPr>
    </w:lvl>
    <w:lvl w:ilvl="6" w:tplc="21F29C22">
      <w:numFmt w:val="bullet"/>
      <w:lvlText w:val="•"/>
      <w:lvlJc w:val="left"/>
      <w:pPr>
        <w:ind w:left="4084" w:hanging="190"/>
      </w:pPr>
      <w:rPr>
        <w:rFonts w:hint="default"/>
        <w:lang w:val="en-US" w:eastAsia="zh-CN" w:bidi="ar-SA"/>
      </w:rPr>
    </w:lvl>
    <w:lvl w:ilvl="7" w:tplc="5D10B6AC">
      <w:numFmt w:val="bullet"/>
      <w:lvlText w:val="•"/>
      <w:lvlJc w:val="left"/>
      <w:pPr>
        <w:ind w:left="4714" w:hanging="190"/>
      </w:pPr>
      <w:rPr>
        <w:rFonts w:hint="default"/>
        <w:lang w:val="en-US" w:eastAsia="zh-CN" w:bidi="ar-SA"/>
      </w:rPr>
    </w:lvl>
    <w:lvl w:ilvl="8" w:tplc="7B4EBD68">
      <w:numFmt w:val="bullet"/>
      <w:lvlText w:val="•"/>
      <w:lvlJc w:val="left"/>
      <w:pPr>
        <w:ind w:left="5345" w:hanging="190"/>
      </w:pPr>
      <w:rPr>
        <w:rFonts w:hint="default"/>
        <w:lang w:val="en-US" w:eastAsia="zh-CN" w:bidi="ar-SA"/>
      </w:rPr>
    </w:lvl>
  </w:abstractNum>
  <w:abstractNum w:abstractNumId="135" w15:restartNumberingAfterBreak="0">
    <w:nsid w:val="156C0FEE"/>
    <w:multiLevelType w:val="hybridMultilevel"/>
    <w:tmpl w:val="BCD85AF0"/>
    <w:lvl w:ilvl="0" w:tplc="28360C04">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57C0CCA4">
      <w:numFmt w:val="bullet"/>
      <w:lvlText w:val="•"/>
      <w:lvlJc w:val="left"/>
      <w:pPr>
        <w:ind w:left="948" w:hanging="213"/>
      </w:pPr>
      <w:rPr>
        <w:rFonts w:hint="default"/>
        <w:lang w:val="en-US" w:eastAsia="zh-CN" w:bidi="ar-SA"/>
      </w:rPr>
    </w:lvl>
    <w:lvl w:ilvl="2" w:tplc="24C4B9DE">
      <w:numFmt w:val="bullet"/>
      <w:lvlText w:val="•"/>
      <w:lvlJc w:val="left"/>
      <w:pPr>
        <w:ind w:left="1577" w:hanging="213"/>
      </w:pPr>
      <w:rPr>
        <w:rFonts w:hint="default"/>
        <w:lang w:val="en-US" w:eastAsia="zh-CN" w:bidi="ar-SA"/>
      </w:rPr>
    </w:lvl>
    <w:lvl w:ilvl="3" w:tplc="F8DC9B08">
      <w:numFmt w:val="bullet"/>
      <w:lvlText w:val="•"/>
      <w:lvlJc w:val="left"/>
      <w:pPr>
        <w:ind w:left="2206" w:hanging="213"/>
      </w:pPr>
      <w:rPr>
        <w:rFonts w:hint="default"/>
        <w:lang w:val="en-US" w:eastAsia="zh-CN" w:bidi="ar-SA"/>
      </w:rPr>
    </w:lvl>
    <w:lvl w:ilvl="4" w:tplc="EE921994">
      <w:numFmt w:val="bullet"/>
      <w:lvlText w:val="•"/>
      <w:lvlJc w:val="left"/>
      <w:pPr>
        <w:ind w:left="2834" w:hanging="213"/>
      </w:pPr>
      <w:rPr>
        <w:rFonts w:hint="default"/>
        <w:lang w:val="en-US" w:eastAsia="zh-CN" w:bidi="ar-SA"/>
      </w:rPr>
    </w:lvl>
    <w:lvl w:ilvl="5" w:tplc="A712F040">
      <w:numFmt w:val="bullet"/>
      <w:lvlText w:val="•"/>
      <w:lvlJc w:val="left"/>
      <w:pPr>
        <w:ind w:left="3463" w:hanging="213"/>
      </w:pPr>
      <w:rPr>
        <w:rFonts w:hint="default"/>
        <w:lang w:val="en-US" w:eastAsia="zh-CN" w:bidi="ar-SA"/>
      </w:rPr>
    </w:lvl>
    <w:lvl w:ilvl="6" w:tplc="498CE216">
      <w:numFmt w:val="bullet"/>
      <w:lvlText w:val="•"/>
      <w:lvlJc w:val="left"/>
      <w:pPr>
        <w:ind w:left="4092" w:hanging="213"/>
      </w:pPr>
      <w:rPr>
        <w:rFonts w:hint="default"/>
        <w:lang w:val="en-US" w:eastAsia="zh-CN" w:bidi="ar-SA"/>
      </w:rPr>
    </w:lvl>
    <w:lvl w:ilvl="7" w:tplc="21701DAC">
      <w:numFmt w:val="bullet"/>
      <w:lvlText w:val="•"/>
      <w:lvlJc w:val="left"/>
      <w:pPr>
        <w:ind w:left="4720" w:hanging="213"/>
      </w:pPr>
      <w:rPr>
        <w:rFonts w:hint="default"/>
        <w:lang w:val="en-US" w:eastAsia="zh-CN" w:bidi="ar-SA"/>
      </w:rPr>
    </w:lvl>
    <w:lvl w:ilvl="8" w:tplc="A726F032">
      <w:numFmt w:val="bullet"/>
      <w:lvlText w:val="•"/>
      <w:lvlJc w:val="left"/>
      <w:pPr>
        <w:ind w:left="5349" w:hanging="213"/>
      </w:pPr>
      <w:rPr>
        <w:rFonts w:hint="default"/>
        <w:lang w:val="en-US" w:eastAsia="zh-CN" w:bidi="ar-SA"/>
      </w:rPr>
    </w:lvl>
  </w:abstractNum>
  <w:abstractNum w:abstractNumId="136" w15:restartNumberingAfterBreak="0">
    <w:nsid w:val="15DF310B"/>
    <w:multiLevelType w:val="hybridMultilevel"/>
    <w:tmpl w:val="6922AA0E"/>
    <w:lvl w:ilvl="0" w:tplc="4866EB64">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0BB68FDA">
      <w:numFmt w:val="bullet"/>
      <w:lvlText w:val="•"/>
      <w:lvlJc w:val="left"/>
      <w:pPr>
        <w:ind w:left="948" w:hanging="213"/>
      </w:pPr>
      <w:rPr>
        <w:rFonts w:hint="default"/>
        <w:lang w:val="en-US" w:eastAsia="zh-CN" w:bidi="ar-SA"/>
      </w:rPr>
    </w:lvl>
    <w:lvl w:ilvl="2" w:tplc="0D724F34">
      <w:numFmt w:val="bullet"/>
      <w:lvlText w:val="•"/>
      <w:lvlJc w:val="left"/>
      <w:pPr>
        <w:ind w:left="1577" w:hanging="213"/>
      </w:pPr>
      <w:rPr>
        <w:rFonts w:hint="default"/>
        <w:lang w:val="en-US" w:eastAsia="zh-CN" w:bidi="ar-SA"/>
      </w:rPr>
    </w:lvl>
    <w:lvl w:ilvl="3" w:tplc="F92EF2DC">
      <w:numFmt w:val="bullet"/>
      <w:lvlText w:val="•"/>
      <w:lvlJc w:val="left"/>
      <w:pPr>
        <w:ind w:left="2206" w:hanging="213"/>
      </w:pPr>
      <w:rPr>
        <w:rFonts w:hint="default"/>
        <w:lang w:val="en-US" w:eastAsia="zh-CN" w:bidi="ar-SA"/>
      </w:rPr>
    </w:lvl>
    <w:lvl w:ilvl="4" w:tplc="7F38ED3C">
      <w:numFmt w:val="bullet"/>
      <w:lvlText w:val="•"/>
      <w:lvlJc w:val="left"/>
      <w:pPr>
        <w:ind w:left="2834" w:hanging="213"/>
      </w:pPr>
      <w:rPr>
        <w:rFonts w:hint="default"/>
        <w:lang w:val="en-US" w:eastAsia="zh-CN" w:bidi="ar-SA"/>
      </w:rPr>
    </w:lvl>
    <w:lvl w:ilvl="5" w:tplc="DC0AECDE">
      <w:numFmt w:val="bullet"/>
      <w:lvlText w:val="•"/>
      <w:lvlJc w:val="left"/>
      <w:pPr>
        <w:ind w:left="3463" w:hanging="213"/>
      </w:pPr>
      <w:rPr>
        <w:rFonts w:hint="default"/>
        <w:lang w:val="en-US" w:eastAsia="zh-CN" w:bidi="ar-SA"/>
      </w:rPr>
    </w:lvl>
    <w:lvl w:ilvl="6" w:tplc="9F3C5FAA">
      <w:numFmt w:val="bullet"/>
      <w:lvlText w:val="•"/>
      <w:lvlJc w:val="left"/>
      <w:pPr>
        <w:ind w:left="4092" w:hanging="213"/>
      </w:pPr>
      <w:rPr>
        <w:rFonts w:hint="default"/>
        <w:lang w:val="en-US" w:eastAsia="zh-CN" w:bidi="ar-SA"/>
      </w:rPr>
    </w:lvl>
    <w:lvl w:ilvl="7" w:tplc="9634BAE4">
      <w:numFmt w:val="bullet"/>
      <w:lvlText w:val="•"/>
      <w:lvlJc w:val="left"/>
      <w:pPr>
        <w:ind w:left="4720" w:hanging="213"/>
      </w:pPr>
      <w:rPr>
        <w:rFonts w:hint="default"/>
        <w:lang w:val="en-US" w:eastAsia="zh-CN" w:bidi="ar-SA"/>
      </w:rPr>
    </w:lvl>
    <w:lvl w:ilvl="8" w:tplc="49EA282A">
      <w:numFmt w:val="bullet"/>
      <w:lvlText w:val="•"/>
      <w:lvlJc w:val="left"/>
      <w:pPr>
        <w:ind w:left="5349" w:hanging="213"/>
      </w:pPr>
      <w:rPr>
        <w:rFonts w:hint="default"/>
        <w:lang w:val="en-US" w:eastAsia="zh-CN" w:bidi="ar-SA"/>
      </w:rPr>
    </w:lvl>
  </w:abstractNum>
  <w:abstractNum w:abstractNumId="137" w15:restartNumberingAfterBreak="0">
    <w:nsid w:val="162F1742"/>
    <w:multiLevelType w:val="singleLevel"/>
    <w:tmpl w:val="162F1742"/>
    <w:lvl w:ilvl="0">
      <w:start w:val="1"/>
      <w:numFmt w:val="decimal"/>
      <w:suff w:val="nothing"/>
      <w:lvlText w:val="（%1）"/>
      <w:lvlJc w:val="left"/>
      <w:pPr>
        <w:ind w:left="0" w:firstLine="0"/>
      </w:pPr>
    </w:lvl>
  </w:abstractNum>
  <w:abstractNum w:abstractNumId="138" w15:restartNumberingAfterBreak="0">
    <w:nsid w:val="163D4B3E"/>
    <w:multiLevelType w:val="multilevel"/>
    <w:tmpl w:val="BB5C4F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165A3F17"/>
    <w:multiLevelType w:val="hybridMultilevel"/>
    <w:tmpl w:val="240EA970"/>
    <w:lvl w:ilvl="0" w:tplc="9E8A7B6E">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B900CE38">
      <w:numFmt w:val="bullet"/>
      <w:lvlText w:val="•"/>
      <w:lvlJc w:val="left"/>
      <w:pPr>
        <w:ind w:left="948" w:hanging="213"/>
      </w:pPr>
      <w:rPr>
        <w:rFonts w:hint="default"/>
        <w:lang w:val="en-US" w:eastAsia="zh-CN" w:bidi="ar-SA"/>
      </w:rPr>
    </w:lvl>
    <w:lvl w:ilvl="2" w:tplc="E00CCDD6">
      <w:numFmt w:val="bullet"/>
      <w:lvlText w:val="•"/>
      <w:lvlJc w:val="left"/>
      <w:pPr>
        <w:ind w:left="1577" w:hanging="213"/>
      </w:pPr>
      <w:rPr>
        <w:rFonts w:hint="default"/>
        <w:lang w:val="en-US" w:eastAsia="zh-CN" w:bidi="ar-SA"/>
      </w:rPr>
    </w:lvl>
    <w:lvl w:ilvl="3" w:tplc="0BF88CBA">
      <w:numFmt w:val="bullet"/>
      <w:lvlText w:val="•"/>
      <w:lvlJc w:val="left"/>
      <w:pPr>
        <w:ind w:left="2206" w:hanging="213"/>
      </w:pPr>
      <w:rPr>
        <w:rFonts w:hint="default"/>
        <w:lang w:val="en-US" w:eastAsia="zh-CN" w:bidi="ar-SA"/>
      </w:rPr>
    </w:lvl>
    <w:lvl w:ilvl="4" w:tplc="24E486F4">
      <w:numFmt w:val="bullet"/>
      <w:lvlText w:val="•"/>
      <w:lvlJc w:val="left"/>
      <w:pPr>
        <w:ind w:left="2834" w:hanging="213"/>
      </w:pPr>
      <w:rPr>
        <w:rFonts w:hint="default"/>
        <w:lang w:val="en-US" w:eastAsia="zh-CN" w:bidi="ar-SA"/>
      </w:rPr>
    </w:lvl>
    <w:lvl w:ilvl="5" w:tplc="A16417EE">
      <w:numFmt w:val="bullet"/>
      <w:lvlText w:val="•"/>
      <w:lvlJc w:val="left"/>
      <w:pPr>
        <w:ind w:left="3463" w:hanging="213"/>
      </w:pPr>
      <w:rPr>
        <w:rFonts w:hint="default"/>
        <w:lang w:val="en-US" w:eastAsia="zh-CN" w:bidi="ar-SA"/>
      </w:rPr>
    </w:lvl>
    <w:lvl w:ilvl="6" w:tplc="8458C852">
      <w:numFmt w:val="bullet"/>
      <w:lvlText w:val="•"/>
      <w:lvlJc w:val="left"/>
      <w:pPr>
        <w:ind w:left="4092" w:hanging="213"/>
      </w:pPr>
      <w:rPr>
        <w:rFonts w:hint="default"/>
        <w:lang w:val="en-US" w:eastAsia="zh-CN" w:bidi="ar-SA"/>
      </w:rPr>
    </w:lvl>
    <w:lvl w:ilvl="7" w:tplc="8892E42C">
      <w:numFmt w:val="bullet"/>
      <w:lvlText w:val="•"/>
      <w:lvlJc w:val="left"/>
      <w:pPr>
        <w:ind w:left="4720" w:hanging="213"/>
      </w:pPr>
      <w:rPr>
        <w:rFonts w:hint="default"/>
        <w:lang w:val="en-US" w:eastAsia="zh-CN" w:bidi="ar-SA"/>
      </w:rPr>
    </w:lvl>
    <w:lvl w:ilvl="8" w:tplc="0D56F8FC">
      <w:numFmt w:val="bullet"/>
      <w:lvlText w:val="•"/>
      <w:lvlJc w:val="left"/>
      <w:pPr>
        <w:ind w:left="5349" w:hanging="213"/>
      </w:pPr>
      <w:rPr>
        <w:rFonts w:hint="default"/>
        <w:lang w:val="en-US" w:eastAsia="zh-CN" w:bidi="ar-SA"/>
      </w:rPr>
    </w:lvl>
  </w:abstractNum>
  <w:abstractNum w:abstractNumId="140" w15:restartNumberingAfterBreak="0">
    <w:nsid w:val="16A9173D"/>
    <w:multiLevelType w:val="hybridMultilevel"/>
    <w:tmpl w:val="557E2FBE"/>
    <w:lvl w:ilvl="0" w:tplc="E7BEE508">
      <w:start w:val="1"/>
      <w:numFmt w:val="decimal"/>
      <w:lvlText w:val="（%1）"/>
      <w:lvlJc w:val="left"/>
      <w:pPr>
        <w:ind w:left="118" w:hanging="603"/>
      </w:pPr>
      <w:rPr>
        <w:rFonts w:ascii="宋体" w:eastAsia="宋体" w:hAnsi="宋体" w:cs="宋体" w:hint="default"/>
        <w:spacing w:val="-1"/>
        <w:w w:val="100"/>
        <w:sz w:val="22"/>
        <w:szCs w:val="22"/>
        <w:lang w:val="en-US" w:eastAsia="zh-CN" w:bidi="ar-SA"/>
      </w:rPr>
    </w:lvl>
    <w:lvl w:ilvl="1" w:tplc="FAB0C5AA">
      <w:numFmt w:val="bullet"/>
      <w:lvlText w:val="•"/>
      <w:lvlJc w:val="left"/>
      <w:pPr>
        <w:ind w:left="1062" w:hanging="603"/>
      </w:pPr>
      <w:rPr>
        <w:rFonts w:hint="default"/>
        <w:lang w:val="en-US" w:eastAsia="zh-CN" w:bidi="ar-SA"/>
      </w:rPr>
    </w:lvl>
    <w:lvl w:ilvl="2" w:tplc="7F60FF66">
      <w:numFmt w:val="bullet"/>
      <w:lvlText w:val="•"/>
      <w:lvlJc w:val="left"/>
      <w:pPr>
        <w:ind w:left="2005" w:hanging="603"/>
      </w:pPr>
      <w:rPr>
        <w:rFonts w:hint="default"/>
        <w:lang w:val="en-US" w:eastAsia="zh-CN" w:bidi="ar-SA"/>
      </w:rPr>
    </w:lvl>
    <w:lvl w:ilvl="3" w:tplc="7CCC3C7C">
      <w:numFmt w:val="bullet"/>
      <w:lvlText w:val="•"/>
      <w:lvlJc w:val="left"/>
      <w:pPr>
        <w:ind w:left="2947" w:hanging="603"/>
      </w:pPr>
      <w:rPr>
        <w:rFonts w:hint="default"/>
        <w:lang w:val="en-US" w:eastAsia="zh-CN" w:bidi="ar-SA"/>
      </w:rPr>
    </w:lvl>
    <w:lvl w:ilvl="4" w:tplc="BF04ADCA">
      <w:numFmt w:val="bullet"/>
      <w:lvlText w:val="•"/>
      <w:lvlJc w:val="left"/>
      <w:pPr>
        <w:ind w:left="3890" w:hanging="603"/>
      </w:pPr>
      <w:rPr>
        <w:rFonts w:hint="default"/>
        <w:lang w:val="en-US" w:eastAsia="zh-CN" w:bidi="ar-SA"/>
      </w:rPr>
    </w:lvl>
    <w:lvl w:ilvl="5" w:tplc="C498B6DA">
      <w:numFmt w:val="bullet"/>
      <w:lvlText w:val="•"/>
      <w:lvlJc w:val="left"/>
      <w:pPr>
        <w:ind w:left="4833" w:hanging="603"/>
      </w:pPr>
      <w:rPr>
        <w:rFonts w:hint="default"/>
        <w:lang w:val="en-US" w:eastAsia="zh-CN" w:bidi="ar-SA"/>
      </w:rPr>
    </w:lvl>
    <w:lvl w:ilvl="6" w:tplc="81CC0270">
      <w:numFmt w:val="bullet"/>
      <w:lvlText w:val="•"/>
      <w:lvlJc w:val="left"/>
      <w:pPr>
        <w:ind w:left="5775" w:hanging="603"/>
      </w:pPr>
      <w:rPr>
        <w:rFonts w:hint="default"/>
        <w:lang w:val="en-US" w:eastAsia="zh-CN" w:bidi="ar-SA"/>
      </w:rPr>
    </w:lvl>
    <w:lvl w:ilvl="7" w:tplc="D4C66700">
      <w:numFmt w:val="bullet"/>
      <w:lvlText w:val="•"/>
      <w:lvlJc w:val="left"/>
      <w:pPr>
        <w:ind w:left="6718" w:hanging="603"/>
      </w:pPr>
      <w:rPr>
        <w:rFonts w:hint="default"/>
        <w:lang w:val="en-US" w:eastAsia="zh-CN" w:bidi="ar-SA"/>
      </w:rPr>
    </w:lvl>
    <w:lvl w:ilvl="8" w:tplc="E01C28E6">
      <w:numFmt w:val="bullet"/>
      <w:lvlText w:val="•"/>
      <w:lvlJc w:val="left"/>
      <w:pPr>
        <w:ind w:left="7661" w:hanging="603"/>
      </w:pPr>
      <w:rPr>
        <w:rFonts w:hint="default"/>
        <w:lang w:val="en-US" w:eastAsia="zh-CN" w:bidi="ar-SA"/>
      </w:rPr>
    </w:lvl>
  </w:abstractNum>
  <w:abstractNum w:abstractNumId="141" w15:restartNumberingAfterBreak="0">
    <w:nsid w:val="16BF5E3D"/>
    <w:multiLevelType w:val="hybridMultilevel"/>
    <w:tmpl w:val="39D4E1FA"/>
    <w:lvl w:ilvl="0" w:tplc="D714CB80">
      <w:start w:val="1"/>
      <w:numFmt w:val="decimal"/>
      <w:lvlText w:val="（%1）"/>
      <w:lvlJc w:val="left"/>
      <w:pPr>
        <w:ind w:left="1199" w:hanging="601"/>
      </w:pPr>
      <w:rPr>
        <w:rFonts w:ascii="宋体" w:eastAsia="宋体" w:hAnsi="宋体" w:cs="宋体" w:hint="default"/>
        <w:spacing w:val="-1"/>
        <w:w w:val="100"/>
        <w:sz w:val="22"/>
        <w:szCs w:val="22"/>
        <w:lang w:val="en-US" w:eastAsia="zh-CN" w:bidi="ar-SA"/>
      </w:rPr>
    </w:lvl>
    <w:lvl w:ilvl="1" w:tplc="9F365750">
      <w:numFmt w:val="bullet"/>
      <w:lvlText w:val="•"/>
      <w:lvlJc w:val="left"/>
      <w:pPr>
        <w:ind w:left="2034" w:hanging="601"/>
      </w:pPr>
      <w:rPr>
        <w:rFonts w:hint="default"/>
        <w:lang w:val="en-US" w:eastAsia="zh-CN" w:bidi="ar-SA"/>
      </w:rPr>
    </w:lvl>
    <w:lvl w:ilvl="2" w:tplc="33F48F48">
      <w:numFmt w:val="bullet"/>
      <w:lvlText w:val="•"/>
      <w:lvlJc w:val="left"/>
      <w:pPr>
        <w:ind w:left="2869" w:hanging="601"/>
      </w:pPr>
      <w:rPr>
        <w:rFonts w:hint="default"/>
        <w:lang w:val="en-US" w:eastAsia="zh-CN" w:bidi="ar-SA"/>
      </w:rPr>
    </w:lvl>
    <w:lvl w:ilvl="3" w:tplc="37F413A8">
      <w:numFmt w:val="bullet"/>
      <w:lvlText w:val="•"/>
      <w:lvlJc w:val="left"/>
      <w:pPr>
        <w:ind w:left="3703" w:hanging="601"/>
      </w:pPr>
      <w:rPr>
        <w:rFonts w:hint="default"/>
        <w:lang w:val="en-US" w:eastAsia="zh-CN" w:bidi="ar-SA"/>
      </w:rPr>
    </w:lvl>
    <w:lvl w:ilvl="4" w:tplc="77A68380">
      <w:numFmt w:val="bullet"/>
      <w:lvlText w:val="•"/>
      <w:lvlJc w:val="left"/>
      <w:pPr>
        <w:ind w:left="4538" w:hanging="601"/>
      </w:pPr>
      <w:rPr>
        <w:rFonts w:hint="default"/>
        <w:lang w:val="en-US" w:eastAsia="zh-CN" w:bidi="ar-SA"/>
      </w:rPr>
    </w:lvl>
    <w:lvl w:ilvl="5" w:tplc="4F025E74">
      <w:numFmt w:val="bullet"/>
      <w:lvlText w:val="•"/>
      <w:lvlJc w:val="left"/>
      <w:pPr>
        <w:ind w:left="5373" w:hanging="601"/>
      </w:pPr>
      <w:rPr>
        <w:rFonts w:hint="default"/>
        <w:lang w:val="en-US" w:eastAsia="zh-CN" w:bidi="ar-SA"/>
      </w:rPr>
    </w:lvl>
    <w:lvl w:ilvl="6" w:tplc="08E21998">
      <w:numFmt w:val="bullet"/>
      <w:lvlText w:val="•"/>
      <w:lvlJc w:val="left"/>
      <w:pPr>
        <w:ind w:left="6207" w:hanging="601"/>
      </w:pPr>
      <w:rPr>
        <w:rFonts w:hint="default"/>
        <w:lang w:val="en-US" w:eastAsia="zh-CN" w:bidi="ar-SA"/>
      </w:rPr>
    </w:lvl>
    <w:lvl w:ilvl="7" w:tplc="3BEE9156">
      <w:numFmt w:val="bullet"/>
      <w:lvlText w:val="•"/>
      <w:lvlJc w:val="left"/>
      <w:pPr>
        <w:ind w:left="7042" w:hanging="601"/>
      </w:pPr>
      <w:rPr>
        <w:rFonts w:hint="default"/>
        <w:lang w:val="en-US" w:eastAsia="zh-CN" w:bidi="ar-SA"/>
      </w:rPr>
    </w:lvl>
    <w:lvl w:ilvl="8" w:tplc="11B00730">
      <w:numFmt w:val="bullet"/>
      <w:lvlText w:val="•"/>
      <w:lvlJc w:val="left"/>
      <w:pPr>
        <w:ind w:left="7877" w:hanging="601"/>
      </w:pPr>
      <w:rPr>
        <w:rFonts w:hint="default"/>
        <w:lang w:val="en-US" w:eastAsia="zh-CN" w:bidi="ar-SA"/>
      </w:rPr>
    </w:lvl>
  </w:abstractNum>
  <w:abstractNum w:abstractNumId="142" w15:restartNumberingAfterBreak="0">
    <w:nsid w:val="17525EA7"/>
    <w:multiLevelType w:val="hybridMultilevel"/>
    <w:tmpl w:val="FFEA6B1C"/>
    <w:lvl w:ilvl="0" w:tplc="685C2634">
      <w:start w:val="1"/>
      <w:numFmt w:val="decimal"/>
      <w:lvlText w:val="（%1）"/>
      <w:lvlJc w:val="left"/>
      <w:pPr>
        <w:ind w:left="118" w:hanging="603"/>
      </w:pPr>
      <w:rPr>
        <w:rFonts w:ascii="宋体" w:eastAsia="宋体" w:hAnsi="宋体" w:cs="宋体" w:hint="default"/>
        <w:spacing w:val="-1"/>
        <w:w w:val="100"/>
        <w:sz w:val="22"/>
        <w:szCs w:val="22"/>
        <w:lang w:val="en-US" w:eastAsia="zh-CN" w:bidi="ar-SA"/>
      </w:rPr>
    </w:lvl>
    <w:lvl w:ilvl="1" w:tplc="ED1E522C">
      <w:numFmt w:val="bullet"/>
      <w:lvlText w:val="•"/>
      <w:lvlJc w:val="left"/>
      <w:pPr>
        <w:ind w:left="1062" w:hanging="603"/>
      </w:pPr>
      <w:rPr>
        <w:rFonts w:hint="default"/>
        <w:lang w:val="en-US" w:eastAsia="zh-CN" w:bidi="ar-SA"/>
      </w:rPr>
    </w:lvl>
    <w:lvl w:ilvl="2" w:tplc="BABA0CEC">
      <w:numFmt w:val="bullet"/>
      <w:lvlText w:val="•"/>
      <w:lvlJc w:val="left"/>
      <w:pPr>
        <w:ind w:left="2005" w:hanging="603"/>
      </w:pPr>
      <w:rPr>
        <w:rFonts w:hint="default"/>
        <w:lang w:val="en-US" w:eastAsia="zh-CN" w:bidi="ar-SA"/>
      </w:rPr>
    </w:lvl>
    <w:lvl w:ilvl="3" w:tplc="04B29972">
      <w:numFmt w:val="bullet"/>
      <w:lvlText w:val="•"/>
      <w:lvlJc w:val="left"/>
      <w:pPr>
        <w:ind w:left="2947" w:hanging="603"/>
      </w:pPr>
      <w:rPr>
        <w:rFonts w:hint="default"/>
        <w:lang w:val="en-US" w:eastAsia="zh-CN" w:bidi="ar-SA"/>
      </w:rPr>
    </w:lvl>
    <w:lvl w:ilvl="4" w:tplc="50289982">
      <w:numFmt w:val="bullet"/>
      <w:lvlText w:val="•"/>
      <w:lvlJc w:val="left"/>
      <w:pPr>
        <w:ind w:left="3890" w:hanging="603"/>
      </w:pPr>
      <w:rPr>
        <w:rFonts w:hint="default"/>
        <w:lang w:val="en-US" w:eastAsia="zh-CN" w:bidi="ar-SA"/>
      </w:rPr>
    </w:lvl>
    <w:lvl w:ilvl="5" w:tplc="8542A364">
      <w:numFmt w:val="bullet"/>
      <w:lvlText w:val="•"/>
      <w:lvlJc w:val="left"/>
      <w:pPr>
        <w:ind w:left="4833" w:hanging="603"/>
      </w:pPr>
      <w:rPr>
        <w:rFonts w:hint="default"/>
        <w:lang w:val="en-US" w:eastAsia="zh-CN" w:bidi="ar-SA"/>
      </w:rPr>
    </w:lvl>
    <w:lvl w:ilvl="6" w:tplc="A9021E2C">
      <w:numFmt w:val="bullet"/>
      <w:lvlText w:val="•"/>
      <w:lvlJc w:val="left"/>
      <w:pPr>
        <w:ind w:left="5775" w:hanging="603"/>
      </w:pPr>
      <w:rPr>
        <w:rFonts w:hint="default"/>
        <w:lang w:val="en-US" w:eastAsia="zh-CN" w:bidi="ar-SA"/>
      </w:rPr>
    </w:lvl>
    <w:lvl w:ilvl="7" w:tplc="D01EA1BA">
      <w:numFmt w:val="bullet"/>
      <w:lvlText w:val="•"/>
      <w:lvlJc w:val="left"/>
      <w:pPr>
        <w:ind w:left="6718" w:hanging="603"/>
      </w:pPr>
      <w:rPr>
        <w:rFonts w:hint="default"/>
        <w:lang w:val="en-US" w:eastAsia="zh-CN" w:bidi="ar-SA"/>
      </w:rPr>
    </w:lvl>
    <w:lvl w:ilvl="8" w:tplc="081A0DBC">
      <w:numFmt w:val="bullet"/>
      <w:lvlText w:val="•"/>
      <w:lvlJc w:val="left"/>
      <w:pPr>
        <w:ind w:left="7661" w:hanging="603"/>
      </w:pPr>
      <w:rPr>
        <w:rFonts w:hint="default"/>
        <w:lang w:val="en-US" w:eastAsia="zh-CN" w:bidi="ar-SA"/>
      </w:rPr>
    </w:lvl>
  </w:abstractNum>
  <w:abstractNum w:abstractNumId="143" w15:restartNumberingAfterBreak="0">
    <w:nsid w:val="17541CE9"/>
    <w:multiLevelType w:val="multilevel"/>
    <w:tmpl w:val="7FF2D8EE"/>
    <w:lvl w:ilvl="0">
      <w:start w:val="4"/>
      <w:numFmt w:val="decimal"/>
      <w:lvlText w:val="%1"/>
      <w:lvlJc w:val="left"/>
      <w:pPr>
        <w:ind w:left="608" w:hanging="490"/>
      </w:pPr>
      <w:rPr>
        <w:rFonts w:hint="default"/>
        <w:lang w:val="en-US" w:eastAsia="zh-CN" w:bidi="ar-SA"/>
      </w:rPr>
    </w:lvl>
    <w:lvl w:ilvl="1">
      <w:start w:val="2"/>
      <w:numFmt w:val="decimal"/>
      <w:lvlText w:val="%1.%2"/>
      <w:lvlJc w:val="left"/>
      <w:pPr>
        <w:ind w:left="608" w:hanging="490"/>
      </w:pPr>
      <w:rPr>
        <w:rFonts w:ascii="Times New Roman" w:eastAsia="Times New Roman" w:hAnsi="Times New Roman" w:cs="Times New Roman" w:hint="default"/>
        <w:b/>
        <w:bCs/>
        <w:w w:val="99"/>
        <w:sz w:val="32"/>
        <w:szCs w:val="32"/>
        <w:lang w:val="en-US" w:eastAsia="zh-CN" w:bidi="ar-SA"/>
      </w:rPr>
    </w:lvl>
    <w:lvl w:ilvl="2">
      <w:start w:val="1"/>
      <w:numFmt w:val="decimal"/>
      <w:lvlText w:val="%1.%2.%3"/>
      <w:lvlJc w:val="left"/>
      <w:pPr>
        <w:ind w:left="802" w:hanging="684"/>
      </w:pPr>
      <w:rPr>
        <w:rFonts w:ascii="Times New Roman" w:eastAsia="Times New Roman" w:hAnsi="Times New Roman" w:cs="Times New Roman" w:hint="default"/>
        <w:b/>
        <w:bCs/>
        <w:w w:val="100"/>
        <w:sz w:val="30"/>
        <w:szCs w:val="30"/>
        <w:lang w:val="en-US" w:eastAsia="zh-CN" w:bidi="ar-SA"/>
      </w:rPr>
    </w:lvl>
    <w:lvl w:ilvl="3">
      <w:start w:val="1"/>
      <w:numFmt w:val="decimal"/>
      <w:lvlText w:val="%1.%2.%3.%4"/>
      <w:lvlJc w:val="left"/>
      <w:pPr>
        <w:ind w:left="1035" w:hanging="917"/>
      </w:pPr>
      <w:rPr>
        <w:rFonts w:ascii="Times New Roman" w:eastAsia="Times New Roman" w:hAnsi="Times New Roman" w:cs="Times New Roman" w:hint="default"/>
        <w:b/>
        <w:bCs/>
        <w:spacing w:val="-3"/>
        <w:w w:val="100"/>
        <w:sz w:val="28"/>
        <w:szCs w:val="28"/>
        <w:lang w:val="en-US" w:eastAsia="zh-CN" w:bidi="ar-SA"/>
      </w:rPr>
    </w:lvl>
    <w:lvl w:ilvl="4">
      <w:start w:val="1"/>
      <w:numFmt w:val="decimal"/>
      <w:lvlText w:val="（%5）"/>
      <w:lvlJc w:val="left"/>
      <w:pPr>
        <w:ind w:left="118" w:hanging="603"/>
      </w:pPr>
      <w:rPr>
        <w:rFonts w:ascii="宋体" w:eastAsia="宋体" w:hAnsi="宋体" w:cs="宋体" w:hint="default"/>
        <w:spacing w:val="-120"/>
        <w:w w:val="100"/>
        <w:sz w:val="22"/>
        <w:szCs w:val="22"/>
        <w:lang w:val="en-US" w:eastAsia="zh-CN" w:bidi="ar-SA"/>
      </w:rPr>
    </w:lvl>
    <w:lvl w:ilvl="5">
      <w:numFmt w:val="bullet"/>
      <w:lvlText w:val="•"/>
      <w:lvlJc w:val="left"/>
      <w:pPr>
        <w:ind w:left="3470" w:hanging="603"/>
      </w:pPr>
      <w:rPr>
        <w:rFonts w:hint="default"/>
        <w:lang w:val="en-US" w:eastAsia="zh-CN" w:bidi="ar-SA"/>
      </w:rPr>
    </w:lvl>
    <w:lvl w:ilvl="6">
      <w:numFmt w:val="bullet"/>
      <w:lvlText w:val="•"/>
      <w:lvlJc w:val="left"/>
      <w:pPr>
        <w:ind w:left="4685" w:hanging="603"/>
      </w:pPr>
      <w:rPr>
        <w:rFonts w:hint="default"/>
        <w:lang w:val="en-US" w:eastAsia="zh-CN" w:bidi="ar-SA"/>
      </w:rPr>
    </w:lvl>
    <w:lvl w:ilvl="7">
      <w:numFmt w:val="bullet"/>
      <w:lvlText w:val="•"/>
      <w:lvlJc w:val="left"/>
      <w:pPr>
        <w:ind w:left="5900" w:hanging="603"/>
      </w:pPr>
      <w:rPr>
        <w:rFonts w:hint="default"/>
        <w:lang w:val="en-US" w:eastAsia="zh-CN" w:bidi="ar-SA"/>
      </w:rPr>
    </w:lvl>
    <w:lvl w:ilvl="8">
      <w:numFmt w:val="bullet"/>
      <w:lvlText w:val="•"/>
      <w:lvlJc w:val="left"/>
      <w:pPr>
        <w:ind w:left="7116" w:hanging="603"/>
      </w:pPr>
      <w:rPr>
        <w:rFonts w:hint="default"/>
        <w:lang w:val="en-US" w:eastAsia="zh-CN" w:bidi="ar-SA"/>
      </w:rPr>
    </w:lvl>
  </w:abstractNum>
  <w:abstractNum w:abstractNumId="144" w15:restartNumberingAfterBreak="0">
    <w:nsid w:val="17E27275"/>
    <w:multiLevelType w:val="hybridMultilevel"/>
    <w:tmpl w:val="7C7AEC4A"/>
    <w:lvl w:ilvl="0" w:tplc="8256A6EE">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8C54D514">
      <w:numFmt w:val="bullet"/>
      <w:lvlText w:val="•"/>
      <w:lvlJc w:val="left"/>
      <w:pPr>
        <w:ind w:left="948" w:hanging="213"/>
      </w:pPr>
      <w:rPr>
        <w:rFonts w:hint="default"/>
        <w:lang w:val="en-US" w:eastAsia="zh-CN" w:bidi="ar-SA"/>
      </w:rPr>
    </w:lvl>
    <w:lvl w:ilvl="2" w:tplc="FD4C1516">
      <w:numFmt w:val="bullet"/>
      <w:lvlText w:val="•"/>
      <w:lvlJc w:val="left"/>
      <w:pPr>
        <w:ind w:left="1577" w:hanging="213"/>
      </w:pPr>
      <w:rPr>
        <w:rFonts w:hint="default"/>
        <w:lang w:val="en-US" w:eastAsia="zh-CN" w:bidi="ar-SA"/>
      </w:rPr>
    </w:lvl>
    <w:lvl w:ilvl="3" w:tplc="32F43E14">
      <w:numFmt w:val="bullet"/>
      <w:lvlText w:val="•"/>
      <w:lvlJc w:val="left"/>
      <w:pPr>
        <w:ind w:left="2206" w:hanging="213"/>
      </w:pPr>
      <w:rPr>
        <w:rFonts w:hint="default"/>
        <w:lang w:val="en-US" w:eastAsia="zh-CN" w:bidi="ar-SA"/>
      </w:rPr>
    </w:lvl>
    <w:lvl w:ilvl="4" w:tplc="E998F46C">
      <w:numFmt w:val="bullet"/>
      <w:lvlText w:val="•"/>
      <w:lvlJc w:val="left"/>
      <w:pPr>
        <w:ind w:left="2834" w:hanging="213"/>
      </w:pPr>
      <w:rPr>
        <w:rFonts w:hint="default"/>
        <w:lang w:val="en-US" w:eastAsia="zh-CN" w:bidi="ar-SA"/>
      </w:rPr>
    </w:lvl>
    <w:lvl w:ilvl="5" w:tplc="6D303A9A">
      <w:numFmt w:val="bullet"/>
      <w:lvlText w:val="•"/>
      <w:lvlJc w:val="left"/>
      <w:pPr>
        <w:ind w:left="3463" w:hanging="213"/>
      </w:pPr>
      <w:rPr>
        <w:rFonts w:hint="default"/>
        <w:lang w:val="en-US" w:eastAsia="zh-CN" w:bidi="ar-SA"/>
      </w:rPr>
    </w:lvl>
    <w:lvl w:ilvl="6" w:tplc="77BA952C">
      <w:numFmt w:val="bullet"/>
      <w:lvlText w:val="•"/>
      <w:lvlJc w:val="left"/>
      <w:pPr>
        <w:ind w:left="4092" w:hanging="213"/>
      </w:pPr>
      <w:rPr>
        <w:rFonts w:hint="default"/>
        <w:lang w:val="en-US" w:eastAsia="zh-CN" w:bidi="ar-SA"/>
      </w:rPr>
    </w:lvl>
    <w:lvl w:ilvl="7" w:tplc="3B7436A6">
      <w:numFmt w:val="bullet"/>
      <w:lvlText w:val="•"/>
      <w:lvlJc w:val="left"/>
      <w:pPr>
        <w:ind w:left="4720" w:hanging="213"/>
      </w:pPr>
      <w:rPr>
        <w:rFonts w:hint="default"/>
        <w:lang w:val="en-US" w:eastAsia="zh-CN" w:bidi="ar-SA"/>
      </w:rPr>
    </w:lvl>
    <w:lvl w:ilvl="8" w:tplc="F3165808">
      <w:numFmt w:val="bullet"/>
      <w:lvlText w:val="•"/>
      <w:lvlJc w:val="left"/>
      <w:pPr>
        <w:ind w:left="5349" w:hanging="213"/>
      </w:pPr>
      <w:rPr>
        <w:rFonts w:hint="default"/>
        <w:lang w:val="en-US" w:eastAsia="zh-CN" w:bidi="ar-SA"/>
      </w:rPr>
    </w:lvl>
  </w:abstractNum>
  <w:abstractNum w:abstractNumId="145" w15:restartNumberingAfterBreak="0">
    <w:nsid w:val="184B2772"/>
    <w:multiLevelType w:val="hybridMultilevel"/>
    <w:tmpl w:val="CEEEF5D2"/>
    <w:lvl w:ilvl="0" w:tplc="26DAC5A6">
      <w:start w:val="1"/>
      <w:numFmt w:val="decimal"/>
      <w:lvlText w:val="（%1）"/>
      <w:lvlJc w:val="left"/>
      <w:pPr>
        <w:ind w:left="118" w:hanging="603"/>
      </w:pPr>
      <w:rPr>
        <w:rFonts w:ascii="宋体" w:eastAsia="宋体" w:hAnsi="宋体" w:cs="宋体" w:hint="default"/>
        <w:spacing w:val="-1"/>
        <w:w w:val="100"/>
        <w:sz w:val="22"/>
        <w:szCs w:val="22"/>
        <w:lang w:val="en-US" w:eastAsia="zh-CN" w:bidi="ar-SA"/>
      </w:rPr>
    </w:lvl>
    <w:lvl w:ilvl="1" w:tplc="0A6AF8F8">
      <w:numFmt w:val="bullet"/>
      <w:lvlText w:val="•"/>
      <w:lvlJc w:val="left"/>
      <w:pPr>
        <w:ind w:left="1062" w:hanging="603"/>
      </w:pPr>
      <w:rPr>
        <w:rFonts w:hint="default"/>
        <w:lang w:val="en-US" w:eastAsia="zh-CN" w:bidi="ar-SA"/>
      </w:rPr>
    </w:lvl>
    <w:lvl w:ilvl="2" w:tplc="020032B4">
      <w:numFmt w:val="bullet"/>
      <w:lvlText w:val="•"/>
      <w:lvlJc w:val="left"/>
      <w:pPr>
        <w:ind w:left="2005" w:hanging="603"/>
      </w:pPr>
      <w:rPr>
        <w:rFonts w:hint="default"/>
        <w:lang w:val="en-US" w:eastAsia="zh-CN" w:bidi="ar-SA"/>
      </w:rPr>
    </w:lvl>
    <w:lvl w:ilvl="3" w:tplc="B25636BC">
      <w:numFmt w:val="bullet"/>
      <w:lvlText w:val="•"/>
      <w:lvlJc w:val="left"/>
      <w:pPr>
        <w:ind w:left="2947" w:hanging="603"/>
      </w:pPr>
      <w:rPr>
        <w:rFonts w:hint="default"/>
        <w:lang w:val="en-US" w:eastAsia="zh-CN" w:bidi="ar-SA"/>
      </w:rPr>
    </w:lvl>
    <w:lvl w:ilvl="4" w:tplc="33AA62B2">
      <w:numFmt w:val="bullet"/>
      <w:lvlText w:val="•"/>
      <w:lvlJc w:val="left"/>
      <w:pPr>
        <w:ind w:left="3890" w:hanging="603"/>
      </w:pPr>
      <w:rPr>
        <w:rFonts w:hint="default"/>
        <w:lang w:val="en-US" w:eastAsia="zh-CN" w:bidi="ar-SA"/>
      </w:rPr>
    </w:lvl>
    <w:lvl w:ilvl="5" w:tplc="A4B082A4">
      <w:numFmt w:val="bullet"/>
      <w:lvlText w:val="•"/>
      <w:lvlJc w:val="left"/>
      <w:pPr>
        <w:ind w:left="4833" w:hanging="603"/>
      </w:pPr>
      <w:rPr>
        <w:rFonts w:hint="default"/>
        <w:lang w:val="en-US" w:eastAsia="zh-CN" w:bidi="ar-SA"/>
      </w:rPr>
    </w:lvl>
    <w:lvl w:ilvl="6" w:tplc="6FBC2246">
      <w:numFmt w:val="bullet"/>
      <w:lvlText w:val="•"/>
      <w:lvlJc w:val="left"/>
      <w:pPr>
        <w:ind w:left="5775" w:hanging="603"/>
      </w:pPr>
      <w:rPr>
        <w:rFonts w:hint="default"/>
        <w:lang w:val="en-US" w:eastAsia="zh-CN" w:bidi="ar-SA"/>
      </w:rPr>
    </w:lvl>
    <w:lvl w:ilvl="7" w:tplc="2458D0AC">
      <w:numFmt w:val="bullet"/>
      <w:lvlText w:val="•"/>
      <w:lvlJc w:val="left"/>
      <w:pPr>
        <w:ind w:left="6718" w:hanging="603"/>
      </w:pPr>
      <w:rPr>
        <w:rFonts w:hint="default"/>
        <w:lang w:val="en-US" w:eastAsia="zh-CN" w:bidi="ar-SA"/>
      </w:rPr>
    </w:lvl>
    <w:lvl w:ilvl="8" w:tplc="D05876FC">
      <w:numFmt w:val="bullet"/>
      <w:lvlText w:val="•"/>
      <w:lvlJc w:val="left"/>
      <w:pPr>
        <w:ind w:left="7661" w:hanging="603"/>
      </w:pPr>
      <w:rPr>
        <w:rFonts w:hint="default"/>
        <w:lang w:val="en-US" w:eastAsia="zh-CN" w:bidi="ar-SA"/>
      </w:rPr>
    </w:lvl>
  </w:abstractNum>
  <w:abstractNum w:abstractNumId="146" w15:restartNumberingAfterBreak="0">
    <w:nsid w:val="18594569"/>
    <w:multiLevelType w:val="hybridMultilevel"/>
    <w:tmpl w:val="272AD434"/>
    <w:lvl w:ilvl="0" w:tplc="58589A6A">
      <w:start w:val="1"/>
      <w:numFmt w:val="decimal"/>
      <w:lvlText w:val="（%1）"/>
      <w:lvlJc w:val="left"/>
      <w:pPr>
        <w:ind w:left="118" w:hanging="603"/>
      </w:pPr>
      <w:rPr>
        <w:rFonts w:ascii="宋体" w:eastAsia="宋体" w:hAnsi="宋体" w:cs="宋体" w:hint="default"/>
        <w:spacing w:val="-1"/>
        <w:w w:val="100"/>
        <w:sz w:val="22"/>
        <w:szCs w:val="22"/>
        <w:lang w:val="en-US" w:eastAsia="zh-CN" w:bidi="ar-SA"/>
      </w:rPr>
    </w:lvl>
    <w:lvl w:ilvl="1" w:tplc="730ACD58">
      <w:numFmt w:val="bullet"/>
      <w:lvlText w:val="•"/>
      <w:lvlJc w:val="left"/>
      <w:pPr>
        <w:ind w:left="1062" w:hanging="603"/>
      </w:pPr>
      <w:rPr>
        <w:rFonts w:hint="default"/>
        <w:lang w:val="en-US" w:eastAsia="zh-CN" w:bidi="ar-SA"/>
      </w:rPr>
    </w:lvl>
    <w:lvl w:ilvl="2" w:tplc="25A8ED76">
      <w:numFmt w:val="bullet"/>
      <w:lvlText w:val="•"/>
      <w:lvlJc w:val="left"/>
      <w:pPr>
        <w:ind w:left="2005" w:hanging="603"/>
      </w:pPr>
      <w:rPr>
        <w:rFonts w:hint="default"/>
        <w:lang w:val="en-US" w:eastAsia="zh-CN" w:bidi="ar-SA"/>
      </w:rPr>
    </w:lvl>
    <w:lvl w:ilvl="3" w:tplc="91AACF0C">
      <w:numFmt w:val="bullet"/>
      <w:lvlText w:val="•"/>
      <w:lvlJc w:val="left"/>
      <w:pPr>
        <w:ind w:left="2947" w:hanging="603"/>
      </w:pPr>
      <w:rPr>
        <w:rFonts w:hint="default"/>
        <w:lang w:val="en-US" w:eastAsia="zh-CN" w:bidi="ar-SA"/>
      </w:rPr>
    </w:lvl>
    <w:lvl w:ilvl="4" w:tplc="8A125C1C">
      <w:numFmt w:val="bullet"/>
      <w:lvlText w:val="•"/>
      <w:lvlJc w:val="left"/>
      <w:pPr>
        <w:ind w:left="3890" w:hanging="603"/>
      </w:pPr>
      <w:rPr>
        <w:rFonts w:hint="default"/>
        <w:lang w:val="en-US" w:eastAsia="zh-CN" w:bidi="ar-SA"/>
      </w:rPr>
    </w:lvl>
    <w:lvl w:ilvl="5" w:tplc="F11A1E50">
      <w:numFmt w:val="bullet"/>
      <w:lvlText w:val="•"/>
      <w:lvlJc w:val="left"/>
      <w:pPr>
        <w:ind w:left="4833" w:hanging="603"/>
      </w:pPr>
      <w:rPr>
        <w:rFonts w:hint="default"/>
        <w:lang w:val="en-US" w:eastAsia="zh-CN" w:bidi="ar-SA"/>
      </w:rPr>
    </w:lvl>
    <w:lvl w:ilvl="6" w:tplc="5F6E5224">
      <w:numFmt w:val="bullet"/>
      <w:lvlText w:val="•"/>
      <w:lvlJc w:val="left"/>
      <w:pPr>
        <w:ind w:left="5775" w:hanging="603"/>
      </w:pPr>
      <w:rPr>
        <w:rFonts w:hint="default"/>
        <w:lang w:val="en-US" w:eastAsia="zh-CN" w:bidi="ar-SA"/>
      </w:rPr>
    </w:lvl>
    <w:lvl w:ilvl="7" w:tplc="A6E89D20">
      <w:numFmt w:val="bullet"/>
      <w:lvlText w:val="•"/>
      <w:lvlJc w:val="left"/>
      <w:pPr>
        <w:ind w:left="6718" w:hanging="603"/>
      </w:pPr>
      <w:rPr>
        <w:rFonts w:hint="default"/>
        <w:lang w:val="en-US" w:eastAsia="zh-CN" w:bidi="ar-SA"/>
      </w:rPr>
    </w:lvl>
    <w:lvl w:ilvl="8" w:tplc="638EA420">
      <w:numFmt w:val="bullet"/>
      <w:lvlText w:val="•"/>
      <w:lvlJc w:val="left"/>
      <w:pPr>
        <w:ind w:left="7661" w:hanging="603"/>
      </w:pPr>
      <w:rPr>
        <w:rFonts w:hint="default"/>
        <w:lang w:val="en-US" w:eastAsia="zh-CN" w:bidi="ar-SA"/>
      </w:rPr>
    </w:lvl>
  </w:abstractNum>
  <w:abstractNum w:abstractNumId="147" w15:restartNumberingAfterBreak="0">
    <w:nsid w:val="18C60F98"/>
    <w:multiLevelType w:val="hybridMultilevel"/>
    <w:tmpl w:val="DA1AAE30"/>
    <w:lvl w:ilvl="0" w:tplc="F056AE20">
      <w:start w:val="1"/>
      <w:numFmt w:val="decimal"/>
      <w:lvlText w:val="（%1）"/>
      <w:lvlJc w:val="left"/>
      <w:pPr>
        <w:ind w:left="1199" w:hanging="601"/>
      </w:pPr>
      <w:rPr>
        <w:rFonts w:ascii="宋体" w:eastAsia="宋体" w:hAnsi="宋体" w:cs="宋体" w:hint="default"/>
        <w:spacing w:val="-1"/>
        <w:w w:val="100"/>
        <w:sz w:val="22"/>
        <w:szCs w:val="22"/>
        <w:lang w:val="en-US" w:eastAsia="zh-CN" w:bidi="ar-SA"/>
      </w:rPr>
    </w:lvl>
    <w:lvl w:ilvl="1" w:tplc="976A2CDC">
      <w:numFmt w:val="bullet"/>
      <w:lvlText w:val="•"/>
      <w:lvlJc w:val="left"/>
      <w:pPr>
        <w:ind w:left="2034" w:hanging="601"/>
      </w:pPr>
      <w:rPr>
        <w:rFonts w:hint="default"/>
        <w:lang w:val="en-US" w:eastAsia="zh-CN" w:bidi="ar-SA"/>
      </w:rPr>
    </w:lvl>
    <w:lvl w:ilvl="2" w:tplc="6A06FAAC">
      <w:numFmt w:val="bullet"/>
      <w:lvlText w:val="•"/>
      <w:lvlJc w:val="left"/>
      <w:pPr>
        <w:ind w:left="2869" w:hanging="601"/>
      </w:pPr>
      <w:rPr>
        <w:rFonts w:hint="default"/>
        <w:lang w:val="en-US" w:eastAsia="zh-CN" w:bidi="ar-SA"/>
      </w:rPr>
    </w:lvl>
    <w:lvl w:ilvl="3" w:tplc="3C5A9D54">
      <w:numFmt w:val="bullet"/>
      <w:lvlText w:val="•"/>
      <w:lvlJc w:val="left"/>
      <w:pPr>
        <w:ind w:left="3703" w:hanging="601"/>
      </w:pPr>
      <w:rPr>
        <w:rFonts w:hint="default"/>
        <w:lang w:val="en-US" w:eastAsia="zh-CN" w:bidi="ar-SA"/>
      </w:rPr>
    </w:lvl>
    <w:lvl w:ilvl="4" w:tplc="0AB65620">
      <w:numFmt w:val="bullet"/>
      <w:lvlText w:val="•"/>
      <w:lvlJc w:val="left"/>
      <w:pPr>
        <w:ind w:left="4538" w:hanging="601"/>
      </w:pPr>
      <w:rPr>
        <w:rFonts w:hint="default"/>
        <w:lang w:val="en-US" w:eastAsia="zh-CN" w:bidi="ar-SA"/>
      </w:rPr>
    </w:lvl>
    <w:lvl w:ilvl="5" w:tplc="6EFC1BEE">
      <w:numFmt w:val="bullet"/>
      <w:lvlText w:val="•"/>
      <w:lvlJc w:val="left"/>
      <w:pPr>
        <w:ind w:left="5373" w:hanging="601"/>
      </w:pPr>
      <w:rPr>
        <w:rFonts w:hint="default"/>
        <w:lang w:val="en-US" w:eastAsia="zh-CN" w:bidi="ar-SA"/>
      </w:rPr>
    </w:lvl>
    <w:lvl w:ilvl="6" w:tplc="F822B624">
      <w:numFmt w:val="bullet"/>
      <w:lvlText w:val="•"/>
      <w:lvlJc w:val="left"/>
      <w:pPr>
        <w:ind w:left="6207" w:hanging="601"/>
      </w:pPr>
      <w:rPr>
        <w:rFonts w:hint="default"/>
        <w:lang w:val="en-US" w:eastAsia="zh-CN" w:bidi="ar-SA"/>
      </w:rPr>
    </w:lvl>
    <w:lvl w:ilvl="7" w:tplc="39A830BE">
      <w:numFmt w:val="bullet"/>
      <w:lvlText w:val="•"/>
      <w:lvlJc w:val="left"/>
      <w:pPr>
        <w:ind w:left="7042" w:hanging="601"/>
      </w:pPr>
      <w:rPr>
        <w:rFonts w:hint="default"/>
        <w:lang w:val="en-US" w:eastAsia="zh-CN" w:bidi="ar-SA"/>
      </w:rPr>
    </w:lvl>
    <w:lvl w:ilvl="8" w:tplc="376231C8">
      <w:numFmt w:val="bullet"/>
      <w:lvlText w:val="•"/>
      <w:lvlJc w:val="left"/>
      <w:pPr>
        <w:ind w:left="7877" w:hanging="601"/>
      </w:pPr>
      <w:rPr>
        <w:rFonts w:hint="default"/>
        <w:lang w:val="en-US" w:eastAsia="zh-CN" w:bidi="ar-SA"/>
      </w:rPr>
    </w:lvl>
  </w:abstractNum>
  <w:abstractNum w:abstractNumId="148" w15:restartNumberingAfterBreak="0">
    <w:nsid w:val="18F59834"/>
    <w:multiLevelType w:val="singleLevel"/>
    <w:tmpl w:val="18F59834"/>
    <w:lvl w:ilvl="0">
      <w:start w:val="1"/>
      <w:numFmt w:val="chineseCounting"/>
      <w:suff w:val="nothing"/>
      <w:lvlText w:val="%1、"/>
      <w:lvlJc w:val="left"/>
      <w:pPr>
        <w:ind w:left="0" w:firstLine="420"/>
      </w:pPr>
      <w:rPr>
        <w:rFonts w:hint="eastAsia"/>
      </w:rPr>
    </w:lvl>
  </w:abstractNum>
  <w:abstractNum w:abstractNumId="149" w15:restartNumberingAfterBreak="0">
    <w:nsid w:val="19504D52"/>
    <w:multiLevelType w:val="hybridMultilevel"/>
    <w:tmpl w:val="0F6AAA20"/>
    <w:lvl w:ilvl="0" w:tplc="03AC4842">
      <w:start w:val="1"/>
      <w:numFmt w:val="decimal"/>
      <w:lvlText w:val="（%1）"/>
      <w:lvlJc w:val="left"/>
      <w:pPr>
        <w:ind w:left="1199" w:hanging="601"/>
      </w:pPr>
      <w:rPr>
        <w:rFonts w:ascii="宋体" w:eastAsia="宋体" w:hAnsi="宋体" w:cs="宋体" w:hint="default"/>
        <w:spacing w:val="-1"/>
        <w:w w:val="100"/>
        <w:sz w:val="22"/>
        <w:szCs w:val="22"/>
        <w:lang w:val="en-US" w:eastAsia="zh-CN" w:bidi="ar-SA"/>
      </w:rPr>
    </w:lvl>
    <w:lvl w:ilvl="1" w:tplc="91306E82">
      <w:numFmt w:val="bullet"/>
      <w:lvlText w:val="•"/>
      <w:lvlJc w:val="left"/>
      <w:pPr>
        <w:ind w:left="2034" w:hanging="601"/>
      </w:pPr>
      <w:rPr>
        <w:rFonts w:hint="default"/>
        <w:lang w:val="en-US" w:eastAsia="zh-CN" w:bidi="ar-SA"/>
      </w:rPr>
    </w:lvl>
    <w:lvl w:ilvl="2" w:tplc="EA7679EA">
      <w:numFmt w:val="bullet"/>
      <w:lvlText w:val="•"/>
      <w:lvlJc w:val="left"/>
      <w:pPr>
        <w:ind w:left="2869" w:hanging="601"/>
      </w:pPr>
      <w:rPr>
        <w:rFonts w:hint="default"/>
        <w:lang w:val="en-US" w:eastAsia="zh-CN" w:bidi="ar-SA"/>
      </w:rPr>
    </w:lvl>
    <w:lvl w:ilvl="3" w:tplc="A21804C0">
      <w:numFmt w:val="bullet"/>
      <w:lvlText w:val="•"/>
      <w:lvlJc w:val="left"/>
      <w:pPr>
        <w:ind w:left="3703" w:hanging="601"/>
      </w:pPr>
      <w:rPr>
        <w:rFonts w:hint="default"/>
        <w:lang w:val="en-US" w:eastAsia="zh-CN" w:bidi="ar-SA"/>
      </w:rPr>
    </w:lvl>
    <w:lvl w:ilvl="4" w:tplc="8EB06622">
      <w:numFmt w:val="bullet"/>
      <w:lvlText w:val="•"/>
      <w:lvlJc w:val="left"/>
      <w:pPr>
        <w:ind w:left="4538" w:hanging="601"/>
      </w:pPr>
      <w:rPr>
        <w:rFonts w:hint="default"/>
        <w:lang w:val="en-US" w:eastAsia="zh-CN" w:bidi="ar-SA"/>
      </w:rPr>
    </w:lvl>
    <w:lvl w:ilvl="5" w:tplc="86D625A4">
      <w:numFmt w:val="bullet"/>
      <w:lvlText w:val="•"/>
      <w:lvlJc w:val="left"/>
      <w:pPr>
        <w:ind w:left="5373" w:hanging="601"/>
      </w:pPr>
      <w:rPr>
        <w:rFonts w:hint="default"/>
        <w:lang w:val="en-US" w:eastAsia="zh-CN" w:bidi="ar-SA"/>
      </w:rPr>
    </w:lvl>
    <w:lvl w:ilvl="6" w:tplc="91FABA8E">
      <w:numFmt w:val="bullet"/>
      <w:lvlText w:val="•"/>
      <w:lvlJc w:val="left"/>
      <w:pPr>
        <w:ind w:left="6207" w:hanging="601"/>
      </w:pPr>
      <w:rPr>
        <w:rFonts w:hint="default"/>
        <w:lang w:val="en-US" w:eastAsia="zh-CN" w:bidi="ar-SA"/>
      </w:rPr>
    </w:lvl>
    <w:lvl w:ilvl="7" w:tplc="5FA6E46E">
      <w:numFmt w:val="bullet"/>
      <w:lvlText w:val="•"/>
      <w:lvlJc w:val="left"/>
      <w:pPr>
        <w:ind w:left="7042" w:hanging="601"/>
      </w:pPr>
      <w:rPr>
        <w:rFonts w:hint="default"/>
        <w:lang w:val="en-US" w:eastAsia="zh-CN" w:bidi="ar-SA"/>
      </w:rPr>
    </w:lvl>
    <w:lvl w:ilvl="8" w:tplc="D1DC61F6">
      <w:numFmt w:val="bullet"/>
      <w:lvlText w:val="•"/>
      <w:lvlJc w:val="left"/>
      <w:pPr>
        <w:ind w:left="7877" w:hanging="601"/>
      </w:pPr>
      <w:rPr>
        <w:rFonts w:hint="default"/>
        <w:lang w:val="en-US" w:eastAsia="zh-CN" w:bidi="ar-SA"/>
      </w:rPr>
    </w:lvl>
  </w:abstractNum>
  <w:abstractNum w:abstractNumId="150" w15:restartNumberingAfterBreak="0">
    <w:nsid w:val="197551A9"/>
    <w:multiLevelType w:val="multilevel"/>
    <w:tmpl w:val="2B945B6E"/>
    <w:lvl w:ilvl="0">
      <w:start w:val="6"/>
      <w:numFmt w:val="decimal"/>
      <w:lvlText w:val="%1"/>
      <w:lvlJc w:val="left"/>
      <w:pPr>
        <w:ind w:left="802" w:hanging="684"/>
      </w:pPr>
      <w:rPr>
        <w:rFonts w:hint="default"/>
        <w:lang w:val="en-US" w:eastAsia="zh-CN" w:bidi="ar-SA"/>
      </w:rPr>
    </w:lvl>
    <w:lvl w:ilvl="1">
      <w:start w:val="7"/>
      <w:numFmt w:val="decimal"/>
      <w:lvlText w:val="%1.%2"/>
      <w:lvlJc w:val="left"/>
      <w:pPr>
        <w:ind w:left="802" w:hanging="684"/>
      </w:pPr>
      <w:rPr>
        <w:rFonts w:hint="default"/>
        <w:lang w:val="en-US" w:eastAsia="zh-CN" w:bidi="ar-SA"/>
      </w:rPr>
    </w:lvl>
    <w:lvl w:ilvl="2">
      <w:start w:val="3"/>
      <w:numFmt w:val="decimal"/>
      <w:lvlText w:val="%1.%2.%3"/>
      <w:lvlJc w:val="left"/>
      <w:pPr>
        <w:ind w:left="802" w:hanging="684"/>
      </w:pPr>
      <w:rPr>
        <w:rFonts w:ascii="Times New Roman" w:eastAsia="Times New Roman" w:hAnsi="Times New Roman" w:cs="Times New Roman" w:hint="default"/>
        <w:b/>
        <w:bCs/>
        <w:w w:val="100"/>
        <w:sz w:val="30"/>
        <w:szCs w:val="30"/>
        <w:lang w:val="en-US" w:eastAsia="zh-CN" w:bidi="ar-SA"/>
      </w:rPr>
    </w:lvl>
    <w:lvl w:ilvl="3">
      <w:start w:val="1"/>
      <w:numFmt w:val="decimal"/>
      <w:lvlText w:val="%1.%2.%3.%4"/>
      <w:lvlJc w:val="left"/>
      <w:pPr>
        <w:ind w:left="1035" w:hanging="917"/>
      </w:pPr>
      <w:rPr>
        <w:rFonts w:ascii="Times New Roman" w:eastAsia="Times New Roman" w:hAnsi="Times New Roman" w:cs="Times New Roman" w:hint="default"/>
        <w:b/>
        <w:bCs/>
        <w:spacing w:val="-3"/>
        <w:w w:val="100"/>
        <w:sz w:val="28"/>
        <w:szCs w:val="28"/>
        <w:lang w:val="en-US" w:eastAsia="zh-CN" w:bidi="ar-SA"/>
      </w:rPr>
    </w:lvl>
    <w:lvl w:ilvl="4">
      <w:start w:val="1"/>
      <w:numFmt w:val="decimal"/>
      <w:lvlText w:val="%1.%2.%3.%4.%5"/>
      <w:lvlJc w:val="left"/>
      <w:pPr>
        <w:ind w:left="1086" w:hanging="968"/>
      </w:pPr>
      <w:rPr>
        <w:rFonts w:ascii="Times New Roman" w:eastAsia="Times New Roman" w:hAnsi="Times New Roman" w:cs="Times New Roman" w:hint="default"/>
        <w:b/>
        <w:bCs/>
        <w:w w:val="99"/>
        <w:sz w:val="24"/>
        <w:szCs w:val="24"/>
        <w:lang w:val="en-US" w:eastAsia="zh-CN" w:bidi="ar-SA"/>
      </w:rPr>
    </w:lvl>
    <w:lvl w:ilvl="5">
      <w:start w:val="1"/>
      <w:numFmt w:val="decimal"/>
      <w:lvlText w:val="%1.%2.%3.%4.%5.%6"/>
      <w:lvlJc w:val="left"/>
      <w:pPr>
        <w:ind w:left="1122" w:hanging="1004"/>
      </w:pPr>
      <w:rPr>
        <w:rFonts w:ascii="Times New Roman" w:eastAsia="Times New Roman" w:hAnsi="Times New Roman" w:cs="Times New Roman" w:hint="default"/>
        <w:b/>
        <w:bCs/>
        <w:spacing w:val="-3"/>
        <w:w w:val="100"/>
        <w:sz w:val="21"/>
        <w:szCs w:val="21"/>
        <w:lang w:val="en-US" w:eastAsia="zh-CN" w:bidi="ar-SA"/>
      </w:rPr>
    </w:lvl>
    <w:lvl w:ilvl="6">
      <w:start w:val="1"/>
      <w:numFmt w:val="decimal"/>
      <w:lvlText w:val="%7."/>
      <w:lvlJc w:val="left"/>
      <w:pPr>
        <w:ind w:left="779" w:hanging="181"/>
      </w:pPr>
      <w:rPr>
        <w:rFonts w:ascii="Times New Roman" w:eastAsia="Times New Roman" w:hAnsi="Times New Roman" w:cs="Times New Roman" w:hint="default"/>
        <w:spacing w:val="-1"/>
        <w:w w:val="100"/>
        <w:sz w:val="22"/>
        <w:szCs w:val="22"/>
        <w:lang w:val="en-US" w:eastAsia="zh-CN" w:bidi="ar-SA"/>
      </w:rPr>
    </w:lvl>
    <w:lvl w:ilvl="7">
      <w:numFmt w:val="bullet"/>
      <w:lvlText w:val="•"/>
      <w:lvlJc w:val="left"/>
      <w:pPr>
        <w:ind w:left="4490" w:hanging="181"/>
      </w:pPr>
      <w:rPr>
        <w:rFonts w:hint="default"/>
        <w:lang w:val="en-US" w:eastAsia="zh-CN" w:bidi="ar-SA"/>
      </w:rPr>
    </w:lvl>
    <w:lvl w:ilvl="8">
      <w:numFmt w:val="bullet"/>
      <w:lvlText w:val="•"/>
      <w:lvlJc w:val="left"/>
      <w:pPr>
        <w:ind w:left="6175" w:hanging="181"/>
      </w:pPr>
      <w:rPr>
        <w:rFonts w:hint="default"/>
        <w:lang w:val="en-US" w:eastAsia="zh-CN" w:bidi="ar-SA"/>
      </w:rPr>
    </w:lvl>
  </w:abstractNum>
  <w:abstractNum w:abstractNumId="151" w15:restartNumberingAfterBreak="0">
    <w:nsid w:val="19B575B5"/>
    <w:multiLevelType w:val="hybridMultilevel"/>
    <w:tmpl w:val="0302B816"/>
    <w:lvl w:ilvl="0" w:tplc="9D0A2488">
      <w:start w:val="1"/>
      <w:numFmt w:val="decimal"/>
      <w:lvlText w:val="%1."/>
      <w:lvlJc w:val="left"/>
      <w:pPr>
        <w:ind w:left="118" w:hanging="181"/>
      </w:pPr>
      <w:rPr>
        <w:rFonts w:ascii="Times New Roman" w:eastAsia="Times New Roman" w:hAnsi="Times New Roman" w:cs="Times New Roman" w:hint="default"/>
        <w:spacing w:val="-1"/>
        <w:w w:val="100"/>
        <w:sz w:val="22"/>
        <w:szCs w:val="22"/>
        <w:lang w:val="en-US" w:eastAsia="zh-CN" w:bidi="ar-SA"/>
      </w:rPr>
    </w:lvl>
    <w:lvl w:ilvl="1" w:tplc="F384D6BA">
      <w:numFmt w:val="bullet"/>
      <w:lvlText w:val="•"/>
      <w:lvlJc w:val="left"/>
      <w:pPr>
        <w:ind w:left="1062" w:hanging="181"/>
      </w:pPr>
      <w:rPr>
        <w:rFonts w:hint="default"/>
        <w:lang w:val="en-US" w:eastAsia="zh-CN" w:bidi="ar-SA"/>
      </w:rPr>
    </w:lvl>
    <w:lvl w:ilvl="2" w:tplc="4D6C7872">
      <w:numFmt w:val="bullet"/>
      <w:lvlText w:val="•"/>
      <w:lvlJc w:val="left"/>
      <w:pPr>
        <w:ind w:left="2005" w:hanging="181"/>
      </w:pPr>
      <w:rPr>
        <w:rFonts w:hint="default"/>
        <w:lang w:val="en-US" w:eastAsia="zh-CN" w:bidi="ar-SA"/>
      </w:rPr>
    </w:lvl>
    <w:lvl w:ilvl="3" w:tplc="12AEE872">
      <w:numFmt w:val="bullet"/>
      <w:lvlText w:val="•"/>
      <w:lvlJc w:val="left"/>
      <w:pPr>
        <w:ind w:left="2947" w:hanging="181"/>
      </w:pPr>
      <w:rPr>
        <w:rFonts w:hint="default"/>
        <w:lang w:val="en-US" w:eastAsia="zh-CN" w:bidi="ar-SA"/>
      </w:rPr>
    </w:lvl>
    <w:lvl w:ilvl="4" w:tplc="DAC2C2E8">
      <w:numFmt w:val="bullet"/>
      <w:lvlText w:val="•"/>
      <w:lvlJc w:val="left"/>
      <w:pPr>
        <w:ind w:left="3890" w:hanging="181"/>
      </w:pPr>
      <w:rPr>
        <w:rFonts w:hint="default"/>
        <w:lang w:val="en-US" w:eastAsia="zh-CN" w:bidi="ar-SA"/>
      </w:rPr>
    </w:lvl>
    <w:lvl w:ilvl="5" w:tplc="C1D22046">
      <w:numFmt w:val="bullet"/>
      <w:lvlText w:val="•"/>
      <w:lvlJc w:val="left"/>
      <w:pPr>
        <w:ind w:left="4833" w:hanging="181"/>
      </w:pPr>
      <w:rPr>
        <w:rFonts w:hint="default"/>
        <w:lang w:val="en-US" w:eastAsia="zh-CN" w:bidi="ar-SA"/>
      </w:rPr>
    </w:lvl>
    <w:lvl w:ilvl="6" w:tplc="8474E828">
      <w:numFmt w:val="bullet"/>
      <w:lvlText w:val="•"/>
      <w:lvlJc w:val="left"/>
      <w:pPr>
        <w:ind w:left="5775" w:hanging="181"/>
      </w:pPr>
      <w:rPr>
        <w:rFonts w:hint="default"/>
        <w:lang w:val="en-US" w:eastAsia="zh-CN" w:bidi="ar-SA"/>
      </w:rPr>
    </w:lvl>
    <w:lvl w:ilvl="7" w:tplc="D1F8D228">
      <w:numFmt w:val="bullet"/>
      <w:lvlText w:val="•"/>
      <w:lvlJc w:val="left"/>
      <w:pPr>
        <w:ind w:left="6718" w:hanging="181"/>
      </w:pPr>
      <w:rPr>
        <w:rFonts w:hint="default"/>
        <w:lang w:val="en-US" w:eastAsia="zh-CN" w:bidi="ar-SA"/>
      </w:rPr>
    </w:lvl>
    <w:lvl w:ilvl="8" w:tplc="D11EF202">
      <w:numFmt w:val="bullet"/>
      <w:lvlText w:val="•"/>
      <w:lvlJc w:val="left"/>
      <w:pPr>
        <w:ind w:left="7661" w:hanging="181"/>
      </w:pPr>
      <w:rPr>
        <w:rFonts w:hint="default"/>
        <w:lang w:val="en-US" w:eastAsia="zh-CN" w:bidi="ar-SA"/>
      </w:rPr>
    </w:lvl>
  </w:abstractNum>
  <w:abstractNum w:abstractNumId="152" w15:restartNumberingAfterBreak="0">
    <w:nsid w:val="19CE2397"/>
    <w:multiLevelType w:val="hybridMultilevel"/>
    <w:tmpl w:val="FB384E3E"/>
    <w:lvl w:ilvl="0" w:tplc="1B8AEA72">
      <w:start w:val="2"/>
      <w:numFmt w:val="decimal"/>
      <w:lvlText w:val="%1."/>
      <w:lvlJc w:val="left"/>
      <w:pPr>
        <w:ind w:left="839" w:hanging="241"/>
      </w:pPr>
      <w:rPr>
        <w:rFonts w:ascii="宋体" w:eastAsia="宋体" w:hAnsi="宋体" w:cs="宋体" w:hint="default"/>
        <w:spacing w:val="-1"/>
        <w:w w:val="100"/>
        <w:sz w:val="22"/>
        <w:szCs w:val="22"/>
        <w:lang w:val="en-US" w:eastAsia="zh-CN" w:bidi="ar-SA"/>
      </w:rPr>
    </w:lvl>
    <w:lvl w:ilvl="1" w:tplc="B650B2B2">
      <w:numFmt w:val="bullet"/>
      <w:lvlText w:val="•"/>
      <w:lvlJc w:val="left"/>
      <w:pPr>
        <w:ind w:left="1710" w:hanging="241"/>
      </w:pPr>
      <w:rPr>
        <w:rFonts w:hint="default"/>
        <w:lang w:val="en-US" w:eastAsia="zh-CN" w:bidi="ar-SA"/>
      </w:rPr>
    </w:lvl>
    <w:lvl w:ilvl="2" w:tplc="0CB8577E">
      <w:numFmt w:val="bullet"/>
      <w:lvlText w:val="•"/>
      <w:lvlJc w:val="left"/>
      <w:pPr>
        <w:ind w:left="2581" w:hanging="241"/>
      </w:pPr>
      <w:rPr>
        <w:rFonts w:hint="default"/>
        <w:lang w:val="en-US" w:eastAsia="zh-CN" w:bidi="ar-SA"/>
      </w:rPr>
    </w:lvl>
    <w:lvl w:ilvl="3" w:tplc="FF8A098A">
      <w:numFmt w:val="bullet"/>
      <w:lvlText w:val="•"/>
      <w:lvlJc w:val="left"/>
      <w:pPr>
        <w:ind w:left="3451" w:hanging="241"/>
      </w:pPr>
      <w:rPr>
        <w:rFonts w:hint="default"/>
        <w:lang w:val="en-US" w:eastAsia="zh-CN" w:bidi="ar-SA"/>
      </w:rPr>
    </w:lvl>
    <w:lvl w:ilvl="4" w:tplc="32065C7E">
      <w:numFmt w:val="bullet"/>
      <w:lvlText w:val="•"/>
      <w:lvlJc w:val="left"/>
      <w:pPr>
        <w:ind w:left="4322" w:hanging="241"/>
      </w:pPr>
      <w:rPr>
        <w:rFonts w:hint="default"/>
        <w:lang w:val="en-US" w:eastAsia="zh-CN" w:bidi="ar-SA"/>
      </w:rPr>
    </w:lvl>
    <w:lvl w:ilvl="5" w:tplc="B350A6CA">
      <w:numFmt w:val="bullet"/>
      <w:lvlText w:val="•"/>
      <w:lvlJc w:val="left"/>
      <w:pPr>
        <w:ind w:left="5193" w:hanging="241"/>
      </w:pPr>
      <w:rPr>
        <w:rFonts w:hint="default"/>
        <w:lang w:val="en-US" w:eastAsia="zh-CN" w:bidi="ar-SA"/>
      </w:rPr>
    </w:lvl>
    <w:lvl w:ilvl="6" w:tplc="10805366">
      <w:numFmt w:val="bullet"/>
      <w:lvlText w:val="•"/>
      <w:lvlJc w:val="left"/>
      <w:pPr>
        <w:ind w:left="6063" w:hanging="241"/>
      </w:pPr>
      <w:rPr>
        <w:rFonts w:hint="default"/>
        <w:lang w:val="en-US" w:eastAsia="zh-CN" w:bidi="ar-SA"/>
      </w:rPr>
    </w:lvl>
    <w:lvl w:ilvl="7" w:tplc="C2BC4D46">
      <w:numFmt w:val="bullet"/>
      <w:lvlText w:val="•"/>
      <w:lvlJc w:val="left"/>
      <w:pPr>
        <w:ind w:left="6934" w:hanging="241"/>
      </w:pPr>
      <w:rPr>
        <w:rFonts w:hint="default"/>
        <w:lang w:val="en-US" w:eastAsia="zh-CN" w:bidi="ar-SA"/>
      </w:rPr>
    </w:lvl>
    <w:lvl w:ilvl="8" w:tplc="F0404CAE">
      <w:numFmt w:val="bullet"/>
      <w:lvlText w:val="•"/>
      <w:lvlJc w:val="left"/>
      <w:pPr>
        <w:ind w:left="7805" w:hanging="241"/>
      </w:pPr>
      <w:rPr>
        <w:rFonts w:hint="default"/>
        <w:lang w:val="en-US" w:eastAsia="zh-CN" w:bidi="ar-SA"/>
      </w:rPr>
    </w:lvl>
  </w:abstractNum>
  <w:abstractNum w:abstractNumId="153" w15:restartNumberingAfterBreak="0">
    <w:nsid w:val="19D1F246"/>
    <w:multiLevelType w:val="singleLevel"/>
    <w:tmpl w:val="19D1F246"/>
    <w:lvl w:ilvl="0">
      <w:start w:val="1"/>
      <w:numFmt w:val="chineseCounting"/>
      <w:suff w:val="nothing"/>
      <w:lvlText w:val="%1、"/>
      <w:lvlJc w:val="left"/>
      <w:pPr>
        <w:ind w:left="0" w:firstLine="420"/>
      </w:pPr>
      <w:rPr>
        <w:rFonts w:hint="eastAsia"/>
      </w:rPr>
    </w:lvl>
  </w:abstractNum>
  <w:abstractNum w:abstractNumId="154" w15:restartNumberingAfterBreak="0">
    <w:nsid w:val="1A8F20CA"/>
    <w:multiLevelType w:val="hybridMultilevel"/>
    <w:tmpl w:val="215627E4"/>
    <w:lvl w:ilvl="0" w:tplc="C40C8DE8">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98BE51EC">
      <w:numFmt w:val="bullet"/>
      <w:lvlText w:val="•"/>
      <w:lvlJc w:val="left"/>
      <w:pPr>
        <w:ind w:left="948" w:hanging="213"/>
      </w:pPr>
      <w:rPr>
        <w:rFonts w:hint="default"/>
        <w:lang w:val="en-US" w:eastAsia="zh-CN" w:bidi="ar-SA"/>
      </w:rPr>
    </w:lvl>
    <w:lvl w:ilvl="2" w:tplc="1F4E4BB0">
      <w:numFmt w:val="bullet"/>
      <w:lvlText w:val="•"/>
      <w:lvlJc w:val="left"/>
      <w:pPr>
        <w:ind w:left="1577" w:hanging="213"/>
      </w:pPr>
      <w:rPr>
        <w:rFonts w:hint="default"/>
        <w:lang w:val="en-US" w:eastAsia="zh-CN" w:bidi="ar-SA"/>
      </w:rPr>
    </w:lvl>
    <w:lvl w:ilvl="3" w:tplc="F85EE518">
      <w:numFmt w:val="bullet"/>
      <w:lvlText w:val="•"/>
      <w:lvlJc w:val="left"/>
      <w:pPr>
        <w:ind w:left="2206" w:hanging="213"/>
      </w:pPr>
      <w:rPr>
        <w:rFonts w:hint="default"/>
        <w:lang w:val="en-US" w:eastAsia="zh-CN" w:bidi="ar-SA"/>
      </w:rPr>
    </w:lvl>
    <w:lvl w:ilvl="4" w:tplc="73EE0850">
      <w:numFmt w:val="bullet"/>
      <w:lvlText w:val="•"/>
      <w:lvlJc w:val="left"/>
      <w:pPr>
        <w:ind w:left="2834" w:hanging="213"/>
      </w:pPr>
      <w:rPr>
        <w:rFonts w:hint="default"/>
        <w:lang w:val="en-US" w:eastAsia="zh-CN" w:bidi="ar-SA"/>
      </w:rPr>
    </w:lvl>
    <w:lvl w:ilvl="5" w:tplc="2A1254F2">
      <w:numFmt w:val="bullet"/>
      <w:lvlText w:val="•"/>
      <w:lvlJc w:val="left"/>
      <w:pPr>
        <w:ind w:left="3463" w:hanging="213"/>
      </w:pPr>
      <w:rPr>
        <w:rFonts w:hint="default"/>
        <w:lang w:val="en-US" w:eastAsia="zh-CN" w:bidi="ar-SA"/>
      </w:rPr>
    </w:lvl>
    <w:lvl w:ilvl="6" w:tplc="516896A6">
      <w:numFmt w:val="bullet"/>
      <w:lvlText w:val="•"/>
      <w:lvlJc w:val="left"/>
      <w:pPr>
        <w:ind w:left="4092" w:hanging="213"/>
      </w:pPr>
      <w:rPr>
        <w:rFonts w:hint="default"/>
        <w:lang w:val="en-US" w:eastAsia="zh-CN" w:bidi="ar-SA"/>
      </w:rPr>
    </w:lvl>
    <w:lvl w:ilvl="7" w:tplc="C2C6DC72">
      <w:numFmt w:val="bullet"/>
      <w:lvlText w:val="•"/>
      <w:lvlJc w:val="left"/>
      <w:pPr>
        <w:ind w:left="4720" w:hanging="213"/>
      </w:pPr>
      <w:rPr>
        <w:rFonts w:hint="default"/>
        <w:lang w:val="en-US" w:eastAsia="zh-CN" w:bidi="ar-SA"/>
      </w:rPr>
    </w:lvl>
    <w:lvl w:ilvl="8" w:tplc="895C04B6">
      <w:numFmt w:val="bullet"/>
      <w:lvlText w:val="•"/>
      <w:lvlJc w:val="left"/>
      <w:pPr>
        <w:ind w:left="5349" w:hanging="213"/>
      </w:pPr>
      <w:rPr>
        <w:rFonts w:hint="default"/>
        <w:lang w:val="en-US" w:eastAsia="zh-CN" w:bidi="ar-SA"/>
      </w:rPr>
    </w:lvl>
  </w:abstractNum>
  <w:abstractNum w:abstractNumId="155" w15:restartNumberingAfterBreak="0">
    <w:nsid w:val="1AA31843"/>
    <w:multiLevelType w:val="hybridMultilevel"/>
    <w:tmpl w:val="CA92E97E"/>
    <w:lvl w:ilvl="0" w:tplc="112C4BDC">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848C4CB4">
      <w:numFmt w:val="bullet"/>
      <w:lvlText w:val="•"/>
      <w:lvlJc w:val="left"/>
      <w:pPr>
        <w:ind w:left="948" w:hanging="213"/>
      </w:pPr>
      <w:rPr>
        <w:rFonts w:hint="default"/>
        <w:lang w:val="en-US" w:eastAsia="zh-CN" w:bidi="ar-SA"/>
      </w:rPr>
    </w:lvl>
    <w:lvl w:ilvl="2" w:tplc="0E620C94">
      <w:numFmt w:val="bullet"/>
      <w:lvlText w:val="•"/>
      <w:lvlJc w:val="left"/>
      <w:pPr>
        <w:ind w:left="1577" w:hanging="213"/>
      </w:pPr>
      <w:rPr>
        <w:rFonts w:hint="default"/>
        <w:lang w:val="en-US" w:eastAsia="zh-CN" w:bidi="ar-SA"/>
      </w:rPr>
    </w:lvl>
    <w:lvl w:ilvl="3" w:tplc="CA524014">
      <w:numFmt w:val="bullet"/>
      <w:lvlText w:val="•"/>
      <w:lvlJc w:val="left"/>
      <w:pPr>
        <w:ind w:left="2206" w:hanging="213"/>
      </w:pPr>
      <w:rPr>
        <w:rFonts w:hint="default"/>
        <w:lang w:val="en-US" w:eastAsia="zh-CN" w:bidi="ar-SA"/>
      </w:rPr>
    </w:lvl>
    <w:lvl w:ilvl="4" w:tplc="ADECDF38">
      <w:numFmt w:val="bullet"/>
      <w:lvlText w:val="•"/>
      <w:lvlJc w:val="left"/>
      <w:pPr>
        <w:ind w:left="2834" w:hanging="213"/>
      </w:pPr>
      <w:rPr>
        <w:rFonts w:hint="default"/>
        <w:lang w:val="en-US" w:eastAsia="zh-CN" w:bidi="ar-SA"/>
      </w:rPr>
    </w:lvl>
    <w:lvl w:ilvl="5" w:tplc="E5242870">
      <w:numFmt w:val="bullet"/>
      <w:lvlText w:val="•"/>
      <w:lvlJc w:val="left"/>
      <w:pPr>
        <w:ind w:left="3463" w:hanging="213"/>
      </w:pPr>
      <w:rPr>
        <w:rFonts w:hint="default"/>
        <w:lang w:val="en-US" w:eastAsia="zh-CN" w:bidi="ar-SA"/>
      </w:rPr>
    </w:lvl>
    <w:lvl w:ilvl="6" w:tplc="9670C826">
      <w:numFmt w:val="bullet"/>
      <w:lvlText w:val="•"/>
      <w:lvlJc w:val="left"/>
      <w:pPr>
        <w:ind w:left="4092" w:hanging="213"/>
      </w:pPr>
      <w:rPr>
        <w:rFonts w:hint="default"/>
        <w:lang w:val="en-US" w:eastAsia="zh-CN" w:bidi="ar-SA"/>
      </w:rPr>
    </w:lvl>
    <w:lvl w:ilvl="7" w:tplc="EFB6CC66">
      <w:numFmt w:val="bullet"/>
      <w:lvlText w:val="•"/>
      <w:lvlJc w:val="left"/>
      <w:pPr>
        <w:ind w:left="4720" w:hanging="213"/>
      </w:pPr>
      <w:rPr>
        <w:rFonts w:hint="default"/>
        <w:lang w:val="en-US" w:eastAsia="zh-CN" w:bidi="ar-SA"/>
      </w:rPr>
    </w:lvl>
    <w:lvl w:ilvl="8" w:tplc="F49E159A">
      <w:numFmt w:val="bullet"/>
      <w:lvlText w:val="•"/>
      <w:lvlJc w:val="left"/>
      <w:pPr>
        <w:ind w:left="5349" w:hanging="213"/>
      </w:pPr>
      <w:rPr>
        <w:rFonts w:hint="default"/>
        <w:lang w:val="en-US" w:eastAsia="zh-CN" w:bidi="ar-SA"/>
      </w:rPr>
    </w:lvl>
  </w:abstractNum>
  <w:abstractNum w:abstractNumId="156" w15:restartNumberingAfterBreak="0">
    <w:nsid w:val="1AD475A1"/>
    <w:multiLevelType w:val="hybridMultilevel"/>
    <w:tmpl w:val="E90ACE66"/>
    <w:lvl w:ilvl="0" w:tplc="DD1C333C">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016279FE">
      <w:numFmt w:val="bullet"/>
      <w:lvlText w:val="•"/>
      <w:lvlJc w:val="left"/>
      <w:pPr>
        <w:ind w:left="948" w:hanging="213"/>
      </w:pPr>
      <w:rPr>
        <w:rFonts w:hint="default"/>
        <w:lang w:val="en-US" w:eastAsia="zh-CN" w:bidi="ar-SA"/>
      </w:rPr>
    </w:lvl>
    <w:lvl w:ilvl="2" w:tplc="836EA8CE">
      <w:numFmt w:val="bullet"/>
      <w:lvlText w:val="•"/>
      <w:lvlJc w:val="left"/>
      <w:pPr>
        <w:ind w:left="1577" w:hanging="213"/>
      </w:pPr>
      <w:rPr>
        <w:rFonts w:hint="default"/>
        <w:lang w:val="en-US" w:eastAsia="zh-CN" w:bidi="ar-SA"/>
      </w:rPr>
    </w:lvl>
    <w:lvl w:ilvl="3" w:tplc="61E8700E">
      <w:numFmt w:val="bullet"/>
      <w:lvlText w:val="•"/>
      <w:lvlJc w:val="left"/>
      <w:pPr>
        <w:ind w:left="2206" w:hanging="213"/>
      </w:pPr>
      <w:rPr>
        <w:rFonts w:hint="default"/>
        <w:lang w:val="en-US" w:eastAsia="zh-CN" w:bidi="ar-SA"/>
      </w:rPr>
    </w:lvl>
    <w:lvl w:ilvl="4" w:tplc="2F3C79AE">
      <w:numFmt w:val="bullet"/>
      <w:lvlText w:val="•"/>
      <w:lvlJc w:val="left"/>
      <w:pPr>
        <w:ind w:left="2834" w:hanging="213"/>
      </w:pPr>
      <w:rPr>
        <w:rFonts w:hint="default"/>
        <w:lang w:val="en-US" w:eastAsia="zh-CN" w:bidi="ar-SA"/>
      </w:rPr>
    </w:lvl>
    <w:lvl w:ilvl="5" w:tplc="75E079D4">
      <w:numFmt w:val="bullet"/>
      <w:lvlText w:val="•"/>
      <w:lvlJc w:val="left"/>
      <w:pPr>
        <w:ind w:left="3463" w:hanging="213"/>
      </w:pPr>
      <w:rPr>
        <w:rFonts w:hint="default"/>
        <w:lang w:val="en-US" w:eastAsia="zh-CN" w:bidi="ar-SA"/>
      </w:rPr>
    </w:lvl>
    <w:lvl w:ilvl="6" w:tplc="446C47AA">
      <w:numFmt w:val="bullet"/>
      <w:lvlText w:val="•"/>
      <w:lvlJc w:val="left"/>
      <w:pPr>
        <w:ind w:left="4092" w:hanging="213"/>
      </w:pPr>
      <w:rPr>
        <w:rFonts w:hint="default"/>
        <w:lang w:val="en-US" w:eastAsia="zh-CN" w:bidi="ar-SA"/>
      </w:rPr>
    </w:lvl>
    <w:lvl w:ilvl="7" w:tplc="C60C6500">
      <w:numFmt w:val="bullet"/>
      <w:lvlText w:val="•"/>
      <w:lvlJc w:val="left"/>
      <w:pPr>
        <w:ind w:left="4720" w:hanging="213"/>
      </w:pPr>
      <w:rPr>
        <w:rFonts w:hint="default"/>
        <w:lang w:val="en-US" w:eastAsia="zh-CN" w:bidi="ar-SA"/>
      </w:rPr>
    </w:lvl>
    <w:lvl w:ilvl="8" w:tplc="51860814">
      <w:numFmt w:val="bullet"/>
      <w:lvlText w:val="•"/>
      <w:lvlJc w:val="left"/>
      <w:pPr>
        <w:ind w:left="5349" w:hanging="213"/>
      </w:pPr>
      <w:rPr>
        <w:rFonts w:hint="default"/>
        <w:lang w:val="en-US" w:eastAsia="zh-CN" w:bidi="ar-SA"/>
      </w:rPr>
    </w:lvl>
  </w:abstractNum>
  <w:abstractNum w:abstractNumId="157" w15:restartNumberingAfterBreak="0">
    <w:nsid w:val="1B460CE9"/>
    <w:multiLevelType w:val="multilevel"/>
    <w:tmpl w:val="1B460CE9"/>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8" w15:restartNumberingAfterBreak="0">
    <w:nsid w:val="1BC470EB"/>
    <w:multiLevelType w:val="multilevel"/>
    <w:tmpl w:val="932447A2"/>
    <w:lvl w:ilvl="0">
      <w:start w:val="6"/>
      <w:numFmt w:val="decimal"/>
      <w:lvlText w:val="%1"/>
      <w:lvlJc w:val="left"/>
      <w:pPr>
        <w:ind w:left="1384" w:hanging="318"/>
      </w:pPr>
      <w:rPr>
        <w:rFonts w:hint="default"/>
        <w:lang w:val="en-US" w:eastAsia="zh-CN" w:bidi="ar-SA"/>
      </w:rPr>
    </w:lvl>
    <w:lvl w:ilvl="1">
      <w:start w:val="1"/>
      <w:numFmt w:val="decimal"/>
      <w:lvlText w:val="%1.%2"/>
      <w:lvlJc w:val="left"/>
      <w:pPr>
        <w:ind w:left="1384" w:hanging="318"/>
      </w:pPr>
      <w:rPr>
        <w:rFonts w:ascii="宋体" w:eastAsia="宋体" w:hAnsi="宋体" w:cs="宋体" w:hint="default"/>
        <w:spacing w:val="-3"/>
        <w:w w:val="100"/>
        <w:sz w:val="19"/>
        <w:szCs w:val="19"/>
        <w:lang w:val="en-US" w:eastAsia="zh-CN" w:bidi="ar-SA"/>
      </w:rPr>
    </w:lvl>
    <w:lvl w:ilvl="2">
      <w:start w:val="1"/>
      <w:numFmt w:val="decimal"/>
      <w:lvlText w:val="%1.%2.%3"/>
      <w:lvlJc w:val="left"/>
      <w:pPr>
        <w:ind w:left="2020" w:hanging="529"/>
      </w:pPr>
      <w:rPr>
        <w:rFonts w:ascii="宋体" w:eastAsia="宋体" w:hAnsi="宋体" w:cs="宋体" w:hint="default"/>
        <w:w w:val="100"/>
        <w:sz w:val="19"/>
        <w:szCs w:val="19"/>
        <w:lang w:val="en-US" w:eastAsia="zh-CN" w:bidi="ar-SA"/>
      </w:rPr>
    </w:lvl>
    <w:lvl w:ilvl="3">
      <w:numFmt w:val="bullet"/>
      <w:lvlText w:val="•"/>
      <w:lvlJc w:val="left"/>
      <w:pPr>
        <w:ind w:left="3692" w:hanging="529"/>
      </w:pPr>
      <w:rPr>
        <w:rFonts w:hint="default"/>
        <w:lang w:val="en-US" w:eastAsia="zh-CN" w:bidi="ar-SA"/>
      </w:rPr>
    </w:lvl>
    <w:lvl w:ilvl="4">
      <w:numFmt w:val="bullet"/>
      <w:lvlText w:val="•"/>
      <w:lvlJc w:val="left"/>
      <w:pPr>
        <w:ind w:left="4528" w:hanging="529"/>
      </w:pPr>
      <w:rPr>
        <w:rFonts w:hint="default"/>
        <w:lang w:val="en-US" w:eastAsia="zh-CN" w:bidi="ar-SA"/>
      </w:rPr>
    </w:lvl>
    <w:lvl w:ilvl="5">
      <w:numFmt w:val="bullet"/>
      <w:lvlText w:val="•"/>
      <w:lvlJc w:val="left"/>
      <w:pPr>
        <w:ind w:left="5365" w:hanging="529"/>
      </w:pPr>
      <w:rPr>
        <w:rFonts w:hint="default"/>
        <w:lang w:val="en-US" w:eastAsia="zh-CN" w:bidi="ar-SA"/>
      </w:rPr>
    </w:lvl>
    <w:lvl w:ilvl="6">
      <w:numFmt w:val="bullet"/>
      <w:lvlText w:val="•"/>
      <w:lvlJc w:val="left"/>
      <w:pPr>
        <w:ind w:left="6201" w:hanging="529"/>
      </w:pPr>
      <w:rPr>
        <w:rFonts w:hint="default"/>
        <w:lang w:val="en-US" w:eastAsia="zh-CN" w:bidi="ar-SA"/>
      </w:rPr>
    </w:lvl>
    <w:lvl w:ilvl="7">
      <w:numFmt w:val="bullet"/>
      <w:lvlText w:val="•"/>
      <w:lvlJc w:val="left"/>
      <w:pPr>
        <w:ind w:left="7037" w:hanging="529"/>
      </w:pPr>
      <w:rPr>
        <w:rFonts w:hint="default"/>
        <w:lang w:val="en-US" w:eastAsia="zh-CN" w:bidi="ar-SA"/>
      </w:rPr>
    </w:lvl>
    <w:lvl w:ilvl="8">
      <w:numFmt w:val="bullet"/>
      <w:lvlText w:val="•"/>
      <w:lvlJc w:val="left"/>
      <w:pPr>
        <w:ind w:left="7873" w:hanging="529"/>
      </w:pPr>
      <w:rPr>
        <w:rFonts w:hint="default"/>
        <w:lang w:val="en-US" w:eastAsia="zh-CN" w:bidi="ar-SA"/>
      </w:rPr>
    </w:lvl>
  </w:abstractNum>
  <w:abstractNum w:abstractNumId="159" w15:restartNumberingAfterBreak="0">
    <w:nsid w:val="1BC86F1A"/>
    <w:multiLevelType w:val="hybridMultilevel"/>
    <w:tmpl w:val="1E1EBF6E"/>
    <w:lvl w:ilvl="0" w:tplc="66EAB192">
      <w:start w:val="1"/>
      <w:numFmt w:val="decimal"/>
      <w:lvlText w:val="%1."/>
      <w:lvlJc w:val="left"/>
      <w:pPr>
        <w:ind w:left="838" w:hanging="240"/>
      </w:pPr>
      <w:rPr>
        <w:rFonts w:ascii="Times New Roman" w:eastAsia="Times New Roman" w:hAnsi="Times New Roman" w:cs="Times New Roman" w:hint="default"/>
        <w:spacing w:val="-1"/>
        <w:w w:val="100"/>
        <w:sz w:val="24"/>
        <w:szCs w:val="24"/>
        <w:lang w:val="en-US" w:eastAsia="zh-CN" w:bidi="ar-SA"/>
      </w:rPr>
    </w:lvl>
    <w:lvl w:ilvl="1" w:tplc="E3189A62">
      <w:numFmt w:val="bullet"/>
      <w:lvlText w:val="•"/>
      <w:lvlJc w:val="left"/>
      <w:pPr>
        <w:ind w:left="1710" w:hanging="240"/>
      </w:pPr>
      <w:rPr>
        <w:rFonts w:hint="default"/>
        <w:lang w:val="en-US" w:eastAsia="zh-CN" w:bidi="ar-SA"/>
      </w:rPr>
    </w:lvl>
    <w:lvl w:ilvl="2" w:tplc="43FEFD8E">
      <w:numFmt w:val="bullet"/>
      <w:lvlText w:val="•"/>
      <w:lvlJc w:val="left"/>
      <w:pPr>
        <w:ind w:left="2581" w:hanging="240"/>
      </w:pPr>
      <w:rPr>
        <w:rFonts w:hint="default"/>
        <w:lang w:val="en-US" w:eastAsia="zh-CN" w:bidi="ar-SA"/>
      </w:rPr>
    </w:lvl>
    <w:lvl w:ilvl="3" w:tplc="C1101700">
      <w:numFmt w:val="bullet"/>
      <w:lvlText w:val="•"/>
      <w:lvlJc w:val="left"/>
      <w:pPr>
        <w:ind w:left="3451" w:hanging="240"/>
      </w:pPr>
      <w:rPr>
        <w:rFonts w:hint="default"/>
        <w:lang w:val="en-US" w:eastAsia="zh-CN" w:bidi="ar-SA"/>
      </w:rPr>
    </w:lvl>
    <w:lvl w:ilvl="4" w:tplc="C57A7114">
      <w:numFmt w:val="bullet"/>
      <w:lvlText w:val="•"/>
      <w:lvlJc w:val="left"/>
      <w:pPr>
        <w:ind w:left="4322" w:hanging="240"/>
      </w:pPr>
      <w:rPr>
        <w:rFonts w:hint="default"/>
        <w:lang w:val="en-US" w:eastAsia="zh-CN" w:bidi="ar-SA"/>
      </w:rPr>
    </w:lvl>
    <w:lvl w:ilvl="5" w:tplc="8CA878AE">
      <w:numFmt w:val="bullet"/>
      <w:lvlText w:val="•"/>
      <w:lvlJc w:val="left"/>
      <w:pPr>
        <w:ind w:left="5193" w:hanging="240"/>
      </w:pPr>
      <w:rPr>
        <w:rFonts w:hint="default"/>
        <w:lang w:val="en-US" w:eastAsia="zh-CN" w:bidi="ar-SA"/>
      </w:rPr>
    </w:lvl>
    <w:lvl w:ilvl="6" w:tplc="3DAAF400">
      <w:numFmt w:val="bullet"/>
      <w:lvlText w:val="•"/>
      <w:lvlJc w:val="left"/>
      <w:pPr>
        <w:ind w:left="6063" w:hanging="240"/>
      </w:pPr>
      <w:rPr>
        <w:rFonts w:hint="default"/>
        <w:lang w:val="en-US" w:eastAsia="zh-CN" w:bidi="ar-SA"/>
      </w:rPr>
    </w:lvl>
    <w:lvl w:ilvl="7" w:tplc="314CA396">
      <w:numFmt w:val="bullet"/>
      <w:lvlText w:val="•"/>
      <w:lvlJc w:val="left"/>
      <w:pPr>
        <w:ind w:left="6934" w:hanging="240"/>
      </w:pPr>
      <w:rPr>
        <w:rFonts w:hint="default"/>
        <w:lang w:val="en-US" w:eastAsia="zh-CN" w:bidi="ar-SA"/>
      </w:rPr>
    </w:lvl>
    <w:lvl w:ilvl="8" w:tplc="4A26EBAE">
      <w:numFmt w:val="bullet"/>
      <w:lvlText w:val="•"/>
      <w:lvlJc w:val="left"/>
      <w:pPr>
        <w:ind w:left="7805" w:hanging="240"/>
      </w:pPr>
      <w:rPr>
        <w:rFonts w:hint="default"/>
        <w:lang w:val="en-US" w:eastAsia="zh-CN" w:bidi="ar-SA"/>
      </w:rPr>
    </w:lvl>
  </w:abstractNum>
  <w:abstractNum w:abstractNumId="160" w15:restartNumberingAfterBreak="0">
    <w:nsid w:val="1BEE4114"/>
    <w:multiLevelType w:val="hybridMultilevel"/>
    <w:tmpl w:val="A1B8AC34"/>
    <w:lvl w:ilvl="0" w:tplc="E8B4CEB8">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10586224">
      <w:numFmt w:val="bullet"/>
      <w:lvlText w:val="•"/>
      <w:lvlJc w:val="left"/>
      <w:pPr>
        <w:ind w:left="948" w:hanging="213"/>
      </w:pPr>
      <w:rPr>
        <w:rFonts w:hint="default"/>
        <w:lang w:val="en-US" w:eastAsia="zh-CN" w:bidi="ar-SA"/>
      </w:rPr>
    </w:lvl>
    <w:lvl w:ilvl="2" w:tplc="5F548552">
      <w:numFmt w:val="bullet"/>
      <w:lvlText w:val="•"/>
      <w:lvlJc w:val="left"/>
      <w:pPr>
        <w:ind w:left="1577" w:hanging="213"/>
      </w:pPr>
      <w:rPr>
        <w:rFonts w:hint="default"/>
        <w:lang w:val="en-US" w:eastAsia="zh-CN" w:bidi="ar-SA"/>
      </w:rPr>
    </w:lvl>
    <w:lvl w:ilvl="3" w:tplc="29E20BEE">
      <w:numFmt w:val="bullet"/>
      <w:lvlText w:val="•"/>
      <w:lvlJc w:val="left"/>
      <w:pPr>
        <w:ind w:left="2206" w:hanging="213"/>
      </w:pPr>
      <w:rPr>
        <w:rFonts w:hint="default"/>
        <w:lang w:val="en-US" w:eastAsia="zh-CN" w:bidi="ar-SA"/>
      </w:rPr>
    </w:lvl>
    <w:lvl w:ilvl="4" w:tplc="0FD0E35C">
      <w:numFmt w:val="bullet"/>
      <w:lvlText w:val="•"/>
      <w:lvlJc w:val="left"/>
      <w:pPr>
        <w:ind w:left="2834" w:hanging="213"/>
      </w:pPr>
      <w:rPr>
        <w:rFonts w:hint="default"/>
        <w:lang w:val="en-US" w:eastAsia="zh-CN" w:bidi="ar-SA"/>
      </w:rPr>
    </w:lvl>
    <w:lvl w:ilvl="5" w:tplc="EC4A550A">
      <w:numFmt w:val="bullet"/>
      <w:lvlText w:val="•"/>
      <w:lvlJc w:val="left"/>
      <w:pPr>
        <w:ind w:left="3463" w:hanging="213"/>
      </w:pPr>
      <w:rPr>
        <w:rFonts w:hint="default"/>
        <w:lang w:val="en-US" w:eastAsia="zh-CN" w:bidi="ar-SA"/>
      </w:rPr>
    </w:lvl>
    <w:lvl w:ilvl="6" w:tplc="E35AA2A2">
      <w:numFmt w:val="bullet"/>
      <w:lvlText w:val="•"/>
      <w:lvlJc w:val="left"/>
      <w:pPr>
        <w:ind w:left="4092" w:hanging="213"/>
      </w:pPr>
      <w:rPr>
        <w:rFonts w:hint="default"/>
        <w:lang w:val="en-US" w:eastAsia="zh-CN" w:bidi="ar-SA"/>
      </w:rPr>
    </w:lvl>
    <w:lvl w:ilvl="7" w:tplc="94FAA0B6">
      <w:numFmt w:val="bullet"/>
      <w:lvlText w:val="•"/>
      <w:lvlJc w:val="left"/>
      <w:pPr>
        <w:ind w:left="4720" w:hanging="213"/>
      </w:pPr>
      <w:rPr>
        <w:rFonts w:hint="default"/>
        <w:lang w:val="en-US" w:eastAsia="zh-CN" w:bidi="ar-SA"/>
      </w:rPr>
    </w:lvl>
    <w:lvl w:ilvl="8" w:tplc="04A0C8BA">
      <w:numFmt w:val="bullet"/>
      <w:lvlText w:val="•"/>
      <w:lvlJc w:val="left"/>
      <w:pPr>
        <w:ind w:left="5349" w:hanging="213"/>
      </w:pPr>
      <w:rPr>
        <w:rFonts w:hint="default"/>
        <w:lang w:val="en-US" w:eastAsia="zh-CN" w:bidi="ar-SA"/>
      </w:rPr>
    </w:lvl>
  </w:abstractNum>
  <w:abstractNum w:abstractNumId="161" w15:restartNumberingAfterBreak="0">
    <w:nsid w:val="1C590A69"/>
    <w:multiLevelType w:val="singleLevel"/>
    <w:tmpl w:val="1C590A69"/>
    <w:lvl w:ilvl="0">
      <w:start w:val="1"/>
      <w:numFmt w:val="bullet"/>
      <w:lvlText w:val=""/>
      <w:lvlJc w:val="left"/>
      <w:pPr>
        <w:ind w:left="420" w:hanging="420"/>
      </w:pPr>
      <w:rPr>
        <w:rFonts w:ascii="Wingdings" w:hAnsi="Wingdings" w:hint="default"/>
      </w:rPr>
    </w:lvl>
  </w:abstractNum>
  <w:abstractNum w:abstractNumId="162" w15:restartNumberingAfterBreak="0">
    <w:nsid w:val="1C8B43A6"/>
    <w:multiLevelType w:val="multilevel"/>
    <w:tmpl w:val="F378DA5C"/>
    <w:lvl w:ilvl="0">
      <w:start w:val="6"/>
      <w:numFmt w:val="decimal"/>
      <w:lvlText w:val="%1"/>
      <w:lvlJc w:val="left"/>
      <w:pPr>
        <w:ind w:left="608" w:hanging="490"/>
      </w:pPr>
      <w:rPr>
        <w:rFonts w:hint="default"/>
        <w:lang w:val="en-US" w:eastAsia="zh-CN" w:bidi="ar-SA"/>
      </w:rPr>
    </w:lvl>
    <w:lvl w:ilvl="1">
      <w:start w:val="2"/>
      <w:numFmt w:val="decimal"/>
      <w:lvlText w:val="%1.%2"/>
      <w:lvlJc w:val="left"/>
      <w:pPr>
        <w:ind w:left="608" w:hanging="490"/>
      </w:pPr>
      <w:rPr>
        <w:rFonts w:ascii="Times New Roman" w:eastAsia="Times New Roman" w:hAnsi="Times New Roman" w:cs="Times New Roman" w:hint="default"/>
        <w:b/>
        <w:bCs/>
        <w:w w:val="99"/>
        <w:sz w:val="32"/>
        <w:szCs w:val="32"/>
        <w:lang w:val="en-US" w:eastAsia="zh-CN" w:bidi="ar-SA"/>
      </w:rPr>
    </w:lvl>
    <w:lvl w:ilvl="2">
      <w:start w:val="1"/>
      <w:numFmt w:val="decimal"/>
      <w:lvlText w:val="%1.%2.%3"/>
      <w:lvlJc w:val="left"/>
      <w:pPr>
        <w:ind w:left="802" w:hanging="684"/>
      </w:pPr>
      <w:rPr>
        <w:rFonts w:ascii="Times New Roman" w:eastAsia="Times New Roman" w:hAnsi="Times New Roman" w:cs="Times New Roman" w:hint="default"/>
        <w:b/>
        <w:bCs/>
        <w:w w:val="100"/>
        <w:sz w:val="30"/>
        <w:szCs w:val="30"/>
        <w:lang w:val="en-US" w:eastAsia="zh-CN" w:bidi="ar-SA"/>
      </w:rPr>
    </w:lvl>
    <w:lvl w:ilvl="3">
      <w:start w:val="1"/>
      <w:numFmt w:val="decimal"/>
      <w:lvlText w:val="%1.%2.%3.%4"/>
      <w:lvlJc w:val="left"/>
      <w:pPr>
        <w:ind w:left="1035" w:hanging="917"/>
      </w:pPr>
      <w:rPr>
        <w:rFonts w:ascii="Times New Roman" w:eastAsia="Times New Roman" w:hAnsi="Times New Roman" w:cs="Times New Roman" w:hint="default"/>
        <w:b/>
        <w:bCs/>
        <w:spacing w:val="-3"/>
        <w:w w:val="100"/>
        <w:sz w:val="28"/>
        <w:szCs w:val="28"/>
        <w:lang w:val="en-US" w:eastAsia="zh-CN" w:bidi="ar-SA"/>
      </w:rPr>
    </w:lvl>
    <w:lvl w:ilvl="4">
      <w:start w:val="1"/>
      <w:numFmt w:val="decimal"/>
      <w:lvlText w:val="%1.%2.%3.%4.%5"/>
      <w:lvlJc w:val="left"/>
      <w:pPr>
        <w:ind w:left="1086" w:hanging="968"/>
      </w:pPr>
      <w:rPr>
        <w:rFonts w:ascii="Times New Roman" w:eastAsia="Times New Roman" w:hAnsi="Times New Roman" w:cs="Times New Roman" w:hint="default"/>
        <w:b/>
        <w:bCs/>
        <w:w w:val="99"/>
        <w:sz w:val="24"/>
        <w:szCs w:val="24"/>
        <w:lang w:val="en-US" w:eastAsia="zh-CN" w:bidi="ar-SA"/>
      </w:rPr>
    </w:lvl>
    <w:lvl w:ilvl="5">
      <w:start w:val="1"/>
      <w:numFmt w:val="decimal"/>
      <w:lvlText w:val="%1.%2.%3.%4.%5.%6"/>
      <w:lvlJc w:val="left"/>
      <w:pPr>
        <w:ind w:left="1122" w:hanging="1004"/>
      </w:pPr>
      <w:rPr>
        <w:rFonts w:ascii="Times New Roman" w:eastAsia="Times New Roman" w:hAnsi="Times New Roman" w:cs="Times New Roman" w:hint="default"/>
        <w:b/>
        <w:bCs/>
        <w:spacing w:val="-3"/>
        <w:w w:val="100"/>
        <w:sz w:val="21"/>
        <w:szCs w:val="21"/>
        <w:lang w:val="en-US" w:eastAsia="zh-CN" w:bidi="ar-SA"/>
      </w:rPr>
    </w:lvl>
    <w:lvl w:ilvl="6">
      <w:start w:val="1"/>
      <w:numFmt w:val="decimal"/>
      <w:lvlText w:val="%7."/>
      <w:lvlJc w:val="left"/>
      <w:pPr>
        <w:ind w:left="779" w:hanging="181"/>
      </w:pPr>
      <w:rPr>
        <w:rFonts w:hint="default"/>
        <w:spacing w:val="-1"/>
        <w:w w:val="100"/>
        <w:lang w:val="en-US" w:eastAsia="zh-CN" w:bidi="ar-SA"/>
      </w:rPr>
    </w:lvl>
    <w:lvl w:ilvl="7">
      <w:numFmt w:val="bullet"/>
      <w:lvlText w:val="•"/>
      <w:lvlJc w:val="left"/>
      <w:pPr>
        <w:ind w:left="1040" w:hanging="181"/>
      </w:pPr>
      <w:rPr>
        <w:rFonts w:hint="default"/>
        <w:lang w:val="en-US" w:eastAsia="zh-CN" w:bidi="ar-SA"/>
      </w:rPr>
    </w:lvl>
    <w:lvl w:ilvl="8">
      <w:numFmt w:val="bullet"/>
      <w:lvlText w:val="•"/>
      <w:lvlJc w:val="left"/>
      <w:pPr>
        <w:ind w:left="1080" w:hanging="181"/>
      </w:pPr>
      <w:rPr>
        <w:rFonts w:hint="default"/>
        <w:lang w:val="en-US" w:eastAsia="zh-CN" w:bidi="ar-SA"/>
      </w:rPr>
    </w:lvl>
  </w:abstractNum>
  <w:abstractNum w:abstractNumId="163" w15:restartNumberingAfterBreak="0">
    <w:nsid w:val="1C8D72BC"/>
    <w:multiLevelType w:val="hybridMultilevel"/>
    <w:tmpl w:val="CB8EBC4C"/>
    <w:lvl w:ilvl="0" w:tplc="407E7792">
      <w:start w:val="1"/>
      <w:numFmt w:val="decimal"/>
      <w:lvlText w:val="%1."/>
      <w:lvlJc w:val="left"/>
      <w:pPr>
        <w:ind w:left="779" w:hanging="181"/>
      </w:pPr>
      <w:rPr>
        <w:rFonts w:ascii="Times New Roman" w:eastAsia="Times New Roman" w:hAnsi="Times New Roman" w:cs="Times New Roman" w:hint="default"/>
        <w:spacing w:val="-1"/>
        <w:w w:val="100"/>
        <w:sz w:val="22"/>
        <w:szCs w:val="22"/>
        <w:lang w:val="en-US" w:eastAsia="zh-CN" w:bidi="ar-SA"/>
      </w:rPr>
    </w:lvl>
    <w:lvl w:ilvl="1" w:tplc="888CE7A8">
      <w:numFmt w:val="bullet"/>
      <w:lvlText w:val="•"/>
      <w:lvlJc w:val="left"/>
      <w:pPr>
        <w:ind w:left="1656" w:hanging="181"/>
      </w:pPr>
      <w:rPr>
        <w:rFonts w:hint="default"/>
        <w:lang w:val="en-US" w:eastAsia="zh-CN" w:bidi="ar-SA"/>
      </w:rPr>
    </w:lvl>
    <w:lvl w:ilvl="2" w:tplc="CBA4028E">
      <w:numFmt w:val="bullet"/>
      <w:lvlText w:val="•"/>
      <w:lvlJc w:val="left"/>
      <w:pPr>
        <w:ind w:left="2533" w:hanging="181"/>
      </w:pPr>
      <w:rPr>
        <w:rFonts w:hint="default"/>
        <w:lang w:val="en-US" w:eastAsia="zh-CN" w:bidi="ar-SA"/>
      </w:rPr>
    </w:lvl>
    <w:lvl w:ilvl="3" w:tplc="41C69A92">
      <w:numFmt w:val="bullet"/>
      <w:lvlText w:val="•"/>
      <w:lvlJc w:val="left"/>
      <w:pPr>
        <w:ind w:left="3409" w:hanging="181"/>
      </w:pPr>
      <w:rPr>
        <w:rFonts w:hint="default"/>
        <w:lang w:val="en-US" w:eastAsia="zh-CN" w:bidi="ar-SA"/>
      </w:rPr>
    </w:lvl>
    <w:lvl w:ilvl="4" w:tplc="4AFE3ED8">
      <w:numFmt w:val="bullet"/>
      <w:lvlText w:val="•"/>
      <w:lvlJc w:val="left"/>
      <w:pPr>
        <w:ind w:left="4286" w:hanging="181"/>
      </w:pPr>
      <w:rPr>
        <w:rFonts w:hint="default"/>
        <w:lang w:val="en-US" w:eastAsia="zh-CN" w:bidi="ar-SA"/>
      </w:rPr>
    </w:lvl>
    <w:lvl w:ilvl="5" w:tplc="5E182ED8">
      <w:numFmt w:val="bullet"/>
      <w:lvlText w:val="•"/>
      <w:lvlJc w:val="left"/>
      <w:pPr>
        <w:ind w:left="5163" w:hanging="181"/>
      </w:pPr>
      <w:rPr>
        <w:rFonts w:hint="default"/>
        <w:lang w:val="en-US" w:eastAsia="zh-CN" w:bidi="ar-SA"/>
      </w:rPr>
    </w:lvl>
    <w:lvl w:ilvl="6" w:tplc="600E5868">
      <w:numFmt w:val="bullet"/>
      <w:lvlText w:val="•"/>
      <w:lvlJc w:val="left"/>
      <w:pPr>
        <w:ind w:left="6039" w:hanging="181"/>
      </w:pPr>
      <w:rPr>
        <w:rFonts w:hint="default"/>
        <w:lang w:val="en-US" w:eastAsia="zh-CN" w:bidi="ar-SA"/>
      </w:rPr>
    </w:lvl>
    <w:lvl w:ilvl="7" w:tplc="F976B496">
      <w:numFmt w:val="bullet"/>
      <w:lvlText w:val="•"/>
      <w:lvlJc w:val="left"/>
      <w:pPr>
        <w:ind w:left="6916" w:hanging="181"/>
      </w:pPr>
      <w:rPr>
        <w:rFonts w:hint="default"/>
        <w:lang w:val="en-US" w:eastAsia="zh-CN" w:bidi="ar-SA"/>
      </w:rPr>
    </w:lvl>
    <w:lvl w:ilvl="8" w:tplc="5D5ACAEA">
      <w:numFmt w:val="bullet"/>
      <w:lvlText w:val="•"/>
      <w:lvlJc w:val="left"/>
      <w:pPr>
        <w:ind w:left="7793" w:hanging="181"/>
      </w:pPr>
      <w:rPr>
        <w:rFonts w:hint="default"/>
        <w:lang w:val="en-US" w:eastAsia="zh-CN" w:bidi="ar-SA"/>
      </w:rPr>
    </w:lvl>
  </w:abstractNum>
  <w:abstractNum w:abstractNumId="164" w15:restartNumberingAfterBreak="0">
    <w:nsid w:val="1CB329D8"/>
    <w:multiLevelType w:val="multilevel"/>
    <w:tmpl w:val="DCE86E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1D0635D8"/>
    <w:multiLevelType w:val="hybridMultilevel"/>
    <w:tmpl w:val="D99CCAB8"/>
    <w:lvl w:ilvl="0" w:tplc="9D30DBB0">
      <w:start w:val="1"/>
      <w:numFmt w:val="decimal"/>
      <w:lvlText w:val="（%1）"/>
      <w:lvlJc w:val="left"/>
      <w:pPr>
        <w:ind w:left="1199" w:hanging="601"/>
      </w:pPr>
      <w:rPr>
        <w:rFonts w:ascii="宋体" w:eastAsia="宋体" w:hAnsi="宋体" w:cs="宋体" w:hint="default"/>
        <w:spacing w:val="-1"/>
        <w:w w:val="100"/>
        <w:sz w:val="22"/>
        <w:szCs w:val="22"/>
        <w:lang w:val="en-US" w:eastAsia="zh-CN" w:bidi="ar-SA"/>
      </w:rPr>
    </w:lvl>
    <w:lvl w:ilvl="1" w:tplc="960840C8">
      <w:numFmt w:val="bullet"/>
      <w:lvlText w:val="•"/>
      <w:lvlJc w:val="left"/>
      <w:pPr>
        <w:ind w:left="2034" w:hanging="601"/>
      </w:pPr>
      <w:rPr>
        <w:rFonts w:hint="default"/>
        <w:lang w:val="en-US" w:eastAsia="zh-CN" w:bidi="ar-SA"/>
      </w:rPr>
    </w:lvl>
    <w:lvl w:ilvl="2" w:tplc="AA14735A">
      <w:numFmt w:val="bullet"/>
      <w:lvlText w:val="•"/>
      <w:lvlJc w:val="left"/>
      <w:pPr>
        <w:ind w:left="2869" w:hanging="601"/>
      </w:pPr>
      <w:rPr>
        <w:rFonts w:hint="default"/>
        <w:lang w:val="en-US" w:eastAsia="zh-CN" w:bidi="ar-SA"/>
      </w:rPr>
    </w:lvl>
    <w:lvl w:ilvl="3" w:tplc="B0BE053E">
      <w:numFmt w:val="bullet"/>
      <w:lvlText w:val="•"/>
      <w:lvlJc w:val="left"/>
      <w:pPr>
        <w:ind w:left="3703" w:hanging="601"/>
      </w:pPr>
      <w:rPr>
        <w:rFonts w:hint="default"/>
        <w:lang w:val="en-US" w:eastAsia="zh-CN" w:bidi="ar-SA"/>
      </w:rPr>
    </w:lvl>
    <w:lvl w:ilvl="4" w:tplc="792E3544">
      <w:numFmt w:val="bullet"/>
      <w:lvlText w:val="•"/>
      <w:lvlJc w:val="left"/>
      <w:pPr>
        <w:ind w:left="4538" w:hanging="601"/>
      </w:pPr>
      <w:rPr>
        <w:rFonts w:hint="default"/>
        <w:lang w:val="en-US" w:eastAsia="zh-CN" w:bidi="ar-SA"/>
      </w:rPr>
    </w:lvl>
    <w:lvl w:ilvl="5" w:tplc="EF38EDE8">
      <w:numFmt w:val="bullet"/>
      <w:lvlText w:val="•"/>
      <w:lvlJc w:val="left"/>
      <w:pPr>
        <w:ind w:left="5373" w:hanging="601"/>
      </w:pPr>
      <w:rPr>
        <w:rFonts w:hint="default"/>
        <w:lang w:val="en-US" w:eastAsia="zh-CN" w:bidi="ar-SA"/>
      </w:rPr>
    </w:lvl>
    <w:lvl w:ilvl="6" w:tplc="91F27B62">
      <w:numFmt w:val="bullet"/>
      <w:lvlText w:val="•"/>
      <w:lvlJc w:val="left"/>
      <w:pPr>
        <w:ind w:left="6207" w:hanging="601"/>
      </w:pPr>
      <w:rPr>
        <w:rFonts w:hint="default"/>
        <w:lang w:val="en-US" w:eastAsia="zh-CN" w:bidi="ar-SA"/>
      </w:rPr>
    </w:lvl>
    <w:lvl w:ilvl="7" w:tplc="C20CCE7E">
      <w:numFmt w:val="bullet"/>
      <w:lvlText w:val="•"/>
      <w:lvlJc w:val="left"/>
      <w:pPr>
        <w:ind w:left="7042" w:hanging="601"/>
      </w:pPr>
      <w:rPr>
        <w:rFonts w:hint="default"/>
        <w:lang w:val="en-US" w:eastAsia="zh-CN" w:bidi="ar-SA"/>
      </w:rPr>
    </w:lvl>
    <w:lvl w:ilvl="8" w:tplc="4B22CBE8">
      <w:numFmt w:val="bullet"/>
      <w:lvlText w:val="•"/>
      <w:lvlJc w:val="left"/>
      <w:pPr>
        <w:ind w:left="7877" w:hanging="601"/>
      </w:pPr>
      <w:rPr>
        <w:rFonts w:hint="default"/>
        <w:lang w:val="en-US" w:eastAsia="zh-CN" w:bidi="ar-SA"/>
      </w:rPr>
    </w:lvl>
  </w:abstractNum>
  <w:abstractNum w:abstractNumId="166" w15:restartNumberingAfterBreak="0">
    <w:nsid w:val="1D5738ED"/>
    <w:multiLevelType w:val="hybridMultilevel"/>
    <w:tmpl w:val="43F09C70"/>
    <w:lvl w:ilvl="0" w:tplc="F45892BE">
      <w:start w:val="1"/>
      <w:numFmt w:val="decimal"/>
      <w:lvlText w:val="（%1）"/>
      <w:lvlJc w:val="left"/>
      <w:pPr>
        <w:ind w:left="118" w:hanging="605"/>
      </w:pPr>
      <w:rPr>
        <w:rFonts w:ascii="宋体" w:eastAsia="宋体" w:hAnsi="宋体" w:cs="宋体" w:hint="default"/>
        <w:spacing w:val="-1"/>
        <w:w w:val="100"/>
        <w:sz w:val="22"/>
        <w:szCs w:val="22"/>
        <w:lang w:val="en-US" w:eastAsia="zh-CN" w:bidi="ar-SA"/>
      </w:rPr>
    </w:lvl>
    <w:lvl w:ilvl="1" w:tplc="1C4601BE">
      <w:numFmt w:val="bullet"/>
      <w:lvlText w:val="•"/>
      <w:lvlJc w:val="left"/>
      <w:pPr>
        <w:ind w:left="1062" w:hanging="605"/>
      </w:pPr>
      <w:rPr>
        <w:rFonts w:hint="default"/>
        <w:lang w:val="en-US" w:eastAsia="zh-CN" w:bidi="ar-SA"/>
      </w:rPr>
    </w:lvl>
    <w:lvl w:ilvl="2" w:tplc="44A49738">
      <w:numFmt w:val="bullet"/>
      <w:lvlText w:val="•"/>
      <w:lvlJc w:val="left"/>
      <w:pPr>
        <w:ind w:left="2005" w:hanging="605"/>
      </w:pPr>
      <w:rPr>
        <w:rFonts w:hint="default"/>
        <w:lang w:val="en-US" w:eastAsia="zh-CN" w:bidi="ar-SA"/>
      </w:rPr>
    </w:lvl>
    <w:lvl w:ilvl="3" w:tplc="E3C49444">
      <w:numFmt w:val="bullet"/>
      <w:lvlText w:val="•"/>
      <w:lvlJc w:val="left"/>
      <w:pPr>
        <w:ind w:left="2947" w:hanging="605"/>
      </w:pPr>
      <w:rPr>
        <w:rFonts w:hint="default"/>
        <w:lang w:val="en-US" w:eastAsia="zh-CN" w:bidi="ar-SA"/>
      </w:rPr>
    </w:lvl>
    <w:lvl w:ilvl="4" w:tplc="7E32E30E">
      <w:numFmt w:val="bullet"/>
      <w:lvlText w:val="•"/>
      <w:lvlJc w:val="left"/>
      <w:pPr>
        <w:ind w:left="3890" w:hanging="605"/>
      </w:pPr>
      <w:rPr>
        <w:rFonts w:hint="default"/>
        <w:lang w:val="en-US" w:eastAsia="zh-CN" w:bidi="ar-SA"/>
      </w:rPr>
    </w:lvl>
    <w:lvl w:ilvl="5" w:tplc="117C3320">
      <w:numFmt w:val="bullet"/>
      <w:lvlText w:val="•"/>
      <w:lvlJc w:val="left"/>
      <w:pPr>
        <w:ind w:left="4833" w:hanging="605"/>
      </w:pPr>
      <w:rPr>
        <w:rFonts w:hint="default"/>
        <w:lang w:val="en-US" w:eastAsia="zh-CN" w:bidi="ar-SA"/>
      </w:rPr>
    </w:lvl>
    <w:lvl w:ilvl="6" w:tplc="CD446888">
      <w:numFmt w:val="bullet"/>
      <w:lvlText w:val="•"/>
      <w:lvlJc w:val="left"/>
      <w:pPr>
        <w:ind w:left="5775" w:hanging="605"/>
      </w:pPr>
      <w:rPr>
        <w:rFonts w:hint="default"/>
        <w:lang w:val="en-US" w:eastAsia="zh-CN" w:bidi="ar-SA"/>
      </w:rPr>
    </w:lvl>
    <w:lvl w:ilvl="7" w:tplc="BFCC68CA">
      <w:numFmt w:val="bullet"/>
      <w:lvlText w:val="•"/>
      <w:lvlJc w:val="left"/>
      <w:pPr>
        <w:ind w:left="6718" w:hanging="605"/>
      </w:pPr>
      <w:rPr>
        <w:rFonts w:hint="default"/>
        <w:lang w:val="en-US" w:eastAsia="zh-CN" w:bidi="ar-SA"/>
      </w:rPr>
    </w:lvl>
    <w:lvl w:ilvl="8" w:tplc="8D268D1E">
      <w:numFmt w:val="bullet"/>
      <w:lvlText w:val="•"/>
      <w:lvlJc w:val="left"/>
      <w:pPr>
        <w:ind w:left="7661" w:hanging="605"/>
      </w:pPr>
      <w:rPr>
        <w:rFonts w:hint="default"/>
        <w:lang w:val="en-US" w:eastAsia="zh-CN" w:bidi="ar-SA"/>
      </w:rPr>
    </w:lvl>
  </w:abstractNum>
  <w:abstractNum w:abstractNumId="167" w15:restartNumberingAfterBreak="0">
    <w:nsid w:val="1E45F525"/>
    <w:multiLevelType w:val="singleLevel"/>
    <w:tmpl w:val="1E45F525"/>
    <w:lvl w:ilvl="0">
      <w:start w:val="1"/>
      <w:numFmt w:val="decimal"/>
      <w:lvlText w:val="%1."/>
      <w:lvlJc w:val="left"/>
      <w:pPr>
        <w:tabs>
          <w:tab w:val="left" w:pos="312"/>
        </w:tabs>
      </w:pPr>
    </w:lvl>
  </w:abstractNum>
  <w:abstractNum w:abstractNumId="168" w15:restartNumberingAfterBreak="0">
    <w:nsid w:val="1E4E3A87"/>
    <w:multiLevelType w:val="hybridMultilevel"/>
    <w:tmpl w:val="19E25938"/>
    <w:lvl w:ilvl="0" w:tplc="568A4E74">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4ED01BEC">
      <w:numFmt w:val="bullet"/>
      <w:lvlText w:val="•"/>
      <w:lvlJc w:val="left"/>
      <w:pPr>
        <w:ind w:left="948" w:hanging="213"/>
      </w:pPr>
      <w:rPr>
        <w:rFonts w:hint="default"/>
        <w:lang w:val="en-US" w:eastAsia="zh-CN" w:bidi="ar-SA"/>
      </w:rPr>
    </w:lvl>
    <w:lvl w:ilvl="2" w:tplc="AC0CCC8E">
      <w:numFmt w:val="bullet"/>
      <w:lvlText w:val="•"/>
      <w:lvlJc w:val="left"/>
      <w:pPr>
        <w:ind w:left="1577" w:hanging="213"/>
      </w:pPr>
      <w:rPr>
        <w:rFonts w:hint="default"/>
        <w:lang w:val="en-US" w:eastAsia="zh-CN" w:bidi="ar-SA"/>
      </w:rPr>
    </w:lvl>
    <w:lvl w:ilvl="3" w:tplc="E0F24A12">
      <w:numFmt w:val="bullet"/>
      <w:lvlText w:val="•"/>
      <w:lvlJc w:val="left"/>
      <w:pPr>
        <w:ind w:left="2206" w:hanging="213"/>
      </w:pPr>
      <w:rPr>
        <w:rFonts w:hint="default"/>
        <w:lang w:val="en-US" w:eastAsia="zh-CN" w:bidi="ar-SA"/>
      </w:rPr>
    </w:lvl>
    <w:lvl w:ilvl="4" w:tplc="EA6243A0">
      <w:numFmt w:val="bullet"/>
      <w:lvlText w:val="•"/>
      <w:lvlJc w:val="left"/>
      <w:pPr>
        <w:ind w:left="2834" w:hanging="213"/>
      </w:pPr>
      <w:rPr>
        <w:rFonts w:hint="default"/>
        <w:lang w:val="en-US" w:eastAsia="zh-CN" w:bidi="ar-SA"/>
      </w:rPr>
    </w:lvl>
    <w:lvl w:ilvl="5" w:tplc="B36A672C">
      <w:numFmt w:val="bullet"/>
      <w:lvlText w:val="•"/>
      <w:lvlJc w:val="left"/>
      <w:pPr>
        <w:ind w:left="3463" w:hanging="213"/>
      </w:pPr>
      <w:rPr>
        <w:rFonts w:hint="default"/>
        <w:lang w:val="en-US" w:eastAsia="zh-CN" w:bidi="ar-SA"/>
      </w:rPr>
    </w:lvl>
    <w:lvl w:ilvl="6" w:tplc="9AC64136">
      <w:numFmt w:val="bullet"/>
      <w:lvlText w:val="•"/>
      <w:lvlJc w:val="left"/>
      <w:pPr>
        <w:ind w:left="4092" w:hanging="213"/>
      </w:pPr>
      <w:rPr>
        <w:rFonts w:hint="default"/>
        <w:lang w:val="en-US" w:eastAsia="zh-CN" w:bidi="ar-SA"/>
      </w:rPr>
    </w:lvl>
    <w:lvl w:ilvl="7" w:tplc="15C8081C">
      <w:numFmt w:val="bullet"/>
      <w:lvlText w:val="•"/>
      <w:lvlJc w:val="left"/>
      <w:pPr>
        <w:ind w:left="4720" w:hanging="213"/>
      </w:pPr>
      <w:rPr>
        <w:rFonts w:hint="default"/>
        <w:lang w:val="en-US" w:eastAsia="zh-CN" w:bidi="ar-SA"/>
      </w:rPr>
    </w:lvl>
    <w:lvl w:ilvl="8" w:tplc="82D25B32">
      <w:numFmt w:val="bullet"/>
      <w:lvlText w:val="•"/>
      <w:lvlJc w:val="left"/>
      <w:pPr>
        <w:ind w:left="5349" w:hanging="213"/>
      </w:pPr>
      <w:rPr>
        <w:rFonts w:hint="default"/>
        <w:lang w:val="en-US" w:eastAsia="zh-CN" w:bidi="ar-SA"/>
      </w:rPr>
    </w:lvl>
  </w:abstractNum>
  <w:abstractNum w:abstractNumId="169" w15:restartNumberingAfterBreak="0">
    <w:nsid w:val="1EBC4DAD"/>
    <w:multiLevelType w:val="hybridMultilevel"/>
    <w:tmpl w:val="624A4556"/>
    <w:lvl w:ilvl="0" w:tplc="74EC01D8">
      <w:start w:val="1"/>
      <w:numFmt w:val="decimal"/>
      <w:lvlText w:val="（%1）"/>
      <w:lvlJc w:val="left"/>
      <w:pPr>
        <w:ind w:left="1199" w:hanging="601"/>
      </w:pPr>
      <w:rPr>
        <w:rFonts w:ascii="宋体" w:eastAsia="宋体" w:hAnsi="宋体" w:cs="宋体" w:hint="default"/>
        <w:spacing w:val="-1"/>
        <w:w w:val="100"/>
        <w:sz w:val="22"/>
        <w:szCs w:val="22"/>
        <w:lang w:val="en-US" w:eastAsia="zh-CN" w:bidi="ar-SA"/>
      </w:rPr>
    </w:lvl>
    <w:lvl w:ilvl="1" w:tplc="1F58EA9E">
      <w:numFmt w:val="bullet"/>
      <w:lvlText w:val="•"/>
      <w:lvlJc w:val="left"/>
      <w:pPr>
        <w:ind w:left="2034" w:hanging="601"/>
      </w:pPr>
      <w:rPr>
        <w:rFonts w:hint="default"/>
        <w:lang w:val="en-US" w:eastAsia="zh-CN" w:bidi="ar-SA"/>
      </w:rPr>
    </w:lvl>
    <w:lvl w:ilvl="2" w:tplc="47D4FD5A">
      <w:numFmt w:val="bullet"/>
      <w:lvlText w:val="•"/>
      <w:lvlJc w:val="left"/>
      <w:pPr>
        <w:ind w:left="2869" w:hanging="601"/>
      </w:pPr>
      <w:rPr>
        <w:rFonts w:hint="default"/>
        <w:lang w:val="en-US" w:eastAsia="zh-CN" w:bidi="ar-SA"/>
      </w:rPr>
    </w:lvl>
    <w:lvl w:ilvl="3" w:tplc="265CDD8C">
      <w:numFmt w:val="bullet"/>
      <w:lvlText w:val="•"/>
      <w:lvlJc w:val="left"/>
      <w:pPr>
        <w:ind w:left="3703" w:hanging="601"/>
      </w:pPr>
      <w:rPr>
        <w:rFonts w:hint="default"/>
        <w:lang w:val="en-US" w:eastAsia="zh-CN" w:bidi="ar-SA"/>
      </w:rPr>
    </w:lvl>
    <w:lvl w:ilvl="4" w:tplc="D042290C">
      <w:numFmt w:val="bullet"/>
      <w:lvlText w:val="•"/>
      <w:lvlJc w:val="left"/>
      <w:pPr>
        <w:ind w:left="4538" w:hanging="601"/>
      </w:pPr>
      <w:rPr>
        <w:rFonts w:hint="default"/>
        <w:lang w:val="en-US" w:eastAsia="zh-CN" w:bidi="ar-SA"/>
      </w:rPr>
    </w:lvl>
    <w:lvl w:ilvl="5" w:tplc="37169F4A">
      <w:numFmt w:val="bullet"/>
      <w:lvlText w:val="•"/>
      <w:lvlJc w:val="left"/>
      <w:pPr>
        <w:ind w:left="5373" w:hanging="601"/>
      </w:pPr>
      <w:rPr>
        <w:rFonts w:hint="default"/>
        <w:lang w:val="en-US" w:eastAsia="zh-CN" w:bidi="ar-SA"/>
      </w:rPr>
    </w:lvl>
    <w:lvl w:ilvl="6" w:tplc="3FE0FF2A">
      <w:numFmt w:val="bullet"/>
      <w:lvlText w:val="•"/>
      <w:lvlJc w:val="left"/>
      <w:pPr>
        <w:ind w:left="6207" w:hanging="601"/>
      </w:pPr>
      <w:rPr>
        <w:rFonts w:hint="default"/>
        <w:lang w:val="en-US" w:eastAsia="zh-CN" w:bidi="ar-SA"/>
      </w:rPr>
    </w:lvl>
    <w:lvl w:ilvl="7" w:tplc="82D46AB2">
      <w:numFmt w:val="bullet"/>
      <w:lvlText w:val="•"/>
      <w:lvlJc w:val="left"/>
      <w:pPr>
        <w:ind w:left="7042" w:hanging="601"/>
      </w:pPr>
      <w:rPr>
        <w:rFonts w:hint="default"/>
        <w:lang w:val="en-US" w:eastAsia="zh-CN" w:bidi="ar-SA"/>
      </w:rPr>
    </w:lvl>
    <w:lvl w:ilvl="8" w:tplc="C8527468">
      <w:numFmt w:val="bullet"/>
      <w:lvlText w:val="•"/>
      <w:lvlJc w:val="left"/>
      <w:pPr>
        <w:ind w:left="7877" w:hanging="601"/>
      </w:pPr>
      <w:rPr>
        <w:rFonts w:hint="default"/>
        <w:lang w:val="en-US" w:eastAsia="zh-CN" w:bidi="ar-SA"/>
      </w:rPr>
    </w:lvl>
  </w:abstractNum>
  <w:abstractNum w:abstractNumId="170" w15:restartNumberingAfterBreak="0">
    <w:nsid w:val="1EE27C3E"/>
    <w:multiLevelType w:val="multilevel"/>
    <w:tmpl w:val="56CA1B3E"/>
    <w:lvl w:ilvl="0">
      <w:start w:val="6"/>
      <w:numFmt w:val="decimal"/>
      <w:lvlText w:val="%1"/>
      <w:lvlJc w:val="left"/>
      <w:pPr>
        <w:ind w:left="1086" w:hanging="968"/>
      </w:pPr>
      <w:rPr>
        <w:rFonts w:hint="default"/>
        <w:lang w:val="en-US" w:eastAsia="zh-CN" w:bidi="ar-SA"/>
      </w:rPr>
    </w:lvl>
    <w:lvl w:ilvl="1">
      <w:start w:val="2"/>
      <w:numFmt w:val="decimal"/>
      <w:lvlText w:val="%1.%2"/>
      <w:lvlJc w:val="left"/>
      <w:pPr>
        <w:ind w:left="1086" w:hanging="968"/>
      </w:pPr>
      <w:rPr>
        <w:rFonts w:hint="default"/>
        <w:lang w:val="en-US" w:eastAsia="zh-CN" w:bidi="ar-SA"/>
      </w:rPr>
    </w:lvl>
    <w:lvl w:ilvl="2">
      <w:start w:val="2"/>
      <w:numFmt w:val="decimal"/>
      <w:lvlText w:val="%1.%2.%3"/>
      <w:lvlJc w:val="left"/>
      <w:pPr>
        <w:ind w:left="1086" w:hanging="968"/>
      </w:pPr>
      <w:rPr>
        <w:rFonts w:hint="default"/>
        <w:lang w:val="en-US" w:eastAsia="zh-CN" w:bidi="ar-SA"/>
      </w:rPr>
    </w:lvl>
    <w:lvl w:ilvl="3">
      <w:start w:val="4"/>
      <w:numFmt w:val="decimal"/>
      <w:lvlText w:val="%1.%2.%3.%4"/>
      <w:lvlJc w:val="left"/>
      <w:pPr>
        <w:ind w:left="1086" w:hanging="968"/>
      </w:pPr>
      <w:rPr>
        <w:rFonts w:hint="default"/>
        <w:lang w:val="en-US" w:eastAsia="zh-CN" w:bidi="ar-SA"/>
      </w:rPr>
    </w:lvl>
    <w:lvl w:ilvl="4">
      <w:start w:val="1"/>
      <w:numFmt w:val="decimal"/>
      <w:lvlText w:val="%1.%2.%3.%4.%5"/>
      <w:lvlJc w:val="left"/>
      <w:pPr>
        <w:ind w:left="1086" w:hanging="968"/>
      </w:pPr>
      <w:rPr>
        <w:rFonts w:ascii="Times New Roman" w:eastAsia="Times New Roman" w:hAnsi="Times New Roman" w:cs="Times New Roman" w:hint="default"/>
        <w:b/>
        <w:bCs/>
        <w:w w:val="99"/>
        <w:sz w:val="24"/>
        <w:szCs w:val="24"/>
        <w:lang w:val="en-US" w:eastAsia="zh-CN" w:bidi="ar-SA"/>
      </w:rPr>
    </w:lvl>
    <w:lvl w:ilvl="5">
      <w:start w:val="1"/>
      <w:numFmt w:val="decimal"/>
      <w:lvlText w:val="%6."/>
      <w:lvlJc w:val="left"/>
      <w:pPr>
        <w:ind w:left="779" w:hanging="181"/>
      </w:pPr>
      <w:rPr>
        <w:rFonts w:ascii="Times New Roman" w:eastAsia="Times New Roman" w:hAnsi="Times New Roman" w:cs="Times New Roman" w:hint="default"/>
        <w:spacing w:val="-1"/>
        <w:w w:val="100"/>
        <w:sz w:val="22"/>
        <w:szCs w:val="22"/>
        <w:lang w:val="en-US" w:eastAsia="zh-CN" w:bidi="ar-SA"/>
      </w:rPr>
    </w:lvl>
    <w:lvl w:ilvl="6">
      <w:numFmt w:val="bullet"/>
      <w:lvlText w:val="•"/>
      <w:lvlJc w:val="left"/>
      <w:pPr>
        <w:ind w:left="5783" w:hanging="181"/>
      </w:pPr>
      <w:rPr>
        <w:rFonts w:hint="default"/>
        <w:lang w:val="en-US" w:eastAsia="zh-CN" w:bidi="ar-SA"/>
      </w:rPr>
    </w:lvl>
    <w:lvl w:ilvl="7">
      <w:numFmt w:val="bullet"/>
      <w:lvlText w:val="•"/>
      <w:lvlJc w:val="left"/>
      <w:pPr>
        <w:ind w:left="6724" w:hanging="181"/>
      </w:pPr>
      <w:rPr>
        <w:rFonts w:hint="default"/>
        <w:lang w:val="en-US" w:eastAsia="zh-CN" w:bidi="ar-SA"/>
      </w:rPr>
    </w:lvl>
    <w:lvl w:ilvl="8">
      <w:numFmt w:val="bullet"/>
      <w:lvlText w:val="•"/>
      <w:lvlJc w:val="left"/>
      <w:pPr>
        <w:ind w:left="7664" w:hanging="181"/>
      </w:pPr>
      <w:rPr>
        <w:rFonts w:hint="default"/>
        <w:lang w:val="en-US" w:eastAsia="zh-CN" w:bidi="ar-SA"/>
      </w:rPr>
    </w:lvl>
  </w:abstractNum>
  <w:abstractNum w:abstractNumId="171" w15:restartNumberingAfterBreak="0">
    <w:nsid w:val="1F2F0154"/>
    <w:multiLevelType w:val="multilevel"/>
    <w:tmpl w:val="64BE2854"/>
    <w:lvl w:ilvl="0">
      <w:start w:val="4"/>
      <w:numFmt w:val="decimal"/>
      <w:lvlText w:val="%1"/>
      <w:lvlJc w:val="left"/>
      <w:pPr>
        <w:ind w:left="608" w:hanging="490"/>
      </w:pPr>
      <w:rPr>
        <w:rFonts w:hint="default"/>
        <w:lang w:val="en-US" w:eastAsia="zh-CN" w:bidi="ar-SA"/>
      </w:rPr>
    </w:lvl>
    <w:lvl w:ilvl="1">
      <w:start w:val="1"/>
      <w:numFmt w:val="decimal"/>
      <w:lvlText w:val="%1.%2"/>
      <w:lvlJc w:val="left"/>
      <w:pPr>
        <w:ind w:left="608" w:hanging="490"/>
      </w:pPr>
      <w:rPr>
        <w:rFonts w:ascii="Times New Roman" w:eastAsia="Times New Roman" w:hAnsi="Times New Roman" w:cs="Times New Roman" w:hint="default"/>
        <w:b/>
        <w:bCs/>
        <w:w w:val="99"/>
        <w:sz w:val="32"/>
        <w:szCs w:val="32"/>
        <w:lang w:val="en-US" w:eastAsia="zh-CN" w:bidi="ar-SA"/>
      </w:rPr>
    </w:lvl>
    <w:lvl w:ilvl="2">
      <w:start w:val="1"/>
      <w:numFmt w:val="decimal"/>
      <w:lvlText w:val="%1.%2.%3"/>
      <w:lvlJc w:val="left"/>
      <w:pPr>
        <w:ind w:left="802" w:hanging="684"/>
      </w:pPr>
      <w:rPr>
        <w:rFonts w:ascii="Times New Roman" w:eastAsia="Times New Roman" w:hAnsi="Times New Roman" w:cs="Times New Roman" w:hint="default"/>
        <w:b/>
        <w:bCs/>
        <w:w w:val="100"/>
        <w:sz w:val="30"/>
        <w:szCs w:val="30"/>
        <w:lang w:val="en-US" w:eastAsia="zh-CN" w:bidi="ar-SA"/>
      </w:rPr>
    </w:lvl>
    <w:lvl w:ilvl="3">
      <w:start w:val="1"/>
      <w:numFmt w:val="decimal"/>
      <w:lvlText w:val="%1.%2.%3.%4"/>
      <w:lvlJc w:val="left"/>
      <w:pPr>
        <w:ind w:left="1035" w:hanging="917"/>
      </w:pPr>
      <w:rPr>
        <w:rFonts w:ascii="Times New Roman" w:eastAsia="Times New Roman" w:hAnsi="Times New Roman" w:cs="Times New Roman" w:hint="default"/>
        <w:b/>
        <w:bCs/>
        <w:spacing w:val="-3"/>
        <w:w w:val="100"/>
        <w:sz w:val="28"/>
        <w:szCs w:val="28"/>
        <w:lang w:val="en-US" w:eastAsia="zh-CN" w:bidi="ar-SA"/>
      </w:rPr>
    </w:lvl>
    <w:lvl w:ilvl="4">
      <w:start w:val="1"/>
      <w:numFmt w:val="decimal"/>
      <w:lvlText w:val="%5."/>
      <w:lvlJc w:val="left"/>
      <w:pPr>
        <w:ind w:left="779" w:hanging="181"/>
      </w:pPr>
      <w:rPr>
        <w:rFonts w:ascii="Times New Roman" w:eastAsia="Times New Roman" w:hAnsi="Times New Roman" w:cs="Times New Roman" w:hint="default"/>
        <w:spacing w:val="-1"/>
        <w:w w:val="100"/>
        <w:sz w:val="22"/>
        <w:szCs w:val="22"/>
        <w:lang w:val="en-US" w:eastAsia="zh-CN" w:bidi="ar-SA"/>
      </w:rPr>
    </w:lvl>
    <w:lvl w:ilvl="5">
      <w:numFmt w:val="bullet"/>
      <w:lvlText w:val="•"/>
      <w:lvlJc w:val="left"/>
      <w:pPr>
        <w:ind w:left="2457" w:hanging="181"/>
      </w:pPr>
      <w:rPr>
        <w:rFonts w:hint="default"/>
        <w:lang w:val="en-US" w:eastAsia="zh-CN" w:bidi="ar-SA"/>
      </w:rPr>
    </w:lvl>
    <w:lvl w:ilvl="6">
      <w:numFmt w:val="bullet"/>
      <w:lvlText w:val="•"/>
      <w:lvlJc w:val="left"/>
      <w:pPr>
        <w:ind w:left="3875" w:hanging="181"/>
      </w:pPr>
      <w:rPr>
        <w:rFonts w:hint="default"/>
        <w:lang w:val="en-US" w:eastAsia="zh-CN" w:bidi="ar-SA"/>
      </w:rPr>
    </w:lvl>
    <w:lvl w:ilvl="7">
      <w:numFmt w:val="bullet"/>
      <w:lvlText w:val="•"/>
      <w:lvlJc w:val="left"/>
      <w:pPr>
        <w:ind w:left="5293" w:hanging="181"/>
      </w:pPr>
      <w:rPr>
        <w:rFonts w:hint="default"/>
        <w:lang w:val="en-US" w:eastAsia="zh-CN" w:bidi="ar-SA"/>
      </w:rPr>
    </w:lvl>
    <w:lvl w:ilvl="8">
      <w:numFmt w:val="bullet"/>
      <w:lvlText w:val="•"/>
      <w:lvlJc w:val="left"/>
      <w:pPr>
        <w:ind w:left="6710" w:hanging="181"/>
      </w:pPr>
      <w:rPr>
        <w:rFonts w:hint="default"/>
        <w:lang w:val="en-US" w:eastAsia="zh-CN" w:bidi="ar-SA"/>
      </w:rPr>
    </w:lvl>
  </w:abstractNum>
  <w:abstractNum w:abstractNumId="172" w15:restartNumberingAfterBreak="0">
    <w:nsid w:val="1F4311EC"/>
    <w:multiLevelType w:val="multilevel"/>
    <w:tmpl w:val="5F989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1F4A1E19"/>
    <w:multiLevelType w:val="hybridMultilevel"/>
    <w:tmpl w:val="B9C66FAC"/>
    <w:lvl w:ilvl="0" w:tplc="A1769BBE">
      <w:numFmt w:val="bullet"/>
      <w:lvlText w:val=""/>
      <w:lvlJc w:val="left"/>
      <w:pPr>
        <w:ind w:left="295" w:hanging="190"/>
      </w:pPr>
      <w:rPr>
        <w:rFonts w:ascii="Wingdings" w:eastAsia="Wingdings" w:hAnsi="Wingdings" w:cs="Wingdings" w:hint="default"/>
        <w:spacing w:val="-1"/>
        <w:w w:val="100"/>
        <w:sz w:val="19"/>
        <w:szCs w:val="19"/>
        <w:lang w:val="en-US" w:eastAsia="zh-CN" w:bidi="ar-SA"/>
      </w:rPr>
    </w:lvl>
    <w:lvl w:ilvl="1" w:tplc="54FCBAE6">
      <w:numFmt w:val="bullet"/>
      <w:lvlText w:val="•"/>
      <w:lvlJc w:val="left"/>
      <w:pPr>
        <w:ind w:left="933" w:hanging="190"/>
      </w:pPr>
      <w:rPr>
        <w:rFonts w:hint="default"/>
        <w:lang w:val="en-US" w:eastAsia="zh-CN" w:bidi="ar-SA"/>
      </w:rPr>
    </w:lvl>
    <w:lvl w:ilvl="2" w:tplc="BBDA4E2A">
      <w:numFmt w:val="bullet"/>
      <w:lvlText w:val="•"/>
      <w:lvlJc w:val="left"/>
      <w:pPr>
        <w:ind w:left="1567" w:hanging="190"/>
      </w:pPr>
      <w:rPr>
        <w:rFonts w:hint="default"/>
        <w:lang w:val="en-US" w:eastAsia="zh-CN" w:bidi="ar-SA"/>
      </w:rPr>
    </w:lvl>
    <w:lvl w:ilvl="3" w:tplc="F4CCF772">
      <w:numFmt w:val="bullet"/>
      <w:lvlText w:val="•"/>
      <w:lvlJc w:val="left"/>
      <w:pPr>
        <w:ind w:left="2200" w:hanging="190"/>
      </w:pPr>
      <w:rPr>
        <w:rFonts w:hint="default"/>
        <w:lang w:val="en-US" w:eastAsia="zh-CN" w:bidi="ar-SA"/>
      </w:rPr>
    </w:lvl>
    <w:lvl w:ilvl="4" w:tplc="743ED13C">
      <w:numFmt w:val="bullet"/>
      <w:lvlText w:val="•"/>
      <w:lvlJc w:val="left"/>
      <w:pPr>
        <w:ind w:left="2834" w:hanging="190"/>
      </w:pPr>
      <w:rPr>
        <w:rFonts w:hint="default"/>
        <w:lang w:val="en-US" w:eastAsia="zh-CN" w:bidi="ar-SA"/>
      </w:rPr>
    </w:lvl>
    <w:lvl w:ilvl="5" w:tplc="6E065ABE">
      <w:numFmt w:val="bullet"/>
      <w:lvlText w:val="•"/>
      <w:lvlJc w:val="left"/>
      <w:pPr>
        <w:ind w:left="3467" w:hanging="190"/>
      </w:pPr>
      <w:rPr>
        <w:rFonts w:hint="default"/>
        <w:lang w:val="en-US" w:eastAsia="zh-CN" w:bidi="ar-SA"/>
      </w:rPr>
    </w:lvl>
    <w:lvl w:ilvl="6" w:tplc="B420D04A">
      <w:numFmt w:val="bullet"/>
      <w:lvlText w:val="•"/>
      <w:lvlJc w:val="left"/>
      <w:pPr>
        <w:ind w:left="4101" w:hanging="190"/>
      </w:pPr>
      <w:rPr>
        <w:rFonts w:hint="default"/>
        <w:lang w:val="en-US" w:eastAsia="zh-CN" w:bidi="ar-SA"/>
      </w:rPr>
    </w:lvl>
    <w:lvl w:ilvl="7" w:tplc="32A0AF64">
      <w:numFmt w:val="bullet"/>
      <w:lvlText w:val="•"/>
      <w:lvlJc w:val="left"/>
      <w:pPr>
        <w:ind w:left="4734" w:hanging="190"/>
      </w:pPr>
      <w:rPr>
        <w:rFonts w:hint="default"/>
        <w:lang w:val="en-US" w:eastAsia="zh-CN" w:bidi="ar-SA"/>
      </w:rPr>
    </w:lvl>
    <w:lvl w:ilvl="8" w:tplc="0F2EBE0C">
      <w:numFmt w:val="bullet"/>
      <w:lvlText w:val="•"/>
      <w:lvlJc w:val="left"/>
      <w:pPr>
        <w:ind w:left="5368" w:hanging="190"/>
      </w:pPr>
      <w:rPr>
        <w:rFonts w:hint="default"/>
        <w:lang w:val="en-US" w:eastAsia="zh-CN" w:bidi="ar-SA"/>
      </w:rPr>
    </w:lvl>
  </w:abstractNum>
  <w:abstractNum w:abstractNumId="174" w15:restartNumberingAfterBreak="0">
    <w:nsid w:val="1F59422F"/>
    <w:multiLevelType w:val="multilevel"/>
    <w:tmpl w:val="8E28377A"/>
    <w:lvl w:ilvl="0">
      <w:start w:val="8"/>
      <w:numFmt w:val="decimal"/>
      <w:lvlText w:val="%1"/>
      <w:lvlJc w:val="left"/>
      <w:pPr>
        <w:ind w:left="910" w:hanging="490"/>
      </w:pPr>
      <w:rPr>
        <w:rFonts w:hint="default"/>
        <w:lang w:val="en-US" w:eastAsia="zh-CN" w:bidi="ar-SA"/>
      </w:rPr>
    </w:lvl>
    <w:lvl w:ilvl="1">
      <w:start w:val="1"/>
      <w:numFmt w:val="decimal"/>
      <w:lvlText w:val="%1.%2"/>
      <w:lvlJc w:val="left"/>
      <w:pPr>
        <w:ind w:left="910" w:hanging="490"/>
      </w:pPr>
      <w:rPr>
        <w:rFonts w:ascii="Times New Roman" w:eastAsia="Times New Roman" w:hAnsi="Times New Roman" w:cs="Times New Roman" w:hint="default"/>
        <w:b/>
        <w:bCs/>
        <w:w w:val="99"/>
        <w:sz w:val="32"/>
        <w:szCs w:val="32"/>
        <w:lang w:val="en-US" w:eastAsia="zh-CN" w:bidi="ar-SA"/>
      </w:rPr>
    </w:lvl>
    <w:lvl w:ilvl="2">
      <w:start w:val="1"/>
      <w:numFmt w:val="decimal"/>
      <w:lvlText w:val="%1.%2.%3"/>
      <w:lvlJc w:val="left"/>
      <w:pPr>
        <w:ind w:left="1104" w:hanging="684"/>
      </w:pPr>
      <w:rPr>
        <w:rFonts w:ascii="Times New Roman" w:eastAsia="Times New Roman" w:hAnsi="Times New Roman" w:cs="Times New Roman" w:hint="default"/>
        <w:b/>
        <w:bCs/>
        <w:w w:val="100"/>
        <w:sz w:val="30"/>
        <w:szCs w:val="30"/>
        <w:lang w:val="en-US" w:eastAsia="zh-CN" w:bidi="ar-SA"/>
      </w:rPr>
    </w:lvl>
    <w:lvl w:ilvl="3">
      <w:numFmt w:val="bullet"/>
      <w:lvlText w:val="•"/>
      <w:lvlJc w:val="left"/>
      <w:pPr>
        <w:ind w:left="2901" w:hanging="684"/>
      </w:pPr>
      <w:rPr>
        <w:rFonts w:hint="default"/>
        <w:lang w:val="en-US" w:eastAsia="zh-CN" w:bidi="ar-SA"/>
      </w:rPr>
    </w:lvl>
    <w:lvl w:ilvl="4">
      <w:numFmt w:val="bullet"/>
      <w:lvlText w:val="•"/>
      <w:lvlJc w:val="left"/>
      <w:pPr>
        <w:ind w:left="3802" w:hanging="684"/>
      </w:pPr>
      <w:rPr>
        <w:rFonts w:hint="default"/>
        <w:lang w:val="en-US" w:eastAsia="zh-CN" w:bidi="ar-SA"/>
      </w:rPr>
    </w:lvl>
    <w:lvl w:ilvl="5">
      <w:numFmt w:val="bullet"/>
      <w:lvlText w:val="•"/>
      <w:lvlJc w:val="left"/>
      <w:pPr>
        <w:ind w:left="4702" w:hanging="684"/>
      </w:pPr>
      <w:rPr>
        <w:rFonts w:hint="default"/>
        <w:lang w:val="en-US" w:eastAsia="zh-CN" w:bidi="ar-SA"/>
      </w:rPr>
    </w:lvl>
    <w:lvl w:ilvl="6">
      <w:numFmt w:val="bullet"/>
      <w:lvlText w:val="•"/>
      <w:lvlJc w:val="left"/>
      <w:pPr>
        <w:ind w:left="5603" w:hanging="684"/>
      </w:pPr>
      <w:rPr>
        <w:rFonts w:hint="default"/>
        <w:lang w:val="en-US" w:eastAsia="zh-CN" w:bidi="ar-SA"/>
      </w:rPr>
    </w:lvl>
    <w:lvl w:ilvl="7">
      <w:numFmt w:val="bullet"/>
      <w:lvlText w:val="•"/>
      <w:lvlJc w:val="left"/>
      <w:pPr>
        <w:ind w:left="6504" w:hanging="684"/>
      </w:pPr>
      <w:rPr>
        <w:rFonts w:hint="default"/>
        <w:lang w:val="en-US" w:eastAsia="zh-CN" w:bidi="ar-SA"/>
      </w:rPr>
    </w:lvl>
    <w:lvl w:ilvl="8">
      <w:numFmt w:val="bullet"/>
      <w:lvlText w:val="•"/>
      <w:lvlJc w:val="left"/>
      <w:pPr>
        <w:ind w:left="7404" w:hanging="684"/>
      </w:pPr>
      <w:rPr>
        <w:rFonts w:hint="default"/>
        <w:lang w:val="en-US" w:eastAsia="zh-CN" w:bidi="ar-SA"/>
      </w:rPr>
    </w:lvl>
  </w:abstractNum>
  <w:abstractNum w:abstractNumId="175" w15:restartNumberingAfterBreak="0">
    <w:nsid w:val="1F9146EF"/>
    <w:multiLevelType w:val="multilevel"/>
    <w:tmpl w:val="17CC3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1FC75645"/>
    <w:multiLevelType w:val="multilevel"/>
    <w:tmpl w:val="9BBC04B2"/>
    <w:lvl w:ilvl="0">
      <w:start w:val="6"/>
      <w:numFmt w:val="decimal"/>
      <w:lvlText w:val="%1"/>
      <w:lvlJc w:val="left"/>
      <w:pPr>
        <w:ind w:left="1086" w:hanging="968"/>
      </w:pPr>
      <w:rPr>
        <w:rFonts w:hint="default"/>
        <w:lang w:val="en-US" w:eastAsia="zh-CN" w:bidi="ar-SA"/>
      </w:rPr>
    </w:lvl>
    <w:lvl w:ilvl="1">
      <w:start w:val="5"/>
      <w:numFmt w:val="decimal"/>
      <w:lvlText w:val="%1.%2"/>
      <w:lvlJc w:val="left"/>
      <w:pPr>
        <w:ind w:left="1086" w:hanging="968"/>
      </w:pPr>
      <w:rPr>
        <w:rFonts w:hint="default"/>
        <w:lang w:val="en-US" w:eastAsia="zh-CN" w:bidi="ar-SA"/>
      </w:rPr>
    </w:lvl>
    <w:lvl w:ilvl="2">
      <w:start w:val="3"/>
      <w:numFmt w:val="decimal"/>
      <w:lvlText w:val="%1.%2.%3"/>
      <w:lvlJc w:val="left"/>
      <w:pPr>
        <w:ind w:left="1086" w:hanging="968"/>
      </w:pPr>
      <w:rPr>
        <w:rFonts w:hint="default"/>
        <w:lang w:val="en-US" w:eastAsia="zh-CN" w:bidi="ar-SA"/>
      </w:rPr>
    </w:lvl>
    <w:lvl w:ilvl="3">
      <w:start w:val="1"/>
      <w:numFmt w:val="decimal"/>
      <w:lvlText w:val="%1.%2.%3.%4"/>
      <w:lvlJc w:val="left"/>
      <w:pPr>
        <w:ind w:left="1086" w:hanging="968"/>
      </w:pPr>
      <w:rPr>
        <w:rFonts w:hint="default"/>
        <w:lang w:val="en-US" w:eastAsia="zh-CN" w:bidi="ar-SA"/>
      </w:rPr>
    </w:lvl>
    <w:lvl w:ilvl="4">
      <w:start w:val="1"/>
      <w:numFmt w:val="decimal"/>
      <w:lvlText w:val="%1.%2.%3.%4.%5"/>
      <w:lvlJc w:val="left"/>
      <w:pPr>
        <w:ind w:left="1086" w:hanging="968"/>
      </w:pPr>
      <w:rPr>
        <w:rFonts w:ascii="Times New Roman" w:eastAsia="Times New Roman" w:hAnsi="Times New Roman" w:cs="Times New Roman" w:hint="default"/>
        <w:b/>
        <w:bCs/>
        <w:w w:val="99"/>
        <w:sz w:val="24"/>
        <w:szCs w:val="24"/>
        <w:lang w:val="en-US" w:eastAsia="zh-CN" w:bidi="ar-SA"/>
      </w:rPr>
    </w:lvl>
    <w:lvl w:ilvl="5">
      <w:start w:val="1"/>
      <w:numFmt w:val="decimal"/>
      <w:lvlText w:val="%6."/>
      <w:lvlJc w:val="left"/>
      <w:pPr>
        <w:ind w:left="779" w:hanging="181"/>
      </w:pPr>
      <w:rPr>
        <w:rFonts w:ascii="Times New Roman" w:eastAsia="Times New Roman" w:hAnsi="Times New Roman" w:cs="Times New Roman" w:hint="default"/>
        <w:spacing w:val="-1"/>
        <w:w w:val="100"/>
        <w:sz w:val="22"/>
        <w:szCs w:val="22"/>
        <w:lang w:val="en-US" w:eastAsia="zh-CN" w:bidi="ar-SA"/>
      </w:rPr>
    </w:lvl>
    <w:lvl w:ilvl="6">
      <w:numFmt w:val="bullet"/>
      <w:lvlText w:val="•"/>
      <w:lvlJc w:val="left"/>
      <w:pPr>
        <w:ind w:left="5783" w:hanging="181"/>
      </w:pPr>
      <w:rPr>
        <w:rFonts w:hint="default"/>
        <w:lang w:val="en-US" w:eastAsia="zh-CN" w:bidi="ar-SA"/>
      </w:rPr>
    </w:lvl>
    <w:lvl w:ilvl="7">
      <w:numFmt w:val="bullet"/>
      <w:lvlText w:val="•"/>
      <w:lvlJc w:val="left"/>
      <w:pPr>
        <w:ind w:left="6724" w:hanging="181"/>
      </w:pPr>
      <w:rPr>
        <w:rFonts w:hint="default"/>
        <w:lang w:val="en-US" w:eastAsia="zh-CN" w:bidi="ar-SA"/>
      </w:rPr>
    </w:lvl>
    <w:lvl w:ilvl="8">
      <w:numFmt w:val="bullet"/>
      <w:lvlText w:val="•"/>
      <w:lvlJc w:val="left"/>
      <w:pPr>
        <w:ind w:left="7664" w:hanging="181"/>
      </w:pPr>
      <w:rPr>
        <w:rFonts w:hint="default"/>
        <w:lang w:val="en-US" w:eastAsia="zh-CN" w:bidi="ar-SA"/>
      </w:rPr>
    </w:lvl>
  </w:abstractNum>
  <w:abstractNum w:abstractNumId="177" w15:restartNumberingAfterBreak="0">
    <w:nsid w:val="20330E15"/>
    <w:multiLevelType w:val="hybridMultilevel"/>
    <w:tmpl w:val="EDEC2E32"/>
    <w:lvl w:ilvl="0" w:tplc="79CE2F00">
      <w:start w:val="1"/>
      <w:numFmt w:val="decimal"/>
      <w:lvlText w:val="（%1）"/>
      <w:lvlJc w:val="left"/>
      <w:pPr>
        <w:ind w:left="1199" w:hanging="601"/>
      </w:pPr>
      <w:rPr>
        <w:rFonts w:ascii="宋体" w:eastAsia="宋体" w:hAnsi="宋体" w:cs="宋体" w:hint="default"/>
        <w:spacing w:val="-1"/>
        <w:w w:val="100"/>
        <w:sz w:val="22"/>
        <w:szCs w:val="22"/>
        <w:lang w:val="en-US" w:eastAsia="zh-CN" w:bidi="ar-SA"/>
      </w:rPr>
    </w:lvl>
    <w:lvl w:ilvl="1" w:tplc="7154235A">
      <w:numFmt w:val="bullet"/>
      <w:lvlText w:val="•"/>
      <w:lvlJc w:val="left"/>
      <w:pPr>
        <w:ind w:left="2034" w:hanging="601"/>
      </w:pPr>
      <w:rPr>
        <w:rFonts w:hint="default"/>
        <w:lang w:val="en-US" w:eastAsia="zh-CN" w:bidi="ar-SA"/>
      </w:rPr>
    </w:lvl>
    <w:lvl w:ilvl="2" w:tplc="81228CCE">
      <w:numFmt w:val="bullet"/>
      <w:lvlText w:val="•"/>
      <w:lvlJc w:val="left"/>
      <w:pPr>
        <w:ind w:left="2869" w:hanging="601"/>
      </w:pPr>
      <w:rPr>
        <w:rFonts w:hint="default"/>
        <w:lang w:val="en-US" w:eastAsia="zh-CN" w:bidi="ar-SA"/>
      </w:rPr>
    </w:lvl>
    <w:lvl w:ilvl="3" w:tplc="473AF8AC">
      <w:numFmt w:val="bullet"/>
      <w:lvlText w:val="•"/>
      <w:lvlJc w:val="left"/>
      <w:pPr>
        <w:ind w:left="3703" w:hanging="601"/>
      </w:pPr>
      <w:rPr>
        <w:rFonts w:hint="default"/>
        <w:lang w:val="en-US" w:eastAsia="zh-CN" w:bidi="ar-SA"/>
      </w:rPr>
    </w:lvl>
    <w:lvl w:ilvl="4" w:tplc="80A4B704">
      <w:numFmt w:val="bullet"/>
      <w:lvlText w:val="•"/>
      <w:lvlJc w:val="left"/>
      <w:pPr>
        <w:ind w:left="4538" w:hanging="601"/>
      </w:pPr>
      <w:rPr>
        <w:rFonts w:hint="default"/>
        <w:lang w:val="en-US" w:eastAsia="zh-CN" w:bidi="ar-SA"/>
      </w:rPr>
    </w:lvl>
    <w:lvl w:ilvl="5" w:tplc="CA12CC46">
      <w:numFmt w:val="bullet"/>
      <w:lvlText w:val="•"/>
      <w:lvlJc w:val="left"/>
      <w:pPr>
        <w:ind w:left="5373" w:hanging="601"/>
      </w:pPr>
      <w:rPr>
        <w:rFonts w:hint="default"/>
        <w:lang w:val="en-US" w:eastAsia="zh-CN" w:bidi="ar-SA"/>
      </w:rPr>
    </w:lvl>
    <w:lvl w:ilvl="6" w:tplc="12BE6BCC">
      <w:numFmt w:val="bullet"/>
      <w:lvlText w:val="•"/>
      <w:lvlJc w:val="left"/>
      <w:pPr>
        <w:ind w:left="6207" w:hanging="601"/>
      </w:pPr>
      <w:rPr>
        <w:rFonts w:hint="default"/>
        <w:lang w:val="en-US" w:eastAsia="zh-CN" w:bidi="ar-SA"/>
      </w:rPr>
    </w:lvl>
    <w:lvl w:ilvl="7" w:tplc="0F904D82">
      <w:numFmt w:val="bullet"/>
      <w:lvlText w:val="•"/>
      <w:lvlJc w:val="left"/>
      <w:pPr>
        <w:ind w:left="7042" w:hanging="601"/>
      </w:pPr>
      <w:rPr>
        <w:rFonts w:hint="default"/>
        <w:lang w:val="en-US" w:eastAsia="zh-CN" w:bidi="ar-SA"/>
      </w:rPr>
    </w:lvl>
    <w:lvl w:ilvl="8" w:tplc="D12AEFE8">
      <w:numFmt w:val="bullet"/>
      <w:lvlText w:val="•"/>
      <w:lvlJc w:val="left"/>
      <w:pPr>
        <w:ind w:left="7877" w:hanging="601"/>
      </w:pPr>
      <w:rPr>
        <w:rFonts w:hint="default"/>
        <w:lang w:val="en-US" w:eastAsia="zh-CN" w:bidi="ar-SA"/>
      </w:rPr>
    </w:lvl>
  </w:abstractNum>
  <w:abstractNum w:abstractNumId="178" w15:restartNumberingAfterBreak="0">
    <w:nsid w:val="20D66E46"/>
    <w:multiLevelType w:val="hybridMultilevel"/>
    <w:tmpl w:val="77C07558"/>
    <w:lvl w:ilvl="0" w:tplc="23B65A82">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975E5A04">
      <w:numFmt w:val="bullet"/>
      <w:lvlText w:val="•"/>
      <w:lvlJc w:val="left"/>
      <w:pPr>
        <w:ind w:left="948" w:hanging="213"/>
      </w:pPr>
      <w:rPr>
        <w:rFonts w:hint="default"/>
        <w:lang w:val="en-US" w:eastAsia="zh-CN" w:bidi="ar-SA"/>
      </w:rPr>
    </w:lvl>
    <w:lvl w:ilvl="2" w:tplc="A738A52E">
      <w:numFmt w:val="bullet"/>
      <w:lvlText w:val="•"/>
      <w:lvlJc w:val="left"/>
      <w:pPr>
        <w:ind w:left="1577" w:hanging="213"/>
      </w:pPr>
      <w:rPr>
        <w:rFonts w:hint="default"/>
        <w:lang w:val="en-US" w:eastAsia="zh-CN" w:bidi="ar-SA"/>
      </w:rPr>
    </w:lvl>
    <w:lvl w:ilvl="3" w:tplc="5D308B7E">
      <w:numFmt w:val="bullet"/>
      <w:lvlText w:val="•"/>
      <w:lvlJc w:val="left"/>
      <w:pPr>
        <w:ind w:left="2206" w:hanging="213"/>
      </w:pPr>
      <w:rPr>
        <w:rFonts w:hint="default"/>
        <w:lang w:val="en-US" w:eastAsia="zh-CN" w:bidi="ar-SA"/>
      </w:rPr>
    </w:lvl>
    <w:lvl w:ilvl="4" w:tplc="E1A2A4DC">
      <w:numFmt w:val="bullet"/>
      <w:lvlText w:val="•"/>
      <w:lvlJc w:val="left"/>
      <w:pPr>
        <w:ind w:left="2834" w:hanging="213"/>
      </w:pPr>
      <w:rPr>
        <w:rFonts w:hint="default"/>
        <w:lang w:val="en-US" w:eastAsia="zh-CN" w:bidi="ar-SA"/>
      </w:rPr>
    </w:lvl>
    <w:lvl w:ilvl="5" w:tplc="2480CF20">
      <w:numFmt w:val="bullet"/>
      <w:lvlText w:val="•"/>
      <w:lvlJc w:val="left"/>
      <w:pPr>
        <w:ind w:left="3463" w:hanging="213"/>
      </w:pPr>
      <w:rPr>
        <w:rFonts w:hint="default"/>
        <w:lang w:val="en-US" w:eastAsia="zh-CN" w:bidi="ar-SA"/>
      </w:rPr>
    </w:lvl>
    <w:lvl w:ilvl="6" w:tplc="9444994E">
      <w:numFmt w:val="bullet"/>
      <w:lvlText w:val="•"/>
      <w:lvlJc w:val="left"/>
      <w:pPr>
        <w:ind w:left="4092" w:hanging="213"/>
      </w:pPr>
      <w:rPr>
        <w:rFonts w:hint="default"/>
        <w:lang w:val="en-US" w:eastAsia="zh-CN" w:bidi="ar-SA"/>
      </w:rPr>
    </w:lvl>
    <w:lvl w:ilvl="7" w:tplc="E9286318">
      <w:numFmt w:val="bullet"/>
      <w:lvlText w:val="•"/>
      <w:lvlJc w:val="left"/>
      <w:pPr>
        <w:ind w:left="4720" w:hanging="213"/>
      </w:pPr>
      <w:rPr>
        <w:rFonts w:hint="default"/>
        <w:lang w:val="en-US" w:eastAsia="zh-CN" w:bidi="ar-SA"/>
      </w:rPr>
    </w:lvl>
    <w:lvl w:ilvl="8" w:tplc="0A48A6DE">
      <w:numFmt w:val="bullet"/>
      <w:lvlText w:val="•"/>
      <w:lvlJc w:val="left"/>
      <w:pPr>
        <w:ind w:left="5349" w:hanging="213"/>
      </w:pPr>
      <w:rPr>
        <w:rFonts w:hint="default"/>
        <w:lang w:val="en-US" w:eastAsia="zh-CN" w:bidi="ar-SA"/>
      </w:rPr>
    </w:lvl>
  </w:abstractNum>
  <w:abstractNum w:abstractNumId="179" w15:restartNumberingAfterBreak="0">
    <w:nsid w:val="210C106B"/>
    <w:multiLevelType w:val="hybridMultilevel"/>
    <w:tmpl w:val="092643F4"/>
    <w:lvl w:ilvl="0" w:tplc="34DC4464">
      <w:start w:val="1"/>
      <w:numFmt w:val="decimal"/>
      <w:lvlText w:val="（%1）"/>
      <w:lvlJc w:val="left"/>
      <w:pPr>
        <w:ind w:left="1199" w:hanging="601"/>
      </w:pPr>
      <w:rPr>
        <w:rFonts w:ascii="宋体" w:eastAsia="宋体" w:hAnsi="宋体" w:cs="宋体" w:hint="default"/>
        <w:spacing w:val="-1"/>
        <w:w w:val="100"/>
        <w:sz w:val="22"/>
        <w:szCs w:val="22"/>
        <w:lang w:val="en-US" w:eastAsia="zh-CN" w:bidi="ar-SA"/>
      </w:rPr>
    </w:lvl>
    <w:lvl w:ilvl="1" w:tplc="3D78B3EA">
      <w:numFmt w:val="bullet"/>
      <w:lvlText w:val="•"/>
      <w:lvlJc w:val="left"/>
      <w:pPr>
        <w:ind w:left="2034" w:hanging="601"/>
      </w:pPr>
      <w:rPr>
        <w:rFonts w:hint="default"/>
        <w:lang w:val="en-US" w:eastAsia="zh-CN" w:bidi="ar-SA"/>
      </w:rPr>
    </w:lvl>
    <w:lvl w:ilvl="2" w:tplc="9474A258">
      <w:numFmt w:val="bullet"/>
      <w:lvlText w:val="•"/>
      <w:lvlJc w:val="left"/>
      <w:pPr>
        <w:ind w:left="2869" w:hanging="601"/>
      </w:pPr>
      <w:rPr>
        <w:rFonts w:hint="default"/>
        <w:lang w:val="en-US" w:eastAsia="zh-CN" w:bidi="ar-SA"/>
      </w:rPr>
    </w:lvl>
    <w:lvl w:ilvl="3" w:tplc="B6E61ECC">
      <w:numFmt w:val="bullet"/>
      <w:lvlText w:val="•"/>
      <w:lvlJc w:val="left"/>
      <w:pPr>
        <w:ind w:left="3703" w:hanging="601"/>
      </w:pPr>
      <w:rPr>
        <w:rFonts w:hint="default"/>
        <w:lang w:val="en-US" w:eastAsia="zh-CN" w:bidi="ar-SA"/>
      </w:rPr>
    </w:lvl>
    <w:lvl w:ilvl="4" w:tplc="D2F0C394">
      <w:numFmt w:val="bullet"/>
      <w:lvlText w:val="•"/>
      <w:lvlJc w:val="left"/>
      <w:pPr>
        <w:ind w:left="4538" w:hanging="601"/>
      </w:pPr>
      <w:rPr>
        <w:rFonts w:hint="default"/>
        <w:lang w:val="en-US" w:eastAsia="zh-CN" w:bidi="ar-SA"/>
      </w:rPr>
    </w:lvl>
    <w:lvl w:ilvl="5" w:tplc="7D6E563A">
      <w:numFmt w:val="bullet"/>
      <w:lvlText w:val="•"/>
      <w:lvlJc w:val="left"/>
      <w:pPr>
        <w:ind w:left="5373" w:hanging="601"/>
      </w:pPr>
      <w:rPr>
        <w:rFonts w:hint="default"/>
        <w:lang w:val="en-US" w:eastAsia="zh-CN" w:bidi="ar-SA"/>
      </w:rPr>
    </w:lvl>
    <w:lvl w:ilvl="6" w:tplc="45EA8B06">
      <w:numFmt w:val="bullet"/>
      <w:lvlText w:val="•"/>
      <w:lvlJc w:val="left"/>
      <w:pPr>
        <w:ind w:left="6207" w:hanging="601"/>
      </w:pPr>
      <w:rPr>
        <w:rFonts w:hint="default"/>
        <w:lang w:val="en-US" w:eastAsia="zh-CN" w:bidi="ar-SA"/>
      </w:rPr>
    </w:lvl>
    <w:lvl w:ilvl="7" w:tplc="F708A948">
      <w:numFmt w:val="bullet"/>
      <w:lvlText w:val="•"/>
      <w:lvlJc w:val="left"/>
      <w:pPr>
        <w:ind w:left="7042" w:hanging="601"/>
      </w:pPr>
      <w:rPr>
        <w:rFonts w:hint="default"/>
        <w:lang w:val="en-US" w:eastAsia="zh-CN" w:bidi="ar-SA"/>
      </w:rPr>
    </w:lvl>
    <w:lvl w:ilvl="8" w:tplc="E3E4389E">
      <w:numFmt w:val="bullet"/>
      <w:lvlText w:val="•"/>
      <w:lvlJc w:val="left"/>
      <w:pPr>
        <w:ind w:left="7877" w:hanging="601"/>
      </w:pPr>
      <w:rPr>
        <w:rFonts w:hint="default"/>
        <w:lang w:val="en-US" w:eastAsia="zh-CN" w:bidi="ar-SA"/>
      </w:rPr>
    </w:lvl>
  </w:abstractNum>
  <w:abstractNum w:abstractNumId="180" w15:restartNumberingAfterBreak="0">
    <w:nsid w:val="2160557F"/>
    <w:multiLevelType w:val="singleLevel"/>
    <w:tmpl w:val="2160557F"/>
    <w:lvl w:ilvl="0">
      <w:start w:val="1"/>
      <w:numFmt w:val="bullet"/>
      <w:lvlText w:val=""/>
      <w:lvlJc w:val="left"/>
      <w:pPr>
        <w:ind w:left="420" w:hanging="420"/>
      </w:pPr>
      <w:rPr>
        <w:rFonts w:ascii="Wingdings" w:hAnsi="Wingdings" w:hint="default"/>
      </w:rPr>
    </w:lvl>
  </w:abstractNum>
  <w:abstractNum w:abstractNumId="181" w15:restartNumberingAfterBreak="0">
    <w:nsid w:val="21AA3A70"/>
    <w:multiLevelType w:val="hybridMultilevel"/>
    <w:tmpl w:val="2834CF86"/>
    <w:lvl w:ilvl="0" w:tplc="DCDEE83E">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4DCA9A78">
      <w:numFmt w:val="bullet"/>
      <w:lvlText w:val="•"/>
      <w:lvlJc w:val="left"/>
      <w:pPr>
        <w:ind w:left="948" w:hanging="213"/>
      </w:pPr>
      <w:rPr>
        <w:rFonts w:hint="default"/>
        <w:lang w:val="en-US" w:eastAsia="zh-CN" w:bidi="ar-SA"/>
      </w:rPr>
    </w:lvl>
    <w:lvl w:ilvl="2" w:tplc="6A28DC1C">
      <w:numFmt w:val="bullet"/>
      <w:lvlText w:val="•"/>
      <w:lvlJc w:val="left"/>
      <w:pPr>
        <w:ind w:left="1577" w:hanging="213"/>
      </w:pPr>
      <w:rPr>
        <w:rFonts w:hint="default"/>
        <w:lang w:val="en-US" w:eastAsia="zh-CN" w:bidi="ar-SA"/>
      </w:rPr>
    </w:lvl>
    <w:lvl w:ilvl="3" w:tplc="98C68AFA">
      <w:numFmt w:val="bullet"/>
      <w:lvlText w:val="•"/>
      <w:lvlJc w:val="left"/>
      <w:pPr>
        <w:ind w:left="2206" w:hanging="213"/>
      </w:pPr>
      <w:rPr>
        <w:rFonts w:hint="default"/>
        <w:lang w:val="en-US" w:eastAsia="zh-CN" w:bidi="ar-SA"/>
      </w:rPr>
    </w:lvl>
    <w:lvl w:ilvl="4" w:tplc="28BC076A">
      <w:numFmt w:val="bullet"/>
      <w:lvlText w:val="•"/>
      <w:lvlJc w:val="left"/>
      <w:pPr>
        <w:ind w:left="2834" w:hanging="213"/>
      </w:pPr>
      <w:rPr>
        <w:rFonts w:hint="default"/>
        <w:lang w:val="en-US" w:eastAsia="zh-CN" w:bidi="ar-SA"/>
      </w:rPr>
    </w:lvl>
    <w:lvl w:ilvl="5" w:tplc="A6E66A4A">
      <w:numFmt w:val="bullet"/>
      <w:lvlText w:val="•"/>
      <w:lvlJc w:val="left"/>
      <w:pPr>
        <w:ind w:left="3463" w:hanging="213"/>
      </w:pPr>
      <w:rPr>
        <w:rFonts w:hint="default"/>
        <w:lang w:val="en-US" w:eastAsia="zh-CN" w:bidi="ar-SA"/>
      </w:rPr>
    </w:lvl>
    <w:lvl w:ilvl="6" w:tplc="36F0EE2A">
      <w:numFmt w:val="bullet"/>
      <w:lvlText w:val="•"/>
      <w:lvlJc w:val="left"/>
      <w:pPr>
        <w:ind w:left="4092" w:hanging="213"/>
      </w:pPr>
      <w:rPr>
        <w:rFonts w:hint="default"/>
        <w:lang w:val="en-US" w:eastAsia="zh-CN" w:bidi="ar-SA"/>
      </w:rPr>
    </w:lvl>
    <w:lvl w:ilvl="7" w:tplc="5FA84028">
      <w:numFmt w:val="bullet"/>
      <w:lvlText w:val="•"/>
      <w:lvlJc w:val="left"/>
      <w:pPr>
        <w:ind w:left="4720" w:hanging="213"/>
      </w:pPr>
      <w:rPr>
        <w:rFonts w:hint="default"/>
        <w:lang w:val="en-US" w:eastAsia="zh-CN" w:bidi="ar-SA"/>
      </w:rPr>
    </w:lvl>
    <w:lvl w:ilvl="8" w:tplc="BB9CC8AC">
      <w:numFmt w:val="bullet"/>
      <w:lvlText w:val="•"/>
      <w:lvlJc w:val="left"/>
      <w:pPr>
        <w:ind w:left="5349" w:hanging="213"/>
      </w:pPr>
      <w:rPr>
        <w:rFonts w:hint="default"/>
        <w:lang w:val="en-US" w:eastAsia="zh-CN" w:bidi="ar-SA"/>
      </w:rPr>
    </w:lvl>
  </w:abstractNum>
  <w:abstractNum w:abstractNumId="182" w15:restartNumberingAfterBreak="0">
    <w:nsid w:val="21C65FE1"/>
    <w:multiLevelType w:val="multilevel"/>
    <w:tmpl w:val="EB525B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21F6012E"/>
    <w:multiLevelType w:val="hybridMultilevel"/>
    <w:tmpl w:val="FC864A86"/>
    <w:lvl w:ilvl="0" w:tplc="496C1214">
      <w:start w:val="1"/>
      <w:numFmt w:val="decimal"/>
      <w:lvlText w:val="%1."/>
      <w:lvlJc w:val="left"/>
      <w:pPr>
        <w:ind w:left="838" w:hanging="240"/>
      </w:pPr>
      <w:rPr>
        <w:rFonts w:ascii="Times New Roman" w:eastAsia="Times New Roman" w:hAnsi="Times New Roman" w:cs="Times New Roman" w:hint="default"/>
        <w:spacing w:val="-60"/>
        <w:w w:val="100"/>
        <w:sz w:val="24"/>
        <w:szCs w:val="24"/>
        <w:lang w:val="en-US" w:eastAsia="zh-CN" w:bidi="ar-SA"/>
      </w:rPr>
    </w:lvl>
    <w:lvl w:ilvl="1" w:tplc="D03C47DC">
      <w:numFmt w:val="bullet"/>
      <w:lvlText w:val="•"/>
      <w:lvlJc w:val="left"/>
      <w:pPr>
        <w:ind w:left="1710" w:hanging="240"/>
      </w:pPr>
      <w:rPr>
        <w:rFonts w:hint="default"/>
        <w:lang w:val="en-US" w:eastAsia="zh-CN" w:bidi="ar-SA"/>
      </w:rPr>
    </w:lvl>
    <w:lvl w:ilvl="2" w:tplc="4378B110">
      <w:numFmt w:val="bullet"/>
      <w:lvlText w:val="•"/>
      <w:lvlJc w:val="left"/>
      <w:pPr>
        <w:ind w:left="2581" w:hanging="240"/>
      </w:pPr>
      <w:rPr>
        <w:rFonts w:hint="default"/>
        <w:lang w:val="en-US" w:eastAsia="zh-CN" w:bidi="ar-SA"/>
      </w:rPr>
    </w:lvl>
    <w:lvl w:ilvl="3" w:tplc="449EBA90">
      <w:numFmt w:val="bullet"/>
      <w:lvlText w:val="•"/>
      <w:lvlJc w:val="left"/>
      <w:pPr>
        <w:ind w:left="3451" w:hanging="240"/>
      </w:pPr>
      <w:rPr>
        <w:rFonts w:hint="default"/>
        <w:lang w:val="en-US" w:eastAsia="zh-CN" w:bidi="ar-SA"/>
      </w:rPr>
    </w:lvl>
    <w:lvl w:ilvl="4" w:tplc="C34A6988">
      <w:numFmt w:val="bullet"/>
      <w:lvlText w:val="•"/>
      <w:lvlJc w:val="left"/>
      <w:pPr>
        <w:ind w:left="4322" w:hanging="240"/>
      </w:pPr>
      <w:rPr>
        <w:rFonts w:hint="default"/>
        <w:lang w:val="en-US" w:eastAsia="zh-CN" w:bidi="ar-SA"/>
      </w:rPr>
    </w:lvl>
    <w:lvl w:ilvl="5" w:tplc="141E1C0A">
      <w:numFmt w:val="bullet"/>
      <w:lvlText w:val="•"/>
      <w:lvlJc w:val="left"/>
      <w:pPr>
        <w:ind w:left="5193" w:hanging="240"/>
      </w:pPr>
      <w:rPr>
        <w:rFonts w:hint="default"/>
        <w:lang w:val="en-US" w:eastAsia="zh-CN" w:bidi="ar-SA"/>
      </w:rPr>
    </w:lvl>
    <w:lvl w:ilvl="6" w:tplc="F5EAB6F2">
      <w:numFmt w:val="bullet"/>
      <w:lvlText w:val="•"/>
      <w:lvlJc w:val="left"/>
      <w:pPr>
        <w:ind w:left="6063" w:hanging="240"/>
      </w:pPr>
      <w:rPr>
        <w:rFonts w:hint="default"/>
        <w:lang w:val="en-US" w:eastAsia="zh-CN" w:bidi="ar-SA"/>
      </w:rPr>
    </w:lvl>
    <w:lvl w:ilvl="7" w:tplc="0164C302">
      <w:numFmt w:val="bullet"/>
      <w:lvlText w:val="•"/>
      <w:lvlJc w:val="left"/>
      <w:pPr>
        <w:ind w:left="6934" w:hanging="240"/>
      </w:pPr>
      <w:rPr>
        <w:rFonts w:hint="default"/>
        <w:lang w:val="en-US" w:eastAsia="zh-CN" w:bidi="ar-SA"/>
      </w:rPr>
    </w:lvl>
    <w:lvl w:ilvl="8" w:tplc="B802AF10">
      <w:numFmt w:val="bullet"/>
      <w:lvlText w:val="•"/>
      <w:lvlJc w:val="left"/>
      <w:pPr>
        <w:ind w:left="7805" w:hanging="240"/>
      </w:pPr>
      <w:rPr>
        <w:rFonts w:hint="default"/>
        <w:lang w:val="en-US" w:eastAsia="zh-CN" w:bidi="ar-SA"/>
      </w:rPr>
    </w:lvl>
  </w:abstractNum>
  <w:abstractNum w:abstractNumId="184" w15:restartNumberingAfterBreak="0">
    <w:nsid w:val="22084C79"/>
    <w:multiLevelType w:val="hybridMultilevel"/>
    <w:tmpl w:val="E0F002EA"/>
    <w:lvl w:ilvl="0" w:tplc="50984F34">
      <w:numFmt w:val="bullet"/>
      <w:lvlText w:val="•"/>
      <w:lvlJc w:val="left"/>
      <w:pPr>
        <w:ind w:left="840" w:hanging="360"/>
      </w:pPr>
      <w:rPr>
        <w:rFonts w:ascii="宋体" w:eastAsia="宋体" w:hAnsi="宋体" w:cs="Times New Roman" w:hint="eastAsia"/>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85" w15:restartNumberingAfterBreak="0">
    <w:nsid w:val="221A0047"/>
    <w:multiLevelType w:val="hybridMultilevel"/>
    <w:tmpl w:val="B394BD3E"/>
    <w:lvl w:ilvl="0" w:tplc="73F64234">
      <w:start w:val="1"/>
      <w:numFmt w:val="decimal"/>
      <w:lvlText w:val="%1."/>
      <w:lvlJc w:val="left"/>
      <w:pPr>
        <w:ind w:left="779" w:hanging="181"/>
      </w:pPr>
      <w:rPr>
        <w:rFonts w:ascii="Times New Roman" w:eastAsia="Times New Roman" w:hAnsi="Times New Roman" w:cs="Times New Roman" w:hint="default"/>
        <w:spacing w:val="-1"/>
        <w:w w:val="100"/>
        <w:sz w:val="22"/>
        <w:szCs w:val="22"/>
        <w:lang w:val="en-US" w:eastAsia="zh-CN" w:bidi="ar-SA"/>
      </w:rPr>
    </w:lvl>
    <w:lvl w:ilvl="1" w:tplc="12B03820">
      <w:numFmt w:val="bullet"/>
      <w:lvlText w:val="•"/>
      <w:lvlJc w:val="left"/>
      <w:pPr>
        <w:ind w:left="1656" w:hanging="181"/>
      </w:pPr>
      <w:rPr>
        <w:rFonts w:hint="default"/>
        <w:lang w:val="en-US" w:eastAsia="zh-CN" w:bidi="ar-SA"/>
      </w:rPr>
    </w:lvl>
    <w:lvl w:ilvl="2" w:tplc="936E5810">
      <w:numFmt w:val="bullet"/>
      <w:lvlText w:val="•"/>
      <w:lvlJc w:val="left"/>
      <w:pPr>
        <w:ind w:left="2533" w:hanging="181"/>
      </w:pPr>
      <w:rPr>
        <w:rFonts w:hint="default"/>
        <w:lang w:val="en-US" w:eastAsia="zh-CN" w:bidi="ar-SA"/>
      </w:rPr>
    </w:lvl>
    <w:lvl w:ilvl="3" w:tplc="B03C7468">
      <w:numFmt w:val="bullet"/>
      <w:lvlText w:val="•"/>
      <w:lvlJc w:val="left"/>
      <w:pPr>
        <w:ind w:left="3409" w:hanging="181"/>
      </w:pPr>
      <w:rPr>
        <w:rFonts w:hint="default"/>
        <w:lang w:val="en-US" w:eastAsia="zh-CN" w:bidi="ar-SA"/>
      </w:rPr>
    </w:lvl>
    <w:lvl w:ilvl="4" w:tplc="4B764444">
      <w:numFmt w:val="bullet"/>
      <w:lvlText w:val="•"/>
      <w:lvlJc w:val="left"/>
      <w:pPr>
        <w:ind w:left="4286" w:hanging="181"/>
      </w:pPr>
      <w:rPr>
        <w:rFonts w:hint="default"/>
        <w:lang w:val="en-US" w:eastAsia="zh-CN" w:bidi="ar-SA"/>
      </w:rPr>
    </w:lvl>
    <w:lvl w:ilvl="5" w:tplc="4C38954E">
      <w:numFmt w:val="bullet"/>
      <w:lvlText w:val="•"/>
      <w:lvlJc w:val="left"/>
      <w:pPr>
        <w:ind w:left="5163" w:hanging="181"/>
      </w:pPr>
      <w:rPr>
        <w:rFonts w:hint="default"/>
        <w:lang w:val="en-US" w:eastAsia="zh-CN" w:bidi="ar-SA"/>
      </w:rPr>
    </w:lvl>
    <w:lvl w:ilvl="6" w:tplc="623AE3C6">
      <w:numFmt w:val="bullet"/>
      <w:lvlText w:val="•"/>
      <w:lvlJc w:val="left"/>
      <w:pPr>
        <w:ind w:left="6039" w:hanging="181"/>
      </w:pPr>
      <w:rPr>
        <w:rFonts w:hint="default"/>
        <w:lang w:val="en-US" w:eastAsia="zh-CN" w:bidi="ar-SA"/>
      </w:rPr>
    </w:lvl>
    <w:lvl w:ilvl="7" w:tplc="A410AD92">
      <w:numFmt w:val="bullet"/>
      <w:lvlText w:val="•"/>
      <w:lvlJc w:val="left"/>
      <w:pPr>
        <w:ind w:left="6916" w:hanging="181"/>
      </w:pPr>
      <w:rPr>
        <w:rFonts w:hint="default"/>
        <w:lang w:val="en-US" w:eastAsia="zh-CN" w:bidi="ar-SA"/>
      </w:rPr>
    </w:lvl>
    <w:lvl w:ilvl="8" w:tplc="5F9442B8">
      <w:numFmt w:val="bullet"/>
      <w:lvlText w:val="•"/>
      <w:lvlJc w:val="left"/>
      <w:pPr>
        <w:ind w:left="7793" w:hanging="181"/>
      </w:pPr>
      <w:rPr>
        <w:rFonts w:hint="default"/>
        <w:lang w:val="en-US" w:eastAsia="zh-CN" w:bidi="ar-SA"/>
      </w:rPr>
    </w:lvl>
  </w:abstractNum>
  <w:abstractNum w:abstractNumId="186" w15:restartNumberingAfterBreak="0">
    <w:nsid w:val="22566BC2"/>
    <w:multiLevelType w:val="hybridMultilevel"/>
    <w:tmpl w:val="6DACB814"/>
    <w:lvl w:ilvl="0" w:tplc="605E50CC">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FA1225A8">
      <w:numFmt w:val="bullet"/>
      <w:lvlText w:val="•"/>
      <w:lvlJc w:val="left"/>
      <w:pPr>
        <w:ind w:left="948" w:hanging="213"/>
      </w:pPr>
      <w:rPr>
        <w:rFonts w:hint="default"/>
        <w:lang w:val="en-US" w:eastAsia="zh-CN" w:bidi="ar-SA"/>
      </w:rPr>
    </w:lvl>
    <w:lvl w:ilvl="2" w:tplc="29CE2074">
      <w:numFmt w:val="bullet"/>
      <w:lvlText w:val="•"/>
      <w:lvlJc w:val="left"/>
      <w:pPr>
        <w:ind w:left="1577" w:hanging="213"/>
      </w:pPr>
      <w:rPr>
        <w:rFonts w:hint="default"/>
        <w:lang w:val="en-US" w:eastAsia="zh-CN" w:bidi="ar-SA"/>
      </w:rPr>
    </w:lvl>
    <w:lvl w:ilvl="3" w:tplc="5D32DD20">
      <w:numFmt w:val="bullet"/>
      <w:lvlText w:val="•"/>
      <w:lvlJc w:val="left"/>
      <w:pPr>
        <w:ind w:left="2206" w:hanging="213"/>
      </w:pPr>
      <w:rPr>
        <w:rFonts w:hint="default"/>
        <w:lang w:val="en-US" w:eastAsia="zh-CN" w:bidi="ar-SA"/>
      </w:rPr>
    </w:lvl>
    <w:lvl w:ilvl="4" w:tplc="AA82B61E">
      <w:numFmt w:val="bullet"/>
      <w:lvlText w:val="•"/>
      <w:lvlJc w:val="left"/>
      <w:pPr>
        <w:ind w:left="2834" w:hanging="213"/>
      </w:pPr>
      <w:rPr>
        <w:rFonts w:hint="default"/>
        <w:lang w:val="en-US" w:eastAsia="zh-CN" w:bidi="ar-SA"/>
      </w:rPr>
    </w:lvl>
    <w:lvl w:ilvl="5" w:tplc="18AA8F1E">
      <w:numFmt w:val="bullet"/>
      <w:lvlText w:val="•"/>
      <w:lvlJc w:val="left"/>
      <w:pPr>
        <w:ind w:left="3463" w:hanging="213"/>
      </w:pPr>
      <w:rPr>
        <w:rFonts w:hint="default"/>
        <w:lang w:val="en-US" w:eastAsia="zh-CN" w:bidi="ar-SA"/>
      </w:rPr>
    </w:lvl>
    <w:lvl w:ilvl="6" w:tplc="DA3487EA">
      <w:numFmt w:val="bullet"/>
      <w:lvlText w:val="•"/>
      <w:lvlJc w:val="left"/>
      <w:pPr>
        <w:ind w:left="4092" w:hanging="213"/>
      </w:pPr>
      <w:rPr>
        <w:rFonts w:hint="default"/>
        <w:lang w:val="en-US" w:eastAsia="zh-CN" w:bidi="ar-SA"/>
      </w:rPr>
    </w:lvl>
    <w:lvl w:ilvl="7" w:tplc="91E6AFBC">
      <w:numFmt w:val="bullet"/>
      <w:lvlText w:val="•"/>
      <w:lvlJc w:val="left"/>
      <w:pPr>
        <w:ind w:left="4720" w:hanging="213"/>
      </w:pPr>
      <w:rPr>
        <w:rFonts w:hint="default"/>
        <w:lang w:val="en-US" w:eastAsia="zh-CN" w:bidi="ar-SA"/>
      </w:rPr>
    </w:lvl>
    <w:lvl w:ilvl="8" w:tplc="3E10495C">
      <w:numFmt w:val="bullet"/>
      <w:lvlText w:val="•"/>
      <w:lvlJc w:val="left"/>
      <w:pPr>
        <w:ind w:left="5349" w:hanging="213"/>
      </w:pPr>
      <w:rPr>
        <w:rFonts w:hint="default"/>
        <w:lang w:val="en-US" w:eastAsia="zh-CN" w:bidi="ar-SA"/>
      </w:rPr>
    </w:lvl>
  </w:abstractNum>
  <w:abstractNum w:abstractNumId="187" w15:restartNumberingAfterBreak="0">
    <w:nsid w:val="230955D9"/>
    <w:multiLevelType w:val="hybridMultilevel"/>
    <w:tmpl w:val="6FA8F7B4"/>
    <w:lvl w:ilvl="0" w:tplc="3A182748">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4702ACB4">
      <w:numFmt w:val="bullet"/>
      <w:lvlText w:val="•"/>
      <w:lvlJc w:val="left"/>
      <w:pPr>
        <w:ind w:left="948" w:hanging="213"/>
      </w:pPr>
      <w:rPr>
        <w:rFonts w:hint="default"/>
        <w:lang w:val="en-US" w:eastAsia="zh-CN" w:bidi="ar-SA"/>
      </w:rPr>
    </w:lvl>
    <w:lvl w:ilvl="2" w:tplc="147403B8">
      <w:numFmt w:val="bullet"/>
      <w:lvlText w:val="•"/>
      <w:lvlJc w:val="left"/>
      <w:pPr>
        <w:ind w:left="1577" w:hanging="213"/>
      </w:pPr>
      <w:rPr>
        <w:rFonts w:hint="default"/>
        <w:lang w:val="en-US" w:eastAsia="zh-CN" w:bidi="ar-SA"/>
      </w:rPr>
    </w:lvl>
    <w:lvl w:ilvl="3" w:tplc="FB00B5A4">
      <w:numFmt w:val="bullet"/>
      <w:lvlText w:val="•"/>
      <w:lvlJc w:val="left"/>
      <w:pPr>
        <w:ind w:left="2206" w:hanging="213"/>
      </w:pPr>
      <w:rPr>
        <w:rFonts w:hint="default"/>
        <w:lang w:val="en-US" w:eastAsia="zh-CN" w:bidi="ar-SA"/>
      </w:rPr>
    </w:lvl>
    <w:lvl w:ilvl="4" w:tplc="C860A31A">
      <w:numFmt w:val="bullet"/>
      <w:lvlText w:val="•"/>
      <w:lvlJc w:val="left"/>
      <w:pPr>
        <w:ind w:left="2834" w:hanging="213"/>
      </w:pPr>
      <w:rPr>
        <w:rFonts w:hint="default"/>
        <w:lang w:val="en-US" w:eastAsia="zh-CN" w:bidi="ar-SA"/>
      </w:rPr>
    </w:lvl>
    <w:lvl w:ilvl="5" w:tplc="89D072E0">
      <w:numFmt w:val="bullet"/>
      <w:lvlText w:val="•"/>
      <w:lvlJc w:val="left"/>
      <w:pPr>
        <w:ind w:left="3463" w:hanging="213"/>
      </w:pPr>
      <w:rPr>
        <w:rFonts w:hint="default"/>
        <w:lang w:val="en-US" w:eastAsia="zh-CN" w:bidi="ar-SA"/>
      </w:rPr>
    </w:lvl>
    <w:lvl w:ilvl="6" w:tplc="549416F6">
      <w:numFmt w:val="bullet"/>
      <w:lvlText w:val="•"/>
      <w:lvlJc w:val="left"/>
      <w:pPr>
        <w:ind w:left="4092" w:hanging="213"/>
      </w:pPr>
      <w:rPr>
        <w:rFonts w:hint="default"/>
        <w:lang w:val="en-US" w:eastAsia="zh-CN" w:bidi="ar-SA"/>
      </w:rPr>
    </w:lvl>
    <w:lvl w:ilvl="7" w:tplc="43D48FE2">
      <w:numFmt w:val="bullet"/>
      <w:lvlText w:val="•"/>
      <w:lvlJc w:val="left"/>
      <w:pPr>
        <w:ind w:left="4720" w:hanging="213"/>
      </w:pPr>
      <w:rPr>
        <w:rFonts w:hint="default"/>
        <w:lang w:val="en-US" w:eastAsia="zh-CN" w:bidi="ar-SA"/>
      </w:rPr>
    </w:lvl>
    <w:lvl w:ilvl="8" w:tplc="63D699C0">
      <w:numFmt w:val="bullet"/>
      <w:lvlText w:val="•"/>
      <w:lvlJc w:val="left"/>
      <w:pPr>
        <w:ind w:left="5349" w:hanging="213"/>
      </w:pPr>
      <w:rPr>
        <w:rFonts w:hint="default"/>
        <w:lang w:val="en-US" w:eastAsia="zh-CN" w:bidi="ar-SA"/>
      </w:rPr>
    </w:lvl>
  </w:abstractNum>
  <w:abstractNum w:abstractNumId="188" w15:restartNumberingAfterBreak="0">
    <w:nsid w:val="233D0486"/>
    <w:multiLevelType w:val="multilevel"/>
    <w:tmpl w:val="8E76CEE0"/>
    <w:lvl w:ilvl="0">
      <w:start w:val="6"/>
      <w:numFmt w:val="decimal"/>
      <w:lvlText w:val="%1"/>
      <w:lvlJc w:val="left"/>
      <w:pPr>
        <w:ind w:left="1122" w:hanging="1004"/>
      </w:pPr>
      <w:rPr>
        <w:rFonts w:hint="default"/>
        <w:lang w:val="en-US" w:eastAsia="zh-CN" w:bidi="ar-SA"/>
      </w:rPr>
    </w:lvl>
    <w:lvl w:ilvl="1">
      <w:start w:val="2"/>
      <w:numFmt w:val="decimal"/>
      <w:lvlText w:val="%1.%2"/>
      <w:lvlJc w:val="left"/>
      <w:pPr>
        <w:ind w:left="1122" w:hanging="1004"/>
      </w:pPr>
      <w:rPr>
        <w:rFonts w:hint="default"/>
        <w:lang w:val="en-US" w:eastAsia="zh-CN" w:bidi="ar-SA"/>
      </w:rPr>
    </w:lvl>
    <w:lvl w:ilvl="2">
      <w:start w:val="2"/>
      <w:numFmt w:val="decimal"/>
      <w:lvlText w:val="%1.%2.%3"/>
      <w:lvlJc w:val="left"/>
      <w:pPr>
        <w:ind w:left="1122" w:hanging="1004"/>
      </w:pPr>
      <w:rPr>
        <w:rFonts w:hint="default"/>
        <w:lang w:val="en-US" w:eastAsia="zh-CN" w:bidi="ar-SA"/>
      </w:rPr>
    </w:lvl>
    <w:lvl w:ilvl="3">
      <w:start w:val="1"/>
      <w:numFmt w:val="decimal"/>
      <w:lvlText w:val="%1.%2.%3.%4"/>
      <w:lvlJc w:val="left"/>
      <w:pPr>
        <w:ind w:left="1122" w:hanging="1004"/>
      </w:pPr>
      <w:rPr>
        <w:rFonts w:hint="default"/>
        <w:lang w:val="en-US" w:eastAsia="zh-CN" w:bidi="ar-SA"/>
      </w:rPr>
    </w:lvl>
    <w:lvl w:ilvl="4">
      <w:start w:val="2"/>
      <w:numFmt w:val="decimal"/>
      <w:lvlText w:val="%1.%2.%3.%4.%5"/>
      <w:lvlJc w:val="left"/>
      <w:pPr>
        <w:ind w:left="1122" w:hanging="1004"/>
      </w:pPr>
      <w:rPr>
        <w:rFonts w:hint="default"/>
        <w:lang w:val="en-US" w:eastAsia="zh-CN" w:bidi="ar-SA"/>
      </w:rPr>
    </w:lvl>
    <w:lvl w:ilvl="5">
      <w:start w:val="1"/>
      <w:numFmt w:val="decimal"/>
      <w:lvlText w:val="%1.%2.%3.%4.%5.%6"/>
      <w:lvlJc w:val="left"/>
      <w:pPr>
        <w:ind w:left="1122" w:hanging="1004"/>
      </w:pPr>
      <w:rPr>
        <w:rFonts w:ascii="Times New Roman" w:eastAsia="Times New Roman" w:hAnsi="Times New Roman" w:cs="Times New Roman" w:hint="default"/>
        <w:b/>
        <w:bCs/>
        <w:spacing w:val="-3"/>
        <w:w w:val="100"/>
        <w:sz w:val="21"/>
        <w:szCs w:val="21"/>
        <w:lang w:val="en-US" w:eastAsia="zh-CN" w:bidi="ar-SA"/>
      </w:rPr>
    </w:lvl>
    <w:lvl w:ilvl="6">
      <w:numFmt w:val="bullet"/>
      <w:lvlText w:val="•"/>
      <w:lvlJc w:val="left"/>
      <w:pPr>
        <w:ind w:left="6175" w:hanging="1004"/>
      </w:pPr>
      <w:rPr>
        <w:rFonts w:hint="default"/>
        <w:lang w:val="en-US" w:eastAsia="zh-CN" w:bidi="ar-SA"/>
      </w:rPr>
    </w:lvl>
    <w:lvl w:ilvl="7">
      <w:numFmt w:val="bullet"/>
      <w:lvlText w:val="•"/>
      <w:lvlJc w:val="left"/>
      <w:pPr>
        <w:ind w:left="7018" w:hanging="1004"/>
      </w:pPr>
      <w:rPr>
        <w:rFonts w:hint="default"/>
        <w:lang w:val="en-US" w:eastAsia="zh-CN" w:bidi="ar-SA"/>
      </w:rPr>
    </w:lvl>
    <w:lvl w:ilvl="8">
      <w:numFmt w:val="bullet"/>
      <w:lvlText w:val="•"/>
      <w:lvlJc w:val="left"/>
      <w:pPr>
        <w:ind w:left="7861" w:hanging="1004"/>
      </w:pPr>
      <w:rPr>
        <w:rFonts w:hint="default"/>
        <w:lang w:val="en-US" w:eastAsia="zh-CN" w:bidi="ar-SA"/>
      </w:rPr>
    </w:lvl>
  </w:abstractNum>
  <w:abstractNum w:abstractNumId="189" w15:restartNumberingAfterBreak="0">
    <w:nsid w:val="237B5F47"/>
    <w:multiLevelType w:val="hybridMultilevel"/>
    <w:tmpl w:val="EA9C0180"/>
    <w:lvl w:ilvl="0" w:tplc="FAB8201A">
      <w:start w:val="1"/>
      <w:numFmt w:val="decimal"/>
      <w:lvlText w:val="%1."/>
      <w:lvlJc w:val="left"/>
      <w:pPr>
        <w:ind w:left="779" w:hanging="181"/>
      </w:pPr>
      <w:rPr>
        <w:rFonts w:ascii="Times New Roman" w:eastAsia="Times New Roman" w:hAnsi="Times New Roman" w:cs="Times New Roman" w:hint="default"/>
        <w:spacing w:val="-1"/>
        <w:w w:val="100"/>
        <w:sz w:val="22"/>
        <w:szCs w:val="22"/>
        <w:lang w:val="en-US" w:eastAsia="zh-CN" w:bidi="ar-SA"/>
      </w:rPr>
    </w:lvl>
    <w:lvl w:ilvl="1" w:tplc="D7987B1C">
      <w:numFmt w:val="bullet"/>
      <w:lvlText w:val="•"/>
      <w:lvlJc w:val="left"/>
      <w:pPr>
        <w:ind w:left="1656" w:hanging="181"/>
      </w:pPr>
      <w:rPr>
        <w:rFonts w:hint="default"/>
        <w:lang w:val="en-US" w:eastAsia="zh-CN" w:bidi="ar-SA"/>
      </w:rPr>
    </w:lvl>
    <w:lvl w:ilvl="2" w:tplc="692667E0">
      <w:numFmt w:val="bullet"/>
      <w:lvlText w:val="•"/>
      <w:lvlJc w:val="left"/>
      <w:pPr>
        <w:ind w:left="2533" w:hanging="181"/>
      </w:pPr>
      <w:rPr>
        <w:rFonts w:hint="default"/>
        <w:lang w:val="en-US" w:eastAsia="zh-CN" w:bidi="ar-SA"/>
      </w:rPr>
    </w:lvl>
    <w:lvl w:ilvl="3" w:tplc="633A3686">
      <w:numFmt w:val="bullet"/>
      <w:lvlText w:val="•"/>
      <w:lvlJc w:val="left"/>
      <w:pPr>
        <w:ind w:left="3409" w:hanging="181"/>
      </w:pPr>
      <w:rPr>
        <w:rFonts w:hint="default"/>
        <w:lang w:val="en-US" w:eastAsia="zh-CN" w:bidi="ar-SA"/>
      </w:rPr>
    </w:lvl>
    <w:lvl w:ilvl="4" w:tplc="1BC268E6">
      <w:numFmt w:val="bullet"/>
      <w:lvlText w:val="•"/>
      <w:lvlJc w:val="left"/>
      <w:pPr>
        <w:ind w:left="4286" w:hanging="181"/>
      </w:pPr>
      <w:rPr>
        <w:rFonts w:hint="default"/>
        <w:lang w:val="en-US" w:eastAsia="zh-CN" w:bidi="ar-SA"/>
      </w:rPr>
    </w:lvl>
    <w:lvl w:ilvl="5" w:tplc="A89861E4">
      <w:numFmt w:val="bullet"/>
      <w:lvlText w:val="•"/>
      <w:lvlJc w:val="left"/>
      <w:pPr>
        <w:ind w:left="5163" w:hanging="181"/>
      </w:pPr>
      <w:rPr>
        <w:rFonts w:hint="default"/>
        <w:lang w:val="en-US" w:eastAsia="zh-CN" w:bidi="ar-SA"/>
      </w:rPr>
    </w:lvl>
    <w:lvl w:ilvl="6" w:tplc="DA9AE01C">
      <w:numFmt w:val="bullet"/>
      <w:lvlText w:val="•"/>
      <w:lvlJc w:val="left"/>
      <w:pPr>
        <w:ind w:left="6039" w:hanging="181"/>
      </w:pPr>
      <w:rPr>
        <w:rFonts w:hint="default"/>
        <w:lang w:val="en-US" w:eastAsia="zh-CN" w:bidi="ar-SA"/>
      </w:rPr>
    </w:lvl>
    <w:lvl w:ilvl="7" w:tplc="50FEABE6">
      <w:numFmt w:val="bullet"/>
      <w:lvlText w:val="•"/>
      <w:lvlJc w:val="left"/>
      <w:pPr>
        <w:ind w:left="6916" w:hanging="181"/>
      </w:pPr>
      <w:rPr>
        <w:rFonts w:hint="default"/>
        <w:lang w:val="en-US" w:eastAsia="zh-CN" w:bidi="ar-SA"/>
      </w:rPr>
    </w:lvl>
    <w:lvl w:ilvl="8" w:tplc="07D25142">
      <w:numFmt w:val="bullet"/>
      <w:lvlText w:val="•"/>
      <w:lvlJc w:val="left"/>
      <w:pPr>
        <w:ind w:left="7793" w:hanging="181"/>
      </w:pPr>
      <w:rPr>
        <w:rFonts w:hint="default"/>
        <w:lang w:val="en-US" w:eastAsia="zh-CN" w:bidi="ar-SA"/>
      </w:rPr>
    </w:lvl>
  </w:abstractNum>
  <w:abstractNum w:abstractNumId="190" w15:restartNumberingAfterBreak="0">
    <w:nsid w:val="24672D89"/>
    <w:multiLevelType w:val="hybridMultilevel"/>
    <w:tmpl w:val="326E15B4"/>
    <w:lvl w:ilvl="0" w:tplc="197ADC7E">
      <w:start w:val="1"/>
      <w:numFmt w:val="decimal"/>
      <w:lvlText w:val="%1."/>
      <w:lvlJc w:val="left"/>
      <w:pPr>
        <w:ind w:left="118" w:hanging="181"/>
      </w:pPr>
      <w:rPr>
        <w:rFonts w:ascii="Times New Roman" w:eastAsia="Times New Roman" w:hAnsi="Times New Roman" w:cs="Times New Roman" w:hint="default"/>
        <w:spacing w:val="-1"/>
        <w:w w:val="100"/>
        <w:sz w:val="22"/>
        <w:szCs w:val="22"/>
        <w:lang w:val="en-US" w:eastAsia="zh-CN" w:bidi="ar-SA"/>
      </w:rPr>
    </w:lvl>
    <w:lvl w:ilvl="1" w:tplc="6188F2F0">
      <w:numFmt w:val="bullet"/>
      <w:lvlText w:val="•"/>
      <w:lvlJc w:val="left"/>
      <w:pPr>
        <w:ind w:left="1062" w:hanging="181"/>
      </w:pPr>
      <w:rPr>
        <w:rFonts w:hint="default"/>
        <w:lang w:val="en-US" w:eastAsia="zh-CN" w:bidi="ar-SA"/>
      </w:rPr>
    </w:lvl>
    <w:lvl w:ilvl="2" w:tplc="ACA00C40">
      <w:numFmt w:val="bullet"/>
      <w:lvlText w:val="•"/>
      <w:lvlJc w:val="left"/>
      <w:pPr>
        <w:ind w:left="2005" w:hanging="181"/>
      </w:pPr>
      <w:rPr>
        <w:rFonts w:hint="default"/>
        <w:lang w:val="en-US" w:eastAsia="zh-CN" w:bidi="ar-SA"/>
      </w:rPr>
    </w:lvl>
    <w:lvl w:ilvl="3" w:tplc="4A203D42">
      <w:numFmt w:val="bullet"/>
      <w:lvlText w:val="•"/>
      <w:lvlJc w:val="left"/>
      <w:pPr>
        <w:ind w:left="2947" w:hanging="181"/>
      </w:pPr>
      <w:rPr>
        <w:rFonts w:hint="default"/>
        <w:lang w:val="en-US" w:eastAsia="zh-CN" w:bidi="ar-SA"/>
      </w:rPr>
    </w:lvl>
    <w:lvl w:ilvl="4" w:tplc="9D181F48">
      <w:numFmt w:val="bullet"/>
      <w:lvlText w:val="•"/>
      <w:lvlJc w:val="left"/>
      <w:pPr>
        <w:ind w:left="3890" w:hanging="181"/>
      </w:pPr>
      <w:rPr>
        <w:rFonts w:hint="default"/>
        <w:lang w:val="en-US" w:eastAsia="zh-CN" w:bidi="ar-SA"/>
      </w:rPr>
    </w:lvl>
    <w:lvl w:ilvl="5" w:tplc="8D128350">
      <w:numFmt w:val="bullet"/>
      <w:lvlText w:val="•"/>
      <w:lvlJc w:val="left"/>
      <w:pPr>
        <w:ind w:left="4833" w:hanging="181"/>
      </w:pPr>
      <w:rPr>
        <w:rFonts w:hint="default"/>
        <w:lang w:val="en-US" w:eastAsia="zh-CN" w:bidi="ar-SA"/>
      </w:rPr>
    </w:lvl>
    <w:lvl w:ilvl="6" w:tplc="0A5E1688">
      <w:numFmt w:val="bullet"/>
      <w:lvlText w:val="•"/>
      <w:lvlJc w:val="left"/>
      <w:pPr>
        <w:ind w:left="5775" w:hanging="181"/>
      </w:pPr>
      <w:rPr>
        <w:rFonts w:hint="default"/>
        <w:lang w:val="en-US" w:eastAsia="zh-CN" w:bidi="ar-SA"/>
      </w:rPr>
    </w:lvl>
    <w:lvl w:ilvl="7" w:tplc="D6E0F1AC">
      <w:numFmt w:val="bullet"/>
      <w:lvlText w:val="•"/>
      <w:lvlJc w:val="left"/>
      <w:pPr>
        <w:ind w:left="6718" w:hanging="181"/>
      </w:pPr>
      <w:rPr>
        <w:rFonts w:hint="default"/>
        <w:lang w:val="en-US" w:eastAsia="zh-CN" w:bidi="ar-SA"/>
      </w:rPr>
    </w:lvl>
    <w:lvl w:ilvl="8" w:tplc="1B6E9604">
      <w:numFmt w:val="bullet"/>
      <w:lvlText w:val="•"/>
      <w:lvlJc w:val="left"/>
      <w:pPr>
        <w:ind w:left="7661" w:hanging="181"/>
      </w:pPr>
      <w:rPr>
        <w:rFonts w:hint="default"/>
        <w:lang w:val="en-US" w:eastAsia="zh-CN" w:bidi="ar-SA"/>
      </w:rPr>
    </w:lvl>
  </w:abstractNum>
  <w:abstractNum w:abstractNumId="191" w15:restartNumberingAfterBreak="0">
    <w:nsid w:val="249E6D56"/>
    <w:multiLevelType w:val="hybridMultilevel"/>
    <w:tmpl w:val="972AD1EC"/>
    <w:lvl w:ilvl="0" w:tplc="DA94FADA">
      <w:start w:val="1"/>
      <w:numFmt w:val="decimal"/>
      <w:lvlText w:val="%1."/>
      <w:lvlJc w:val="left"/>
      <w:pPr>
        <w:ind w:left="779" w:hanging="181"/>
      </w:pPr>
      <w:rPr>
        <w:rFonts w:ascii="Times New Roman" w:eastAsia="Times New Roman" w:hAnsi="Times New Roman" w:cs="Times New Roman" w:hint="default"/>
        <w:spacing w:val="-1"/>
        <w:w w:val="100"/>
        <w:sz w:val="22"/>
        <w:szCs w:val="22"/>
        <w:lang w:val="en-US" w:eastAsia="zh-CN" w:bidi="ar-SA"/>
      </w:rPr>
    </w:lvl>
    <w:lvl w:ilvl="1" w:tplc="497EFE36">
      <w:numFmt w:val="bullet"/>
      <w:lvlText w:val="•"/>
      <w:lvlJc w:val="left"/>
      <w:pPr>
        <w:ind w:left="1656" w:hanging="181"/>
      </w:pPr>
      <w:rPr>
        <w:rFonts w:hint="default"/>
        <w:lang w:val="en-US" w:eastAsia="zh-CN" w:bidi="ar-SA"/>
      </w:rPr>
    </w:lvl>
    <w:lvl w:ilvl="2" w:tplc="2684E994">
      <w:numFmt w:val="bullet"/>
      <w:lvlText w:val="•"/>
      <w:lvlJc w:val="left"/>
      <w:pPr>
        <w:ind w:left="2533" w:hanging="181"/>
      </w:pPr>
      <w:rPr>
        <w:rFonts w:hint="default"/>
        <w:lang w:val="en-US" w:eastAsia="zh-CN" w:bidi="ar-SA"/>
      </w:rPr>
    </w:lvl>
    <w:lvl w:ilvl="3" w:tplc="72186F3E">
      <w:numFmt w:val="bullet"/>
      <w:lvlText w:val="•"/>
      <w:lvlJc w:val="left"/>
      <w:pPr>
        <w:ind w:left="3409" w:hanging="181"/>
      </w:pPr>
      <w:rPr>
        <w:rFonts w:hint="default"/>
        <w:lang w:val="en-US" w:eastAsia="zh-CN" w:bidi="ar-SA"/>
      </w:rPr>
    </w:lvl>
    <w:lvl w:ilvl="4" w:tplc="005E8B60">
      <w:numFmt w:val="bullet"/>
      <w:lvlText w:val="•"/>
      <w:lvlJc w:val="left"/>
      <w:pPr>
        <w:ind w:left="4286" w:hanging="181"/>
      </w:pPr>
      <w:rPr>
        <w:rFonts w:hint="default"/>
        <w:lang w:val="en-US" w:eastAsia="zh-CN" w:bidi="ar-SA"/>
      </w:rPr>
    </w:lvl>
    <w:lvl w:ilvl="5" w:tplc="8E50220C">
      <w:numFmt w:val="bullet"/>
      <w:lvlText w:val="•"/>
      <w:lvlJc w:val="left"/>
      <w:pPr>
        <w:ind w:left="5163" w:hanging="181"/>
      </w:pPr>
      <w:rPr>
        <w:rFonts w:hint="default"/>
        <w:lang w:val="en-US" w:eastAsia="zh-CN" w:bidi="ar-SA"/>
      </w:rPr>
    </w:lvl>
    <w:lvl w:ilvl="6" w:tplc="A1002036">
      <w:numFmt w:val="bullet"/>
      <w:lvlText w:val="•"/>
      <w:lvlJc w:val="left"/>
      <w:pPr>
        <w:ind w:left="6039" w:hanging="181"/>
      </w:pPr>
      <w:rPr>
        <w:rFonts w:hint="default"/>
        <w:lang w:val="en-US" w:eastAsia="zh-CN" w:bidi="ar-SA"/>
      </w:rPr>
    </w:lvl>
    <w:lvl w:ilvl="7" w:tplc="1DC6BA22">
      <w:numFmt w:val="bullet"/>
      <w:lvlText w:val="•"/>
      <w:lvlJc w:val="left"/>
      <w:pPr>
        <w:ind w:left="6916" w:hanging="181"/>
      </w:pPr>
      <w:rPr>
        <w:rFonts w:hint="default"/>
        <w:lang w:val="en-US" w:eastAsia="zh-CN" w:bidi="ar-SA"/>
      </w:rPr>
    </w:lvl>
    <w:lvl w:ilvl="8" w:tplc="5C0EEB7E">
      <w:numFmt w:val="bullet"/>
      <w:lvlText w:val="•"/>
      <w:lvlJc w:val="left"/>
      <w:pPr>
        <w:ind w:left="7793" w:hanging="181"/>
      </w:pPr>
      <w:rPr>
        <w:rFonts w:hint="default"/>
        <w:lang w:val="en-US" w:eastAsia="zh-CN" w:bidi="ar-SA"/>
      </w:rPr>
    </w:lvl>
  </w:abstractNum>
  <w:abstractNum w:abstractNumId="192" w15:restartNumberingAfterBreak="0">
    <w:nsid w:val="24D1298F"/>
    <w:multiLevelType w:val="hybridMultilevel"/>
    <w:tmpl w:val="3FB8DC36"/>
    <w:lvl w:ilvl="0" w:tplc="BA0CD9A6">
      <w:start w:val="1"/>
      <w:numFmt w:val="decimal"/>
      <w:lvlText w:val="（%1）"/>
      <w:lvlJc w:val="left"/>
      <w:pPr>
        <w:ind w:left="1199" w:hanging="601"/>
      </w:pPr>
      <w:rPr>
        <w:rFonts w:ascii="宋体" w:eastAsia="宋体" w:hAnsi="宋体" w:cs="宋体" w:hint="default"/>
        <w:spacing w:val="-1"/>
        <w:w w:val="100"/>
        <w:sz w:val="22"/>
        <w:szCs w:val="22"/>
        <w:lang w:val="en-US" w:eastAsia="zh-CN" w:bidi="ar-SA"/>
      </w:rPr>
    </w:lvl>
    <w:lvl w:ilvl="1" w:tplc="538EE64E">
      <w:numFmt w:val="bullet"/>
      <w:lvlText w:val="•"/>
      <w:lvlJc w:val="left"/>
      <w:pPr>
        <w:ind w:left="2034" w:hanging="601"/>
      </w:pPr>
      <w:rPr>
        <w:rFonts w:hint="default"/>
        <w:lang w:val="en-US" w:eastAsia="zh-CN" w:bidi="ar-SA"/>
      </w:rPr>
    </w:lvl>
    <w:lvl w:ilvl="2" w:tplc="E8F003C8">
      <w:numFmt w:val="bullet"/>
      <w:lvlText w:val="•"/>
      <w:lvlJc w:val="left"/>
      <w:pPr>
        <w:ind w:left="2869" w:hanging="601"/>
      </w:pPr>
      <w:rPr>
        <w:rFonts w:hint="default"/>
        <w:lang w:val="en-US" w:eastAsia="zh-CN" w:bidi="ar-SA"/>
      </w:rPr>
    </w:lvl>
    <w:lvl w:ilvl="3" w:tplc="6B681180">
      <w:numFmt w:val="bullet"/>
      <w:lvlText w:val="•"/>
      <w:lvlJc w:val="left"/>
      <w:pPr>
        <w:ind w:left="3703" w:hanging="601"/>
      </w:pPr>
      <w:rPr>
        <w:rFonts w:hint="default"/>
        <w:lang w:val="en-US" w:eastAsia="zh-CN" w:bidi="ar-SA"/>
      </w:rPr>
    </w:lvl>
    <w:lvl w:ilvl="4" w:tplc="A378DA04">
      <w:numFmt w:val="bullet"/>
      <w:lvlText w:val="•"/>
      <w:lvlJc w:val="left"/>
      <w:pPr>
        <w:ind w:left="4538" w:hanging="601"/>
      </w:pPr>
      <w:rPr>
        <w:rFonts w:hint="default"/>
        <w:lang w:val="en-US" w:eastAsia="zh-CN" w:bidi="ar-SA"/>
      </w:rPr>
    </w:lvl>
    <w:lvl w:ilvl="5" w:tplc="7B529382">
      <w:numFmt w:val="bullet"/>
      <w:lvlText w:val="•"/>
      <w:lvlJc w:val="left"/>
      <w:pPr>
        <w:ind w:left="5373" w:hanging="601"/>
      </w:pPr>
      <w:rPr>
        <w:rFonts w:hint="default"/>
        <w:lang w:val="en-US" w:eastAsia="zh-CN" w:bidi="ar-SA"/>
      </w:rPr>
    </w:lvl>
    <w:lvl w:ilvl="6" w:tplc="4746C868">
      <w:numFmt w:val="bullet"/>
      <w:lvlText w:val="•"/>
      <w:lvlJc w:val="left"/>
      <w:pPr>
        <w:ind w:left="6207" w:hanging="601"/>
      </w:pPr>
      <w:rPr>
        <w:rFonts w:hint="default"/>
        <w:lang w:val="en-US" w:eastAsia="zh-CN" w:bidi="ar-SA"/>
      </w:rPr>
    </w:lvl>
    <w:lvl w:ilvl="7" w:tplc="EC54E030">
      <w:numFmt w:val="bullet"/>
      <w:lvlText w:val="•"/>
      <w:lvlJc w:val="left"/>
      <w:pPr>
        <w:ind w:left="7042" w:hanging="601"/>
      </w:pPr>
      <w:rPr>
        <w:rFonts w:hint="default"/>
        <w:lang w:val="en-US" w:eastAsia="zh-CN" w:bidi="ar-SA"/>
      </w:rPr>
    </w:lvl>
    <w:lvl w:ilvl="8" w:tplc="55504D1C">
      <w:numFmt w:val="bullet"/>
      <w:lvlText w:val="•"/>
      <w:lvlJc w:val="left"/>
      <w:pPr>
        <w:ind w:left="7877" w:hanging="601"/>
      </w:pPr>
      <w:rPr>
        <w:rFonts w:hint="default"/>
        <w:lang w:val="en-US" w:eastAsia="zh-CN" w:bidi="ar-SA"/>
      </w:rPr>
    </w:lvl>
  </w:abstractNum>
  <w:abstractNum w:abstractNumId="193" w15:restartNumberingAfterBreak="0">
    <w:nsid w:val="255029E7"/>
    <w:multiLevelType w:val="hybridMultilevel"/>
    <w:tmpl w:val="A1163564"/>
    <w:lvl w:ilvl="0" w:tplc="946A4284">
      <w:start w:val="1"/>
      <w:numFmt w:val="decimal"/>
      <w:lvlText w:val="（%1）"/>
      <w:lvlJc w:val="left"/>
      <w:pPr>
        <w:ind w:left="1199" w:hanging="601"/>
      </w:pPr>
      <w:rPr>
        <w:rFonts w:ascii="宋体" w:eastAsia="宋体" w:hAnsi="宋体" w:cs="宋体" w:hint="default"/>
        <w:spacing w:val="-1"/>
        <w:w w:val="100"/>
        <w:sz w:val="22"/>
        <w:szCs w:val="22"/>
        <w:lang w:val="en-US" w:eastAsia="zh-CN" w:bidi="ar-SA"/>
      </w:rPr>
    </w:lvl>
    <w:lvl w:ilvl="1" w:tplc="18224A36">
      <w:numFmt w:val="bullet"/>
      <w:lvlText w:val="•"/>
      <w:lvlJc w:val="left"/>
      <w:pPr>
        <w:ind w:left="2034" w:hanging="601"/>
      </w:pPr>
      <w:rPr>
        <w:rFonts w:hint="default"/>
        <w:lang w:val="en-US" w:eastAsia="zh-CN" w:bidi="ar-SA"/>
      </w:rPr>
    </w:lvl>
    <w:lvl w:ilvl="2" w:tplc="8814D282">
      <w:numFmt w:val="bullet"/>
      <w:lvlText w:val="•"/>
      <w:lvlJc w:val="left"/>
      <w:pPr>
        <w:ind w:left="2869" w:hanging="601"/>
      </w:pPr>
      <w:rPr>
        <w:rFonts w:hint="default"/>
        <w:lang w:val="en-US" w:eastAsia="zh-CN" w:bidi="ar-SA"/>
      </w:rPr>
    </w:lvl>
    <w:lvl w:ilvl="3" w:tplc="545824C6">
      <w:numFmt w:val="bullet"/>
      <w:lvlText w:val="•"/>
      <w:lvlJc w:val="left"/>
      <w:pPr>
        <w:ind w:left="3703" w:hanging="601"/>
      </w:pPr>
      <w:rPr>
        <w:rFonts w:hint="default"/>
        <w:lang w:val="en-US" w:eastAsia="zh-CN" w:bidi="ar-SA"/>
      </w:rPr>
    </w:lvl>
    <w:lvl w:ilvl="4" w:tplc="33882FD0">
      <w:numFmt w:val="bullet"/>
      <w:lvlText w:val="•"/>
      <w:lvlJc w:val="left"/>
      <w:pPr>
        <w:ind w:left="4538" w:hanging="601"/>
      </w:pPr>
      <w:rPr>
        <w:rFonts w:hint="default"/>
        <w:lang w:val="en-US" w:eastAsia="zh-CN" w:bidi="ar-SA"/>
      </w:rPr>
    </w:lvl>
    <w:lvl w:ilvl="5" w:tplc="964C49B2">
      <w:numFmt w:val="bullet"/>
      <w:lvlText w:val="•"/>
      <w:lvlJc w:val="left"/>
      <w:pPr>
        <w:ind w:left="5373" w:hanging="601"/>
      </w:pPr>
      <w:rPr>
        <w:rFonts w:hint="default"/>
        <w:lang w:val="en-US" w:eastAsia="zh-CN" w:bidi="ar-SA"/>
      </w:rPr>
    </w:lvl>
    <w:lvl w:ilvl="6" w:tplc="BA806680">
      <w:numFmt w:val="bullet"/>
      <w:lvlText w:val="•"/>
      <w:lvlJc w:val="left"/>
      <w:pPr>
        <w:ind w:left="6207" w:hanging="601"/>
      </w:pPr>
      <w:rPr>
        <w:rFonts w:hint="default"/>
        <w:lang w:val="en-US" w:eastAsia="zh-CN" w:bidi="ar-SA"/>
      </w:rPr>
    </w:lvl>
    <w:lvl w:ilvl="7" w:tplc="9D30EB32">
      <w:numFmt w:val="bullet"/>
      <w:lvlText w:val="•"/>
      <w:lvlJc w:val="left"/>
      <w:pPr>
        <w:ind w:left="7042" w:hanging="601"/>
      </w:pPr>
      <w:rPr>
        <w:rFonts w:hint="default"/>
        <w:lang w:val="en-US" w:eastAsia="zh-CN" w:bidi="ar-SA"/>
      </w:rPr>
    </w:lvl>
    <w:lvl w:ilvl="8" w:tplc="5C629BD8">
      <w:numFmt w:val="bullet"/>
      <w:lvlText w:val="•"/>
      <w:lvlJc w:val="left"/>
      <w:pPr>
        <w:ind w:left="7877" w:hanging="601"/>
      </w:pPr>
      <w:rPr>
        <w:rFonts w:hint="default"/>
        <w:lang w:val="en-US" w:eastAsia="zh-CN" w:bidi="ar-SA"/>
      </w:rPr>
    </w:lvl>
  </w:abstractNum>
  <w:abstractNum w:abstractNumId="194" w15:restartNumberingAfterBreak="0">
    <w:nsid w:val="25526737"/>
    <w:multiLevelType w:val="multilevel"/>
    <w:tmpl w:val="D1CE8668"/>
    <w:lvl w:ilvl="0">
      <w:start w:val="6"/>
      <w:numFmt w:val="decimal"/>
      <w:lvlText w:val="%1"/>
      <w:lvlJc w:val="left"/>
      <w:pPr>
        <w:ind w:left="1086" w:hanging="968"/>
      </w:pPr>
      <w:rPr>
        <w:rFonts w:hint="default"/>
        <w:lang w:val="en-US" w:eastAsia="zh-CN" w:bidi="ar-SA"/>
      </w:rPr>
    </w:lvl>
    <w:lvl w:ilvl="1">
      <w:start w:val="5"/>
      <w:numFmt w:val="decimal"/>
      <w:lvlText w:val="%1.%2"/>
      <w:lvlJc w:val="left"/>
      <w:pPr>
        <w:ind w:left="1086" w:hanging="968"/>
      </w:pPr>
      <w:rPr>
        <w:rFonts w:hint="default"/>
        <w:lang w:val="en-US" w:eastAsia="zh-CN" w:bidi="ar-SA"/>
      </w:rPr>
    </w:lvl>
    <w:lvl w:ilvl="2">
      <w:start w:val="1"/>
      <w:numFmt w:val="decimal"/>
      <w:lvlText w:val="%1.%2.%3"/>
      <w:lvlJc w:val="left"/>
      <w:pPr>
        <w:ind w:left="1086" w:hanging="968"/>
      </w:pPr>
      <w:rPr>
        <w:rFonts w:hint="default"/>
        <w:lang w:val="en-US" w:eastAsia="zh-CN" w:bidi="ar-SA"/>
      </w:rPr>
    </w:lvl>
    <w:lvl w:ilvl="3">
      <w:start w:val="2"/>
      <w:numFmt w:val="decimal"/>
      <w:lvlText w:val="%1.%2.%3.%4"/>
      <w:lvlJc w:val="left"/>
      <w:pPr>
        <w:ind w:left="1086" w:hanging="968"/>
      </w:pPr>
      <w:rPr>
        <w:rFonts w:hint="default"/>
        <w:lang w:val="en-US" w:eastAsia="zh-CN" w:bidi="ar-SA"/>
      </w:rPr>
    </w:lvl>
    <w:lvl w:ilvl="4">
      <w:start w:val="1"/>
      <w:numFmt w:val="decimal"/>
      <w:lvlText w:val="%1.%2.%3.%4.%5"/>
      <w:lvlJc w:val="left"/>
      <w:pPr>
        <w:ind w:left="1086" w:hanging="968"/>
      </w:pPr>
      <w:rPr>
        <w:rFonts w:ascii="Times New Roman" w:eastAsia="Times New Roman" w:hAnsi="Times New Roman" w:cs="Times New Roman" w:hint="default"/>
        <w:b/>
        <w:bCs/>
        <w:w w:val="99"/>
        <w:sz w:val="24"/>
        <w:szCs w:val="24"/>
        <w:lang w:val="en-US" w:eastAsia="zh-CN" w:bidi="ar-SA"/>
      </w:rPr>
    </w:lvl>
    <w:lvl w:ilvl="5">
      <w:start w:val="1"/>
      <w:numFmt w:val="decimal"/>
      <w:lvlText w:val="%6."/>
      <w:lvlJc w:val="left"/>
      <w:pPr>
        <w:ind w:left="118" w:hanging="241"/>
      </w:pPr>
      <w:rPr>
        <w:rFonts w:ascii="宋体" w:eastAsia="宋体" w:hAnsi="宋体" w:cs="宋体" w:hint="default"/>
        <w:spacing w:val="-18"/>
        <w:w w:val="100"/>
        <w:sz w:val="22"/>
        <w:szCs w:val="22"/>
        <w:lang w:val="en-US" w:eastAsia="zh-CN" w:bidi="ar-SA"/>
      </w:rPr>
    </w:lvl>
    <w:lvl w:ilvl="6">
      <w:numFmt w:val="bullet"/>
      <w:lvlText w:val="•"/>
      <w:lvlJc w:val="left"/>
      <w:pPr>
        <w:ind w:left="5783" w:hanging="241"/>
      </w:pPr>
      <w:rPr>
        <w:rFonts w:hint="default"/>
        <w:lang w:val="en-US" w:eastAsia="zh-CN" w:bidi="ar-SA"/>
      </w:rPr>
    </w:lvl>
    <w:lvl w:ilvl="7">
      <w:numFmt w:val="bullet"/>
      <w:lvlText w:val="•"/>
      <w:lvlJc w:val="left"/>
      <w:pPr>
        <w:ind w:left="6724" w:hanging="241"/>
      </w:pPr>
      <w:rPr>
        <w:rFonts w:hint="default"/>
        <w:lang w:val="en-US" w:eastAsia="zh-CN" w:bidi="ar-SA"/>
      </w:rPr>
    </w:lvl>
    <w:lvl w:ilvl="8">
      <w:numFmt w:val="bullet"/>
      <w:lvlText w:val="•"/>
      <w:lvlJc w:val="left"/>
      <w:pPr>
        <w:ind w:left="7664" w:hanging="241"/>
      </w:pPr>
      <w:rPr>
        <w:rFonts w:hint="default"/>
        <w:lang w:val="en-US" w:eastAsia="zh-CN" w:bidi="ar-SA"/>
      </w:rPr>
    </w:lvl>
  </w:abstractNum>
  <w:abstractNum w:abstractNumId="195" w15:restartNumberingAfterBreak="0">
    <w:nsid w:val="25666B74"/>
    <w:multiLevelType w:val="hybridMultilevel"/>
    <w:tmpl w:val="2B9C4726"/>
    <w:lvl w:ilvl="0" w:tplc="14209736">
      <w:start w:val="1"/>
      <w:numFmt w:val="decimal"/>
      <w:lvlText w:val="（%1）"/>
      <w:lvlJc w:val="left"/>
      <w:pPr>
        <w:ind w:left="1201" w:hanging="603"/>
      </w:pPr>
      <w:rPr>
        <w:rFonts w:ascii="宋体" w:eastAsia="宋体" w:hAnsi="宋体" w:cs="宋体" w:hint="default"/>
        <w:spacing w:val="-1"/>
        <w:w w:val="100"/>
        <w:sz w:val="22"/>
        <w:szCs w:val="22"/>
        <w:lang w:val="en-US" w:eastAsia="zh-CN" w:bidi="ar-SA"/>
      </w:rPr>
    </w:lvl>
    <w:lvl w:ilvl="1" w:tplc="91BEB1FA">
      <w:numFmt w:val="bullet"/>
      <w:lvlText w:val="•"/>
      <w:lvlJc w:val="left"/>
      <w:pPr>
        <w:ind w:left="2034" w:hanging="603"/>
      </w:pPr>
      <w:rPr>
        <w:rFonts w:hint="default"/>
        <w:lang w:val="en-US" w:eastAsia="zh-CN" w:bidi="ar-SA"/>
      </w:rPr>
    </w:lvl>
    <w:lvl w:ilvl="2" w:tplc="3392F2CA">
      <w:numFmt w:val="bullet"/>
      <w:lvlText w:val="•"/>
      <w:lvlJc w:val="left"/>
      <w:pPr>
        <w:ind w:left="2869" w:hanging="603"/>
      </w:pPr>
      <w:rPr>
        <w:rFonts w:hint="default"/>
        <w:lang w:val="en-US" w:eastAsia="zh-CN" w:bidi="ar-SA"/>
      </w:rPr>
    </w:lvl>
    <w:lvl w:ilvl="3" w:tplc="AF724176">
      <w:numFmt w:val="bullet"/>
      <w:lvlText w:val="•"/>
      <w:lvlJc w:val="left"/>
      <w:pPr>
        <w:ind w:left="3703" w:hanging="603"/>
      </w:pPr>
      <w:rPr>
        <w:rFonts w:hint="default"/>
        <w:lang w:val="en-US" w:eastAsia="zh-CN" w:bidi="ar-SA"/>
      </w:rPr>
    </w:lvl>
    <w:lvl w:ilvl="4" w:tplc="A978E2EA">
      <w:numFmt w:val="bullet"/>
      <w:lvlText w:val="•"/>
      <w:lvlJc w:val="left"/>
      <w:pPr>
        <w:ind w:left="4538" w:hanging="603"/>
      </w:pPr>
      <w:rPr>
        <w:rFonts w:hint="default"/>
        <w:lang w:val="en-US" w:eastAsia="zh-CN" w:bidi="ar-SA"/>
      </w:rPr>
    </w:lvl>
    <w:lvl w:ilvl="5" w:tplc="A574D71C">
      <w:numFmt w:val="bullet"/>
      <w:lvlText w:val="•"/>
      <w:lvlJc w:val="left"/>
      <w:pPr>
        <w:ind w:left="5373" w:hanging="603"/>
      </w:pPr>
      <w:rPr>
        <w:rFonts w:hint="default"/>
        <w:lang w:val="en-US" w:eastAsia="zh-CN" w:bidi="ar-SA"/>
      </w:rPr>
    </w:lvl>
    <w:lvl w:ilvl="6" w:tplc="E190D3DA">
      <w:numFmt w:val="bullet"/>
      <w:lvlText w:val="•"/>
      <w:lvlJc w:val="left"/>
      <w:pPr>
        <w:ind w:left="6207" w:hanging="603"/>
      </w:pPr>
      <w:rPr>
        <w:rFonts w:hint="default"/>
        <w:lang w:val="en-US" w:eastAsia="zh-CN" w:bidi="ar-SA"/>
      </w:rPr>
    </w:lvl>
    <w:lvl w:ilvl="7" w:tplc="D3949386">
      <w:numFmt w:val="bullet"/>
      <w:lvlText w:val="•"/>
      <w:lvlJc w:val="left"/>
      <w:pPr>
        <w:ind w:left="7042" w:hanging="603"/>
      </w:pPr>
      <w:rPr>
        <w:rFonts w:hint="default"/>
        <w:lang w:val="en-US" w:eastAsia="zh-CN" w:bidi="ar-SA"/>
      </w:rPr>
    </w:lvl>
    <w:lvl w:ilvl="8" w:tplc="192E46F6">
      <w:numFmt w:val="bullet"/>
      <w:lvlText w:val="•"/>
      <w:lvlJc w:val="left"/>
      <w:pPr>
        <w:ind w:left="7877" w:hanging="603"/>
      </w:pPr>
      <w:rPr>
        <w:rFonts w:hint="default"/>
        <w:lang w:val="en-US" w:eastAsia="zh-CN" w:bidi="ar-SA"/>
      </w:rPr>
    </w:lvl>
  </w:abstractNum>
  <w:abstractNum w:abstractNumId="196" w15:restartNumberingAfterBreak="0">
    <w:nsid w:val="25710DD0"/>
    <w:multiLevelType w:val="multilevel"/>
    <w:tmpl w:val="2F8C87B8"/>
    <w:lvl w:ilvl="0">
      <w:start w:val="6"/>
      <w:numFmt w:val="decimal"/>
      <w:lvlText w:val="%1"/>
      <w:lvlJc w:val="left"/>
      <w:pPr>
        <w:ind w:left="608" w:hanging="490"/>
      </w:pPr>
      <w:rPr>
        <w:rFonts w:hint="default"/>
        <w:lang w:val="en-US" w:eastAsia="zh-CN" w:bidi="ar-SA"/>
      </w:rPr>
    </w:lvl>
    <w:lvl w:ilvl="1">
      <w:start w:val="3"/>
      <w:numFmt w:val="decimal"/>
      <w:lvlText w:val="%1.%2"/>
      <w:lvlJc w:val="left"/>
      <w:pPr>
        <w:ind w:left="608" w:hanging="490"/>
        <w:jc w:val="right"/>
      </w:pPr>
      <w:rPr>
        <w:rFonts w:ascii="Times New Roman" w:eastAsia="Times New Roman" w:hAnsi="Times New Roman" w:cs="Times New Roman" w:hint="default"/>
        <w:b/>
        <w:bCs/>
        <w:w w:val="99"/>
        <w:sz w:val="32"/>
        <w:szCs w:val="32"/>
        <w:lang w:val="en-US" w:eastAsia="zh-CN" w:bidi="ar-SA"/>
      </w:rPr>
    </w:lvl>
    <w:lvl w:ilvl="2">
      <w:start w:val="1"/>
      <w:numFmt w:val="decimal"/>
      <w:lvlText w:val="%1.%2.%3"/>
      <w:lvlJc w:val="left"/>
      <w:pPr>
        <w:ind w:left="802" w:hanging="684"/>
      </w:pPr>
      <w:rPr>
        <w:rFonts w:ascii="Times New Roman" w:eastAsia="Times New Roman" w:hAnsi="Times New Roman" w:cs="Times New Roman" w:hint="default"/>
        <w:b/>
        <w:bCs/>
        <w:w w:val="100"/>
        <w:sz w:val="30"/>
        <w:szCs w:val="30"/>
        <w:lang w:val="en-US" w:eastAsia="zh-CN" w:bidi="ar-SA"/>
      </w:rPr>
    </w:lvl>
    <w:lvl w:ilvl="3">
      <w:start w:val="1"/>
      <w:numFmt w:val="decimal"/>
      <w:lvlText w:val="%4."/>
      <w:lvlJc w:val="left"/>
      <w:pPr>
        <w:ind w:left="839" w:hanging="241"/>
      </w:pPr>
      <w:rPr>
        <w:rFonts w:ascii="宋体" w:eastAsia="宋体" w:hAnsi="宋体" w:cs="宋体" w:hint="default"/>
        <w:spacing w:val="-1"/>
        <w:w w:val="100"/>
        <w:sz w:val="22"/>
        <w:szCs w:val="22"/>
        <w:lang w:val="en-US" w:eastAsia="zh-CN" w:bidi="ar-SA"/>
      </w:rPr>
    </w:lvl>
    <w:lvl w:ilvl="4">
      <w:numFmt w:val="bullet"/>
      <w:lvlText w:val="•"/>
      <w:lvlJc w:val="left"/>
      <w:pPr>
        <w:ind w:left="3016" w:hanging="241"/>
      </w:pPr>
      <w:rPr>
        <w:rFonts w:hint="default"/>
        <w:lang w:val="en-US" w:eastAsia="zh-CN" w:bidi="ar-SA"/>
      </w:rPr>
    </w:lvl>
    <w:lvl w:ilvl="5">
      <w:numFmt w:val="bullet"/>
      <w:lvlText w:val="•"/>
      <w:lvlJc w:val="left"/>
      <w:pPr>
        <w:ind w:left="4104" w:hanging="241"/>
      </w:pPr>
      <w:rPr>
        <w:rFonts w:hint="default"/>
        <w:lang w:val="en-US" w:eastAsia="zh-CN" w:bidi="ar-SA"/>
      </w:rPr>
    </w:lvl>
    <w:lvl w:ilvl="6">
      <w:numFmt w:val="bullet"/>
      <w:lvlText w:val="•"/>
      <w:lvlJc w:val="left"/>
      <w:pPr>
        <w:ind w:left="5193" w:hanging="241"/>
      </w:pPr>
      <w:rPr>
        <w:rFonts w:hint="default"/>
        <w:lang w:val="en-US" w:eastAsia="zh-CN" w:bidi="ar-SA"/>
      </w:rPr>
    </w:lvl>
    <w:lvl w:ilvl="7">
      <w:numFmt w:val="bullet"/>
      <w:lvlText w:val="•"/>
      <w:lvlJc w:val="left"/>
      <w:pPr>
        <w:ind w:left="6281" w:hanging="241"/>
      </w:pPr>
      <w:rPr>
        <w:rFonts w:hint="default"/>
        <w:lang w:val="en-US" w:eastAsia="zh-CN" w:bidi="ar-SA"/>
      </w:rPr>
    </w:lvl>
    <w:lvl w:ilvl="8">
      <w:numFmt w:val="bullet"/>
      <w:lvlText w:val="•"/>
      <w:lvlJc w:val="left"/>
      <w:pPr>
        <w:ind w:left="7369" w:hanging="241"/>
      </w:pPr>
      <w:rPr>
        <w:rFonts w:hint="default"/>
        <w:lang w:val="en-US" w:eastAsia="zh-CN" w:bidi="ar-SA"/>
      </w:rPr>
    </w:lvl>
  </w:abstractNum>
  <w:abstractNum w:abstractNumId="197" w15:restartNumberingAfterBreak="0">
    <w:nsid w:val="257C4FB2"/>
    <w:multiLevelType w:val="hybridMultilevel"/>
    <w:tmpl w:val="6D805E8A"/>
    <w:lvl w:ilvl="0" w:tplc="55CE56D2">
      <w:start w:val="7"/>
      <w:numFmt w:val="decimal"/>
      <w:lvlText w:val="%1."/>
      <w:lvlJc w:val="left"/>
      <w:pPr>
        <w:ind w:left="779" w:hanging="181"/>
      </w:pPr>
      <w:rPr>
        <w:rFonts w:ascii="Times New Roman" w:eastAsia="Times New Roman" w:hAnsi="Times New Roman" w:cs="Times New Roman" w:hint="default"/>
        <w:spacing w:val="-1"/>
        <w:w w:val="100"/>
        <w:sz w:val="22"/>
        <w:szCs w:val="22"/>
        <w:lang w:val="en-US" w:eastAsia="zh-CN" w:bidi="ar-SA"/>
      </w:rPr>
    </w:lvl>
    <w:lvl w:ilvl="1" w:tplc="398AEA80">
      <w:numFmt w:val="bullet"/>
      <w:lvlText w:val="•"/>
      <w:lvlJc w:val="left"/>
      <w:pPr>
        <w:ind w:left="1656" w:hanging="181"/>
      </w:pPr>
      <w:rPr>
        <w:rFonts w:hint="default"/>
        <w:lang w:val="en-US" w:eastAsia="zh-CN" w:bidi="ar-SA"/>
      </w:rPr>
    </w:lvl>
    <w:lvl w:ilvl="2" w:tplc="D64A6E7C">
      <w:numFmt w:val="bullet"/>
      <w:lvlText w:val="•"/>
      <w:lvlJc w:val="left"/>
      <w:pPr>
        <w:ind w:left="2533" w:hanging="181"/>
      </w:pPr>
      <w:rPr>
        <w:rFonts w:hint="default"/>
        <w:lang w:val="en-US" w:eastAsia="zh-CN" w:bidi="ar-SA"/>
      </w:rPr>
    </w:lvl>
    <w:lvl w:ilvl="3" w:tplc="1AFCAA3C">
      <w:numFmt w:val="bullet"/>
      <w:lvlText w:val="•"/>
      <w:lvlJc w:val="left"/>
      <w:pPr>
        <w:ind w:left="3409" w:hanging="181"/>
      </w:pPr>
      <w:rPr>
        <w:rFonts w:hint="default"/>
        <w:lang w:val="en-US" w:eastAsia="zh-CN" w:bidi="ar-SA"/>
      </w:rPr>
    </w:lvl>
    <w:lvl w:ilvl="4" w:tplc="417215C4">
      <w:numFmt w:val="bullet"/>
      <w:lvlText w:val="•"/>
      <w:lvlJc w:val="left"/>
      <w:pPr>
        <w:ind w:left="4286" w:hanging="181"/>
      </w:pPr>
      <w:rPr>
        <w:rFonts w:hint="default"/>
        <w:lang w:val="en-US" w:eastAsia="zh-CN" w:bidi="ar-SA"/>
      </w:rPr>
    </w:lvl>
    <w:lvl w:ilvl="5" w:tplc="80BAFD22">
      <w:numFmt w:val="bullet"/>
      <w:lvlText w:val="•"/>
      <w:lvlJc w:val="left"/>
      <w:pPr>
        <w:ind w:left="5163" w:hanging="181"/>
      </w:pPr>
      <w:rPr>
        <w:rFonts w:hint="default"/>
        <w:lang w:val="en-US" w:eastAsia="zh-CN" w:bidi="ar-SA"/>
      </w:rPr>
    </w:lvl>
    <w:lvl w:ilvl="6" w:tplc="CD5A7942">
      <w:numFmt w:val="bullet"/>
      <w:lvlText w:val="•"/>
      <w:lvlJc w:val="left"/>
      <w:pPr>
        <w:ind w:left="6039" w:hanging="181"/>
      </w:pPr>
      <w:rPr>
        <w:rFonts w:hint="default"/>
        <w:lang w:val="en-US" w:eastAsia="zh-CN" w:bidi="ar-SA"/>
      </w:rPr>
    </w:lvl>
    <w:lvl w:ilvl="7" w:tplc="7E32A9CC">
      <w:numFmt w:val="bullet"/>
      <w:lvlText w:val="•"/>
      <w:lvlJc w:val="left"/>
      <w:pPr>
        <w:ind w:left="6916" w:hanging="181"/>
      </w:pPr>
      <w:rPr>
        <w:rFonts w:hint="default"/>
        <w:lang w:val="en-US" w:eastAsia="zh-CN" w:bidi="ar-SA"/>
      </w:rPr>
    </w:lvl>
    <w:lvl w:ilvl="8" w:tplc="809C7910">
      <w:numFmt w:val="bullet"/>
      <w:lvlText w:val="•"/>
      <w:lvlJc w:val="left"/>
      <w:pPr>
        <w:ind w:left="7793" w:hanging="181"/>
      </w:pPr>
      <w:rPr>
        <w:rFonts w:hint="default"/>
        <w:lang w:val="en-US" w:eastAsia="zh-CN" w:bidi="ar-SA"/>
      </w:rPr>
    </w:lvl>
  </w:abstractNum>
  <w:abstractNum w:abstractNumId="198" w15:restartNumberingAfterBreak="0">
    <w:nsid w:val="259F0D2B"/>
    <w:multiLevelType w:val="hybridMultilevel"/>
    <w:tmpl w:val="A8206488"/>
    <w:lvl w:ilvl="0" w:tplc="5540D3FA">
      <w:start w:val="1"/>
      <w:numFmt w:val="decimal"/>
      <w:lvlText w:val="（%1）"/>
      <w:lvlJc w:val="left"/>
      <w:pPr>
        <w:ind w:left="1199" w:hanging="601"/>
      </w:pPr>
      <w:rPr>
        <w:rFonts w:ascii="宋体" w:eastAsia="宋体" w:hAnsi="宋体" w:cs="宋体" w:hint="default"/>
        <w:spacing w:val="-1"/>
        <w:w w:val="100"/>
        <w:sz w:val="22"/>
        <w:szCs w:val="22"/>
        <w:lang w:val="en-US" w:eastAsia="zh-CN" w:bidi="ar-SA"/>
      </w:rPr>
    </w:lvl>
    <w:lvl w:ilvl="1" w:tplc="CA6E51B4">
      <w:numFmt w:val="bullet"/>
      <w:lvlText w:val="•"/>
      <w:lvlJc w:val="left"/>
      <w:pPr>
        <w:ind w:left="2034" w:hanging="601"/>
      </w:pPr>
      <w:rPr>
        <w:rFonts w:hint="default"/>
        <w:lang w:val="en-US" w:eastAsia="zh-CN" w:bidi="ar-SA"/>
      </w:rPr>
    </w:lvl>
    <w:lvl w:ilvl="2" w:tplc="C12C6C52">
      <w:numFmt w:val="bullet"/>
      <w:lvlText w:val="•"/>
      <w:lvlJc w:val="left"/>
      <w:pPr>
        <w:ind w:left="2869" w:hanging="601"/>
      </w:pPr>
      <w:rPr>
        <w:rFonts w:hint="default"/>
        <w:lang w:val="en-US" w:eastAsia="zh-CN" w:bidi="ar-SA"/>
      </w:rPr>
    </w:lvl>
    <w:lvl w:ilvl="3" w:tplc="F7ECC968">
      <w:numFmt w:val="bullet"/>
      <w:lvlText w:val="•"/>
      <w:lvlJc w:val="left"/>
      <w:pPr>
        <w:ind w:left="3703" w:hanging="601"/>
      </w:pPr>
      <w:rPr>
        <w:rFonts w:hint="default"/>
        <w:lang w:val="en-US" w:eastAsia="zh-CN" w:bidi="ar-SA"/>
      </w:rPr>
    </w:lvl>
    <w:lvl w:ilvl="4" w:tplc="51F485C2">
      <w:numFmt w:val="bullet"/>
      <w:lvlText w:val="•"/>
      <w:lvlJc w:val="left"/>
      <w:pPr>
        <w:ind w:left="4538" w:hanging="601"/>
      </w:pPr>
      <w:rPr>
        <w:rFonts w:hint="default"/>
        <w:lang w:val="en-US" w:eastAsia="zh-CN" w:bidi="ar-SA"/>
      </w:rPr>
    </w:lvl>
    <w:lvl w:ilvl="5" w:tplc="C78AB208">
      <w:numFmt w:val="bullet"/>
      <w:lvlText w:val="•"/>
      <w:lvlJc w:val="left"/>
      <w:pPr>
        <w:ind w:left="5373" w:hanging="601"/>
      </w:pPr>
      <w:rPr>
        <w:rFonts w:hint="default"/>
        <w:lang w:val="en-US" w:eastAsia="zh-CN" w:bidi="ar-SA"/>
      </w:rPr>
    </w:lvl>
    <w:lvl w:ilvl="6" w:tplc="7DA47D82">
      <w:numFmt w:val="bullet"/>
      <w:lvlText w:val="•"/>
      <w:lvlJc w:val="left"/>
      <w:pPr>
        <w:ind w:left="6207" w:hanging="601"/>
      </w:pPr>
      <w:rPr>
        <w:rFonts w:hint="default"/>
        <w:lang w:val="en-US" w:eastAsia="zh-CN" w:bidi="ar-SA"/>
      </w:rPr>
    </w:lvl>
    <w:lvl w:ilvl="7" w:tplc="7F8C974A">
      <w:numFmt w:val="bullet"/>
      <w:lvlText w:val="•"/>
      <w:lvlJc w:val="left"/>
      <w:pPr>
        <w:ind w:left="7042" w:hanging="601"/>
      </w:pPr>
      <w:rPr>
        <w:rFonts w:hint="default"/>
        <w:lang w:val="en-US" w:eastAsia="zh-CN" w:bidi="ar-SA"/>
      </w:rPr>
    </w:lvl>
    <w:lvl w:ilvl="8" w:tplc="8FC4FD54">
      <w:numFmt w:val="bullet"/>
      <w:lvlText w:val="•"/>
      <w:lvlJc w:val="left"/>
      <w:pPr>
        <w:ind w:left="7877" w:hanging="601"/>
      </w:pPr>
      <w:rPr>
        <w:rFonts w:hint="default"/>
        <w:lang w:val="en-US" w:eastAsia="zh-CN" w:bidi="ar-SA"/>
      </w:rPr>
    </w:lvl>
  </w:abstractNum>
  <w:abstractNum w:abstractNumId="199" w15:restartNumberingAfterBreak="0">
    <w:nsid w:val="25F14409"/>
    <w:multiLevelType w:val="hybridMultilevel"/>
    <w:tmpl w:val="9086F9F0"/>
    <w:lvl w:ilvl="0" w:tplc="EFA67936">
      <w:start w:val="1"/>
      <w:numFmt w:val="decimal"/>
      <w:lvlText w:val="（%1）"/>
      <w:lvlJc w:val="left"/>
      <w:pPr>
        <w:ind w:left="1199" w:hanging="601"/>
      </w:pPr>
      <w:rPr>
        <w:rFonts w:ascii="宋体" w:eastAsia="宋体" w:hAnsi="宋体" w:cs="宋体" w:hint="default"/>
        <w:spacing w:val="-1"/>
        <w:w w:val="100"/>
        <w:sz w:val="22"/>
        <w:szCs w:val="22"/>
        <w:lang w:val="en-US" w:eastAsia="zh-CN" w:bidi="ar-SA"/>
      </w:rPr>
    </w:lvl>
    <w:lvl w:ilvl="1" w:tplc="A82C3100">
      <w:numFmt w:val="bullet"/>
      <w:lvlText w:val="•"/>
      <w:lvlJc w:val="left"/>
      <w:pPr>
        <w:ind w:left="2034" w:hanging="601"/>
      </w:pPr>
      <w:rPr>
        <w:rFonts w:hint="default"/>
        <w:lang w:val="en-US" w:eastAsia="zh-CN" w:bidi="ar-SA"/>
      </w:rPr>
    </w:lvl>
    <w:lvl w:ilvl="2" w:tplc="2CB8F65A">
      <w:numFmt w:val="bullet"/>
      <w:lvlText w:val="•"/>
      <w:lvlJc w:val="left"/>
      <w:pPr>
        <w:ind w:left="2869" w:hanging="601"/>
      </w:pPr>
      <w:rPr>
        <w:rFonts w:hint="default"/>
        <w:lang w:val="en-US" w:eastAsia="zh-CN" w:bidi="ar-SA"/>
      </w:rPr>
    </w:lvl>
    <w:lvl w:ilvl="3" w:tplc="8D683DAC">
      <w:numFmt w:val="bullet"/>
      <w:lvlText w:val="•"/>
      <w:lvlJc w:val="left"/>
      <w:pPr>
        <w:ind w:left="3703" w:hanging="601"/>
      </w:pPr>
      <w:rPr>
        <w:rFonts w:hint="default"/>
        <w:lang w:val="en-US" w:eastAsia="zh-CN" w:bidi="ar-SA"/>
      </w:rPr>
    </w:lvl>
    <w:lvl w:ilvl="4" w:tplc="6F428F42">
      <w:numFmt w:val="bullet"/>
      <w:lvlText w:val="•"/>
      <w:lvlJc w:val="left"/>
      <w:pPr>
        <w:ind w:left="4538" w:hanging="601"/>
      </w:pPr>
      <w:rPr>
        <w:rFonts w:hint="default"/>
        <w:lang w:val="en-US" w:eastAsia="zh-CN" w:bidi="ar-SA"/>
      </w:rPr>
    </w:lvl>
    <w:lvl w:ilvl="5" w:tplc="602AAF2A">
      <w:numFmt w:val="bullet"/>
      <w:lvlText w:val="•"/>
      <w:lvlJc w:val="left"/>
      <w:pPr>
        <w:ind w:left="5373" w:hanging="601"/>
      </w:pPr>
      <w:rPr>
        <w:rFonts w:hint="default"/>
        <w:lang w:val="en-US" w:eastAsia="zh-CN" w:bidi="ar-SA"/>
      </w:rPr>
    </w:lvl>
    <w:lvl w:ilvl="6" w:tplc="632C0A54">
      <w:numFmt w:val="bullet"/>
      <w:lvlText w:val="•"/>
      <w:lvlJc w:val="left"/>
      <w:pPr>
        <w:ind w:left="6207" w:hanging="601"/>
      </w:pPr>
      <w:rPr>
        <w:rFonts w:hint="default"/>
        <w:lang w:val="en-US" w:eastAsia="zh-CN" w:bidi="ar-SA"/>
      </w:rPr>
    </w:lvl>
    <w:lvl w:ilvl="7" w:tplc="757A4938">
      <w:numFmt w:val="bullet"/>
      <w:lvlText w:val="•"/>
      <w:lvlJc w:val="left"/>
      <w:pPr>
        <w:ind w:left="7042" w:hanging="601"/>
      </w:pPr>
      <w:rPr>
        <w:rFonts w:hint="default"/>
        <w:lang w:val="en-US" w:eastAsia="zh-CN" w:bidi="ar-SA"/>
      </w:rPr>
    </w:lvl>
    <w:lvl w:ilvl="8" w:tplc="77F67E04">
      <w:numFmt w:val="bullet"/>
      <w:lvlText w:val="•"/>
      <w:lvlJc w:val="left"/>
      <w:pPr>
        <w:ind w:left="7877" w:hanging="601"/>
      </w:pPr>
      <w:rPr>
        <w:rFonts w:hint="default"/>
        <w:lang w:val="en-US" w:eastAsia="zh-CN" w:bidi="ar-SA"/>
      </w:rPr>
    </w:lvl>
  </w:abstractNum>
  <w:abstractNum w:abstractNumId="200" w15:restartNumberingAfterBreak="0">
    <w:nsid w:val="267756F0"/>
    <w:multiLevelType w:val="hybridMultilevel"/>
    <w:tmpl w:val="DDF6B28E"/>
    <w:lvl w:ilvl="0" w:tplc="A1E68A4E">
      <w:start w:val="1"/>
      <w:numFmt w:val="decimal"/>
      <w:lvlText w:val="（%1）"/>
      <w:lvlJc w:val="left"/>
      <w:pPr>
        <w:ind w:left="1199" w:hanging="601"/>
      </w:pPr>
      <w:rPr>
        <w:rFonts w:ascii="宋体" w:eastAsia="宋体" w:hAnsi="宋体" w:cs="宋体" w:hint="default"/>
        <w:spacing w:val="-1"/>
        <w:w w:val="100"/>
        <w:sz w:val="22"/>
        <w:szCs w:val="22"/>
        <w:lang w:val="en-US" w:eastAsia="zh-CN" w:bidi="ar-SA"/>
      </w:rPr>
    </w:lvl>
    <w:lvl w:ilvl="1" w:tplc="3F669350">
      <w:numFmt w:val="bullet"/>
      <w:lvlText w:val="•"/>
      <w:lvlJc w:val="left"/>
      <w:pPr>
        <w:ind w:left="2034" w:hanging="601"/>
      </w:pPr>
      <w:rPr>
        <w:rFonts w:hint="default"/>
        <w:lang w:val="en-US" w:eastAsia="zh-CN" w:bidi="ar-SA"/>
      </w:rPr>
    </w:lvl>
    <w:lvl w:ilvl="2" w:tplc="DDAA6C74">
      <w:numFmt w:val="bullet"/>
      <w:lvlText w:val="•"/>
      <w:lvlJc w:val="left"/>
      <w:pPr>
        <w:ind w:left="2869" w:hanging="601"/>
      </w:pPr>
      <w:rPr>
        <w:rFonts w:hint="default"/>
        <w:lang w:val="en-US" w:eastAsia="zh-CN" w:bidi="ar-SA"/>
      </w:rPr>
    </w:lvl>
    <w:lvl w:ilvl="3" w:tplc="1A488C0A">
      <w:numFmt w:val="bullet"/>
      <w:lvlText w:val="•"/>
      <w:lvlJc w:val="left"/>
      <w:pPr>
        <w:ind w:left="3703" w:hanging="601"/>
      </w:pPr>
      <w:rPr>
        <w:rFonts w:hint="default"/>
        <w:lang w:val="en-US" w:eastAsia="zh-CN" w:bidi="ar-SA"/>
      </w:rPr>
    </w:lvl>
    <w:lvl w:ilvl="4" w:tplc="03A42506">
      <w:numFmt w:val="bullet"/>
      <w:lvlText w:val="•"/>
      <w:lvlJc w:val="left"/>
      <w:pPr>
        <w:ind w:left="4538" w:hanging="601"/>
      </w:pPr>
      <w:rPr>
        <w:rFonts w:hint="default"/>
        <w:lang w:val="en-US" w:eastAsia="zh-CN" w:bidi="ar-SA"/>
      </w:rPr>
    </w:lvl>
    <w:lvl w:ilvl="5" w:tplc="CBB21ABA">
      <w:numFmt w:val="bullet"/>
      <w:lvlText w:val="•"/>
      <w:lvlJc w:val="left"/>
      <w:pPr>
        <w:ind w:left="5373" w:hanging="601"/>
      </w:pPr>
      <w:rPr>
        <w:rFonts w:hint="default"/>
        <w:lang w:val="en-US" w:eastAsia="zh-CN" w:bidi="ar-SA"/>
      </w:rPr>
    </w:lvl>
    <w:lvl w:ilvl="6" w:tplc="AE6A9418">
      <w:numFmt w:val="bullet"/>
      <w:lvlText w:val="•"/>
      <w:lvlJc w:val="left"/>
      <w:pPr>
        <w:ind w:left="6207" w:hanging="601"/>
      </w:pPr>
      <w:rPr>
        <w:rFonts w:hint="default"/>
        <w:lang w:val="en-US" w:eastAsia="zh-CN" w:bidi="ar-SA"/>
      </w:rPr>
    </w:lvl>
    <w:lvl w:ilvl="7" w:tplc="EFF29AEC">
      <w:numFmt w:val="bullet"/>
      <w:lvlText w:val="•"/>
      <w:lvlJc w:val="left"/>
      <w:pPr>
        <w:ind w:left="7042" w:hanging="601"/>
      </w:pPr>
      <w:rPr>
        <w:rFonts w:hint="default"/>
        <w:lang w:val="en-US" w:eastAsia="zh-CN" w:bidi="ar-SA"/>
      </w:rPr>
    </w:lvl>
    <w:lvl w:ilvl="8" w:tplc="DBD63AD2">
      <w:numFmt w:val="bullet"/>
      <w:lvlText w:val="•"/>
      <w:lvlJc w:val="left"/>
      <w:pPr>
        <w:ind w:left="7877" w:hanging="601"/>
      </w:pPr>
      <w:rPr>
        <w:rFonts w:hint="default"/>
        <w:lang w:val="en-US" w:eastAsia="zh-CN" w:bidi="ar-SA"/>
      </w:rPr>
    </w:lvl>
  </w:abstractNum>
  <w:abstractNum w:abstractNumId="201" w15:restartNumberingAfterBreak="0">
    <w:nsid w:val="26B0E678"/>
    <w:multiLevelType w:val="singleLevel"/>
    <w:tmpl w:val="26B0E678"/>
    <w:lvl w:ilvl="0">
      <w:start w:val="1"/>
      <w:numFmt w:val="chineseCounting"/>
      <w:suff w:val="nothing"/>
      <w:lvlText w:val="%1、"/>
      <w:lvlJc w:val="left"/>
      <w:pPr>
        <w:ind w:left="0" w:firstLine="420"/>
      </w:pPr>
      <w:rPr>
        <w:rFonts w:hint="eastAsia"/>
      </w:rPr>
    </w:lvl>
  </w:abstractNum>
  <w:abstractNum w:abstractNumId="202" w15:restartNumberingAfterBreak="0">
    <w:nsid w:val="274944D1"/>
    <w:multiLevelType w:val="multilevel"/>
    <w:tmpl w:val="852A1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278B497E"/>
    <w:multiLevelType w:val="hybridMultilevel"/>
    <w:tmpl w:val="547A64D4"/>
    <w:lvl w:ilvl="0" w:tplc="B8B8E22A">
      <w:start w:val="1"/>
      <w:numFmt w:val="decimal"/>
      <w:lvlText w:val="%1."/>
      <w:lvlJc w:val="left"/>
      <w:pPr>
        <w:ind w:left="1081" w:hanging="181"/>
      </w:pPr>
      <w:rPr>
        <w:rFonts w:ascii="Times New Roman" w:eastAsia="Times New Roman" w:hAnsi="Times New Roman" w:cs="Times New Roman" w:hint="default"/>
        <w:w w:val="100"/>
        <w:sz w:val="22"/>
        <w:szCs w:val="22"/>
        <w:lang w:val="en-US" w:eastAsia="zh-CN" w:bidi="ar-SA"/>
      </w:rPr>
    </w:lvl>
    <w:lvl w:ilvl="1" w:tplc="20FE32EC">
      <w:numFmt w:val="bullet"/>
      <w:lvlText w:val="•"/>
      <w:lvlJc w:val="left"/>
      <w:pPr>
        <w:ind w:left="1892" w:hanging="181"/>
      </w:pPr>
      <w:rPr>
        <w:rFonts w:hint="default"/>
        <w:lang w:val="en-US" w:eastAsia="zh-CN" w:bidi="ar-SA"/>
      </w:rPr>
    </w:lvl>
    <w:lvl w:ilvl="2" w:tplc="D9F4F61E">
      <w:numFmt w:val="bullet"/>
      <w:lvlText w:val="•"/>
      <w:lvlJc w:val="left"/>
      <w:pPr>
        <w:ind w:left="2705" w:hanging="181"/>
      </w:pPr>
      <w:rPr>
        <w:rFonts w:hint="default"/>
        <w:lang w:val="en-US" w:eastAsia="zh-CN" w:bidi="ar-SA"/>
      </w:rPr>
    </w:lvl>
    <w:lvl w:ilvl="3" w:tplc="A0BCEACC">
      <w:numFmt w:val="bullet"/>
      <w:lvlText w:val="•"/>
      <w:lvlJc w:val="left"/>
      <w:pPr>
        <w:ind w:left="3517" w:hanging="181"/>
      </w:pPr>
      <w:rPr>
        <w:rFonts w:hint="default"/>
        <w:lang w:val="en-US" w:eastAsia="zh-CN" w:bidi="ar-SA"/>
      </w:rPr>
    </w:lvl>
    <w:lvl w:ilvl="4" w:tplc="17823E16">
      <w:numFmt w:val="bullet"/>
      <w:lvlText w:val="•"/>
      <w:lvlJc w:val="left"/>
      <w:pPr>
        <w:ind w:left="4330" w:hanging="181"/>
      </w:pPr>
      <w:rPr>
        <w:rFonts w:hint="default"/>
        <w:lang w:val="en-US" w:eastAsia="zh-CN" w:bidi="ar-SA"/>
      </w:rPr>
    </w:lvl>
    <w:lvl w:ilvl="5" w:tplc="248A4D4A">
      <w:numFmt w:val="bullet"/>
      <w:lvlText w:val="•"/>
      <w:lvlJc w:val="left"/>
      <w:pPr>
        <w:ind w:left="5143" w:hanging="181"/>
      </w:pPr>
      <w:rPr>
        <w:rFonts w:hint="default"/>
        <w:lang w:val="en-US" w:eastAsia="zh-CN" w:bidi="ar-SA"/>
      </w:rPr>
    </w:lvl>
    <w:lvl w:ilvl="6" w:tplc="90D23956">
      <w:numFmt w:val="bullet"/>
      <w:lvlText w:val="•"/>
      <w:lvlJc w:val="left"/>
      <w:pPr>
        <w:ind w:left="5955" w:hanging="181"/>
      </w:pPr>
      <w:rPr>
        <w:rFonts w:hint="default"/>
        <w:lang w:val="en-US" w:eastAsia="zh-CN" w:bidi="ar-SA"/>
      </w:rPr>
    </w:lvl>
    <w:lvl w:ilvl="7" w:tplc="E96466DC">
      <w:numFmt w:val="bullet"/>
      <w:lvlText w:val="•"/>
      <w:lvlJc w:val="left"/>
      <w:pPr>
        <w:ind w:left="6768" w:hanging="181"/>
      </w:pPr>
      <w:rPr>
        <w:rFonts w:hint="default"/>
        <w:lang w:val="en-US" w:eastAsia="zh-CN" w:bidi="ar-SA"/>
      </w:rPr>
    </w:lvl>
    <w:lvl w:ilvl="8" w:tplc="919814F8">
      <w:numFmt w:val="bullet"/>
      <w:lvlText w:val="•"/>
      <w:lvlJc w:val="left"/>
      <w:pPr>
        <w:ind w:left="7581" w:hanging="181"/>
      </w:pPr>
      <w:rPr>
        <w:rFonts w:hint="default"/>
        <w:lang w:val="en-US" w:eastAsia="zh-CN" w:bidi="ar-SA"/>
      </w:rPr>
    </w:lvl>
  </w:abstractNum>
  <w:abstractNum w:abstractNumId="204" w15:restartNumberingAfterBreak="0">
    <w:nsid w:val="279C4AD6"/>
    <w:multiLevelType w:val="hybridMultilevel"/>
    <w:tmpl w:val="8654C1F2"/>
    <w:lvl w:ilvl="0" w:tplc="1A824EDE">
      <w:numFmt w:val="bullet"/>
      <w:lvlText w:val=""/>
      <w:lvlJc w:val="left"/>
      <w:pPr>
        <w:ind w:left="294" w:hanging="190"/>
      </w:pPr>
      <w:rPr>
        <w:rFonts w:ascii="Wingdings" w:eastAsia="Wingdings" w:hAnsi="Wingdings" w:cs="Wingdings" w:hint="default"/>
        <w:spacing w:val="-1"/>
        <w:w w:val="100"/>
        <w:sz w:val="19"/>
        <w:szCs w:val="19"/>
        <w:lang w:val="en-US" w:eastAsia="zh-CN" w:bidi="ar-SA"/>
      </w:rPr>
    </w:lvl>
    <w:lvl w:ilvl="1" w:tplc="330A5DB6">
      <w:numFmt w:val="bullet"/>
      <w:lvlText w:val="•"/>
      <w:lvlJc w:val="left"/>
      <w:pPr>
        <w:ind w:left="930" w:hanging="190"/>
      </w:pPr>
      <w:rPr>
        <w:rFonts w:hint="default"/>
        <w:lang w:val="en-US" w:eastAsia="zh-CN" w:bidi="ar-SA"/>
      </w:rPr>
    </w:lvl>
    <w:lvl w:ilvl="2" w:tplc="7EACF3FE">
      <w:numFmt w:val="bullet"/>
      <w:lvlText w:val="•"/>
      <w:lvlJc w:val="left"/>
      <w:pPr>
        <w:ind w:left="1561" w:hanging="190"/>
      </w:pPr>
      <w:rPr>
        <w:rFonts w:hint="default"/>
        <w:lang w:val="en-US" w:eastAsia="zh-CN" w:bidi="ar-SA"/>
      </w:rPr>
    </w:lvl>
    <w:lvl w:ilvl="3" w:tplc="1FA8D64A">
      <w:numFmt w:val="bullet"/>
      <w:lvlText w:val="•"/>
      <w:lvlJc w:val="left"/>
      <w:pPr>
        <w:ind w:left="2192" w:hanging="190"/>
      </w:pPr>
      <w:rPr>
        <w:rFonts w:hint="default"/>
        <w:lang w:val="en-US" w:eastAsia="zh-CN" w:bidi="ar-SA"/>
      </w:rPr>
    </w:lvl>
    <w:lvl w:ilvl="4" w:tplc="60D0734A">
      <w:numFmt w:val="bullet"/>
      <w:lvlText w:val="•"/>
      <w:lvlJc w:val="left"/>
      <w:pPr>
        <w:ind w:left="2822" w:hanging="190"/>
      </w:pPr>
      <w:rPr>
        <w:rFonts w:hint="default"/>
        <w:lang w:val="en-US" w:eastAsia="zh-CN" w:bidi="ar-SA"/>
      </w:rPr>
    </w:lvl>
    <w:lvl w:ilvl="5" w:tplc="7A9664FA">
      <w:numFmt w:val="bullet"/>
      <w:lvlText w:val="•"/>
      <w:lvlJc w:val="left"/>
      <w:pPr>
        <w:ind w:left="3453" w:hanging="190"/>
      </w:pPr>
      <w:rPr>
        <w:rFonts w:hint="default"/>
        <w:lang w:val="en-US" w:eastAsia="zh-CN" w:bidi="ar-SA"/>
      </w:rPr>
    </w:lvl>
    <w:lvl w:ilvl="6" w:tplc="4FCCAB80">
      <w:numFmt w:val="bullet"/>
      <w:lvlText w:val="•"/>
      <w:lvlJc w:val="left"/>
      <w:pPr>
        <w:ind w:left="4084" w:hanging="190"/>
      </w:pPr>
      <w:rPr>
        <w:rFonts w:hint="default"/>
        <w:lang w:val="en-US" w:eastAsia="zh-CN" w:bidi="ar-SA"/>
      </w:rPr>
    </w:lvl>
    <w:lvl w:ilvl="7" w:tplc="BD5AA3A6">
      <w:numFmt w:val="bullet"/>
      <w:lvlText w:val="•"/>
      <w:lvlJc w:val="left"/>
      <w:pPr>
        <w:ind w:left="4714" w:hanging="190"/>
      </w:pPr>
      <w:rPr>
        <w:rFonts w:hint="default"/>
        <w:lang w:val="en-US" w:eastAsia="zh-CN" w:bidi="ar-SA"/>
      </w:rPr>
    </w:lvl>
    <w:lvl w:ilvl="8" w:tplc="9F08A2BC">
      <w:numFmt w:val="bullet"/>
      <w:lvlText w:val="•"/>
      <w:lvlJc w:val="left"/>
      <w:pPr>
        <w:ind w:left="5345" w:hanging="190"/>
      </w:pPr>
      <w:rPr>
        <w:rFonts w:hint="default"/>
        <w:lang w:val="en-US" w:eastAsia="zh-CN" w:bidi="ar-SA"/>
      </w:rPr>
    </w:lvl>
  </w:abstractNum>
  <w:abstractNum w:abstractNumId="205" w15:restartNumberingAfterBreak="0">
    <w:nsid w:val="27A912E3"/>
    <w:multiLevelType w:val="singleLevel"/>
    <w:tmpl w:val="27A912E3"/>
    <w:lvl w:ilvl="0">
      <w:start w:val="1"/>
      <w:numFmt w:val="chineseCounting"/>
      <w:suff w:val="nothing"/>
      <w:lvlText w:val="%1、"/>
      <w:lvlJc w:val="left"/>
      <w:pPr>
        <w:ind w:left="0" w:firstLine="420"/>
      </w:pPr>
      <w:rPr>
        <w:rFonts w:hint="eastAsia"/>
      </w:rPr>
    </w:lvl>
  </w:abstractNum>
  <w:abstractNum w:abstractNumId="206" w15:restartNumberingAfterBreak="0">
    <w:nsid w:val="27E82D3B"/>
    <w:multiLevelType w:val="hybridMultilevel"/>
    <w:tmpl w:val="F634B962"/>
    <w:lvl w:ilvl="0" w:tplc="6CE85C98">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A90817C6">
      <w:numFmt w:val="bullet"/>
      <w:lvlText w:val="•"/>
      <w:lvlJc w:val="left"/>
      <w:pPr>
        <w:ind w:left="948" w:hanging="213"/>
      </w:pPr>
      <w:rPr>
        <w:rFonts w:hint="default"/>
        <w:lang w:val="en-US" w:eastAsia="zh-CN" w:bidi="ar-SA"/>
      </w:rPr>
    </w:lvl>
    <w:lvl w:ilvl="2" w:tplc="4D449B3E">
      <w:numFmt w:val="bullet"/>
      <w:lvlText w:val="•"/>
      <w:lvlJc w:val="left"/>
      <w:pPr>
        <w:ind w:left="1577" w:hanging="213"/>
      </w:pPr>
      <w:rPr>
        <w:rFonts w:hint="default"/>
        <w:lang w:val="en-US" w:eastAsia="zh-CN" w:bidi="ar-SA"/>
      </w:rPr>
    </w:lvl>
    <w:lvl w:ilvl="3" w:tplc="286C0990">
      <w:numFmt w:val="bullet"/>
      <w:lvlText w:val="•"/>
      <w:lvlJc w:val="left"/>
      <w:pPr>
        <w:ind w:left="2206" w:hanging="213"/>
      </w:pPr>
      <w:rPr>
        <w:rFonts w:hint="default"/>
        <w:lang w:val="en-US" w:eastAsia="zh-CN" w:bidi="ar-SA"/>
      </w:rPr>
    </w:lvl>
    <w:lvl w:ilvl="4" w:tplc="3AC4CD02">
      <w:numFmt w:val="bullet"/>
      <w:lvlText w:val="•"/>
      <w:lvlJc w:val="left"/>
      <w:pPr>
        <w:ind w:left="2834" w:hanging="213"/>
      </w:pPr>
      <w:rPr>
        <w:rFonts w:hint="default"/>
        <w:lang w:val="en-US" w:eastAsia="zh-CN" w:bidi="ar-SA"/>
      </w:rPr>
    </w:lvl>
    <w:lvl w:ilvl="5" w:tplc="592AFB8C">
      <w:numFmt w:val="bullet"/>
      <w:lvlText w:val="•"/>
      <w:lvlJc w:val="left"/>
      <w:pPr>
        <w:ind w:left="3463" w:hanging="213"/>
      </w:pPr>
      <w:rPr>
        <w:rFonts w:hint="default"/>
        <w:lang w:val="en-US" w:eastAsia="zh-CN" w:bidi="ar-SA"/>
      </w:rPr>
    </w:lvl>
    <w:lvl w:ilvl="6" w:tplc="B14A06F8">
      <w:numFmt w:val="bullet"/>
      <w:lvlText w:val="•"/>
      <w:lvlJc w:val="left"/>
      <w:pPr>
        <w:ind w:left="4092" w:hanging="213"/>
      </w:pPr>
      <w:rPr>
        <w:rFonts w:hint="default"/>
        <w:lang w:val="en-US" w:eastAsia="zh-CN" w:bidi="ar-SA"/>
      </w:rPr>
    </w:lvl>
    <w:lvl w:ilvl="7" w:tplc="920C50DA">
      <w:numFmt w:val="bullet"/>
      <w:lvlText w:val="•"/>
      <w:lvlJc w:val="left"/>
      <w:pPr>
        <w:ind w:left="4720" w:hanging="213"/>
      </w:pPr>
      <w:rPr>
        <w:rFonts w:hint="default"/>
        <w:lang w:val="en-US" w:eastAsia="zh-CN" w:bidi="ar-SA"/>
      </w:rPr>
    </w:lvl>
    <w:lvl w:ilvl="8" w:tplc="2D6AA346">
      <w:numFmt w:val="bullet"/>
      <w:lvlText w:val="•"/>
      <w:lvlJc w:val="left"/>
      <w:pPr>
        <w:ind w:left="5349" w:hanging="213"/>
      </w:pPr>
      <w:rPr>
        <w:rFonts w:hint="default"/>
        <w:lang w:val="en-US" w:eastAsia="zh-CN" w:bidi="ar-SA"/>
      </w:rPr>
    </w:lvl>
  </w:abstractNum>
  <w:abstractNum w:abstractNumId="207" w15:restartNumberingAfterBreak="0">
    <w:nsid w:val="281567B5"/>
    <w:multiLevelType w:val="hybridMultilevel"/>
    <w:tmpl w:val="C54C846E"/>
    <w:lvl w:ilvl="0" w:tplc="187C9CBE">
      <w:start w:val="1"/>
      <w:numFmt w:val="decimal"/>
      <w:lvlText w:val="（%1）"/>
      <w:lvlJc w:val="left"/>
      <w:pPr>
        <w:ind w:left="1501" w:hanging="601"/>
      </w:pPr>
      <w:rPr>
        <w:rFonts w:ascii="宋体" w:eastAsia="宋体" w:hAnsi="宋体" w:cs="宋体" w:hint="default"/>
        <w:w w:val="100"/>
        <w:sz w:val="22"/>
        <w:szCs w:val="22"/>
        <w:lang w:val="en-US" w:eastAsia="zh-CN" w:bidi="ar-SA"/>
      </w:rPr>
    </w:lvl>
    <w:lvl w:ilvl="1" w:tplc="9D124960">
      <w:numFmt w:val="bullet"/>
      <w:lvlText w:val="•"/>
      <w:lvlJc w:val="left"/>
      <w:pPr>
        <w:ind w:left="2270" w:hanging="601"/>
      </w:pPr>
      <w:rPr>
        <w:rFonts w:hint="default"/>
        <w:lang w:val="en-US" w:eastAsia="zh-CN" w:bidi="ar-SA"/>
      </w:rPr>
    </w:lvl>
    <w:lvl w:ilvl="2" w:tplc="6BAAE062">
      <w:numFmt w:val="bullet"/>
      <w:lvlText w:val="•"/>
      <w:lvlJc w:val="left"/>
      <w:pPr>
        <w:ind w:left="3041" w:hanging="601"/>
      </w:pPr>
      <w:rPr>
        <w:rFonts w:hint="default"/>
        <w:lang w:val="en-US" w:eastAsia="zh-CN" w:bidi="ar-SA"/>
      </w:rPr>
    </w:lvl>
    <w:lvl w:ilvl="3" w:tplc="CA86322C">
      <w:numFmt w:val="bullet"/>
      <w:lvlText w:val="•"/>
      <w:lvlJc w:val="left"/>
      <w:pPr>
        <w:ind w:left="3811" w:hanging="601"/>
      </w:pPr>
      <w:rPr>
        <w:rFonts w:hint="default"/>
        <w:lang w:val="en-US" w:eastAsia="zh-CN" w:bidi="ar-SA"/>
      </w:rPr>
    </w:lvl>
    <w:lvl w:ilvl="4" w:tplc="4232EBC2">
      <w:numFmt w:val="bullet"/>
      <w:lvlText w:val="•"/>
      <w:lvlJc w:val="left"/>
      <w:pPr>
        <w:ind w:left="4582" w:hanging="601"/>
      </w:pPr>
      <w:rPr>
        <w:rFonts w:hint="default"/>
        <w:lang w:val="en-US" w:eastAsia="zh-CN" w:bidi="ar-SA"/>
      </w:rPr>
    </w:lvl>
    <w:lvl w:ilvl="5" w:tplc="1F7A0322">
      <w:numFmt w:val="bullet"/>
      <w:lvlText w:val="•"/>
      <w:lvlJc w:val="left"/>
      <w:pPr>
        <w:ind w:left="5353" w:hanging="601"/>
      </w:pPr>
      <w:rPr>
        <w:rFonts w:hint="default"/>
        <w:lang w:val="en-US" w:eastAsia="zh-CN" w:bidi="ar-SA"/>
      </w:rPr>
    </w:lvl>
    <w:lvl w:ilvl="6" w:tplc="71B0EF0E">
      <w:numFmt w:val="bullet"/>
      <w:lvlText w:val="•"/>
      <w:lvlJc w:val="left"/>
      <w:pPr>
        <w:ind w:left="6123" w:hanging="601"/>
      </w:pPr>
      <w:rPr>
        <w:rFonts w:hint="default"/>
        <w:lang w:val="en-US" w:eastAsia="zh-CN" w:bidi="ar-SA"/>
      </w:rPr>
    </w:lvl>
    <w:lvl w:ilvl="7" w:tplc="9E66193E">
      <w:numFmt w:val="bullet"/>
      <w:lvlText w:val="•"/>
      <w:lvlJc w:val="left"/>
      <w:pPr>
        <w:ind w:left="6894" w:hanging="601"/>
      </w:pPr>
      <w:rPr>
        <w:rFonts w:hint="default"/>
        <w:lang w:val="en-US" w:eastAsia="zh-CN" w:bidi="ar-SA"/>
      </w:rPr>
    </w:lvl>
    <w:lvl w:ilvl="8" w:tplc="E962EBF6">
      <w:numFmt w:val="bullet"/>
      <w:lvlText w:val="•"/>
      <w:lvlJc w:val="left"/>
      <w:pPr>
        <w:ind w:left="7665" w:hanging="601"/>
      </w:pPr>
      <w:rPr>
        <w:rFonts w:hint="default"/>
        <w:lang w:val="en-US" w:eastAsia="zh-CN" w:bidi="ar-SA"/>
      </w:rPr>
    </w:lvl>
  </w:abstractNum>
  <w:abstractNum w:abstractNumId="208" w15:restartNumberingAfterBreak="0">
    <w:nsid w:val="28AF031C"/>
    <w:multiLevelType w:val="hybridMultilevel"/>
    <w:tmpl w:val="00228FFC"/>
    <w:lvl w:ilvl="0" w:tplc="2F52AA38">
      <w:start w:val="1"/>
      <w:numFmt w:val="decimal"/>
      <w:lvlText w:val="%1."/>
      <w:lvlJc w:val="left"/>
      <w:pPr>
        <w:ind w:left="779" w:hanging="181"/>
      </w:pPr>
      <w:rPr>
        <w:rFonts w:ascii="Times New Roman" w:eastAsia="Times New Roman" w:hAnsi="Times New Roman" w:cs="Times New Roman" w:hint="default"/>
        <w:spacing w:val="-1"/>
        <w:w w:val="100"/>
        <w:sz w:val="22"/>
        <w:szCs w:val="22"/>
        <w:lang w:val="en-US" w:eastAsia="zh-CN" w:bidi="ar-SA"/>
      </w:rPr>
    </w:lvl>
    <w:lvl w:ilvl="1" w:tplc="BAA4D256">
      <w:numFmt w:val="bullet"/>
      <w:lvlText w:val="•"/>
      <w:lvlJc w:val="left"/>
      <w:pPr>
        <w:ind w:left="1656" w:hanging="181"/>
      </w:pPr>
      <w:rPr>
        <w:rFonts w:hint="default"/>
        <w:lang w:val="en-US" w:eastAsia="zh-CN" w:bidi="ar-SA"/>
      </w:rPr>
    </w:lvl>
    <w:lvl w:ilvl="2" w:tplc="DF78839C">
      <w:numFmt w:val="bullet"/>
      <w:lvlText w:val="•"/>
      <w:lvlJc w:val="left"/>
      <w:pPr>
        <w:ind w:left="2533" w:hanging="181"/>
      </w:pPr>
      <w:rPr>
        <w:rFonts w:hint="default"/>
        <w:lang w:val="en-US" w:eastAsia="zh-CN" w:bidi="ar-SA"/>
      </w:rPr>
    </w:lvl>
    <w:lvl w:ilvl="3" w:tplc="787EFEC0">
      <w:numFmt w:val="bullet"/>
      <w:lvlText w:val="•"/>
      <w:lvlJc w:val="left"/>
      <w:pPr>
        <w:ind w:left="3409" w:hanging="181"/>
      </w:pPr>
      <w:rPr>
        <w:rFonts w:hint="default"/>
        <w:lang w:val="en-US" w:eastAsia="zh-CN" w:bidi="ar-SA"/>
      </w:rPr>
    </w:lvl>
    <w:lvl w:ilvl="4" w:tplc="D5141EB4">
      <w:numFmt w:val="bullet"/>
      <w:lvlText w:val="•"/>
      <w:lvlJc w:val="left"/>
      <w:pPr>
        <w:ind w:left="4286" w:hanging="181"/>
      </w:pPr>
      <w:rPr>
        <w:rFonts w:hint="default"/>
        <w:lang w:val="en-US" w:eastAsia="zh-CN" w:bidi="ar-SA"/>
      </w:rPr>
    </w:lvl>
    <w:lvl w:ilvl="5" w:tplc="354AA540">
      <w:numFmt w:val="bullet"/>
      <w:lvlText w:val="•"/>
      <w:lvlJc w:val="left"/>
      <w:pPr>
        <w:ind w:left="5163" w:hanging="181"/>
      </w:pPr>
      <w:rPr>
        <w:rFonts w:hint="default"/>
        <w:lang w:val="en-US" w:eastAsia="zh-CN" w:bidi="ar-SA"/>
      </w:rPr>
    </w:lvl>
    <w:lvl w:ilvl="6" w:tplc="F140A384">
      <w:numFmt w:val="bullet"/>
      <w:lvlText w:val="•"/>
      <w:lvlJc w:val="left"/>
      <w:pPr>
        <w:ind w:left="6039" w:hanging="181"/>
      </w:pPr>
      <w:rPr>
        <w:rFonts w:hint="default"/>
        <w:lang w:val="en-US" w:eastAsia="zh-CN" w:bidi="ar-SA"/>
      </w:rPr>
    </w:lvl>
    <w:lvl w:ilvl="7" w:tplc="939AEDA8">
      <w:numFmt w:val="bullet"/>
      <w:lvlText w:val="•"/>
      <w:lvlJc w:val="left"/>
      <w:pPr>
        <w:ind w:left="6916" w:hanging="181"/>
      </w:pPr>
      <w:rPr>
        <w:rFonts w:hint="default"/>
        <w:lang w:val="en-US" w:eastAsia="zh-CN" w:bidi="ar-SA"/>
      </w:rPr>
    </w:lvl>
    <w:lvl w:ilvl="8" w:tplc="C9288514">
      <w:numFmt w:val="bullet"/>
      <w:lvlText w:val="•"/>
      <w:lvlJc w:val="left"/>
      <w:pPr>
        <w:ind w:left="7793" w:hanging="181"/>
      </w:pPr>
      <w:rPr>
        <w:rFonts w:hint="default"/>
        <w:lang w:val="en-US" w:eastAsia="zh-CN" w:bidi="ar-SA"/>
      </w:rPr>
    </w:lvl>
  </w:abstractNum>
  <w:abstractNum w:abstractNumId="209" w15:restartNumberingAfterBreak="0">
    <w:nsid w:val="28B60884"/>
    <w:multiLevelType w:val="hybridMultilevel"/>
    <w:tmpl w:val="C65E9D04"/>
    <w:lvl w:ilvl="0" w:tplc="4A18E2C0">
      <w:numFmt w:val="bullet"/>
      <w:lvlText w:val=""/>
      <w:lvlJc w:val="left"/>
      <w:pPr>
        <w:ind w:left="294" w:hanging="190"/>
      </w:pPr>
      <w:rPr>
        <w:rFonts w:ascii="Wingdings" w:eastAsia="Wingdings" w:hAnsi="Wingdings" w:cs="Wingdings" w:hint="default"/>
        <w:spacing w:val="-1"/>
        <w:w w:val="100"/>
        <w:sz w:val="19"/>
        <w:szCs w:val="19"/>
        <w:lang w:val="en-US" w:eastAsia="zh-CN" w:bidi="ar-SA"/>
      </w:rPr>
    </w:lvl>
    <w:lvl w:ilvl="1" w:tplc="7D64DA88">
      <w:numFmt w:val="bullet"/>
      <w:lvlText w:val="•"/>
      <w:lvlJc w:val="left"/>
      <w:pPr>
        <w:ind w:left="930" w:hanging="190"/>
      </w:pPr>
      <w:rPr>
        <w:rFonts w:hint="default"/>
        <w:lang w:val="en-US" w:eastAsia="zh-CN" w:bidi="ar-SA"/>
      </w:rPr>
    </w:lvl>
    <w:lvl w:ilvl="2" w:tplc="1C2E8B00">
      <w:numFmt w:val="bullet"/>
      <w:lvlText w:val="•"/>
      <w:lvlJc w:val="left"/>
      <w:pPr>
        <w:ind w:left="1561" w:hanging="190"/>
      </w:pPr>
      <w:rPr>
        <w:rFonts w:hint="default"/>
        <w:lang w:val="en-US" w:eastAsia="zh-CN" w:bidi="ar-SA"/>
      </w:rPr>
    </w:lvl>
    <w:lvl w:ilvl="3" w:tplc="12DA92F0">
      <w:numFmt w:val="bullet"/>
      <w:lvlText w:val="•"/>
      <w:lvlJc w:val="left"/>
      <w:pPr>
        <w:ind w:left="2192" w:hanging="190"/>
      </w:pPr>
      <w:rPr>
        <w:rFonts w:hint="default"/>
        <w:lang w:val="en-US" w:eastAsia="zh-CN" w:bidi="ar-SA"/>
      </w:rPr>
    </w:lvl>
    <w:lvl w:ilvl="4" w:tplc="7C82EBC6">
      <w:numFmt w:val="bullet"/>
      <w:lvlText w:val="•"/>
      <w:lvlJc w:val="left"/>
      <w:pPr>
        <w:ind w:left="2822" w:hanging="190"/>
      </w:pPr>
      <w:rPr>
        <w:rFonts w:hint="default"/>
        <w:lang w:val="en-US" w:eastAsia="zh-CN" w:bidi="ar-SA"/>
      </w:rPr>
    </w:lvl>
    <w:lvl w:ilvl="5" w:tplc="974CA50C">
      <w:numFmt w:val="bullet"/>
      <w:lvlText w:val="•"/>
      <w:lvlJc w:val="left"/>
      <w:pPr>
        <w:ind w:left="3453" w:hanging="190"/>
      </w:pPr>
      <w:rPr>
        <w:rFonts w:hint="default"/>
        <w:lang w:val="en-US" w:eastAsia="zh-CN" w:bidi="ar-SA"/>
      </w:rPr>
    </w:lvl>
    <w:lvl w:ilvl="6" w:tplc="29FC371E">
      <w:numFmt w:val="bullet"/>
      <w:lvlText w:val="•"/>
      <w:lvlJc w:val="left"/>
      <w:pPr>
        <w:ind w:left="4084" w:hanging="190"/>
      </w:pPr>
      <w:rPr>
        <w:rFonts w:hint="default"/>
        <w:lang w:val="en-US" w:eastAsia="zh-CN" w:bidi="ar-SA"/>
      </w:rPr>
    </w:lvl>
    <w:lvl w:ilvl="7" w:tplc="FEBAEF06">
      <w:numFmt w:val="bullet"/>
      <w:lvlText w:val="•"/>
      <w:lvlJc w:val="left"/>
      <w:pPr>
        <w:ind w:left="4714" w:hanging="190"/>
      </w:pPr>
      <w:rPr>
        <w:rFonts w:hint="default"/>
        <w:lang w:val="en-US" w:eastAsia="zh-CN" w:bidi="ar-SA"/>
      </w:rPr>
    </w:lvl>
    <w:lvl w:ilvl="8" w:tplc="546AB6B8">
      <w:numFmt w:val="bullet"/>
      <w:lvlText w:val="•"/>
      <w:lvlJc w:val="left"/>
      <w:pPr>
        <w:ind w:left="5345" w:hanging="190"/>
      </w:pPr>
      <w:rPr>
        <w:rFonts w:hint="default"/>
        <w:lang w:val="en-US" w:eastAsia="zh-CN" w:bidi="ar-SA"/>
      </w:rPr>
    </w:lvl>
  </w:abstractNum>
  <w:abstractNum w:abstractNumId="210" w15:restartNumberingAfterBreak="0">
    <w:nsid w:val="28BB3B73"/>
    <w:multiLevelType w:val="hybridMultilevel"/>
    <w:tmpl w:val="C2D27C2A"/>
    <w:lvl w:ilvl="0" w:tplc="BB6A52B6">
      <w:start w:val="1"/>
      <w:numFmt w:val="decimal"/>
      <w:lvlText w:val="（%1）"/>
      <w:lvlJc w:val="left"/>
      <w:pPr>
        <w:ind w:left="118" w:hanging="603"/>
      </w:pPr>
      <w:rPr>
        <w:rFonts w:ascii="宋体" w:eastAsia="宋体" w:hAnsi="宋体" w:cs="宋体" w:hint="default"/>
        <w:spacing w:val="-1"/>
        <w:w w:val="100"/>
        <w:sz w:val="22"/>
        <w:szCs w:val="22"/>
        <w:lang w:val="en-US" w:eastAsia="zh-CN" w:bidi="ar-SA"/>
      </w:rPr>
    </w:lvl>
    <w:lvl w:ilvl="1" w:tplc="973AFF5A">
      <w:numFmt w:val="bullet"/>
      <w:lvlText w:val="•"/>
      <w:lvlJc w:val="left"/>
      <w:pPr>
        <w:ind w:left="1062" w:hanging="603"/>
      </w:pPr>
      <w:rPr>
        <w:rFonts w:hint="default"/>
        <w:lang w:val="en-US" w:eastAsia="zh-CN" w:bidi="ar-SA"/>
      </w:rPr>
    </w:lvl>
    <w:lvl w:ilvl="2" w:tplc="A3BE4CEE">
      <w:numFmt w:val="bullet"/>
      <w:lvlText w:val="•"/>
      <w:lvlJc w:val="left"/>
      <w:pPr>
        <w:ind w:left="2005" w:hanging="603"/>
      </w:pPr>
      <w:rPr>
        <w:rFonts w:hint="default"/>
        <w:lang w:val="en-US" w:eastAsia="zh-CN" w:bidi="ar-SA"/>
      </w:rPr>
    </w:lvl>
    <w:lvl w:ilvl="3" w:tplc="9CC6DBF4">
      <w:numFmt w:val="bullet"/>
      <w:lvlText w:val="•"/>
      <w:lvlJc w:val="left"/>
      <w:pPr>
        <w:ind w:left="2947" w:hanging="603"/>
      </w:pPr>
      <w:rPr>
        <w:rFonts w:hint="default"/>
        <w:lang w:val="en-US" w:eastAsia="zh-CN" w:bidi="ar-SA"/>
      </w:rPr>
    </w:lvl>
    <w:lvl w:ilvl="4" w:tplc="D8A0357A">
      <w:numFmt w:val="bullet"/>
      <w:lvlText w:val="•"/>
      <w:lvlJc w:val="left"/>
      <w:pPr>
        <w:ind w:left="3890" w:hanging="603"/>
      </w:pPr>
      <w:rPr>
        <w:rFonts w:hint="default"/>
        <w:lang w:val="en-US" w:eastAsia="zh-CN" w:bidi="ar-SA"/>
      </w:rPr>
    </w:lvl>
    <w:lvl w:ilvl="5" w:tplc="F5F2E5BE">
      <w:numFmt w:val="bullet"/>
      <w:lvlText w:val="•"/>
      <w:lvlJc w:val="left"/>
      <w:pPr>
        <w:ind w:left="4833" w:hanging="603"/>
      </w:pPr>
      <w:rPr>
        <w:rFonts w:hint="default"/>
        <w:lang w:val="en-US" w:eastAsia="zh-CN" w:bidi="ar-SA"/>
      </w:rPr>
    </w:lvl>
    <w:lvl w:ilvl="6" w:tplc="2C200D96">
      <w:numFmt w:val="bullet"/>
      <w:lvlText w:val="•"/>
      <w:lvlJc w:val="left"/>
      <w:pPr>
        <w:ind w:left="5775" w:hanging="603"/>
      </w:pPr>
      <w:rPr>
        <w:rFonts w:hint="default"/>
        <w:lang w:val="en-US" w:eastAsia="zh-CN" w:bidi="ar-SA"/>
      </w:rPr>
    </w:lvl>
    <w:lvl w:ilvl="7" w:tplc="A4F6F4B4">
      <w:numFmt w:val="bullet"/>
      <w:lvlText w:val="•"/>
      <w:lvlJc w:val="left"/>
      <w:pPr>
        <w:ind w:left="6718" w:hanging="603"/>
      </w:pPr>
      <w:rPr>
        <w:rFonts w:hint="default"/>
        <w:lang w:val="en-US" w:eastAsia="zh-CN" w:bidi="ar-SA"/>
      </w:rPr>
    </w:lvl>
    <w:lvl w:ilvl="8" w:tplc="2CA2AC30">
      <w:numFmt w:val="bullet"/>
      <w:lvlText w:val="•"/>
      <w:lvlJc w:val="left"/>
      <w:pPr>
        <w:ind w:left="7661" w:hanging="603"/>
      </w:pPr>
      <w:rPr>
        <w:rFonts w:hint="default"/>
        <w:lang w:val="en-US" w:eastAsia="zh-CN" w:bidi="ar-SA"/>
      </w:rPr>
    </w:lvl>
  </w:abstractNum>
  <w:abstractNum w:abstractNumId="211" w15:restartNumberingAfterBreak="0">
    <w:nsid w:val="29724758"/>
    <w:multiLevelType w:val="multilevel"/>
    <w:tmpl w:val="2972475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12" w15:restartNumberingAfterBreak="0">
    <w:nsid w:val="298D4E27"/>
    <w:multiLevelType w:val="hybridMultilevel"/>
    <w:tmpl w:val="F042B6C8"/>
    <w:lvl w:ilvl="0" w:tplc="CE62FAE0">
      <w:start w:val="1"/>
      <w:numFmt w:val="decimal"/>
      <w:lvlText w:val="%1."/>
      <w:lvlJc w:val="left"/>
      <w:pPr>
        <w:ind w:left="1081" w:hanging="181"/>
      </w:pPr>
      <w:rPr>
        <w:rFonts w:ascii="Times New Roman" w:eastAsia="Times New Roman" w:hAnsi="Times New Roman" w:cs="Times New Roman" w:hint="default"/>
        <w:w w:val="100"/>
        <w:sz w:val="22"/>
        <w:szCs w:val="22"/>
        <w:lang w:val="en-US" w:eastAsia="zh-CN" w:bidi="ar-SA"/>
      </w:rPr>
    </w:lvl>
    <w:lvl w:ilvl="1" w:tplc="312CE236">
      <w:numFmt w:val="bullet"/>
      <w:lvlText w:val="•"/>
      <w:lvlJc w:val="left"/>
      <w:pPr>
        <w:ind w:left="1892" w:hanging="181"/>
      </w:pPr>
      <w:rPr>
        <w:rFonts w:hint="default"/>
        <w:lang w:val="en-US" w:eastAsia="zh-CN" w:bidi="ar-SA"/>
      </w:rPr>
    </w:lvl>
    <w:lvl w:ilvl="2" w:tplc="E362B296">
      <w:numFmt w:val="bullet"/>
      <w:lvlText w:val="•"/>
      <w:lvlJc w:val="left"/>
      <w:pPr>
        <w:ind w:left="2705" w:hanging="181"/>
      </w:pPr>
      <w:rPr>
        <w:rFonts w:hint="default"/>
        <w:lang w:val="en-US" w:eastAsia="zh-CN" w:bidi="ar-SA"/>
      </w:rPr>
    </w:lvl>
    <w:lvl w:ilvl="3" w:tplc="BC7A1A90">
      <w:numFmt w:val="bullet"/>
      <w:lvlText w:val="•"/>
      <w:lvlJc w:val="left"/>
      <w:pPr>
        <w:ind w:left="3517" w:hanging="181"/>
      </w:pPr>
      <w:rPr>
        <w:rFonts w:hint="default"/>
        <w:lang w:val="en-US" w:eastAsia="zh-CN" w:bidi="ar-SA"/>
      </w:rPr>
    </w:lvl>
    <w:lvl w:ilvl="4" w:tplc="7AEAC4FA">
      <w:numFmt w:val="bullet"/>
      <w:lvlText w:val="•"/>
      <w:lvlJc w:val="left"/>
      <w:pPr>
        <w:ind w:left="4330" w:hanging="181"/>
      </w:pPr>
      <w:rPr>
        <w:rFonts w:hint="default"/>
        <w:lang w:val="en-US" w:eastAsia="zh-CN" w:bidi="ar-SA"/>
      </w:rPr>
    </w:lvl>
    <w:lvl w:ilvl="5" w:tplc="4D5AFF06">
      <w:numFmt w:val="bullet"/>
      <w:lvlText w:val="•"/>
      <w:lvlJc w:val="left"/>
      <w:pPr>
        <w:ind w:left="5143" w:hanging="181"/>
      </w:pPr>
      <w:rPr>
        <w:rFonts w:hint="default"/>
        <w:lang w:val="en-US" w:eastAsia="zh-CN" w:bidi="ar-SA"/>
      </w:rPr>
    </w:lvl>
    <w:lvl w:ilvl="6" w:tplc="17A0C2A4">
      <w:numFmt w:val="bullet"/>
      <w:lvlText w:val="•"/>
      <w:lvlJc w:val="left"/>
      <w:pPr>
        <w:ind w:left="5955" w:hanging="181"/>
      </w:pPr>
      <w:rPr>
        <w:rFonts w:hint="default"/>
        <w:lang w:val="en-US" w:eastAsia="zh-CN" w:bidi="ar-SA"/>
      </w:rPr>
    </w:lvl>
    <w:lvl w:ilvl="7" w:tplc="951CD988">
      <w:numFmt w:val="bullet"/>
      <w:lvlText w:val="•"/>
      <w:lvlJc w:val="left"/>
      <w:pPr>
        <w:ind w:left="6768" w:hanging="181"/>
      </w:pPr>
      <w:rPr>
        <w:rFonts w:hint="default"/>
        <w:lang w:val="en-US" w:eastAsia="zh-CN" w:bidi="ar-SA"/>
      </w:rPr>
    </w:lvl>
    <w:lvl w:ilvl="8" w:tplc="C3702312">
      <w:numFmt w:val="bullet"/>
      <w:lvlText w:val="•"/>
      <w:lvlJc w:val="left"/>
      <w:pPr>
        <w:ind w:left="7581" w:hanging="181"/>
      </w:pPr>
      <w:rPr>
        <w:rFonts w:hint="default"/>
        <w:lang w:val="en-US" w:eastAsia="zh-CN" w:bidi="ar-SA"/>
      </w:rPr>
    </w:lvl>
  </w:abstractNum>
  <w:abstractNum w:abstractNumId="213" w15:restartNumberingAfterBreak="0">
    <w:nsid w:val="29CC384D"/>
    <w:multiLevelType w:val="hybridMultilevel"/>
    <w:tmpl w:val="3776FBD0"/>
    <w:lvl w:ilvl="0" w:tplc="F5543918">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C6A2E51E">
      <w:numFmt w:val="bullet"/>
      <w:lvlText w:val="•"/>
      <w:lvlJc w:val="left"/>
      <w:pPr>
        <w:ind w:left="948" w:hanging="213"/>
      </w:pPr>
      <w:rPr>
        <w:rFonts w:hint="default"/>
        <w:lang w:val="en-US" w:eastAsia="zh-CN" w:bidi="ar-SA"/>
      </w:rPr>
    </w:lvl>
    <w:lvl w:ilvl="2" w:tplc="64CAF598">
      <w:numFmt w:val="bullet"/>
      <w:lvlText w:val="•"/>
      <w:lvlJc w:val="left"/>
      <w:pPr>
        <w:ind w:left="1577" w:hanging="213"/>
      </w:pPr>
      <w:rPr>
        <w:rFonts w:hint="default"/>
        <w:lang w:val="en-US" w:eastAsia="zh-CN" w:bidi="ar-SA"/>
      </w:rPr>
    </w:lvl>
    <w:lvl w:ilvl="3" w:tplc="8A8A43DE">
      <w:numFmt w:val="bullet"/>
      <w:lvlText w:val="•"/>
      <w:lvlJc w:val="left"/>
      <w:pPr>
        <w:ind w:left="2206" w:hanging="213"/>
      </w:pPr>
      <w:rPr>
        <w:rFonts w:hint="default"/>
        <w:lang w:val="en-US" w:eastAsia="zh-CN" w:bidi="ar-SA"/>
      </w:rPr>
    </w:lvl>
    <w:lvl w:ilvl="4" w:tplc="F34E78B0">
      <w:numFmt w:val="bullet"/>
      <w:lvlText w:val="•"/>
      <w:lvlJc w:val="left"/>
      <w:pPr>
        <w:ind w:left="2834" w:hanging="213"/>
      </w:pPr>
      <w:rPr>
        <w:rFonts w:hint="default"/>
        <w:lang w:val="en-US" w:eastAsia="zh-CN" w:bidi="ar-SA"/>
      </w:rPr>
    </w:lvl>
    <w:lvl w:ilvl="5" w:tplc="72B60EFC">
      <w:numFmt w:val="bullet"/>
      <w:lvlText w:val="•"/>
      <w:lvlJc w:val="left"/>
      <w:pPr>
        <w:ind w:left="3463" w:hanging="213"/>
      </w:pPr>
      <w:rPr>
        <w:rFonts w:hint="default"/>
        <w:lang w:val="en-US" w:eastAsia="zh-CN" w:bidi="ar-SA"/>
      </w:rPr>
    </w:lvl>
    <w:lvl w:ilvl="6" w:tplc="584A9A26">
      <w:numFmt w:val="bullet"/>
      <w:lvlText w:val="•"/>
      <w:lvlJc w:val="left"/>
      <w:pPr>
        <w:ind w:left="4092" w:hanging="213"/>
      </w:pPr>
      <w:rPr>
        <w:rFonts w:hint="default"/>
        <w:lang w:val="en-US" w:eastAsia="zh-CN" w:bidi="ar-SA"/>
      </w:rPr>
    </w:lvl>
    <w:lvl w:ilvl="7" w:tplc="1E62D518">
      <w:numFmt w:val="bullet"/>
      <w:lvlText w:val="•"/>
      <w:lvlJc w:val="left"/>
      <w:pPr>
        <w:ind w:left="4720" w:hanging="213"/>
      </w:pPr>
      <w:rPr>
        <w:rFonts w:hint="default"/>
        <w:lang w:val="en-US" w:eastAsia="zh-CN" w:bidi="ar-SA"/>
      </w:rPr>
    </w:lvl>
    <w:lvl w:ilvl="8" w:tplc="93C09060">
      <w:numFmt w:val="bullet"/>
      <w:lvlText w:val="•"/>
      <w:lvlJc w:val="left"/>
      <w:pPr>
        <w:ind w:left="5349" w:hanging="213"/>
      </w:pPr>
      <w:rPr>
        <w:rFonts w:hint="default"/>
        <w:lang w:val="en-US" w:eastAsia="zh-CN" w:bidi="ar-SA"/>
      </w:rPr>
    </w:lvl>
  </w:abstractNum>
  <w:abstractNum w:abstractNumId="214" w15:restartNumberingAfterBreak="0">
    <w:nsid w:val="29CE6FD4"/>
    <w:multiLevelType w:val="hybridMultilevel"/>
    <w:tmpl w:val="C2FCB756"/>
    <w:lvl w:ilvl="0" w:tplc="F51AAF48">
      <w:start w:val="1"/>
      <w:numFmt w:val="decimal"/>
      <w:lvlText w:val="（%1）"/>
      <w:lvlJc w:val="left"/>
      <w:pPr>
        <w:ind w:left="1199" w:hanging="601"/>
      </w:pPr>
      <w:rPr>
        <w:rFonts w:ascii="宋体" w:eastAsia="宋体" w:hAnsi="宋体" w:cs="宋体" w:hint="default"/>
        <w:spacing w:val="-1"/>
        <w:w w:val="100"/>
        <w:sz w:val="22"/>
        <w:szCs w:val="22"/>
        <w:lang w:val="en-US" w:eastAsia="zh-CN" w:bidi="ar-SA"/>
      </w:rPr>
    </w:lvl>
    <w:lvl w:ilvl="1" w:tplc="DED07C3A">
      <w:numFmt w:val="bullet"/>
      <w:lvlText w:val="•"/>
      <w:lvlJc w:val="left"/>
      <w:pPr>
        <w:ind w:left="2034" w:hanging="601"/>
      </w:pPr>
      <w:rPr>
        <w:rFonts w:hint="default"/>
        <w:lang w:val="en-US" w:eastAsia="zh-CN" w:bidi="ar-SA"/>
      </w:rPr>
    </w:lvl>
    <w:lvl w:ilvl="2" w:tplc="2444CA12">
      <w:numFmt w:val="bullet"/>
      <w:lvlText w:val="•"/>
      <w:lvlJc w:val="left"/>
      <w:pPr>
        <w:ind w:left="2869" w:hanging="601"/>
      </w:pPr>
      <w:rPr>
        <w:rFonts w:hint="default"/>
        <w:lang w:val="en-US" w:eastAsia="zh-CN" w:bidi="ar-SA"/>
      </w:rPr>
    </w:lvl>
    <w:lvl w:ilvl="3" w:tplc="A4CA49E6">
      <w:numFmt w:val="bullet"/>
      <w:lvlText w:val="•"/>
      <w:lvlJc w:val="left"/>
      <w:pPr>
        <w:ind w:left="3703" w:hanging="601"/>
      </w:pPr>
      <w:rPr>
        <w:rFonts w:hint="default"/>
        <w:lang w:val="en-US" w:eastAsia="zh-CN" w:bidi="ar-SA"/>
      </w:rPr>
    </w:lvl>
    <w:lvl w:ilvl="4" w:tplc="48D0C114">
      <w:numFmt w:val="bullet"/>
      <w:lvlText w:val="•"/>
      <w:lvlJc w:val="left"/>
      <w:pPr>
        <w:ind w:left="4538" w:hanging="601"/>
      </w:pPr>
      <w:rPr>
        <w:rFonts w:hint="default"/>
        <w:lang w:val="en-US" w:eastAsia="zh-CN" w:bidi="ar-SA"/>
      </w:rPr>
    </w:lvl>
    <w:lvl w:ilvl="5" w:tplc="C11A995C">
      <w:numFmt w:val="bullet"/>
      <w:lvlText w:val="•"/>
      <w:lvlJc w:val="left"/>
      <w:pPr>
        <w:ind w:left="5373" w:hanging="601"/>
      </w:pPr>
      <w:rPr>
        <w:rFonts w:hint="default"/>
        <w:lang w:val="en-US" w:eastAsia="zh-CN" w:bidi="ar-SA"/>
      </w:rPr>
    </w:lvl>
    <w:lvl w:ilvl="6" w:tplc="DBA88056">
      <w:numFmt w:val="bullet"/>
      <w:lvlText w:val="•"/>
      <w:lvlJc w:val="left"/>
      <w:pPr>
        <w:ind w:left="6207" w:hanging="601"/>
      </w:pPr>
      <w:rPr>
        <w:rFonts w:hint="default"/>
        <w:lang w:val="en-US" w:eastAsia="zh-CN" w:bidi="ar-SA"/>
      </w:rPr>
    </w:lvl>
    <w:lvl w:ilvl="7" w:tplc="D11468C8">
      <w:numFmt w:val="bullet"/>
      <w:lvlText w:val="•"/>
      <w:lvlJc w:val="left"/>
      <w:pPr>
        <w:ind w:left="7042" w:hanging="601"/>
      </w:pPr>
      <w:rPr>
        <w:rFonts w:hint="default"/>
        <w:lang w:val="en-US" w:eastAsia="zh-CN" w:bidi="ar-SA"/>
      </w:rPr>
    </w:lvl>
    <w:lvl w:ilvl="8" w:tplc="32763540">
      <w:numFmt w:val="bullet"/>
      <w:lvlText w:val="•"/>
      <w:lvlJc w:val="left"/>
      <w:pPr>
        <w:ind w:left="7877" w:hanging="601"/>
      </w:pPr>
      <w:rPr>
        <w:rFonts w:hint="default"/>
        <w:lang w:val="en-US" w:eastAsia="zh-CN" w:bidi="ar-SA"/>
      </w:rPr>
    </w:lvl>
  </w:abstractNum>
  <w:abstractNum w:abstractNumId="215" w15:restartNumberingAfterBreak="0">
    <w:nsid w:val="2A634758"/>
    <w:multiLevelType w:val="multilevel"/>
    <w:tmpl w:val="91C6C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2A6F14D3"/>
    <w:multiLevelType w:val="hybridMultilevel"/>
    <w:tmpl w:val="48BA5550"/>
    <w:lvl w:ilvl="0" w:tplc="599E76EA">
      <w:start w:val="1"/>
      <w:numFmt w:val="decimal"/>
      <w:lvlText w:val="（%1）"/>
      <w:lvlJc w:val="left"/>
      <w:pPr>
        <w:ind w:left="598" w:hanging="601"/>
      </w:pPr>
      <w:rPr>
        <w:rFonts w:ascii="宋体" w:eastAsia="宋体" w:hAnsi="宋体" w:cs="宋体" w:hint="default"/>
        <w:spacing w:val="-120"/>
        <w:w w:val="100"/>
        <w:sz w:val="22"/>
        <w:szCs w:val="22"/>
        <w:lang w:val="en-US" w:eastAsia="zh-CN" w:bidi="ar-SA"/>
      </w:rPr>
    </w:lvl>
    <w:lvl w:ilvl="1" w:tplc="671E4860">
      <w:numFmt w:val="bullet"/>
      <w:lvlText w:val="•"/>
      <w:lvlJc w:val="left"/>
      <w:pPr>
        <w:ind w:left="1494" w:hanging="601"/>
      </w:pPr>
      <w:rPr>
        <w:rFonts w:hint="default"/>
        <w:lang w:val="en-US" w:eastAsia="zh-CN" w:bidi="ar-SA"/>
      </w:rPr>
    </w:lvl>
    <w:lvl w:ilvl="2" w:tplc="226AA0CC">
      <w:numFmt w:val="bullet"/>
      <w:lvlText w:val="•"/>
      <w:lvlJc w:val="left"/>
      <w:pPr>
        <w:ind w:left="2389" w:hanging="601"/>
      </w:pPr>
      <w:rPr>
        <w:rFonts w:hint="default"/>
        <w:lang w:val="en-US" w:eastAsia="zh-CN" w:bidi="ar-SA"/>
      </w:rPr>
    </w:lvl>
    <w:lvl w:ilvl="3" w:tplc="450E7858">
      <w:numFmt w:val="bullet"/>
      <w:lvlText w:val="•"/>
      <w:lvlJc w:val="left"/>
      <w:pPr>
        <w:ind w:left="3283" w:hanging="601"/>
      </w:pPr>
      <w:rPr>
        <w:rFonts w:hint="default"/>
        <w:lang w:val="en-US" w:eastAsia="zh-CN" w:bidi="ar-SA"/>
      </w:rPr>
    </w:lvl>
    <w:lvl w:ilvl="4" w:tplc="64F225F0">
      <w:numFmt w:val="bullet"/>
      <w:lvlText w:val="•"/>
      <w:lvlJc w:val="left"/>
      <w:pPr>
        <w:ind w:left="4178" w:hanging="601"/>
      </w:pPr>
      <w:rPr>
        <w:rFonts w:hint="default"/>
        <w:lang w:val="en-US" w:eastAsia="zh-CN" w:bidi="ar-SA"/>
      </w:rPr>
    </w:lvl>
    <w:lvl w:ilvl="5" w:tplc="C3029800">
      <w:numFmt w:val="bullet"/>
      <w:lvlText w:val="•"/>
      <w:lvlJc w:val="left"/>
      <w:pPr>
        <w:ind w:left="5073" w:hanging="601"/>
      </w:pPr>
      <w:rPr>
        <w:rFonts w:hint="default"/>
        <w:lang w:val="en-US" w:eastAsia="zh-CN" w:bidi="ar-SA"/>
      </w:rPr>
    </w:lvl>
    <w:lvl w:ilvl="6" w:tplc="E3F26CFE">
      <w:numFmt w:val="bullet"/>
      <w:lvlText w:val="•"/>
      <w:lvlJc w:val="left"/>
      <w:pPr>
        <w:ind w:left="5967" w:hanging="601"/>
      </w:pPr>
      <w:rPr>
        <w:rFonts w:hint="default"/>
        <w:lang w:val="en-US" w:eastAsia="zh-CN" w:bidi="ar-SA"/>
      </w:rPr>
    </w:lvl>
    <w:lvl w:ilvl="7" w:tplc="DB668DEC">
      <w:numFmt w:val="bullet"/>
      <w:lvlText w:val="•"/>
      <w:lvlJc w:val="left"/>
      <w:pPr>
        <w:ind w:left="6862" w:hanging="601"/>
      </w:pPr>
      <w:rPr>
        <w:rFonts w:hint="default"/>
        <w:lang w:val="en-US" w:eastAsia="zh-CN" w:bidi="ar-SA"/>
      </w:rPr>
    </w:lvl>
    <w:lvl w:ilvl="8" w:tplc="1B3E799A">
      <w:numFmt w:val="bullet"/>
      <w:lvlText w:val="•"/>
      <w:lvlJc w:val="left"/>
      <w:pPr>
        <w:ind w:left="7757" w:hanging="601"/>
      </w:pPr>
      <w:rPr>
        <w:rFonts w:hint="default"/>
        <w:lang w:val="en-US" w:eastAsia="zh-CN" w:bidi="ar-SA"/>
      </w:rPr>
    </w:lvl>
  </w:abstractNum>
  <w:abstractNum w:abstractNumId="217" w15:restartNumberingAfterBreak="0">
    <w:nsid w:val="2A9E2F4A"/>
    <w:multiLevelType w:val="hybridMultilevel"/>
    <w:tmpl w:val="BB5EB8DC"/>
    <w:lvl w:ilvl="0" w:tplc="798A362E">
      <w:start w:val="1"/>
      <w:numFmt w:val="decimal"/>
      <w:lvlText w:val="%1."/>
      <w:lvlJc w:val="left"/>
      <w:pPr>
        <w:ind w:left="108" w:hanging="213"/>
      </w:pPr>
      <w:rPr>
        <w:rFonts w:ascii="宋体" w:eastAsia="宋体" w:hAnsi="宋体" w:cs="宋体" w:hint="default"/>
        <w:spacing w:val="-55"/>
        <w:w w:val="100"/>
        <w:sz w:val="19"/>
        <w:szCs w:val="19"/>
        <w:lang w:val="en-US" w:eastAsia="zh-CN" w:bidi="ar-SA"/>
      </w:rPr>
    </w:lvl>
    <w:lvl w:ilvl="1" w:tplc="D2244ECC">
      <w:numFmt w:val="bullet"/>
      <w:lvlText w:val="•"/>
      <w:lvlJc w:val="left"/>
      <w:pPr>
        <w:ind w:left="940" w:hanging="213"/>
      </w:pPr>
      <w:rPr>
        <w:rFonts w:hint="default"/>
        <w:lang w:val="en-US" w:eastAsia="zh-CN" w:bidi="ar-SA"/>
      </w:rPr>
    </w:lvl>
    <w:lvl w:ilvl="2" w:tplc="52C4A82C">
      <w:numFmt w:val="bullet"/>
      <w:lvlText w:val="•"/>
      <w:lvlJc w:val="left"/>
      <w:pPr>
        <w:ind w:left="1780" w:hanging="213"/>
      </w:pPr>
      <w:rPr>
        <w:rFonts w:hint="default"/>
        <w:lang w:val="en-US" w:eastAsia="zh-CN" w:bidi="ar-SA"/>
      </w:rPr>
    </w:lvl>
    <w:lvl w:ilvl="3" w:tplc="28CC6E6E">
      <w:numFmt w:val="bullet"/>
      <w:lvlText w:val="•"/>
      <w:lvlJc w:val="left"/>
      <w:pPr>
        <w:ind w:left="2620" w:hanging="213"/>
      </w:pPr>
      <w:rPr>
        <w:rFonts w:hint="default"/>
        <w:lang w:val="en-US" w:eastAsia="zh-CN" w:bidi="ar-SA"/>
      </w:rPr>
    </w:lvl>
    <w:lvl w:ilvl="4" w:tplc="CA3E5166">
      <w:numFmt w:val="bullet"/>
      <w:lvlText w:val="•"/>
      <w:lvlJc w:val="left"/>
      <w:pPr>
        <w:ind w:left="3460" w:hanging="213"/>
      </w:pPr>
      <w:rPr>
        <w:rFonts w:hint="default"/>
        <w:lang w:val="en-US" w:eastAsia="zh-CN" w:bidi="ar-SA"/>
      </w:rPr>
    </w:lvl>
    <w:lvl w:ilvl="5" w:tplc="4D4E2F36">
      <w:numFmt w:val="bullet"/>
      <w:lvlText w:val="•"/>
      <w:lvlJc w:val="left"/>
      <w:pPr>
        <w:ind w:left="4301" w:hanging="213"/>
      </w:pPr>
      <w:rPr>
        <w:rFonts w:hint="default"/>
        <w:lang w:val="en-US" w:eastAsia="zh-CN" w:bidi="ar-SA"/>
      </w:rPr>
    </w:lvl>
    <w:lvl w:ilvl="6" w:tplc="6F6889D6">
      <w:numFmt w:val="bullet"/>
      <w:lvlText w:val="•"/>
      <w:lvlJc w:val="left"/>
      <w:pPr>
        <w:ind w:left="5141" w:hanging="213"/>
      </w:pPr>
      <w:rPr>
        <w:rFonts w:hint="default"/>
        <w:lang w:val="en-US" w:eastAsia="zh-CN" w:bidi="ar-SA"/>
      </w:rPr>
    </w:lvl>
    <w:lvl w:ilvl="7" w:tplc="69B81FA2">
      <w:numFmt w:val="bullet"/>
      <w:lvlText w:val="•"/>
      <w:lvlJc w:val="left"/>
      <w:pPr>
        <w:ind w:left="5981" w:hanging="213"/>
      </w:pPr>
      <w:rPr>
        <w:rFonts w:hint="default"/>
        <w:lang w:val="en-US" w:eastAsia="zh-CN" w:bidi="ar-SA"/>
      </w:rPr>
    </w:lvl>
    <w:lvl w:ilvl="8" w:tplc="E55ED89C">
      <w:numFmt w:val="bullet"/>
      <w:lvlText w:val="•"/>
      <w:lvlJc w:val="left"/>
      <w:pPr>
        <w:ind w:left="6821" w:hanging="213"/>
      </w:pPr>
      <w:rPr>
        <w:rFonts w:hint="default"/>
        <w:lang w:val="en-US" w:eastAsia="zh-CN" w:bidi="ar-SA"/>
      </w:rPr>
    </w:lvl>
  </w:abstractNum>
  <w:abstractNum w:abstractNumId="218" w15:restartNumberingAfterBreak="0">
    <w:nsid w:val="2AA67064"/>
    <w:multiLevelType w:val="hybridMultilevel"/>
    <w:tmpl w:val="14600B42"/>
    <w:lvl w:ilvl="0" w:tplc="229ABF12">
      <w:numFmt w:val="bullet"/>
      <w:lvlText w:val=""/>
      <w:lvlJc w:val="left"/>
      <w:pPr>
        <w:ind w:left="568" w:hanging="190"/>
      </w:pPr>
      <w:rPr>
        <w:rFonts w:ascii="Wingdings" w:eastAsia="Wingdings" w:hAnsi="Wingdings" w:cs="Wingdings" w:hint="default"/>
        <w:spacing w:val="-1"/>
        <w:w w:val="100"/>
        <w:sz w:val="19"/>
        <w:szCs w:val="19"/>
        <w:lang w:val="en-US" w:eastAsia="zh-CN" w:bidi="ar-SA"/>
      </w:rPr>
    </w:lvl>
    <w:lvl w:ilvl="1" w:tplc="B664C302">
      <w:numFmt w:val="bullet"/>
      <w:lvlText w:val="•"/>
      <w:lvlJc w:val="left"/>
      <w:pPr>
        <w:ind w:left="1164" w:hanging="190"/>
      </w:pPr>
      <w:rPr>
        <w:rFonts w:hint="default"/>
        <w:lang w:val="en-US" w:eastAsia="zh-CN" w:bidi="ar-SA"/>
      </w:rPr>
    </w:lvl>
    <w:lvl w:ilvl="2" w:tplc="B2D65E42">
      <w:numFmt w:val="bullet"/>
      <w:lvlText w:val="•"/>
      <w:lvlJc w:val="left"/>
      <w:pPr>
        <w:ind w:left="1769" w:hanging="190"/>
      </w:pPr>
      <w:rPr>
        <w:rFonts w:hint="default"/>
        <w:lang w:val="en-US" w:eastAsia="zh-CN" w:bidi="ar-SA"/>
      </w:rPr>
    </w:lvl>
    <w:lvl w:ilvl="3" w:tplc="7C400916">
      <w:numFmt w:val="bullet"/>
      <w:lvlText w:val="•"/>
      <w:lvlJc w:val="left"/>
      <w:pPr>
        <w:ind w:left="2374" w:hanging="190"/>
      </w:pPr>
      <w:rPr>
        <w:rFonts w:hint="default"/>
        <w:lang w:val="en-US" w:eastAsia="zh-CN" w:bidi="ar-SA"/>
      </w:rPr>
    </w:lvl>
    <w:lvl w:ilvl="4" w:tplc="F122551A">
      <w:numFmt w:val="bullet"/>
      <w:lvlText w:val="•"/>
      <w:lvlJc w:val="left"/>
      <w:pPr>
        <w:ind w:left="2978" w:hanging="190"/>
      </w:pPr>
      <w:rPr>
        <w:rFonts w:hint="default"/>
        <w:lang w:val="en-US" w:eastAsia="zh-CN" w:bidi="ar-SA"/>
      </w:rPr>
    </w:lvl>
    <w:lvl w:ilvl="5" w:tplc="2FFC31B2">
      <w:numFmt w:val="bullet"/>
      <w:lvlText w:val="•"/>
      <w:lvlJc w:val="left"/>
      <w:pPr>
        <w:ind w:left="3583" w:hanging="190"/>
      </w:pPr>
      <w:rPr>
        <w:rFonts w:hint="default"/>
        <w:lang w:val="en-US" w:eastAsia="zh-CN" w:bidi="ar-SA"/>
      </w:rPr>
    </w:lvl>
    <w:lvl w:ilvl="6" w:tplc="EF261288">
      <w:numFmt w:val="bullet"/>
      <w:lvlText w:val="•"/>
      <w:lvlJc w:val="left"/>
      <w:pPr>
        <w:ind w:left="4188" w:hanging="190"/>
      </w:pPr>
      <w:rPr>
        <w:rFonts w:hint="default"/>
        <w:lang w:val="en-US" w:eastAsia="zh-CN" w:bidi="ar-SA"/>
      </w:rPr>
    </w:lvl>
    <w:lvl w:ilvl="7" w:tplc="3F8E8AC2">
      <w:numFmt w:val="bullet"/>
      <w:lvlText w:val="•"/>
      <w:lvlJc w:val="left"/>
      <w:pPr>
        <w:ind w:left="4792" w:hanging="190"/>
      </w:pPr>
      <w:rPr>
        <w:rFonts w:hint="default"/>
        <w:lang w:val="en-US" w:eastAsia="zh-CN" w:bidi="ar-SA"/>
      </w:rPr>
    </w:lvl>
    <w:lvl w:ilvl="8" w:tplc="B66613DE">
      <w:numFmt w:val="bullet"/>
      <w:lvlText w:val="•"/>
      <w:lvlJc w:val="left"/>
      <w:pPr>
        <w:ind w:left="5397" w:hanging="190"/>
      </w:pPr>
      <w:rPr>
        <w:rFonts w:hint="default"/>
        <w:lang w:val="en-US" w:eastAsia="zh-CN" w:bidi="ar-SA"/>
      </w:rPr>
    </w:lvl>
  </w:abstractNum>
  <w:abstractNum w:abstractNumId="219" w15:restartNumberingAfterBreak="0">
    <w:nsid w:val="2B2610C2"/>
    <w:multiLevelType w:val="hybridMultilevel"/>
    <w:tmpl w:val="17544DE6"/>
    <w:lvl w:ilvl="0" w:tplc="F356C110">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1286E9E6">
      <w:numFmt w:val="bullet"/>
      <w:lvlText w:val="•"/>
      <w:lvlJc w:val="left"/>
      <w:pPr>
        <w:ind w:left="948" w:hanging="213"/>
      </w:pPr>
      <w:rPr>
        <w:rFonts w:hint="default"/>
        <w:lang w:val="en-US" w:eastAsia="zh-CN" w:bidi="ar-SA"/>
      </w:rPr>
    </w:lvl>
    <w:lvl w:ilvl="2" w:tplc="9D2E7F90">
      <w:numFmt w:val="bullet"/>
      <w:lvlText w:val="•"/>
      <w:lvlJc w:val="left"/>
      <w:pPr>
        <w:ind w:left="1577" w:hanging="213"/>
      </w:pPr>
      <w:rPr>
        <w:rFonts w:hint="default"/>
        <w:lang w:val="en-US" w:eastAsia="zh-CN" w:bidi="ar-SA"/>
      </w:rPr>
    </w:lvl>
    <w:lvl w:ilvl="3" w:tplc="3C6A3112">
      <w:numFmt w:val="bullet"/>
      <w:lvlText w:val="•"/>
      <w:lvlJc w:val="left"/>
      <w:pPr>
        <w:ind w:left="2206" w:hanging="213"/>
      </w:pPr>
      <w:rPr>
        <w:rFonts w:hint="default"/>
        <w:lang w:val="en-US" w:eastAsia="zh-CN" w:bidi="ar-SA"/>
      </w:rPr>
    </w:lvl>
    <w:lvl w:ilvl="4" w:tplc="DC3C8D7A">
      <w:numFmt w:val="bullet"/>
      <w:lvlText w:val="•"/>
      <w:lvlJc w:val="left"/>
      <w:pPr>
        <w:ind w:left="2834" w:hanging="213"/>
      </w:pPr>
      <w:rPr>
        <w:rFonts w:hint="default"/>
        <w:lang w:val="en-US" w:eastAsia="zh-CN" w:bidi="ar-SA"/>
      </w:rPr>
    </w:lvl>
    <w:lvl w:ilvl="5" w:tplc="1F729ED6">
      <w:numFmt w:val="bullet"/>
      <w:lvlText w:val="•"/>
      <w:lvlJc w:val="left"/>
      <w:pPr>
        <w:ind w:left="3463" w:hanging="213"/>
      </w:pPr>
      <w:rPr>
        <w:rFonts w:hint="default"/>
        <w:lang w:val="en-US" w:eastAsia="zh-CN" w:bidi="ar-SA"/>
      </w:rPr>
    </w:lvl>
    <w:lvl w:ilvl="6" w:tplc="F06E4C5E">
      <w:numFmt w:val="bullet"/>
      <w:lvlText w:val="•"/>
      <w:lvlJc w:val="left"/>
      <w:pPr>
        <w:ind w:left="4092" w:hanging="213"/>
      </w:pPr>
      <w:rPr>
        <w:rFonts w:hint="default"/>
        <w:lang w:val="en-US" w:eastAsia="zh-CN" w:bidi="ar-SA"/>
      </w:rPr>
    </w:lvl>
    <w:lvl w:ilvl="7" w:tplc="13784A66">
      <w:numFmt w:val="bullet"/>
      <w:lvlText w:val="•"/>
      <w:lvlJc w:val="left"/>
      <w:pPr>
        <w:ind w:left="4720" w:hanging="213"/>
      </w:pPr>
      <w:rPr>
        <w:rFonts w:hint="default"/>
        <w:lang w:val="en-US" w:eastAsia="zh-CN" w:bidi="ar-SA"/>
      </w:rPr>
    </w:lvl>
    <w:lvl w:ilvl="8" w:tplc="9DA699C0">
      <w:numFmt w:val="bullet"/>
      <w:lvlText w:val="•"/>
      <w:lvlJc w:val="left"/>
      <w:pPr>
        <w:ind w:left="5349" w:hanging="213"/>
      </w:pPr>
      <w:rPr>
        <w:rFonts w:hint="default"/>
        <w:lang w:val="en-US" w:eastAsia="zh-CN" w:bidi="ar-SA"/>
      </w:rPr>
    </w:lvl>
  </w:abstractNum>
  <w:abstractNum w:abstractNumId="220" w15:restartNumberingAfterBreak="0">
    <w:nsid w:val="2B464E1C"/>
    <w:multiLevelType w:val="hybridMultilevel"/>
    <w:tmpl w:val="85E064D0"/>
    <w:lvl w:ilvl="0" w:tplc="E8A6AC52">
      <w:start w:val="1"/>
      <w:numFmt w:val="decimal"/>
      <w:lvlText w:val="（%1）"/>
      <w:lvlJc w:val="left"/>
      <w:pPr>
        <w:ind w:left="1199" w:hanging="601"/>
      </w:pPr>
      <w:rPr>
        <w:rFonts w:ascii="宋体" w:eastAsia="宋体" w:hAnsi="宋体" w:cs="宋体" w:hint="default"/>
        <w:spacing w:val="-1"/>
        <w:w w:val="100"/>
        <w:sz w:val="22"/>
        <w:szCs w:val="22"/>
        <w:lang w:val="en-US" w:eastAsia="zh-CN" w:bidi="ar-SA"/>
      </w:rPr>
    </w:lvl>
    <w:lvl w:ilvl="1" w:tplc="402412EA">
      <w:numFmt w:val="bullet"/>
      <w:lvlText w:val="•"/>
      <w:lvlJc w:val="left"/>
      <w:pPr>
        <w:ind w:left="2034" w:hanging="601"/>
      </w:pPr>
      <w:rPr>
        <w:rFonts w:hint="default"/>
        <w:lang w:val="en-US" w:eastAsia="zh-CN" w:bidi="ar-SA"/>
      </w:rPr>
    </w:lvl>
    <w:lvl w:ilvl="2" w:tplc="FC5E4C68">
      <w:numFmt w:val="bullet"/>
      <w:lvlText w:val="•"/>
      <w:lvlJc w:val="left"/>
      <w:pPr>
        <w:ind w:left="2869" w:hanging="601"/>
      </w:pPr>
      <w:rPr>
        <w:rFonts w:hint="default"/>
        <w:lang w:val="en-US" w:eastAsia="zh-CN" w:bidi="ar-SA"/>
      </w:rPr>
    </w:lvl>
    <w:lvl w:ilvl="3" w:tplc="87A06F0A">
      <w:numFmt w:val="bullet"/>
      <w:lvlText w:val="•"/>
      <w:lvlJc w:val="left"/>
      <w:pPr>
        <w:ind w:left="3703" w:hanging="601"/>
      </w:pPr>
      <w:rPr>
        <w:rFonts w:hint="default"/>
        <w:lang w:val="en-US" w:eastAsia="zh-CN" w:bidi="ar-SA"/>
      </w:rPr>
    </w:lvl>
    <w:lvl w:ilvl="4" w:tplc="409AE492">
      <w:numFmt w:val="bullet"/>
      <w:lvlText w:val="•"/>
      <w:lvlJc w:val="left"/>
      <w:pPr>
        <w:ind w:left="4538" w:hanging="601"/>
      </w:pPr>
      <w:rPr>
        <w:rFonts w:hint="default"/>
        <w:lang w:val="en-US" w:eastAsia="zh-CN" w:bidi="ar-SA"/>
      </w:rPr>
    </w:lvl>
    <w:lvl w:ilvl="5" w:tplc="702828BE">
      <w:numFmt w:val="bullet"/>
      <w:lvlText w:val="•"/>
      <w:lvlJc w:val="left"/>
      <w:pPr>
        <w:ind w:left="5373" w:hanging="601"/>
      </w:pPr>
      <w:rPr>
        <w:rFonts w:hint="default"/>
        <w:lang w:val="en-US" w:eastAsia="zh-CN" w:bidi="ar-SA"/>
      </w:rPr>
    </w:lvl>
    <w:lvl w:ilvl="6" w:tplc="73529606">
      <w:numFmt w:val="bullet"/>
      <w:lvlText w:val="•"/>
      <w:lvlJc w:val="left"/>
      <w:pPr>
        <w:ind w:left="6207" w:hanging="601"/>
      </w:pPr>
      <w:rPr>
        <w:rFonts w:hint="default"/>
        <w:lang w:val="en-US" w:eastAsia="zh-CN" w:bidi="ar-SA"/>
      </w:rPr>
    </w:lvl>
    <w:lvl w:ilvl="7" w:tplc="CD32A8D8">
      <w:numFmt w:val="bullet"/>
      <w:lvlText w:val="•"/>
      <w:lvlJc w:val="left"/>
      <w:pPr>
        <w:ind w:left="7042" w:hanging="601"/>
      </w:pPr>
      <w:rPr>
        <w:rFonts w:hint="default"/>
        <w:lang w:val="en-US" w:eastAsia="zh-CN" w:bidi="ar-SA"/>
      </w:rPr>
    </w:lvl>
    <w:lvl w:ilvl="8" w:tplc="E1541192">
      <w:numFmt w:val="bullet"/>
      <w:lvlText w:val="•"/>
      <w:lvlJc w:val="left"/>
      <w:pPr>
        <w:ind w:left="7877" w:hanging="601"/>
      </w:pPr>
      <w:rPr>
        <w:rFonts w:hint="default"/>
        <w:lang w:val="en-US" w:eastAsia="zh-CN" w:bidi="ar-SA"/>
      </w:rPr>
    </w:lvl>
  </w:abstractNum>
  <w:abstractNum w:abstractNumId="221" w15:restartNumberingAfterBreak="0">
    <w:nsid w:val="2BDE192B"/>
    <w:multiLevelType w:val="multilevel"/>
    <w:tmpl w:val="64CA2708"/>
    <w:lvl w:ilvl="0">
      <w:start w:val="6"/>
      <w:numFmt w:val="decimal"/>
      <w:lvlText w:val="%1"/>
      <w:lvlJc w:val="left"/>
      <w:pPr>
        <w:ind w:left="1035" w:hanging="917"/>
      </w:pPr>
      <w:rPr>
        <w:rFonts w:hint="default"/>
        <w:lang w:val="en-US" w:eastAsia="zh-CN" w:bidi="ar-SA"/>
      </w:rPr>
    </w:lvl>
    <w:lvl w:ilvl="1">
      <w:start w:val="3"/>
      <w:numFmt w:val="decimal"/>
      <w:lvlText w:val="%1.%2"/>
      <w:lvlJc w:val="left"/>
      <w:pPr>
        <w:ind w:left="1035" w:hanging="917"/>
      </w:pPr>
      <w:rPr>
        <w:rFonts w:hint="default"/>
        <w:lang w:val="en-US" w:eastAsia="zh-CN" w:bidi="ar-SA"/>
      </w:rPr>
    </w:lvl>
    <w:lvl w:ilvl="2">
      <w:start w:val="3"/>
      <w:numFmt w:val="decimal"/>
      <w:lvlText w:val="%1.%2.%3"/>
      <w:lvlJc w:val="left"/>
      <w:pPr>
        <w:ind w:left="1035" w:hanging="917"/>
      </w:pPr>
      <w:rPr>
        <w:rFonts w:hint="default"/>
        <w:lang w:val="en-US" w:eastAsia="zh-CN" w:bidi="ar-SA"/>
      </w:rPr>
    </w:lvl>
    <w:lvl w:ilvl="3">
      <w:start w:val="1"/>
      <w:numFmt w:val="decimal"/>
      <w:lvlText w:val="%1.%2.%3.%4"/>
      <w:lvlJc w:val="left"/>
      <w:pPr>
        <w:ind w:left="1035" w:hanging="917"/>
      </w:pPr>
      <w:rPr>
        <w:rFonts w:ascii="Times New Roman" w:eastAsia="Times New Roman" w:hAnsi="Times New Roman" w:cs="Times New Roman" w:hint="default"/>
        <w:b/>
        <w:bCs/>
        <w:spacing w:val="-3"/>
        <w:w w:val="100"/>
        <w:sz w:val="28"/>
        <w:szCs w:val="28"/>
        <w:lang w:val="en-US" w:eastAsia="zh-CN" w:bidi="ar-SA"/>
      </w:rPr>
    </w:lvl>
    <w:lvl w:ilvl="4">
      <w:numFmt w:val="bullet"/>
      <w:lvlText w:val="•"/>
      <w:lvlJc w:val="left"/>
      <w:pPr>
        <w:ind w:left="4442" w:hanging="917"/>
      </w:pPr>
      <w:rPr>
        <w:rFonts w:hint="default"/>
        <w:lang w:val="en-US" w:eastAsia="zh-CN" w:bidi="ar-SA"/>
      </w:rPr>
    </w:lvl>
    <w:lvl w:ilvl="5">
      <w:numFmt w:val="bullet"/>
      <w:lvlText w:val="•"/>
      <w:lvlJc w:val="left"/>
      <w:pPr>
        <w:ind w:left="5293" w:hanging="917"/>
      </w:pPr>
      <w:rPr>
        <w:rFonts w:hint="default"/>
        <w:lang w:val="en-US" w:eastAsia="zh-CN" w:bidi="ar-SA"/>
      </w:rPr>
    </w:lvl>
    <w:lvl w:ilvl="6">
      <w:numFmt w:val="bullet"/>
      <w:lvlText w:val="•"/>
      <w:lvlJc w:val="left"/>
      <w:pPr>
        <w:ind w:left="6143" w:hanging="917"/>
      </w:pPr>
      <w:rPr>
        <w:rFonts w:hint="default"/>
        <w:lang w:val="en-US" w:eastAsia="zh-CN" w:bidi="ar-SA"/>
      </w:rPr>
    </w:lvl>
    <w:lvl w:ilvl="7">
      <w:numFmt w:val="bullet"/>
      <w:lvlText w:val="•"/>
      <w:lvlJc w:val="left"/>
      <w:pPr>
        <w:ind w:left="6994" w:hanging="917"/>
      </w:pPr>
      <w:rPr>
        <w:rFonts w:hint="default"/>
        <w:lang w:val="en-US" w:eastAsia="zh-CN" w:bidi="ar-SA"/>
      </w:rPr>
    </w:lvl>
    <w:lvl w:ilvl="8">
      <w:numFmt w:val="bullet"/>
      <w:lvlText w:val="•"/>
      <w:lvlJc w:val="left"/>
      <w:pPr>
        <w:ind w:left="7845" w:hanging="917"/>
      </w:pPr>
      <w:rPr>
        <w:rFonts w:hint="default"/>
        <w:lang w:val="en-US" w:eastAsia="zh-CN" w:bidi="ar-SA"/>
      </w:rPr>
    </w:lvl>
  </w:abstractNum>
  <w:abstractNum w:abstractNumId="222" w15:restartNumberingAfterBreak="0">
    <w:nsid w:val="2BF7617D"/>
    <w:multiLevelType w:val="hybridMultilevel"/>
    <w:tmpl w:val="9732E6A2"/>
    <w:lvl w:ilvl="0" w:tplc="9A505B6C">
      <w:start w:val="2"/>
      <w:numFmt w:val="decimal"/>
      <w:lvlText w:val="%1."/>
      <w:lvlJc w:val="left"/>
      <w:pPr>
        <w:ind w:left="118" w:hanging="241"/>
      </w:pPr>
      <w:rPr>
        <w:rFonts w:ascii="宋体" w:eastAsia="宋体" w:hAnsi="宋体" w:cs="宋体" w:hint="default"/>
        <w:spacing w:val="-1"/>
        <w:w w:val="100"/>
        <w:sz w:val="22"/>
        <w:szCs w:val="22"/>
        <w:lang w:val="en-US" w:eastAsia="zh-CN" w:bidi="ar-SA"/>
      </w:rPr>
    </w:lvl>
    <w:lvl w:ilvl="1" w:tplc="A48C2426">
      <w:numFmt w:val="bullet"/>
      <w:lvlText w:val="•"/>
      <w:lvlJc w:val="left"/>
      <w:pPr>
        <w:ind w:left="1062" w:hanging="241"/>
      </w:pPr>
      <w:rPr>
        <w:rFonts w:hint="default"/>
        <w:lang w:val="en-US" w:eastAsia="zh-CN" w:bidi="ar-SA"/>
      </w:rPr>
    </w:lvl>
    <w:lvl w:ilvl="2" w:tplc="33DE1AD6">
      <w:numFmt w:val="bullet"/>
      <w:lvlText w:val="•"/>
      <w:lvlJc w:val="left"/>
      <w:pPr>
        <w:ind w:left="2005" w:hanging="241"/>
      </w:pPr>
      <w:rPr>
        <w:rFonts w:hint="default"/>
        <w:lang w:val="en-US" w:eastAsia="zh-CN" w:bidi="ar-SA"/>
      </w:rPr>
    </w:lvl>
    <w:lvl w:ilvl="3" w:tplc="FC8298C8">
      <w:numFmt w:val="bullet"/>
      <w:lvlText w:val="•"/>
      <w:lvlJc w:val="left"/>
      <w:pPr>
        <w:ind w:left="2947" w:hanging="241"/>
      </w:pPr>
      <w:rPr>
        <w:rFonts w:hint="default"/>
        <w:lang w:val="en-US" w:eastAsia="zh-CN" w:bidi="ar-SA"/>
      </w:rPr>
    </w:lvl>
    <w:lvl w:ilvl="4" w:tplc="DAC8D3F8">
      <w:numFmt w:val="bullet"/>
      <w:lvlText w:val="•"/>
      <w:lvlJc w:val="left"/>
      <w:pPr>
        <w:ind w:left="3890" w:hanging="241"/>
      </w:pPr>
      <w:rPr>
        <w:rFonts w:hint="default"/>
        <w:lang w:val="en-US" w:eastAsia="zh-CN" w:bidi="ar-SA"/>
      </w:rPr>
    </w:lvl>
    <w:lvl w:ilvl="5" w:tplc="8E90CEE6">
      <w:numFmt w:val="bullet"/>
      <w:lvlText w:val="•"/>
      <w:lvlJc w:val="left"/>
      <w:pPr>
        <w:ind w:left="4833" w:hanging="241"/>
      </w:pPr>
      <w:rPr>
        <w:rFonts w:hint="default"/>
        <w:lang w:val="en-US" w:eastAsia="zh-CN" w:bidi="ar-SA"/>
      </w:rPr>
    </w:lvl>
    <w:lvl w:ilvl="6" w:tplc="0E40EA96">
      <w:numFmt w:val="bullet"/>
      <w:lvlText w:val="•"/>
      <w:lvlJc w:val="left"/>
      <w:pPr>
        <w:ind w:left="5775" w:hanging="241"/>
      </w:pPr>
      <w:rPr>
        <w:rFonts w:hint="default"/>
        <w:lang w:val="en-US" w:eastAsia="zh-CN" w:bidi="ar-SA"/>
      </w:rPr>
    </w:lvl>
    <w:lvl w:ilvl="7" w:tplc="029EE3C4">
      <w:numFmt w:val="bullet"/>
      <w:lvlText w:val="•"/>
      <w:lvlJc w:val="left"/>
      <w:pPr>
        <w:ind w:left="6718" w:hanging="241"/>
      </w:pPr>
      <w:rPr>
        <w:rFonts w:hint="default"/>
        <w:lang w:val="en-US" w:eastAsia="zh-CN" w:bidi="ar-SA"/>
      </w:rPr>
    </w:lvl>
    <w:lvl w:ilvl="8" w:tplc="657A7C84">
      <w:numFmt w:val="bullet"/>
      <w:lvlText w:val="•"/>
      <w:lvlJc w:val="left"/>
      <w:pPr>
        <w:ind w:left="7661" w:hanging="241"/>
      </w:pPr>
      <w:rPr>
        <w:rFonts w:hint="default"/>
        <w:lang w:val="en-US" w:eastAsia="zh-CN" w:bidi="ar-SA"/>
      </w:rPr>
    </w:lvl>
  </w:abstractNum>
  <w:abstractNum w:abstractNumId="223" w15:restartNumberingAfterBreak="0">
    <w:nsid w:val="2C395252"/>
    <w:multiLevelType w:val="hybridMultilevel"/>
    <w:tmpl w:val="D9589B82"/>
    <w:lvl w:ilvl="0" w:tplc="632E3494">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9956F936">
      <w:numFmt w:val="bullet"/>
      <w:lvlText w:val="•"/>
      <w:lvlJc w:val="left"/>
      <w:pPr>
        <w:ind w:left="948" w:hanging="213"/>
      </w:pPr>
      <w:rPr>
        <w:rFonts w:hint="default"/>
        <w:lang w:val="en-US" w:eastAsia="zh-CN" w:bidi="ar-SA"/>
      </w:rPr>
    </w:lvl>
    <w:lvl w:ilvl="2" w:tplc="2292B3C2">
      <w:numFmt w:val="bullet"/>
      <w:lvlText w:val="•"/>
      <w:lvlJc w:val="left"/>
      <w:pPr>
        <w:ind w:left="1577" w:hanging="213"/>
      </w:pPr>
      <w:rPr>
        <w:rFonts w:hint="default"/>
        <w:lang w:val="en-US" w:eastAsia="zh-CN" w:bidi="ar-SA"/>
      </w:rPr>
    </w:lvl>
    <w:lvl w:ilvl="3" w:tplc="CC767362">
      <w:numFmt w:val="bullet"/>
      <w:lvlText w:val="•"/>
      <w:lvlJc w:val="left"/>
      <w:pPr>
        <w:ind w:left="2206" w:hanging="213"/>
      </w:pPr>
      <w:rPr>
        <w:rFonts w:hint="default"/>
        <w:lang w:val="en-US" w:eastAsia="zh-CN" w:bidi="ar-SA"/>
      </w:rPr>
    </w:lvl>
    <w:lvl w:ilvl="4" w:tplc="F01E765C">
      <w:numFmt w:val="bullet"/>
      <w:lvlText w:val="•"/>
      <w:lvlJc w:val="left"/>
      <w:pPr>
        <w:ind w:left="2834" w:hanging="213"/>
      </w:pPr>
      <w:rPr>
        <w:rFonts w:hint="default"/>
        <w:lang w:val="en-US" w:eastAsia="zh-CN" w:bidi="ar-SA"/>
      </w:rPr>
    </w:lvl>
    <w:lvl w:ilvl="5" w:tplc="456A8262">
      <w:numFmt w:val="bullet"/>
      <w:lvlText w:val="•"/>
      <w:lvlJc w:val="left"/>
      <w:pPr>
        <w:ind w:left="3463" w:hanging="213"/>
      </w:pPr>
      <w:rPr>
        <w:rFonts w:hint="default"/>
        <w:lang w:val="en-US" w:eastAsia="zh-CN" w:bidi="ar-SA"/>
      </w:rPr>
    </w:lvl>
    <w:lvl w:ilvl="6" w:tplc="4C34E9DA">
      <w:numFmt w:val="bullet"/>
      <w:lvlText w:val="•"/>
      <w:lvlJc w:val="left"/>
      <w:pPr>
        <w:ind w:left="4092" w:hanging="213"/>
      </w:pPr>
      <w:rPr>
        <w:rFonts w:hint="default"/>
        <w:lang w:val="en-US" w:eastAsia="zh-CN" w:bidi="ar-SA"/>
      </w:rPr>
    </w:lvl>
    <w:lvl w:ilvl="7" w:tplc="0228F70A">
      <w:numFmt w:val="bullet"/>
      <w:lvlText w:val="•"/>
      <w:lvlJc w:val="left"/>
      <w:pPr>
        <w:ind w:left="4720" w:hanging="213"/>
      </w:pPr>
      <w:rPr>
        <w:rFonts w:hint="default"/>
        <w:lang w:val="en-US" w:eastAsia="zh-CN" w:bidi="ar-SA"/>
      </w:rPr>
    </w:lvl>
    <w:lvl w:ilvl="8" w:tplc="D02E2152">
      <w:numFmt w:val="bullet"/>
      <w:lvlText w:val="•"/>
      <w:lvlJc w:val="left"/>
      <w:pPr>
        <w:ind w:left="5349" w:hanging="213"/>
      </w:pPr>
      <w:rPr>
        <w:rFonts w:hint="default"/>
        <w:lang w:val="en-US" w:eastAsia="zh-CN" w:bidi="ar-SA"/>
      </w:rPr>
    </w:lvl>
  </w:abstractNum>
  <w:abstractNum w:abstractNumId="224" w15:restartNumberingAfterBreak="0">
    <w:nsid w:val="2C7F2F3D"/>
    <w:multiLevelType w:val="hybridMultilevel"/>
    <w:tmpl w:val="D9065FBA"/>
    <w:lvl w:ilvl="0" w:tplc="F8B28EF8">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4850BBD2">
      <w:numFmt w:val="bullet"/>
      <w:lvlText w:val="•"/>
      <w:lvlJc w:val="left"/>
      <w:pPr>
        <w:ind w:left="948" w:hanging="213"/>
      </w:pPr>
      <w:rPr>
        <w:rFonts w:hint="default"/>
        <w:lang w:val="en-US" w:eastAsia="zh-CN" w:bidi="ar-SA"/>
      </w:rPr>
    </w:lvl>
    <w:lvl w:ilvl="2" w:tplc="EA3C823C">
      <w:numFmt w:val="bullet"/>
      <w:lvlText w:val="•"/>
      <w:lvlJc w:val="left"/>
      <w:pPr>
        <w:ind w:left="1577" w:hanging="213"/>
      </w:pPr>
      <w:rPr>
        <w:rFonts w:hint="default"/>
        <w:lang w:val="en-US" w:eastAsia="zh-CN" w:bidi="ar-SA"/>
      </w:rPr>
    </w:lvl>
    <w:lvl w:ilvl="3" w:tplc="CE38ECC8">
      <w:numFmt w:val="bullet"/>
      <w:lvlText w:val="•"/>
      <w:lvlJc w:val="left"/>
      <w:pPr>
        <w:ind w:left="2206" w:hanging="213"/>
      </w:pPr>
      <w:rPr>
        <w:rFonts w:hint="default"/>
        <w:lang w:val="en-US" w:eastAsia="zh-CN" w:bidi="ar-SA"/>
      </w:rPr>
    </w:lvl>
    <w:lvl w:ilvl="4" w:tplc="38FA1916">
      <w:numFmt w:val="bullet"/>
      <w:lvlText w:val="•"/>
      <w:lvlJc w:val="left"/>
      <w:pPr>
        <w:ind w:left="2834" w:hanging="213"/>
      </w:pPr>
      <w:rPr>
        <w:rFonts w:hint="default"/>
        <w:lang w:val="en-US" w:eastAsia="zh-CN" w:bidi="ar-SA"/>
      </w:rPr>
    </w:lvl>
    <w:lvl w:ilvl="5" w:tplc="A9D62B36">
      <w:numFmt w:val="bullet"/>
      <w:lvlText w:val="•"/>
      <w:lvlJc w:val="left"/>
      <w:pPr>
        <w:ind w:left="3463" w:hanging="213"/>
      </w:pPr>
      <w:rPr>
        <w:rFonts w:hint="default"/>
        <w:lang w:val="en-US" w:eastAsia="zh-CN" w:bidi="ar-SA"/>
      </w:rPr>
    </w:lvl>
    <w:lvl w:ilvl="6" w:tplc="3814D5BA">
      <w:numFmt w:val="bullet"/>
      <w:lvlText w:val="•"/>
      <w:lvlJc w:val="left"/>
      <w:pPr>
        <w:ind w:left="4092" w:hanging="213"/>
      </w:pPr>
      <w:rPr>
        <w:rFonts w:hint="default"/>
        <w:lang w:val="en-US" w:eastAsia="zh-CN" w:bidi="ar-SA"/>
      </w:rPr>
    </w:lvl>
    <w:lvl w:ilvl="7" w:tplc="F5F42DD8">
      <w:numFmt w:val="bullet"/>
      <w:lvlText w:val="•"/>
      <w:lvlJc w:val="left"/>
      <w:pPr>
        <w:ind w:left="4720" w:hanging="213"/>
      </w:pPr>
      <w:rPr>
        <w:rFonts w:hint="default"/>
        <w:lang w:val="en-US" w:eastAsia="zh-CN" w:bidi="ar-SA"/>
      </w:rPr>
    </w:lvl>
    <w:lvl w:ilvl="8" w:tplc="290C206A">
      <w:numFmt w:val="bullet"/>
      <w:lvlText w:val="•"/>
      <w:lvlJc w:val="left"/>
      <w:pPr>
        <w:ind w:left="5349" w:hanging="213"/>
      </w:pPr>
      <w:rPr>
        <w:rFonts w:hint="default"/>
        <w:lang w:val="en-US" w:eastAsia="zh-CN" w:bidi="ar-SA"/>
      </w:rPr>
    </w:lvl>
  </w:abstractNum>
  <w:abstractNum w:abstractNumId="225" w15:restartNumberingAfterBreak="0">
    <w:nsid w:val="2D044108"/>
    <w:multiLevelType w:val="hybridMultilevel"/>
    <w:tmpl w:val="1AF468BA"/>
    <w:lvl w:ilvl="0" w:tplc="0226A9E2">
      <w:start w:val="1"/>
      <w:numFmt w:val="decimal"/>
      <w:lvlText w:val="%1."/>
      <w:lvlJc w:val="left"/>
      <w:pPr>
        <w:ind w:left="118" w:hanging="181"/>
      </w:pPr>
      <w:rPr>
        <w:rFonts w:ascii="Times New Roman" w:eastAsia="Times New Roman" w:hAnsi="Times New Roman" w:cs="Times New Roman" w:hint="default"/>
        <w:spacing w:val="-1"/>
        <w:w w:val="100"/>
        <w:sz w:val="22"/>
        <w:szCs w:val="22"/>
        <w:lang w:val="en-US" w:eastAsia="zh-CN" w:bidi="ar-SA"/>
      </w:rPr>
    </w:lvl>
    <w:lvl w:ilvl="1" w:tplc="D9F40104">
      <w:numFmt w:val="bullet"/>
      <w:lvlText w:val="•"/>
      <w:lvlJc w:val="left"/>
      <w:pPr>
        <w:ind w:left="1062" w:hanging="181"/>
      </w:pPr>
      <w:rPr>
        <w:rFonts w:hint="default"/>
        <w:lang w:val="en-US" w:eastAsia="zh-CN" w:bidi="ar-SA"/>
      </w:rPr>
    </w:lvl>
    <w:lvl w:ilvl="2" w:tplc="71DC72C6">
      <w:numFmt w:val="bullet"/>
      <w:lvlText w:val="•"/>
      <w:lvlJc w:val="left"/>
      <w:pPr>
        <w:ind w:left="2005" w:hanging="181"/>
      </w:pPr>
      <w:rPr>
        <w:rFonts w:hint="default"/>
        <w:lang w:val="en-US" w:eastAsia="zh-CN" w:bidi="ar-SA"/>
      </w:rPr>
    </w:lvl>
    <w:lvl w:ilvl="3" w:tplc="B0149E88">
      <w:numFmt w:val="bullet"/>
      <w:lvlText w:val="•"/>
      <w:lvlJc w:val="left"/>
      <w:pPr>
        <w:ind w:left="2947" w:hanging="181"/>
      </w:pPr>
      <w:rPr>
        <w:rFonts w:hint="default"/>
        <w:lang w:val="en-US" w:eastAsia="zh-CN" w:bidi="ar-SA"/>
      </w:rPr>
    </w:lvl>
    <w:lvl w:ilvl="4" w:tplc="309C53A2">
      <w:numFmt w:val="bullet"/>
      <w:lvlText w:val="•"/>
      <w:lvlJc w:val="left"/>
      <w:pPr>
        <w:ind w:left="3890" w:hanging="181"/>
      </w:pPr>
      <w:rPr>
        <w:rFonts w:hint="default"/>
        <w:lang w:val="en-US" w:eastAsia="zh-CN" w:bidi="ar-SA"/>
      </w:rPr>
    </w:lvl>
    <w:lvl w:ilvl="5" w:tplc="DF48849E">
      <w:numFmt w:val="bullet"/>
      <w:lvlText w:val="•"/>
      <w:lvlJc w:val="left"/>
      <w:pPr>
        <w:ind w:left="4833" w:hanging="181"/>
      </w:pPr>
      <w:rPr>
        <w:rFonts w:hint="default"/>
        <w:lang w:val="en-US" w:eastAsia="zh-CN" w:bidi="ar-SA"/>
      </w:rPr>
    </w:lvl>
    <w:lvl w:ilvl="6" w:tplc="1A3252F0">
      <w:numFmt w:val="bullet"/>
      <w:lvlText w:val="•"/>
      <w:lvlJc w:val="left"/>
      <w:pPr>
        <w:ind w:left="5775" w:hanging="181"/>
      </w:pPr>
      <w:rPr>
        <w:rFonts w:hint="default"/>
        <w:lang w:val="en-US" w:eastAsia="zh-CN" w:bidi="ar-SA"/>
      </w:rPr>
    </w:lvl>
    <w:lvl w:ilvl="7" w:tplc="33941BFE">
      <w:numFmt w:val="bullet"/>
      <w:lvlText w:val="•"/>
      <w:lvlJc w:val="left"/>
      <w:pPr>
        <w:ind w:left="6718" w:hanging="181"/>
      </w:pPr>
      <w:rPr>
        <w:rFonts w:hint="default"/>
        <w:lang w:val="en-US" w:eastAsia="zh-CN" w:bidi="ar-SA"/>
      </w:rPr>
    </w:lvl>
    <w:lvl w:ilvl="8" w:tplc="4F0E32A6">
      <w:numFmt w:val="bullet"/>
      <w:lvlText w:val="•"/>
      <w:lvlJc w:val="left"/>
      <w:pPr>
        <w:ind w:left="7661" w:hanging="181"/>
      </w:pPr>
      <w:rPr>
        <w:rFonts w:hint="default"/>
        <w:lang w:val="en-US" w:eastAsia="zh-CN" w:bidi="ar-SA"/>
      </w:rPr>
    </w:lvl>
  </w:abstractNum>
  <w:abstractNum w:abstractNumId="226" w15:restartNumberingAfterBreak="0">
    <w:nsid w:val="2D0F4B07"/>
    <w:multiLevelType w:val="hybridMultilevel"/>
    <w:tmpl w:val="3280DE4C"/>
    <w:lvl w:ilvl="0" w:tplc="BB6EF3A4">
      <w:start w:val="1"/>
      <w:numFmt w:val="decimal"/>
      <w:lvlText w:val="（%1）"/>
      <w:lvlJc w:val="left"/>
      <w:pPr>
        <w:ind w:left="118" w:hanging="603"/>
      </w:pPr>
      <w:rPr>
        <w:rFonts w:ascii="宋体" w:eastAsia="宋体" w:hAnsi="宋体" w:cs="宋体" w:hint="default"/>
        <w:spacing w:val="-1"/>
        <w:w w:val="100"/>
        <w:sz w:val="22"/>
        <w:szCs w:val="22"/>
        <w:lang w:val="en-US" w:eastAsia="zh-CN" w:bidi="ar-SA"/>
      </w:rPr>
    </w:lvl>
    <w:lvl w:ilvl="1" w:tplc="686A1012">
      <w:numFmt w:val="bullet"/>
      <w:lvlText w:val="•"/>
      <w:lvlJc w:val="left"/>
      <w:pPr>
        <w:ind w:left="1062" w:hanging="603"/>
      </w:pPr>
      <w:rPr>
        <w:rFonts w:hint="default"/>
        <w:lang w:val="en-US" w:eastAsia="zh-CN" w:bidi="ar-SA"/>
      </w:rPr>
    </w:lvl>
    <w:lvl w:ilvl="2" w:tplc="04CC873E">
      <w:numFmt w:val="bullet"/>
      <w:lvlText w:val="•"/>
      <w:lvlJc w:val="left"/>
      <w:pPr>
        <w:ind w:left="2005" w:hanging="603"/>
      </w:pPr>
      <w:rPr>
        <w:rFonts w:hint="default"/>
        <w:lang w:val="en-US" w:eastAsia="zh-CN" w:bidi="ar-SA"/>
      </w:rPr>
    </w:lvl>
    <w:lvl w:ilvl="3" w:tplc="DBFC0318">
      <w:numFmt w:val="bullet"/>
      <w:lvlText w:val="•"/>
      <w:lvlJc w:val="left"/>
      <w:pPr>
        <w:ind w:left="2947" w:hanging="603"/>
      </w:pPr>
      <w:rPr>
        <w:rFonts w:hint="default"/>
        <w:lang w:val="en-US" w:eastAsia="zh-CN" w:bidi="ar-SA"/>
      </w:rPr>
    </w:lvl>
    <w:lvl w:ilvl="4" w:tplc="F7E0E6CA">
      <w:numFmt w:val="bullet"/>
      <w:lvlText w:val="•"/>
      <w:lvlJc w:val="left"/>
      <w:pPr>
        <w:ind w:left="3890" w:hanging="603"/>
      </w:pPr>
      <w:rPr>
        <w:rFonts w:hint="default"/>
        <w:lang w:val="en-US" w:eastAsia="zh-CN" w:bidi="ar-SA"/>
      </w:rPr>
    </w:lvl>
    <w:lvl w:ilvl="5" w:tplc="5C6ADBDE">
      <w:numFmt w:val="bullet"/>
      <w:lvlText w:val="•"/>
      <w:lvlJc w:val="left"/>
      <w:pPr>
        <w:ind w:left="4833" w:hanging="603"/>
      </w:pPr>
      <w:rPr>
        <w:rFonts w:hint="default"/>
        <w:lang w:val="en-US" w:eastAsia="zh-CN" w:bidi="ar-SA"/>
      </w:rPr>
    </w:lvl>
    <w:lvl w:ilvl="6" w:tplc="66904288">
      <w:numFmt w:val="bullet"/>
      <w:lvlText w:val="•"/>
      <w:lvlJc w:val="left"/>
      <w:pPr>
        <w:ind w:left="5775" w:hanging="603"/>
      </w:pPr>
      <w:rPr>
        <w:rFonts w:hint="default"/>
        <w:lang w:val="en-US" w:eastAsia="zh-CN" w:bidi="ar-SA"/>
      </w:rPr>
    </w:lvl>
    <w:lvl w:ilvl="7" w:tplc="B9EC3C9E">
      <w:numFmt w:val="bullet"/>
      <w:lvlText w:val="•"/>
      <w:lvlJc w:val="left"/>
      <w:pPr>
        <w:ind w:left="6718" w:hanging="603"/>
      </w:pPr>
      <w:rPr>
        <w:rFonts w:hint="default"/>
        <w:lang w:val="en-US" w:eastAsia="zh-CN" w:bidi="ar-SA"/>
      </w:rPr>
    </w:lvl>
    <w:lvl w:ilvl="8" w:tplc="00C84486">
      <w:numFmt w:val="bullet"/>
      <w:lvlText w:val="•"/>
      <w:lvlJc w:val="left"/>
      <w:pPr>
        <w:ind w:left="7661" w:hanging="603"/>
      </w:pPr>
      <w:rPr>
        <w:rFonts w:hint="default"/>
        <w:lang w:val="en-US" w:eastAsia="zh-CN" w:bidi="ar-SA"/>
      </w:rPr>
    </w:lvl>
  </w:abstractNum>
  <w:abstractNum w:abstractNumId="227" w15:restartNumberingAfterBreak="0">
    <w:nsid w:val="2D0F4E64"/>
    <w:multiLevelType w:val="multilevel"/>
    <w:tmpl w:val="239A254A"/>
    <w:lvl w:ilvl="0">
      <w:start w:val="9"/>
      <w:numFmt w:val="decimal"/>
      <w:lvlText w:val="%1"/>
      <w:lvlJc w:val="left"/>
      <w:pPr>
        <w:ind w:left="910" w:hanging="490"/>
      </w:pPr>
      <w:rPr>
        <w:rFonts w:hint="default"/>
        <w:lang w:val="en-US" w:eastAsia="zh-CN" w:bidi="ar-SA"/>
      </w:rPr>
    </w:lvl>
    <w:lvl w:ilvl="1">
      <w:start w:val="1"/>
      <w:numFmt w:val="decimal"/>
      <w:lvlText w:val="%1.%2"/>
      <w:lvlJc w:val="left"/>
      <w:pPr>
        <w:ind w:left="910" w:hanging="490"/>
      </w:pPr>
      <w:rPr>
        <w:rFonts w:ascii="Times New Roman" w:eastAsia="Times New Roman" w:hAnsi="Times New Roman" w:cs="Times New Roman" w:hint="default"/>
        <w:b/>
        <w:bCs/>
        <w:w w:val="99"/>
        <w:sz w:val="32"/>
        <w:szCs w:val="32"/>
        <w:lang w:val="en-US" w:eastAsia="zh-CN" w:bidi="ar-SA"/>
      </w:rPr>
    </w:lvl>
    <w:lvl w:ilvl="2">
      <w:start w:val="1"/>
      <w:numFmt w:val="decimal"/>
      <w:lvlText w:val="%1.%2.%3"/>
      <w:lvlJc w:val="left"/>
      <w:pPr>
        <w:ind w:left="1104" w:hanging="684"/>
      </w:pPr>
      <w:rPr>
        <w:rFonts w:ascii="Times New Roman" w:eastAsia="Times New Roman" w:hAnsi="Times New Roman" w:cs="Times New Roman" w:hint="default"/>
        <w:b/>
        <w:bCs/>
        <w:w w:val="100"/>
        <w:sz w:val="30"/>
        <w:szCs w:val="30"/>
        <w:lang w:val="en-US" w:eastAsia="zh-CN" w:bidi="ar-SA"/>
      </w:rPr>
    </w:lvl>
    <w:lvl w:ilvl="3">
      <w:numFmt w:val="bullet"/>
      <w:lvlText w:val="•"/>
      <w:lvlJc w:val="left"/>
      <w:pPr>
        <w:ind w:left="2901" w:hanging="684"/>
      </w:pPr>
      <w:rPr>
        <w:rFonts w:hint="default"/>
        <w:lang w:val="en-US" w:eastAsia="zh-CN" w:bidi="ar-SA"/>
      </w:rPr>
    </w:lvl>
    <w:lvl w:ilvl="4">
      <w:numFmt w:val="bullet"/>
      <w:lvlText w:val="•"/>
      <w:lvlJc w:val="left"/>
      <w:pPr>
        <w:ind w:left="3802" w:hanging="684"/>
      </w:pPr>
      <w:rPr>
        <w:rFonts w:hint="default"/>
        <w:lang w:val="en-US" w:eastAsia="zh-CN" w:bidi="ar-SA"/>
      </w:rPr>
    </w:lvl>
    <w:lvl w:ilvl="5">
      <w:numFmt w:val="bullet"/>
      <w:lvlText w:val="•"/>
      <w:lvlJc w:val="left"/>
      <w:pPr>
        <w:ind w:left="4702" w:hanging="684"/>
      </w:pPr>
      <w:rPr>
        <w:rFonts w:hint="default"/>
        <w:lang w:val="en-US" w:eastAsia="zh-CN" w:bidi="ar-SA"/>
      </w:rPr>
    </w:lvl>
    <w:lvl w:ilvl="6">
      <w:numFmt w:val="bullet"/>
      <w:lvlText w:val="•"/>
      <w:lvlJc w:val="left"/>
      <w:pPr>
        <w:ind w:left="5603" w:hanging="684"/>
      </w:pPr>
      <w:rPr>
        <w:rFonts w:hint="default"/>
        <w:lang w:val="en-US" w:eastAsia="zh-CN" w:bidi="ar-SA"/>
      </w:rPr>
    </w:lvl>
    <w:lvl w:ilvl="7">
      <w:numFmt w:val="bullet"/>
      <w:lvlText w:val="•"/>
      <w:lvlJc w:val="left"/>
      <w:pPr>
        <w:ind w:left="6504" w:hanging="684"/>
      </w:pPr>
      <w:rPr>
        <w:rFonts w:hint="default"/>
        <w:lang w:val="en-US" w:eastAsia="zh-CN" w:bidi="ar-SA"/>
      </w:rPr>
    </w:lvl>
    <w:lvl w:ilvl="8">
      <w:numFmt w:val="bullet"/>
      <w:lvlText w:val="•"/>
      <w:lvlJc w:val="left"/>
      <w:pPr>
        <w:ind w:left="7404" w:hanging="684"/>
      </w:pPr>
      <w:rPr>
        <w:rFonts w:hint="default"/>
        <w:lang w:val="en-US" w:eastAsia="zh-CN" w:bidi="ar-SA"/>
      </w:rPr>
    </w:lvl>
  </w:abstractNum>
  <w:abstractNum w:abstractNumId="228" w15:restartNumberingAfterBreak="0">
    <w:nsid w:val="2DA00D5E"/>
    <w:multiLevelType w:val="hybridMultilevel"/>
    <w:tmpl w:val="F2C40DC6"/>
    <w:lvl w:ilvl="0" w:tplc="A1DE414C">
      <w:numFmt w:val="bullet"/>
      <w:lvlText w:val=""/>
      <w:lvlJc w:val="left"/>
      <w:pPr>
        <w:ind w:left="294" w:hanging="190"/>
      </w:pPr>
      <w:rPr>
        <w:rFonts w:ascii="Wingdings" w:eastAsia="Wingdings" w:hAnsi="Wingdings" w:cs="Wingdings" w:hint="default"/>
        <w:spacing w:val="-1"/>
        <w:w w:val="100"/>
        <w:sz w:val="19"/>
        <w:szCs w:val="19"/>
        <w:lang w:val="en-US" w:eastAsia="zh-CN" w:bidi="ar-SA"/>
      </w:rPr>
    </w:lvl>
    <w:lvl w:ilvl="1" w:tplc="808AC880">
      <w:numFmt w:val="bullet"/>
      <w:lvlText w:val="•"/>
      <w:lvlJc w:val="left"/>
      <w:pPr>
        <w:ind w:left="930" w:hanging="190"/>
      </w:pPr>
      <w:rPr>
        <w:rFonts w:hint="default"/>
        <w:lang w:val="en-US" w:eastAsia="zh-CN" w:bidi="ar-SA"/>
      </w:rPr>
    </w:lvl>
    <w:lvl w:ilvl="2" w:tplc="8F2284C6">
      <w:numFmt w:val="bullet"/>
      <w:lvlText w:val="•"/>
      <w:lvlJc w:val="left"/>
      <w:pPr>
        <w:ind w:left="1561" w:hanging="190"/>
      </w:pPr>
      <w:rPr>
        <w:rFonts w:hint="default"/>
        <w:lang w:val="en-US" w:eastAsia="zh-CN" w:bidi="ar-SA"/>
      </w:rPr>
    </w:lvl>
    <w:lvl w:ilvl="3" w:tplc="1C8203C0">
      <w:numFmt w:val="bullet"/>
      <w:lvlText w:val="•"/>
      <w:lvlJc w:val="left"/>
      <w:pPr>
        <w:ind w:left="2192" w:hanging="190"/>
      </w:pPr>
      <w:rPr>
        <w:rFonts w:hint="default"/>
        <w:lang w:val="en-US" w:eastAsia="zh-CN" w:bidi="ar-SA"/>
      </w:rPr>
    </w:lvl>
    <w:lvl w:ilvl="4" w:tplc="164A5B84">
      <w:numFmt w:val="bullet"/>
      <w:lvlText w:val="•"/>
      <w:lvlJc w:val="left"/>
      <w:pPr>
        <w:ind w:left="2822" w:hanging="190"/>
      </w:pPr>
      <w:rPr>
        <w:rFonts w:hint="default"/>
        <w:lang w:val="en-US" w:eastAsia="zh-CN" w:bidi="ar-SA"/>
      </w:rPr>
    </w:lvl>
    <w:lvl w:ilvl="5" w:tplc="5DD63B5E">
      <w:numFmt w:val="bullet"/>
      <w:lvlText w:val="•"/>
      <w:lvlJc w:val="left"/>
      <w:pPr>
        <w:ind w:left="3453" w:hanging="190"/>
      </w:pPr>
      <w:rPr>
        <w:rFonts w:hint="default"/>
        <w:lang w:val="en-US" w:eastAsia="zh-CN" w:bidi="ar-SA"/>
      </w:rPr>
    </w:lvl>
    <w:lvl w:ilvl="6" w:tplc="11F67A8E">
      <w:numFmt w:val="bullet"/>
      <w:lvlText w:val="•"/>
      <w:lvlJc w:val="left"/>
      <w:pPr>
        <w:ind w:left="4084" w:hanging="190"/>
      </w:pPr>
      <w:rPr>
        <w:rFonts w:hint="default"/>
        <w:lang w:val="en-US" w:eastAsia="zh-CN" w:bidi="ar-SA"/>
      </w:rPr>
    </w:lvl>
    <w:lvl w:ilvl="7" w:tplc="1FFA3A42">
      <w:numFmt w:val="bullet"/>
      <w:lvlText w:val="•"/>
      <w:lvlJc w:val="left"/>
      <w:pPr>
        <w:ind w:left="4714" w:hanging="190"/>
      </w:pPr>
      <w:rPr>
        <w:rFonts w:hint="default"/>
        <w:lang w:val="en-US" w:eastAsia="zh-CN" w:bidi="ar-SA"/>
      </w:rPr>
    </w:lvl>
    <w:lvl w:ilvl="8" w:tplc="61BAAD9E">
      <w:numFmt w:val="bullet"/>
      <w:lvlText w:val="•"/>
      <w:lvlJc w:val="left"/>
      <w:pPr>
        <w:ind w:left="5345" w:hanging="190"/>
      </w:pPr>
      <w:rPr>
        <w:rFonts w:hint="default"/>
        <w:lang w:val="en-US" w:eastAsia="zh-CN" w:bidi="ar-SA"/>
      </w:rPr>
    </w:lvl>
  </w:abstractNum>
  <w:abstractNum w:abstractNumId="229" w15:restartNumberingAfterBreak="0">
    <w:nsid w:val="2DB10CBC"/>
    <w:multiLevelType w:val="hybridMultilevel"/>
    <w:tmpl w:val="7E52ABBA"/>
    <w:lvl w:ilvl="0" w:tplc="9D067EC2">
      <w:start w:val="1"/>
      <w:numFmt w:val="decimal"/>
      <w:lvlText w:val="（%1）"/>
      <w:lvlJc w:val="left"/>
      <w:pPr>
        <w:ind w:left="1199" w:hanging="601"/>
      </w:pPr>
      <w:rPr>
        <w:rFonts w:ascii="宋体" w:eastAsia="宋体" w:hAnsi="宋体" w:cs="宋体" w:hint="default"/>
        <w:spacing w:val="-1"/>
        <w:w w:val="100"/>
        <w:sz w:val="22"/>
        <w:szCs w:val="22"/>
        <w:lang w:val="en-US" w:eastAsia="zh-CN" w:bidi="ar-SA"/>
      </w:rPr>
    </w:lvl>
    <w:lvl w:ilvl="1" w:tplc="76901798">
      <w:numFmt w:val="bullet"/>
      <w:lvlText w:val="•"/>
      <w:lvlJc w:val="left"/>
      <w:pPr>
        <w:ind w:left="2034" w:hanging="601"/>
      </w:pPr>
      <w:rPr>
        <w:rFonts w:hint="default"/>
        <w:lang w:val="en-US" w:eastAsia="zh-CN" w:bidi="ar-SA"/>
      </w:rPr>
    </w:lvl>
    <w:lvl w:ilvl="2" w:tplc="9104EBA4">
      <w:numFmt w:val="bullet"/>
      <w:lvlText w:val="•"/>
      <w:lvlJc w:val="left"/>
      <w:pPr>
        <w:ind w:left="2869" w:hanging="601"/>
      </w:pPr>
      <w:rPr>
        <w:rFonts w:hint="default"/>
        <w:lang w:val="en-US" w:eastAsia="zh-CN" w:bidi="ar-SA"/>
      </w:rPr>
    </w:lvl>
    <w:lvl w:ilvl="3" w:tplc="70DC091E">
      <w:numFmt w:val="bullet"/>
      <w:lvlText w:val="•"/>
      <w:lvlJc w:val="left"/>
      <w:pPr>
        <w:ind w:left="3703" w:hanging="601"/>
      </w:pPr>
      <w:rPr>
        <w:rFonts w:hint="default"/>
        <w:lang w:val="en-US" w:eastAsia="zh-CN" w:bidi="ar-SA"/>
      </w:rPr>
    </w:lvl>
    <w:lvl w:ilvl="4" w:tplc="10E20B2A">
      <w:numFmt w:val="bullet"/>
      <w:lvlText w:val="•"/>
      <w:lvlJc w:val="left"/>
      <w:pPr>
        <w:ind w:left="4538" w:hanging="601"/>
      </w:pPr>
      <w:rPr>
        <w:rFonts w:hint="default"/>
        <w:lang w:val="en-US" w:eastAsia="zh-CN" w:bidi="ar-SA"/>
      </w:rPr>
    </w:lvl>
    <w:lvl w:ilvl="5" w:tplc="C7047946">
      <w:numFmt w:val="bullet"/>
      <w:lvlText w:val="•"/>
      <w:lvlJc w:val="left"/>
      <w:pPr>
        <w:ind w:left="5373" w:hanging="601"/>
      </w:pPr>
      <w:rPr>
        <w:rFonts w:hint="default"/>
        <w:lang w:val="en-US" w:eastAsia="zh-CN" w:bidi="ar-SA"/>
      </w:rPr>
    </w:lvl>
    <w:lvl w:ilvl="6" w:tplc="F1D2AE38">
      <w:numFmt w:val="bullet"/>
      <w:lvlText w:val="•"/>
      <w:lvlJc w:val="left"/>
      <w:pPr>
        <w:ind w:left="6207" w:hanging="601"/>
      </w:pPr>
      <w:rPr>
        <w:rFonts w:hint="default"/>
        <w:lang w:val="en-US" w:eastAsia="zh-CN" w:bidi="ar-SA"/>
      </w:rPr>
    </w:lvl>
    <w:lvl w:ilvl="7" w:tplc="4AA033A2">
      <w:numFmt w:val="bullet"/>
      <w:lvlText w:val="•"/>
      <w:lvlJc w:val="left"/>
      <w:pPr>
        <w:ind w:left="7042" w:hanging="601"/>
      </w:pPr>
      <w:rPr>
        <w:rFonts w:hint="default"/>
        <w:lang w:val="en-US" w:eastAsia="zh-CN" w:bidi="ar-SA"/>
      </w:rPr>
    </w:lvl>
    <w:lvl w:ilvl="8" w:tplc="3F12E2CE">
      <w:numFmt w:val="bullet"/>
      <w:lvlText w:val="•"/>
      <w:lvlJc w:val="left"/>
      <w:pPr>
        <w:ind w:left="7877" w:hanging="601"/>
      </w:pPr>
      <w:rPr>
        <w:rFonts w:hint="default"/>
        <w:lang w:val="en-US" w:eastAsia="zh-CN" w:bidi="ar-SA"/>
      </w:rPr>
    </w:lvl>
  </w:abstractNum>
  <w:abstractNum w:abstractNumId="230" w15:restartNumberingAfterBreak="0">
    <w:nsid w:val="2DCB4ECE"/>
    <w:multiLevelType w:val="singleLevel"/>
    <w:tmpl w:val="2DCB4ECE"/>
    <w:lvl w:ilvl="0">
      <w:start w:val="1"/>
      <w:numFmt w:val="decimal"/>
      <w:lvlText w:val="%1."/>
      <w:lvlJc w:val="left"/>
      <w:pPr>
        <w:tabs>
          <w:tab w:val="left" w:pos="420"/>
        </w:tabs>
        <w:ind w:left="845" w:hanging="425"/>
      </w:pPr>
      <w:rPr>
        <w:rFonts w:hint="default"/>
      </w:rPr>
    </w:lvl>
  </w:abstractNum>
  <w:abstractNum w:abstractNumId="231" w15:restartNumberingAfterBreak="0">
    <w:nsid w:val="2E9D7860"/>
    <w:multiLevelType w:val="hybridMultilevel"/>
    <w:tmpl w:val="88025B04"/>
    <w:lvl w:ilvl="0" w:tplc="219A5EF8">
      <w:start w:val="1"/>
      <w:numFmt w:val="decimal"/>
      <w:lvlText w:val="（%1）"/>
      <w:lvlJc w:val="left"/>
      <w:pPr>
        <w:ind w:left="1199" w:hanging="601"/>
      </w:pPr>
      <w:rPr>
        <w:rFonts w:ascii="宋体" w:eastAsia="宋体" w:hAnsi="宋体" w:cs="宋体" w:hint="default"/>
        <w:spacing w:val="-116"/>
        <w:w w:val="100"/>
        <w:sz w:val="22"/>
        <w:szCs w:val="22"/>
        <w:lang w:val="en-US" w:eastAsia="zh-CN" w:bidi="ar-SA"/>
      </w:rPr>
    </w:lvl>
    <w:lvl w:ilvl="1" w:tplc="BC7EE1F8">
      <w:numFmt w:val="bullet"/>
      <w:lvlText w:val="•"/>
      <w:lvlJc w:val="left"/>
      <w:pPr>
        <w:ind w:left="2034" w:hanging="601"/>
      </w:pPr>
      <w:rPr>
        <w:rFonts w:hint="default"/>
        <w:lang w:val="en-US" w:eastAsia="zh-CN" w:bidi="ar-SA"/>
      </w:rPr>
    </w:lvl>
    <w:lvl w:ilvl="2" w:tplc="68AADF78">
      <w:numFmt w:val="bullet"/>
      <w:lvlText w:val="•"/>
      <w:lvlJc w:val="left"/>
      <w:pPr>
        <w:ind w:left="2869" w:hanging="601"/>
      </w:pPr>
      <w:rPr>
        <w:rFonts w:hint="default"/>
        <w:lang w:val="en-US" w:eastAsia="zh-CN" w:bidi="ar-SA"/>
      </w:rPr>
    </w:lvl>
    <w:lvl w:ilvl="3" w:tplc="BE3C7C8E">
      <w:numFmt w:val="bullet"/>
      <w:lvlText w:val="•"/>
      <w:lvlJc w:val="left"/>
      <w:pPr>
        <w:ind w:left="3703" w:hanging="601"/>
      </w:pPr>
      <w:rPr>
        <w:rFonts w:hint="default"/>
        <w:lang w:val="en-US" w:eastAsia="zh-CN" w:bidi="ar-SA"/>
      </w:rPr>
    </w:lvl>
    <w:lvl w:ilvl="4" w:tplc="DD688AD4">
      <w:numFmt w:val="bullet"/>
      <w:lvlText w:val="•"/>
      <w:lvlJc w:val="left"/>
      <w:pPr>
        <w:ind w:left="4538" w:hanging="601"/>
      </w:pPr>
      <w:rPr>
        <w:rFonts w:hint="default"/>
        <w:lang w:val="en-US" w:eastAsia="zh-CN" w:bidi="ar-SA"/>
      </w:rPr>
    </w:lvl>
    <w:lvl w:ilvl="5" w:tplc="5BEE1D80">
      <w:numFmt w:val="bullet"/>
      <w:lvlText w:val="•"/>
      <w:lvlJc w:val="left"/>
      <w:pPr>
        <w:ind w:left="5373" w:hanging="601"/>
      </w:pPr>
      <w:rPr>
        <w:rFonts w:hint="default"/>
        <w:lang w:val="en-US" w:eastAsia="zh-CN" w:bidi="ar-SA"/>
      </w:rPr>
    </w:lvl>
    <w:lvl w:ilvl="6" w:tplc="2D0EB824">
      <w:numFmt w:val="bullet"/>
      <w:lvlText w:val="•"/>
      <w:lvlJc w:val="left"/>
      <w:pPr>
        <w:ind w:left="6207" w:hanging="601"/>
      </w:pPr>
      <w:rPr>
        <w:rFonts w:hint="default"/>
        <w:lang w:val="en-US" w:eastAsia="zh-CN" w:bidi="ar-SA"/>
      </w:rPr>
    </w:lvl>
    <w:lvl w:ilvl="7" w:tplc="AA6801F4">
      <w:numFmt w:val="bullet"/>
      <w:lvlText w:val="•"/>
      <w:lvlJc w:val="left"/>
      <w:pPr>
        <w:ind w:left="7042" w:hanging="601"/>
      </w:pPr>
      <w:rPr>
        <w:rFonts w:hint="default"/>
        <w:lang w:val="en-US" w:eastAsia="zh-CN" w:bidi="ar-SA"/>
      </w:rPr>
    </w:lvl>
    <w:lvl w:ilvl="8" w:tplc="58BEDB86">
      <w:numFmt w:val="bullet"/>
      <w:lvlText w:val="•"/>
      <w:lvlJc w:val="left"/>
      <w:pPr>
        <w:ind w:left="7877" w:hanging="601"/>
      </w:pPr>
      <w:rPr>
        <w:rFonts w:hint="default"/>
        <w:lang w:val="en-US" w:eastAsia="zh-CN" w:bidi="ar-SA"/>
      </w:rPr>
    </w:lvl>
  </w:abstractNum>
  <w:abstractNum w:abstractNumId="232" w15:restartNumberingAfterBreak="0">
    <w:nsid w:val="2EAF1C79"/>
    <w:multiLevelType w:val="hybridMultilevel"/>
    <w:tmpl w:val="1B8870FA"/>
    <w:lvl w:ilvl="0" w:tplc="8DBE1C5C">
      <w:start w:val="1"/>
      <w:numFmt w:val="decimal"/>
      <w:lvlText w:val="（%1）"/>
      <w:lvlJc w:val="left"/>
      <w:pPr>
        <w:ind w:left="1199" w:hanging="601"/>
      </w:pPr>
      <w:rPr>
        <w:rFonts w:ascii="宋体" w:eastAsia="宋体" w:hAnsi="宋体" w:cs="宋体" w:hint="default"/>
        <w:spacing w:val="-33"/>
        <w:w w:val="100"/>
        <w:sz w:val="22"/>
        <w:szCs w:val="22"/>
        <w:lang w:val="en-US" w:eastAsia="zh-CN" w:bidi="ar-SA"/>
      </w:rPr>
    </w:lvl>
    <w:lvl w:ilvl="1" w:tplc="43EC28EC">
      <w:numFmt w:val="bullet"/>
      <w:lvlText w:val="•"/>
      <w:lvlJc w:val="left"/>
      <w:pPr>
        <w:ind w:left="2034" w:hanging="601"/>
      </w:pPr>
      <w:rPr>
        <w:rFonts w:hint="default"/>
        <w:lang w:val="en-US" w:eastAsia="zh-CN" w:bidi="ar-SA"/>
      </w:rPr>
    </w:lvl>
    <w:lvl w:ilvl="2" w:tplc="337226AA">
      <w:numFmt w:val="bullet"/>
      <w:lvlText w:val="•"/>
      <w:lvlJc w:val="left"/>
      <w:pPr>
        <w:ind w:left="2869" w:hanging="601"/>
      </w:pPr>
      <w:rPr>
        <w:rFonts w:hint="default"/>
        <w:lang w:val="en-US" w:eastAsia="zh-CN" w:bidi="ar-SA"/>
      </w:rPr>
    </w:lvl>
    <w:lvl w:ilvl="3" w:tplc="C1E64836">
      <w:numFmt w:val="bullet"/>
      <w:lvlText w:val="•"/>
      <w:lvlJc w:val="left"/>
      <w:pPr>
        <w:ind w:left="3703" w:hanging="601"/>
      </w:pPr>
      <w:rPr>
        <w:rFonts w:hint="default"/>
        <w:lang w:val="en-US" w:eastAsia="zh-CN" w:bidi="ar-SA"/>
      </w:rPr>
    </w:lvl>
    <w:lvl w:ilvl="4" w:tplc="C024CBCA">
      <w:numFmt w:val="bullet"/>
      <w:lvlText w:val="•"/>
      <w:lvlJc w:val="left"/>
      <w:pPr>
        <w:ind w:left="4538" w:hanging="601"/>
      </w:pPr>
      <w:rPr>
        <w:rFonts w:hint="default"/>
        <w:lang w:val="en-US" w:eastAsia="zh-CN" w:bidi="ar-SA"/>
      </w:rPr>
    </w:lvl>
    <w:lvl w:ilvl="5" w:tplc="7D7802FC">
      <w:numFmt w:val="bullet"/>
      <w:lvlText w:val="•"/>
      <w:lvlJc w:val="left"/>
      <w:pPr>
        <w:ind w:left="5373" w:hanging="601"/>
      </w:pPr>
      <w:rPr>
        <w:rFonts w:hint="default"/>
        <w:lang w:val="en-US" w:eastAsia="zh-CN" w:bidi="ar-SA"/>
      </w:rPr>
    </w:lvl>
    <w:lvl w:ilvl="6" w:tplc="FD228F8A">
      <w:numFmt w:val="bullet"/>
      <w:lvlText w:val="•"/>
      <w:lvlJc w:val="left"/>
      <w:pPr>
        <w:ind w:left="6207" w:hanging="601"/>
      </w:pPr>
      <w:rPr>
        <w:rFonts w:hint="default"/>
        <w:lang w:val="en-US" w:eastAsia="zh-CN" w:bidi="ar-SA"/>
      </w:rPr>
    </w:lvl>
    <w:lvl w:ilvl="7" w:tplc="275A04D4">
      <w:numFmt w:val="bullet"/>
      <w:lvlText w:val="•"/>
      <w:lvlJc w:val="left"/>
      <w:pPr>
        <w:ind w:left="7042" w:hanging="601"/>
      </w:pPr>
      <w:rPr>
        <w:rFonts w:hint="default"/>
        <w:lang w:val="en-US" w:eastAsia="zh-CN" w:bidi="ar-SA"/>
      </w:rPr>
    </w:lvl>
    <w:lvl w:ilvl="8" w:tplc="7AD6055E">
      <w:numFmt w:val="bullet"/>
      <w:lvlText w:val="•"/>
      <w:lvlJc w:val="left"/>
      <w:pPr>
        <w:ind w:left="7877" w:hanging="601"/>
      </w:pPr>
      <w:rPr>
        <w:rFonts w:hint="default"/>
        <w:lang w:val="en-US" w:eastAsia="zh-CN" w:bidi="ar-SA"/>
      </w:rPr>
    </w:lvl>
  </w:abstractNum>
  <w:abstractNum w:abstractNumId="233" w15:restartNumberingAfterBreak="0">
    <w:nsid w:val="2F6156BB"/>
    <w:multiLevelType w:val="hybridMultilevel"/>
    <w:tmpl w:val="14AEC6EA"/>
    <w:lvl w:ilvl="0" w:tplc="949EFA06">
      <w:start w:val="1"/>
      <w:numFmt w:val="decimal"/>
      <w:lvlText w:val="（%1）"/>
      <w:lvlJc w:val="left"/>
      <w:pPr>
        <w:ind w:left="118" w:hanging="603"/>
      </w:pPr>
      <w:rPr>
        <w:rFonts w:ascii="宋体" w:eastAsia="宋体" w:hAnsi="宋体" w:cs="宋体" w:hint="default"/>
        <w:spacing w:val="-1"/>
        <w:w w:val="100"/>
        <w:sz w:val="22"/>
        <w:szCs w:val="22"/>
        <w:lang w:val="en-US" w:eastAsia="zh-CN" w:bidi="ar-SA"/>
      </w:rPr>
    </w:lvl>
    <w:lvl w:ilvl="1" w:tplc="84ECBA82">
      <w:numFmt w:val="bullet"/>
      <w:lvlText w:val="•"/>
      <w:lvlJc w:val="left"/>
      <w:pPr>
        <w:ind w:left="1062" w:hanging="603"/>
      </w:pPr>
      <w:rPr>
        <w:rFonts w:hint="default"/>
        <w:lang w:val="en-US" w:eastAsia="zh-CN" w:bidi="ar-SA"/>
      </w:rPr>
    </w:lvl>
    <w:lvl w:ilvl="2" w:tplc="964C4CB4">
      <w:numFmt w:val="bullet"/>
      <w:lvlText w:val="•"/>
      <w:lvlJc w:val="left"/>
      <w:pPr>
        <w:ind w:left="2005" w:hanging="603"/>
      </w:pPr>
      <w:rPr>
        <w:rFonts w:hint="default"/>
        <w:lang w:val="en-US" w:eastAsia="zh-CN" w:bidi="ar-SA"/>
      </w:rPr>
    </w:lvl>
    <w:lvl w:ilvl="3" w:tplc="0326203E">
      <w:numFmt w:val="bullet"/>
      <w:lvlText w:val="•"/>
      <w:lvlJc w:val="left"/>
      <w:pPr>
        <w:ind w:left="2947" w:hanging="603"/>
      </w:pPr>
      <w:rPr>
        <w:rFonts w:hint="default"/>
        <w:lang w:val="en-US" w:eastAsia="zh-CN" w:bidi="ar-SA"/>
      </w:rPr>
    </w:lvl>
    <w:lvl w:ilvl="4" w:tplc="6D20FFFA">
      <w:numFmt w:val="bullet"/>
      <w:lvlText w:val="•"/>
      <w:lvlJc w:val="left"/>
      <w:pPr>
        <w:ind w:left="3890" w:hanging="603"/>
      </w:pPr>
      <w:rPr>
        <w:rFonts w:hint="default"/>
        <w:lang w:val="en-US" w:eastAsia="zh-CN" w:bidi="ar-SA"/>
      </w:rPr>
    </w:lvl>
    <w:lvl w:ilvl="5" w:tplc="B456B834">
      <w:numFmt w:val="bullet"/>
      <w:lvlText w:val="•"/>
      <w:lvlJc w:val="left"/>
      <w:pPr>
        <w:ind w:left="4833" w:hanging="603"/>
      </w:pPr>
      <w:rPr>
        <w:rFonts w:hint="default"/>
        <w:lang w:val="en-US" w:eastAsia="zh-CN" w:bidi="ar-SA"/>
      </w:rPr>
    </w:lvl>
    <w:lvl w:ilvl="6" w:tplc="34C857BE">
      <w:numFmt w:val="bullet"/>
      <w:lvlText w:val="•"/>
      <w:lvlJc w:val="left"/>
      <w:pPr>
        <w:ind w:left="5775" w:hanging="603"/>
      </w:pPr>
      <w:rPr>
        <w:rFonts w:hint="default"/>
        <w:lang w:val="en-US" w:eastAsia="zh-CN" w:bidi="ar-SA"/>
      </w:rPr>
    </w:lvl>
    <w:lvl w:ilvl="7" w:tplc="944E0314">
      <w:numFmt w:val="bullet"/>
      <w:lvlText w:val="•"/>
      <w:lvlJc w:val="left"/>
      <w:pPr>
        <w:ind w:left="6718" w:hanging="603"/>
      </w:pPr>
      <w:rPr>
        <w:rFonts w:hint="default"/>
        <w:lang w:val="en-US" w:eastAsia="zh-CN" w:bidi="ar-SA"/>
      </w:rPr>
    </w:lvl>
    <w:lvl w:ilvl="8" w:tplc="7FA2DE9A">
      <w:numFmt w:val="bullet"/>
      <w:lvlText w:val="•"/>
      <w:lvlJc w:val="left"/>
      <w:pPr>
        <w:ind w:left="7661" w:hanging="603"/>
      </w:pPr>
      <w:rPr>
        <w:rFonts w:hint="default"/>
        <w:lang w:val="en-US" w:eastAsia="zh-CN" w:bidi="ar-SA"/>
      </w:rPr>
    </w:lvl>
  </w:abstractNum>
  <w:abstractNum w:abstractNumId="234" w15:restartNumberingAfterBreak="0">
    <w:nsid w:val="2FE69488"/>
    <w:multiLevelType w:val="singleLevel"/>
    <w:tmpl w:val="2FE69488"/>
    <w:lvl w:ilvl="0">
      <w:start w:val="1"/>
      <w:numFmt w:val="bullet"/>
      <w:lvlText w:val=""/>
      <w:lvlJc w:val="left"/>
      <w:pPr>
        <w:ind w:left="420" w:hanging="420"/>
      </w:pPr>
      <w:rPr>
        <w:rFonts w:ascii="Wingdings" w:hAnsi="Wingdings" w:hint="default"/>
      </w:rPr>
    </w:lvl>
  </w:abstractNum>
  <w:abstractNum w:abstractNumId="235" w15:restartNumberingAfterBreak="0">
    <w:nsid w:val="312A5049"/>
    <w:multiLevelType w:val="hybridMultilevel"/>
    <w:tmpl w:val="AA8C32E6"/>
    <w:lvl w:ilvl="0" w:tplc="0944F4C4">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AE629AF4">
      <w:numFmt w:val="bullet"/>
      <w:lvlText w:val="•"/>
      <w:lvlJc w:val="left"/>
      <w:pPr>
        <w:ind w:left="948" w:hanging="213"/>
      </w:pPr>
      <w:rPr>
        <w:rFonts w:hint="default"/>
        <w:lang w:val="en-US" w:eastAsia="zh-CN" w:bidi="ar-SA"/>
      </w:rPr>
    </w:lvl>
    <w:lvl w:ilvl="2" w:tplc="21089FEE">
      <w:numFmt w:val="bullet"/>
      <w:lvlText w:val="•"/>
      <w:lvlJc w:val="left"/>
      <w:pPr>
        <w:ind w:left="1577" w:hanging="213"/>
      </w:pPr>
      <w:rPr>
        <w:rFonts w:hint="default"/>
        <w:lang w:val="en-US" w:eastAsia="zh-CN" w:bidi="ar-SA"/>
      </w:rPr>
    </w:lvl>
    <w:lvl w:ilvl="3" w:tplc="F9BC426C">
      <w:numFmt w:val="bullet"/>
      <w:lvlText w:val="•"/>
      <w:lvlJc w:val="left"/>
      <w:pPr>
        <w:ind w:left="2206" w:hanging="213"/>
      </w:pPr>
      <w:rPr>
        <w:rFonts w:hint="default"/>
        <w:lang w:val="en-US" w:eastAsia="zh-CN" w:bidi="ar-SA"/>
      </w:rPr>
    </w:lvl>
    <w:lvl w:ilvl="4" w:tplc="7A56990E">
      <w:numFmt w:val="bullet"/>
      <w:lvlText w:val="•"/>
      <w:lvlJc w:val="left"/>
      <w:pPr>
        <w:ind w:left="2834" w:hanging="213"/>
      </w:pPr>
      <w:rPr>
        <w:rFonts w:hint="default"/>
        <w:lang w:val="en-US" w:eastAsia="zh-CN" w:bidi="ar-SA"/>
      </w:rPr>
    </w:lvl>
    <w:lvl w:ilvl="5" w:tplc="345407CC">
      <w:numFmt w:val="bullet"/>
      <w:lvlText w:val="•"/>
      <w:lvlJc w:val="left"/>
      <w:pPr>
        <w:ind w:left="3463" w:hanging="213"/>
      </w:pPr>
      <w:rPr>
        <w:rFonts w:hint="default"/>
        <w:lang w:val="en-US" w:eastAsia="zh-CN" w:bidi="ar-SA"/>
      </w:rPr>
    </w:lvl>
    <w:lvl w:ilvl="6" w:tplc="84703F68">
      <w:numFmt w:val="bullet"/>
      <w:lvlText w:val="•"/>
      <w:lvlJc w:val="left"/>
      <w:pPr>
        <w:ind w:left="4092" w:hanging="213"/>
      </w:pPr>
      <w:rPr>
        <w:rFonts w:hint="default"/>
        <w:lang w:val="en-US" w:eastAsia="zh-CN" w:bidi="ar-SA"/>
      </w:rPr>
    </w:lvl>
    <w:lvl w:ilvl="7" w:tplc="CD028016">
      <w:numFmt w:val="bullet"/>
      <w:lvlText w:val="•"/>
      <w:lvlJc w:val="left"/>
      <w:pPr>
        <w:ind w:left="4720" w:hanging="213"/>
      </w:pPr>
      <w:rPr>
        <w:rFonts w:hint="default"/>
        <w:lang w:val="en-US" w:eastAsia="zh-CN" w:bidi="ar-SA"/>
      </w:rPr>
    </w:lvl>
    <w:lvl w:ilvl="8" w:tplc="4AF2A6C0">
      <w:numFmt w:val="bullet"/>
      <w:lvlText w:val="•"/>
      <w:lvlJc w:val="left"/>
      <w:pPr>
        <w:ind w:left="5349" w:hanging="213"/>
      </w:pPr>
      <w:rPr>
        <w:rFonts w:hint="default"/>
        <w:lang w:val="en-US" w:eastAsia="zh-CN" w:bidi="ar-SA"/>
      </w:rPr>
    </w:lvl>
  </w:abstractNum>
  <w:abstractNum w:abstractNumId="236" w15:restartNumberingAfterBreak="0">
    <w:nsid w:val="31AB3BDD"/>
    <w:multiLevelType w:val="hybridMultilevel"/>
    <w:tmpl w:val="7B62E5B6"/>
    <w:lvl w:ilvl="0" w:tplc="F230C1FE">
      <w:start w:val="1"/>
      <w:numFmt w:val="decimal"/>
      <w:lvlText w:val="（%1）"/>
      <w:lvlJc w:val="left"/>
      <w:pPr>
        <w:ind w:left="1199" w:hanging="601"/>
      </w:pPr>
      <w:rPr>
        <w:rFonts w:ascii="宋体" w:eastAsia="宋体" w:hAnsi="宋体" w:cs="宋体" w:hint="default"/>
        <w:spacing w:val="-1"/>
        <w:w w:val="100"/>
        <w:sz w:val="22"/>
        <w:szCs w:val="22"/>
        <w:lang w:val="en-US" w:eastAsia="zh-CN" w:bidi="ar-SA"/>
      </w:rPr>
    </w:lvl>
    <w:lvl w:ilvl="1" w:tplc="A63A8C10">
      <w:numFmt w:val="bullet"/>
      <w:lvlText w:val="•"/>
      <w:lvlJc w:val="left"/>
      <w:pPr>
        <w:ind w:left="2034" w:hanging="601"/>
      </w:pPr>
      <w:rPr>
        <w:rFonts w:hint="default"/>
        <w:lang w:val="en-US" w:eastAsia="zh-CN" w:bidi="ar-SA"/>
      </w:rPr>
    </w:lvl>
    <w:lvl w:ilvl="2" w:tplc="B688F396">
      <w:numFmt w:val="bullet"/>
      <w:lvlText w:val="•"/>
      <w:lvlJc w:val="left"/>
      <w:pPr>
        <w:ind w:left="2869" w:hanging="601"/>
      </w:pPr>
      <w:rPr>
        <w:rFonts w:hint="default"/>
        <w:lang w:val="en-US" w:eastAsia="zh-CN" w:bidi="ar-SA"/>
      </w:rPr>
    </w:lvl>
    <w:lvl w:ilvl="3" w:tplc="73668E92">
      <w:numFmt w:val="bullet"/>
      <w:lvlText w:val="•"/>
      <w:lvlJc w:val="left"/>
      <w:pPr>
        <w:ind w:left="3703" w:hanging="601"/>
      </w:pPr>
      <w:rPr>
        <w:rFonts w:hint="default"/>
        <w:lang w:val="en-US" w:eastAsia="zh-CN" w:bidi="ar-SA"/>
      </w:rPr>
    </w:lvl>
    <w:lvl w:ilvl="4" w:tplc="0450EC4C">
      <w:numFmt w:val="bullet"/>
      <w:lvlText w:val="•"/>
      <w:lvlJc w:val="left"/>
      <w:pPr>
        <w:ind w:left="4538" w:hanging="601"/>
      </w:pPr>
      <w:rPr>
        <w:rFonts w:hint="default"/>
        <w:lang w:val="en-US" w:eastAsia="zh-CN" w:bidi="ar-SA"/>
      </w:rPr>
    </w:lvl>
    <w:lvl w:ilvl="5" w:tplc="CAD83B40">
      <w:numFmt w:val="bullet"/>
      <w:lvlText w:val="•"/>
      <w:lvlJc w:val="left"/>
      <w:pPr>
        <w:ind w:left="5373" w:hanging="601"/>
      </w:pPr>
      <w:rPr>
        <w:rFonts w:hint="default"/>
        <w:lang w:val="en-US" w:eastAsia="zh-CN" w:bidi="ar-SA"/>
      </w:rPr>
    </w:lvl>
    <w:lvl w:ilvl="6" w:tplc="9746CF2C">
      <w:numFmt w:val="bullet"/>
      <w:lvlText w:val="•"/>
      <w:lvlJc w:val="left"/>
      <w:pPr>
        <w:ind w:left="6207" w:hanging="601"/>
      </w:pPr>
      <w:rPr>
        <w:rFonts w:hint="default"/>
        <w:lang w:val="en-US" w:eastAsia="zh-CN" w:bidi="ar-SA"/>
      </w:rPr>
    </w:lvl>
    <w:lvl w:ilvl="7" w:tplc="5952210C">
      <w:numFmt w:val="bullet"/>
      <w:lvlText w:val="•"/>
      <w:lvlJc w:val="left"/>
      <w:pPr>
        <w:ind w:left="7042" w:hanging="601"/>
      </w:pPr>
      <w:rPr>
        <w:rFonts w:hint="default"/>
        <w:lang w:val="en-US" w:eastAsia="zh-CN" w:bidi="ar-SA"/>
      </w:rPr>
    </w:lvl>
    <w:lvl w:ilvl="8" w:tplc="1CE288F8">
      <w:numFmt w:val="bullet"/>
      <w:lvlText w:val="•"/>
      <w:lvlJc w:val="left"/>
      <w:pPr>
        <w:ind w:left="7877" w:hanging="601"/>
      </w:pPr>
      <w:rPr>
        <w:rFonts w:hint="default"/>
        <w:lang w:val="en-US" w:eastAsia="zh-CN" w:bidi="ar-SA"/>
      </w:rPr>
    </w:lvl>
  </w:abstractNum>
  <w:abstractNum w:abstractNumId="237" w15:restartNumberingAfterBreak="0">
    <w:nsid w:val="32D13E95"/>
    <w:multiLevelType w:val="hybridMultilevel"/>
    <w:tmpl w:val="23C6B254"/>
    <w:lvl w:ilvl="0" w:tplc="ACA258D6">
      <w:start w:val="5"/>
      <w:numFmt w:val="decimal"/>
      <w:lvlText w:val="%1."/>
      <w:lvlJc w:val="left"/>
      <w:pPr>
        <w:ind w:left="779" w:hanging="181"/>
      </w:pPr>
      <w:rPr>
        <w:rFonts w:ascii="Times New Roman" w:eastAsia="Times New Roman" w:hAnsi="Times New Roman" w:cs="Times New Roman" w:hint="default"/>
        <w:spacing w:val="-1"/>
        <w:w w:val="100"/>
        <w:sz w:val="22"/>
        <w:szCs w:val="22"/>
        <w:lang w:val="en-US" w:eastAsia="zh-CN" w:bidi="ar-SA"/>
      </w:rPr>
    </w:lvl>
    <w:lvl w:ilvl="1" w:tplc="73921298">
      <w:numFmt w:val="bullet"/>
      <w:lvlText w:val="•"/>
      <w:lvlJc w:val="left"/>
      <w:pPr>
        <w:ind w:left="1656" w:hanging="181"/>
      </w:pPr>
      <w:rPr>
        <w:rFonts w:hint="default"/>
        <w:lang w:val="en-US" w:eastAsia="zh-CN" w:bidi="ar-SA"/>
      </w:rPr>
    </w:lvl>
    <w:lvl w:ilvl="2" w:tplc="905CABBA">
      <w:numFmt w:val="bullet"/>
      <w:lvlText w:val="•"/>
      <w:lvlJc w:val="left"/>
      <w:pPr>
        <w:ind w:left="2533" w:hanging="181"/>
      </w:pPr>
      <w:rPr>
        <w:rFonts w:hint="default"/>
        <w:lang w:val="en-US" w:eastAsia="zh-CN" w:bidi="ar-SA"/>
      </w:rPr>
    </w:lvl>
    <w:lvl w:ilvl="3" w:tplc="72F80E72">
      <w:numFmt w:val="bullet"/>
      <w:lvlText w:val="•"/>
      <w:lvlJc w:val="left"/>
      <w:pPr>
        <w:ind w:left="3409" w:hanging="181"/>
      </w:pPr>
      <w:rPr>
        <w:rFonts w:hint="default"/>
        <w:lang w:val="en-US" w:eastAsia="zh-CN" w:bidi="ar-SA"/>
      </w:rPr>
    </w:lvl>
    <w:lvl w:ilvl="4" w:tplc="AD86825C">
      <w:numFmt w:val="bullet"/>
      <w:lvlText w:val="•"/>
      <w:lvlJc w:val="left"/>
      <w:pPr>
        <w:ind w:left="4286" w:hanging="181"/>
      </w:pPr>
      <w:rPr>
        <w:rFonts w:hint="default"/>
        <w:lang w:val="en-US" w:eastAsia="zh-CN" w:bidi="ar-SA"/>
      </w:rPr>
    </w:lvl>
    <w:lvl w:ilvl="5" w:tplc="884A19FE">
      <w:numFmt w:val="bullet"/>
      <w:lvlText w:val="•"/>
      <w:lvlJc w:val="left"/>
      <w:pPr>
        <w:ind w:left="5163" w:hanging="181"/>
      </w:pPr>
      <w:rPr>
        <w:rFonts w:hint="default"/>
        <w:lang w:val="en-US" w:eastAsia="zh-CN" w:bidi="ar-SA"/>
      </w:rPr>
    </w:lvl>
    <w:lvl w:ilvl="6" w:tplc="76AC129C">
      <w:numFmt w:val="bullet"/>
      <w:lvlText w:val="•"/>
      <w:lvlJc w:val="left"/>
      <w:pPr>
        <w:ind w:left="6039" w:hanging="181"/>
      </w:pPr>
      <w:rPr>
        <w:rFonts w:hint="default"/>
        <w:lang w:val="en-US" w:eastAsia="zh-CN" w:bidi="ar-SA"/>
      </w:rPr>
    </w:lvl>
    <w:lvl w:ilvl="7" w:tplc="6B90DE92">
      <w:numFmt w:val="bullet"/>
      <w:lvlText w:val="•"/>
      <w:lvlJc w:val="left"/>
      <w:pPr>
        <w:ind w:left="6916" w:hanging="181"/>
      </w:pPr>
      <w:rPr>
        <w:rFonts w:hint="default"/>
        <w:lang w:val="en-US" w:eastAsia="zh-CN" w:bidi="ar-SA"/>
      </w:rPr>
    </w:lvl>
    <w:lvl w:ilvl="8" w:tplc="2D70A788">
      <w:numFmt w:val="bullet"/>
      <w:lvlText w:val="•"/>
      <w:lvlJc w:val="left"/>
      <w:pPr>
        <w:ind w:left="7793" w:hanging="181"/>
      </w:pPr>
      <w:rPr>
        <w:rFonts w:hint="default"/>
        <w:lang w:val="en-US" w:eastAsia="zh-CN" w:bidi="ar-SA"/>
      </w:rPr>
    </w:lvl>
  </w:abstractNum>
  <w:abstractNum w:abstractNumId="238" w15:restartNumberingAfterBreak="0">
    <w:nsid w:val="32D554F9"/>
    <w:multiLevelType w:val="multilevel"/>
    <w:tmpl w:val="2B1A0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9" w15:restartNumberingAfterBreak="0">
    <w:nsid w:val="3300487E"/>
    <w:multiLevelType w:val="hybridMultilevel"/>
    <w:tmpl w:val="AF562A90"/>
    <w:lvl w:ilvl="0" w:tplc="1D2C8B4A">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13389748">
      <w:numFmt w:val="bullet"/>
      <w:lvlText w:val="•"/>
      <w:lvlJc w:val="left"/>
      <w:pPr>
        <w:ind w:left="948" w:hanging="213"/>
      </w:pPr>
      <w:rPr>
        <w:rFonts w:hint="default"/>
        <w:lang w:val="en-US" w:eastAsia="zh-CN" w:bidi="ar-SA"/>
      </w:rPr>
    </w:lvl>
    <w:lvl w:ilvl="2" w:tplc="27B00322">
      <w:numFmt w:val="bullet"/>
      <w:lvlText w:val="•"/>
      <w:lvlJc w:val="left"/>
      <w:pPr>
        <w:ind w:left="1577" w:hanging="213"/>
      </w:pPr>
      <w:rPr>
        <w:rFonts w:hint="default"/>
        <w:lang w:val="en-US" w:eastAsia="zh-CN" w:bidi="ar-SA"/>
      </w:rPr>
    </w:lvl>
    <w:lvl w:ilvl="3" w:tplc="AF640ACC">
      <w:numFmt w:val="bullet"/>
      <w:lvlText w:val="•"/>
      <w:lvlJc w:val="left"/>
      <w:pPr>
        <w:ind w:left="2206" w:hanging="213"/>
      </w:pPr>
      <w:rPr>
        <w:rFonts w:hint="default"/>
        <w:lang w:val="en-US" w:eastAsia="zh-CN" w:bidi="ar-SA"/>
      </w:rPr>
    </w:lvl>
    <w:lvl w:ilvl="4" w:tplc="7C10E2E0">
      <w:numFmt w:val="bullet"/>
      <w:lvlText w:val="•"/>
      <w:lvlJc w:val="left"/>
      <w:pPr>
        <w:ind w:left="2834" w:hanging="213"/>
      </w:pPr>
      <w:rPr>
        <w:rFonts w:hint="default"/>
        <w:lang w:val="en-US" w:eastAsia="zh-CN" w:bidi="ar-SA"/>
      </w:rPr>
    </w:lvl>
    <w:lvl w:ilvl="5" w:tplc="2F203D58">
      <w:numFmt w:val="bullet"/>
      <w:lvlText w:val="•"/>
      <w:lvlJc w:val="left"/>
      <w:pPr>
        <w:ind w:left="3463" w:hanging="213"/>
      </w:pPr>
      <w:rPr>
        <w:rFonts w:hint="default"/>
        <w:lang w:val="en-US" w:eastAsia="zh-CN" w:bidi="ar-SA"/>
      </w:rPr>
    </w:lvl>
    <w:lvl w:ilvl="6" w:tplc="AE44E68E">
      <w:numFmt w:val="bullet"/>
      <w:lvlText w:val="•"/>
      <w:lvlJc w:val="left"/>
      <w:pPr>
        <w:ind w:left="4092" w:hanging="213"/>
      </w:pPr>
      <w:rPr>
        <w:rFonts w:hint="default"/>
        <w:lang w:val="en-US" w:eastAsia="zh-CN" w:bidi="ar-SA"/>
      </w:rPr>
    </w:lvl>
    <w:lvl w:ilvl="7" w:tplc="662CFD30">
      <w:numFmt w:val="bullet"/>
      <w:lvlText w:val="•"/>
      <w:lvlJc w:val="left"/>
      <w:pPr>
        <w:ind w:left="4720" w:hanging="213"/>
      </w:pPr>
      <w:rPr>
        <w:rFonts w:hint="default"/>
        <w:lang w:val="en-US" w:eastAsia="zh-CN" w:bidi="ar-SA"/>
      </w:rPr>
    </w:lvl>
    <w:lvl w:ilvl="8" w:tplc="B19C4E2E">
      <w:numFmt w:val="bullet"/>
      <w:lvlText w:val="•"/>
      <w:lvlJc w:val="left"/>
      <w:pPr>
        <w:ind w:left="5349" w:hanging="213"/>
      </w:pPr>
      <w:rPr>
        <w:rFonts w:hint="default"/>
        <w:lang w:val="en-US" w:eastAsia="zh-CN" w:bidi="ar-SA"/>
      </w:rPr>
    </w:lvl>
  </w:abstractNum>
  <w:abstractNum w:abstractNumId="240" w15:restartNumberingAfterBreak="0">
    <w:nsid w:val="334A522A"/>
    <w:multiLevelType w:val="hybridMultilevel"/>
    <w:tmpl w:val="A5E49330"/>
    <w:lvl w:ilvl="0" w:tplc="3796E5F6">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8CB8D12A">
      <w:numFmt w:val="bullet"/>
      <w:lvlText w:val="•"/>
      <w:lvlJc w:val="left"/>
      <w:pPr>
        <w:ind w:left="948" w:hanging="213"/>
      </w:pPr>
      <w:rPr>
        <w:rFonts w:hint="default"/>
        <w:lang w:val="en-US" w:eastAsia="zh-CN" w:bidi="ar-SA"/>
      </w:rPr>
    </w:lvl>
    <w:lvl w:ilvl="2" w:tplc="F3C20100">
      <w:numFmt w:val="bullet"/>
      <w:lvlText w:val="•"/>
      <w:lvlJc w:val="left"/>
      <w:pPr>
        <w:ind w:left="1577" w:hanging="213"/>
      </w:pPr>
      <w:rPr>
        <w:rFonts w:hint="default"/>
        <w:lang w:val="en-US" w:eastAsia="zh-CN" w:bidi="ar-SA"/>
      </w:rPr>
    </w:lvl>
    <w:lvl w:ilvl="3" w:tplc="AB5EA9F0">
      <w:numFmt w:val="bullet"/>
      <w:lvlText w:val="•"/>
      <w:lvlJc w:val="left"/>
      <w:pPr>
        <w:ind w:left="2206" w:hanging="213"/>
      </w:pPr>
      <w:rPr>
        <w:rFonts w:hint="default"/>
        <w:lang w:val="en-US" w:eastAsia="zh-CN" w:bidi="ar-SA"/>
      </w:rPr>
    </w:lvl>
    <w:lvl w:ilvl="4" w:tplc="0638F1BC">
      <w:numFmt w:val="bullet"/>
      <w:lvlText w:val="•"/>
      <w:lvlJc w:val="left"/>
      <w:pPr>
        <w:ind w:left="2834" w:hanging="213"/>
      </w:pPr>
      <w:rPr>
        <w:rFonts w:hint="default"/>
        <w:lang w:val="en-US" w:eastAsia="zh-CN" w:bidi="ar-SA"/>
      </w:rPr>
    </w:lvl>
    <w:lvl w:ilvl="5" w:tplc="6394B054">
      <w:numFmt w:val="bullet"/>
      <w:lvlText w:val="•"/>
      <w:lvlJc w:val="left"/>
      <w:pPr>
        <w:ind w:left="3463" w:hanging="213"/>
      </w:pPr>
      <w:rPr>
        <w:rFonts w:hint="default"/>
        <w:lang w:val="en-US" w:eastAsia="zh-CN" w:bidi="ar-SA"/>
      </w:rPr>
    </w:lvl>
    <w:lvl w:ilvl="6" w:tplc="133E7AE8">
      <w:numFmt w:val="bullet"/>
      <w:lvlText w:val="•"/>
      <w:lvlJc w:val="left"/>
      <w:pPr>
        <w:ind w:left="4092" w:hanging="213"/>
      </w:pPr>
      <w:rPr>
        <w:rFonts w:hint="default"/>
        <w:lang w:val="en-US" w:eastAsia="zh-CN" w:bidi="ar-SA"/>
      </w:rPr>
    </w:lvl>
    <w:lvl w:ilvl="7" w:tplc="A9D24D44">
      <w:numFmt w:val="bullet"/>
      <w:lvlText w:val="•"/>
      <w:lvlJc w:val="left"/>
      <w:pPr>
        <w:ind w:left="4720" w:hanging="213"/>
      </w:pPr>
      <w:rPr>
        <w:rFonts w:hint="default"/>
        <w:lang w:val="en-US" w:eastAsia="zh-CN" w:bidi="ar-SA"/>
      </w:rPr>
    </w:lvl>
    <w:lvl w:ilvl="8" w:tplc="AEF6B58C">
      <w:numFmt w:val="bullet"/>
      <w:lvlText w:val="•"/>
      <w:lvlJc w:val="left"/>
      <w:pPr>
        <w:ind w:left="5349" w:hanging="213"/>
      </w:pPr>
      <w:rPr>
        <w:rFonts w:hint="default"/>
        <w:lang w:val="en-US" w:eastAsia="zh-CN" w:bidi="ar-SA"/>
      </w:rPr>
    </w:lvl>
  </w:abstractNum>
  <w:abstractNum w:abstractNumId="241" w15:restartNumberingAfterBreak="0">
    <w:nsid w:val="33516886"/>
    <w:multiLevelType w:val="hybridMultilevel"/>
    <w:tmpl w:val="390E3A10"/>
    <w:lvl w:ilvl="0" w:tplc="FC8AE3B6">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81007B8E">
      <w:numFmt w:val="bullet"/>
      <w:lvlText w:val="•"/>
      <w:lvlJc w:val="left"/>
      <w:pPr>
        <w:ind w:left="948" w:hanging="213"/>
      </w:pPr>
      <w:rPr>
        <w:rFonts w:hint="default"/>
        <w:lang w:val="en-US" w:eastAsia="zh-CN" w:bidi="ar-SA"/>
      </w:rPr>
    </w:lvl>
    <w:lvl w:ilvl="2" w:tplc="71C2A26A">
      <w:numFmt w:val="bullet"/>
      <w:lvlText w:val="•"/>
      <w:lvlJc w:val="left"/>
      <w:pPr>
        <w:ind w:left="1577" w:hanging="213"/>
      </w:pPr>
      <w:rPr>
        <w:rFonts w:hint="default"/>
        <w:lang w:val="en-US" w:eastAsia="zh-CN" w:bidi="ar-SA"/>
      </w:rPr>
    </w:lvl>
    <w:lvl w:ilvl="3" w:tplc="64825C86">
      <w:numFmt w:val="bullet"/>
      <w:lvlText w:val="•"/>
      <w:lvlJc w:val="left"/>
      <w:pPr>
        <w:ind w:left="2206" w:hanging="213"/>
      </w:pPr>
      <w:rPr>
        <w:rFonts w:hint="default"/>
        <w:lang w:val="en-US" w:eastAsia="zh-CN" w:bidi="ar-SA"/>
      </w:rPr>
    </w:lvl>
    <w:lvl w:ilvl="4" w:tplc="15F498B2">
      <w:numFmt w:val="bullet"/>
      <w:lvlText w:val="•"/>
      <w:lvlJc w:val="left"/>
      <w:pPr>
        <w:ind w:left="2834" w:hanging="213"/>
      </w:pPr>
      <w:rPr>
        <w:rFonts w:hint="default"/>
        <w:lang w:val="en-US" w:eastAsia="zh-CN" w:bidi="ar-SA"/>
      </w:rPr>
    </w:lvl>
    <w:lvl w:ilvl="5" w:tplc="6C36ABC8">
      <w:numFmt w:val="bullet"/>
      <w:lvlText w:val="•"/>
      <w:lvlJc w:val="left"/>
      <w:pPr>
        <w:ind w:left="3463" w:hanging="213"/>
      </w:pPr>
      <w:rPr>
        <w:rFonts w:hint="default"/>
        <w:lang w:val="en-US" w:eastAsia="zh-CN" w:bidi="ar-SA"/>
      </w:rPr>
    </w:lvl>
    <w:lvl w:ilvl="6" w:tplc="850695F0">
      <w:numFmt w:val="bullet"/>
      <w:lvlText w:val="•"/>
      <w:lvlJc w:val="left"/>
      <w:pPr>
        <w:ind w:left="4092" w:hanging="213"/>
      </w:pPr>
      <w:rPr>
        <w:rFonts w:hint="default"/>
        <w:lang w:val="en-US" w:eastAsia="zh-CN" w:bidi="ar-SA"/>
      </w:rPr>
    </w:lvl>
    <w:lvl w:ilvl="7" w:tplc="A528653C">
      <w:numFmt w:val="bullet"/>
      <w:lvlText w:val="•"/>
      <w:lvlJc w:val="left"/>
      <w:pPr>
        <w:ind w:left="4720" w:hanging="213"/>
      </w:pPr>
      <w:rPr>
        <w:rFonts w:hint="default"/>
        <w:lang w:val="en-US" w:eastAsia="zh-CN" w:bidi="ar-SA"/>
      </w:rPr>
    </w:lvl>
    <w:lvl w:ilvl="8" w:tplc="1BC26832">
      <w:numFmt w:val="bullet"/>
      <w:lvlText w:val="•"/>
      <w:lvlJc w:val="left"/>
      <w:pPr>
        <w:ind w:left="5349" w:hanging="213"/>
      </w:pPr>
      <w:rPr>
        <w:rFonts w:hint="default"/>
        <w:lang w:val="en-US" w:eastAsia="zh-CN" w:bidi="ar-SA"/>
      </w:rPr>
    </w:lvl>
  </w:abstractNum>
  <w:abstractNum w:abstractNumId="242" w15:restartNumberingAfterBreak="0">
    <w:nsid w:val="336B4012"/>
    <w:multiLevelType w:val="hybridMultilevel"/>
    <w:tmpl w:val="7AFC7EF8"/>
    <w:lvl w:ilvl="0" w:tplc="6F48BF12">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C8668C7E">
      <w:numFmt w:val="bullet"/>
      <w:lvlText w:val="•"/>
      <w:lvlJc w:val="left"/>
      <w:pPr>
        <w:ind w:left="948" w:hanging="213"/>
      </w:pPr>
      <w:rPr>
        <w:rFonts w:hint="default"/>
        <w:lang w:val="en-US" w:eastAsia="zh-CN" w:bidi="ar-SA"/>
      </w:rPr>
    </w:lvl>
    <w:lvl w:ilvl="2" w:tplc="306857F4">
      <w:numFmt w:val="bullet"/>
      <w:lvlText w:val="•"/>
      <w:lvlJc w:val="left"/>
      <w:pPr>
        <w:ind w:left="1577" w:hanging="213"/>
      </w:pPr>
      <w:rPr>
        <w:rFonts w:hint="default"/>
        <w:lang w:val="en-US" w:eastAsia="zh-CN" w:bidi="ar-SA"/>
      </w:rPr>
    </w:lvl>
    <w:lvl w:ilvl="3" w:tplc="8F5C329E">
      <w:numFmt w:val="bullet"/>
      <w:lvlText w:val="•"/>
      <w:lvlJc w:val="left"/>
      <w:pPr>
        <w:ind w:left="2206" w:hanging="213"/>
      </w:pPr>
      <w:rPr>
        <w:rFonts w:hint="default"/>
        <w:lang w:val="en-US" w:eastAsia="zh-CN" w:bidi="ar-SA"/>
      </w:rPr>
    </w:lvl>
    <w:lvl w:ilvl="4" w:tplc="30BE32A6">
      <w:numFmt w:val="bullet"/>
      <w:lvlText w:val="•"/>
      <w:lvlJc w:val="left"/>
      <w:pPr>
        <w:ind w:left="2834" w:hanging="213"/>
      </w:pPr>
      <w:rPr>
        <w:rFonts w:hint="default"/>
        <w:lang w:val="en-US" w:eastAsia="zh-CN" w:bidi="ar-SA"/>
      </w:rPr>
    </w:lvl>
    <w:lvl w:ilvl="5" w:tplc="5A02836E">
      <w:numFmt w:val="bullet"/>
      <w:lvlText w:val="•"/>
      <w:lvlJc w:val="left"/>
      <w:pPr>
        <w:ind w:left="3463" w:hanging="213"/>
      </w:pPr>
      <w:rPr>
        <w:rFonts w:hint="default"/>
        <w:lang w:val="en-US" w:eastAsia="zh-CN" w:bidi="ar-SA"/>
      </w:rPr>
    </w:lvl>
    <w:lvl w:ilvl="6" w:tplc="799E3AD2">
      <w:numFmt w:val="bullet"/>
      <w:lvlText w:val="•"/>
      <w:lvlJc w:val="left"/>
      <w:pPr>
        <w:ind w:left="4092" w:hanging="213"/>
      </w:pPr>
      <w:rPr>
        <w:rFonts w:hint="default"/>
        <w:lang w:val="en-US" w:eastAsia="zh-CN" w:bidi="ar-SA"/>
      </w:rPr>
    </w:lvl>
    <w:lvl w:ilvl="7" w:tplc="0A70A452">
      <w:numFmt w:val="bullet"/>
      <w:lvlText w:val="•"/>
      <w:lvlJc w:val="left"/>
      <w:pPr>
        <w:ind w:left="4720" w:hanging="213"/>
      </w:pPr>
      <w:rPr>
        <w:rFonts w:hint="default"/>
        <w:lang w:val="en-US" w:eastAsia="zh-CN" w:bidi="ar-SA"/>
      </w:rPr>
    </w:lvl>
    <w:lvl w:ilvl="8" w:tplc="5AD61600">
      <w:numFmt w:val="bullet"/>
      <w:lvlText w:val="•"/>
      <w:lvlJc w:val="left"/>
      <w:pPr>
        <w:ind w:left="5349" w:hanging="213"/>
      </w:pPr>
      <w:rPr>
        <w:rFonts w:hint="default"/>
        <w:lang w:val="en-US" w:eastAsia="zh-CN" w:bidi="ar-SA"/>
      </w:rPr>
    </w:lvl>
  </w:abstractNum>
  <w:abstractNum w:abstractNumId="243" w15:restartNumberingAfterBreak="0">
    <w:nsid w:val="33B72F9F"/>
    <w:multiLevelType w:val="hybridMultilevel"/>
    <w:tmpl w:val="284C3EFC"/>
    <w:lvl w:ilvl="0" w:tplc="9362A232">
      <w:numFmt w:val="bullet"/>
      <w:lvlText w:val=""/>
      <w:lvlJc w:val="left"/>
      <w:pPr>
        <w:ind w:left="294" w:hanging="190"/>
      </w:pPr>
      <w:rPr>
        <w:rFonts w:ascii="Wingdings" w:eastAsia="Wingdings" w:hAnsi="Wingdings" w:cs="Wingdings" w:hint="default"/>
        <w:spacing w:val="-1"/>
        <w:w w:val="100"/>
        <w:sz w:val="19"/>
        <w:szCs w:val="19"/>
        <w:lang w:val="en-US" w:eastAsia="zh-CN" w:bidi="ar-SA"/>
      </w:rPr>
    </w:lvl>
    <w:lvl w:ilvl="1" w:tplc="C400AA54">
      <w:numFmt w:val="bullet"/>
      <w:lvlText w:val="•"/>
      <w:lvlJc w:val="left"/>
      <w:pPr>
        <w:ind w:left="930" w:hanging="190"/>
      </w:pPr>
      <w:rPr>
        <w:rFonts w:hint="default"/>
        <w:lang w:val="en-US" w:eastAsia="zh-CN" w:bidi="ar-SA"/>
      </w:rPr>
    </w:lvl>
    <w:lvl w:ilvl="2" w:tplc="F9CCB3AC">
      <w:numFmt w:val="bullet"/>
      <w:lvlText w:val="•"/>
      <w:lvlJc w:val="left"/>
      <w:pPr>
        <w:ind w:left="1561" w:hanging="190"/>
      </w:pPr>
      <w:rPr>
        <w:rFonts w:hint="default"/>
        <w:lang w:val="en-US" w:eastAsia="zh-CN" w:bidi="ar-SA"/>
      </w:rPr>
    </w:lvl>
    <w:lvl w:ilvl="3" w:tplc="6E784996">
      <w:numFmt w:val="bullet"/>
      <w:lvlText w:val="•"/>
      <w:lvlJc w:val="left"/>
      <w:pPr>
        <w:ind w:left="2192" w:hanging="190"/>
      </w:pPr>
      <w:rPr>
        <w:rFonts w:hint="default"/>
        <w:lang w:val="en-US" w:eastAsia="zh-CN" w:bidi="ar-SA"/>
      </w:rPr>
    </w:lvl>
    <w:lvl w:ilvl="4" w:tplc="5C9A0232">
      <w:numFmt w:val="bullet"/>
      <w:lvlText w:val="•"/>
      <w:lvlJc w:val="left"/>
      <w:pPr>
        <w:ind w:left="2822" w:hanging="190"/>
      </w:pPr>
      <w:rPr>
        <w:rFonts w:hint="default"/>
        <w:lang w:val="en-US" w:eastAsia="zh-CN" w:bidi="ar-SA"/>
      </w:rPr>
    </w:lvl>
    <w:lvl w:ilvl="5" w:tplc="A832284E">
      <w:numFmt w:val="bullet"/>
      <w:lvlText w:val="•"/>
      <w:lvlJc w:val="left"/>
      <w:pPr>
        <w:ind w:left="3453" w:hanging="190"/>
      </w:pPr>
      <w:rPr>
        <w:rFonts w:hint="default"/>
        <w:lang w:val="en-US" w:eastAsia="zh-CN" w:bidi="ar-SA"/>
      </w:rPr>
    </w:lvl>
    <w:lvl w:ilvl="6" w:tplc="8F34545E">
      <w:numFmt w:val="bullet"/>
      <w:lvlText w:val="•"/>
      <w:lvlJc w:val="left"/>
      <w:pPr>
        <w:ind w:left="4084" w:hanging="190"/>
      </w:pPr>
      <w:rPr>
        <w:rFonts w:hint="default"/>
        <w:lang w:val="en-US" w:eastAsia="zh-CN" w:bidi="ar-SA"/>
      </w:rPr>
    </w:lvl>
    <w:lvl w:ilvl="7" w:tplc="09707958">
      <w:numFmt w:val="bullet"/>
      <w:lvlText w:val="•"/>
      <w:lvlJc w:val="left"/>
      <w:pPr>
        <w:ind w:left="4714" w:hanging="190"/>
      </w:pPr>
      <w:rPr>
        <w:rFonts w:hint="default"/>
        <w:lang w:val="en-US" w:eastAsia="zh-CN" w:bidi="ar-SA"/>
      </w:rPr>
    </w:lvl>
    <w:lvl w:ilvl="8" w:tplc="A7946A74">
      <w:numFmt w:val="bullet"/>
      <w:lvlText w:val="•"/>
      <w:lvlJc w:val="left"/>
      <w:pPr>
        <w:ind w:left="5345" w:hanging="190"/>
      </w:pPr>
      <w:rPr>
        <w:rFonts w:hint="default"/>
        <w:lang w:val="en-US" w:eastAsia="zh-CN" w:bidi="ar-SA"/>
      </w:rPr>
    </w:lvl>
  </w:abstractNum>
  <w:abstractNum w:abstractNumId="244" w15:restartNumberingAfterBreak="0">
    <w:nsid w:val="344B5AAF"/>
    <w:multiLevelType w:val="hybridMultilevel"/>
    <w:tmpl w:val="696CB25C"/>
    <w:lvl w:ilvl="0" w:tplc="20060318">
      <w:start w:val="1"/>
      <w:numFmt w:val="decimal"/>
      <w:lvlText w:val="（%1）"/>
      <w:lvlJc w:val="left"/>
      <w:pPr>
        <w:ind w:left="118" w:hanging="603"/>
      </w:pPr>
      <w:rPr>
        <w:rFonts w:ascii="宋体" w:eastAsia="宋体" w:hAnsi="宋体" w:cs="宋体" w:hint="default"/>
        <w:spacing w:val="-1"/>
        <w:w w:val="100"/>
        <w:sz w:val="22"/>
        <w:szCs w:val="22"/>
        <w:lang w:val="en-US" w:eastAsia="zh-CN" w:bidi="ar-SA"/>
      </w:rPr>
    </w:lvl>
    <w:lvl w:ilvl="1" w:tplc="3260E6F6">
      <w:numFmt w:val="bullet"/>
      <w:lvlText w:val="•"/>
      <w:lvlJc w:val="left"/>
      <w:pPr>
        <w:ind w:left="1062" w:hanging="603"/>
      </w:pPr>
      <w:rPr>
        <w:rFonts w:hint="default"/>
        <w:lang w:val="en-US" w:eastAsia="zh-CN" w:bidi="ar-SA"/>
      </w:rPr>
    </w:lvl>
    <w:lvl w:ilvl="2" w:tplc="0CE4C14A">
      <w:numFmt w:val="bullet"/>
      <w:lvlText w:val="•"/>
      <w:lvlJc w:val="left"/>
      <w:pPr>
        <w:ind w:left="2005" w:hanging="603"/>
      </w:pPr>
      <w:rPr>
        <w:rFonts w:hint="default"/>
        <w:lang w:val="en-US" w:eastAsia="zh-CN" w:bidi="ar-SA"/>
      </w:rPr>
    </w:lvl>
    <w:lvl w:ilvl="3" w:tplc="A4CE03CA">
      <w:numFmt w:val="bullet"/>
      <w:lvlText w:val="•"/>
      <w:lvlJc w:val="left"/>
      <w:pPr>
        <w:ind w:left="2947" w:hanging="603"/>
      </w:pPr>
      <w:rPr>
        <w:rFonts w:hint="default"/>
        <w:lang w:val="en-US" w:eastAsia="zh-CN" w:bidi="ar-SA"/>
      </w:rPr>
    </w:lvl>
    <w:lvl w:ilvl="4" w:tplc="9FEE13A0">
      <w:numFmt w:val="bullet"/>
      <w:lvlText w:val="•"/>
      <w:lvlJc w:val="left"/>
      <w:pPr>
        <w:ind w:left="3890" w:hanging="603"/>
      </w:pPr>
      <w:rPr>
        <w:rFonts w:hint="default"/>
        <w:lang w:val="en-US" w:eastAsia="zh-CN" w:bidi="ar-SA"/>
      </w:rPr>
    </w:lvl>
    <w:lvl w:ilvl="5" w:tplc="662AC8E6">
      <w:numFmt w:val="bullet"/>
      <w:lvlText w:val="•"/>
      <w:lvlJc w:val="left"/>
      <w:pPr>
        <w:ind w:left="4833" w:hanging="603"/>
      </w:pPr>
      <w:rPr>
        <w:rFonts w:hint="default"/>
        <w:lang w:val="en-US" w:eastAsia="zh-CN" w:bidi="ar-SA"/>
      </w:rPr>
    </w:lvl>
    <w:lvl w:ilvl="6" w:tplc="D14CE6AC">
      <w:numFmt w:val="bullet"/>
      <w:lvlText w:val="•"/>
      <w:lvlJc w:val="left"/>
      <w:pPr>
        <w:ind w:left="5775" w:hanging="603"/>
      </w:pPr>
      <w:rPr>
        <w:rFonts w:hint="default"/>
        <w:lang w:val="en-US" w:eastAsia="zh-CN" w:bidi="ar-SA"/>
      </w:rPr>
    </w:lvl>
    <w:lvl w:ilvl="7" w:tplc="F252B6E4">
      <w:numFmt w:val="bullet"/>
      <w:lvlText w:val="•"/>
      <w:lvlJc w:val="left"/>
      <w:pPr>
        <w:ind w:left="6718" w:hanging="603"/>
      </w:pPr>
      <w:rPr>
        <w:rFonts w:hint="default"/>
        <w:lang w:val="en-US" w:eastAsia="zh-CN" w:bidi="ar-SA"/>
      </w:rPr>
    </w:lvl>
    <w:lvl w:ilvl="8" w:tplc="E7A67BF6">
      <w:numFmt w:val="bullet"/>
      <w:lvlText w:val="•"/>
      <w:lvlJc w:val="left"/>
      <w:pPr>
        <w:ind w:left="7661" w:hanging="603"/>
      </w:pPr>
      <w:rPr>
        <w:rFonts w:hint="default"/>
        <w:lang w:val="en-US" w:eastAsia="zh-CN" w:bidi="ar-SA"/>
      </w:rPr>
    </w:lvl>
  </w:abstractNum>
  <w:abstractNum w:abstractNumId="245" w15:restartNumberingAfterBreak="0">
    <w:nsid w:val="345E38FF"/>
    <w:multiLevelType w:val="hybridMultilevel"/>
    <w:tmpl w:val="A014C7C4"/>
    <w:lvl w:ilvl="0" w:tplc="2A846BB4">
      <w:start w:val="1"/>
      <w:numFmt w:val="decimal"/>
      <w:lvlText w:val="%1."/>
      <w:lvlJc w:val="left"/>
      <w:pPr>
        <w:ind w:left="1081" w:hanging="181"/>
      </w:pPr>
      <w:rPr>
        <w:rFonts w:ascii="Times New Roman" w:eastAsia="Times New Roman" w:hAnsi="Times New Roman" w:cs="Times New Roman" w:hint="default"/>
        <w:w w:val="100"/>
        <w:sz w:val="22"/>
        <w:szCs w:val="22"/>
        <w:lang w:val="en-US" w:eastAsia="zh-CN" w:bidi="ar-SA"/>
      </w:rPr>
    </w:lvl>
    <w:lvl w:ilvl="1" w:tplc="53A440F6">
      <w:numFmt w:val="bullet"/>
      <w:lvlText w:val="•"/>
      <w:lvlJc w:val="left"/>
      <w:pPr>
        <w:ind w:left="1892" w:hanging="181"/>
      </w:pPr>
      <w:rPr>
        <w:rFonts w:hint="default"/>
        <w:lang w:val="en-US" w:eastAsia="zh-CN" w:bidi="ar-SA"/>
      </w:rPr>
    </w:lvl>
    <w:lvl w:ilvl="2" w:tplc="685CFC74">
      <w:numFmt w:val="bullet"/>
      <w:lvlText w:val="•"/>
      <w:lvlJc w:val="left"/>
      <w:pPr>
        <w:ind w:left="2705" w:hanging="181"/>
      </w:pPr>
      <w:rPr>
        <w:rFonts w:hint="default"/>
        <w:lang w:val="en-US" w:eastAsia="zh-CN" w:bidi="ar-SA"/>
      </w:rPr>
    </w:lvl>
    <w:lvl w:ilvl="3" w:tplc="7972766E">
      <w:numFmt w:val="bullet"/>
      <w:lvlText w:val="•"/>
      <w:lvlJc w:val="left"/>
      <w:pPr>
        <w:ind w:left="3517" w:hanging="181"/>
      </w:pPr>
      <w:rPr>
        <w:rFonts w:hint="default"/>
        <w:lang w:val="en-US" w:eastAsia="zh-CN" w:bidi="ar-SA"/>
      </w:rPr>
    </w:lvl>
    <w:lvl w:ilvl="4" w:tplc="FEF0D518">
      <w:numFmt w:val="bullet"/>
      <w:lvlText w:val="•"/>
      <w:lvlJc w:val="left"/>
      <w:pPr>
        <w:ind w:left="4330" w:hanging="181"/>
      </w:pPr>
      <w:rPr>
        <w:rFonts w:hint="default"/>
        <w:lang w:val="en-US" w:eastAsia="zh-CN" w:bidi="ar-SA"/>
      </w:rPr>
    </w:lvl>
    <w:lvl w:ilvl="5" w:tplc="79A082A0">
      <w:numFmt w:val="bullet"/>
      <w:lvlText w:val="•"/>
      <w:lvlJc w:val="left"/>
      <w:pPr>
        <w:ind w:left="5143" w:hanging="181"/>
      </w:pPr>
      <w:rPr>
        <w:rFonts w:hint="default"/>
        <w:lang w:val="en-US" w:eastAsia="zh-CN" w:bidi="ar-SA"/>
      </w:rPr>
    </w:lvl>
    <w:lvl w:ilvl="6" w:tplc="933044DC">
      <w:numFmt w:val="bullet"/>
      <w:lvlText w:val="•"/>
      <w:lvlJc w:val="left"/>
      <w:pPr>
        <w:ind w:left="5955" w:hanging="181"/>
      </w:pPr>
      <w:rPr>
        <w:rFonts w:hint="default"/>
        <w:lang w:val="en-US" w:eastAsia="zh-CN" w:bidi="ar-SA"/>
      </w:rPr>
    </w:lvl>
    <w:lvl w:ilvl="7" w:tplc="1FFC814C">
      <w:numFmt w:val="bullet"/>
      <w:lvlText w:val="•"/>
      <w:lvlJc w:val="left"/>
      <w:pPr>
        <w:ind w:left="6768" w:hanging="181"/>
      </w:pPr>
      <w:rPr>
        <w:rFonts w:hint="default"/>
        <w:lang w:val="en-US" w:eastAsia="zh-CN" w:bidi="ar-SA"/>
      </w:rPr>
    </w:lvl>
    <w:lvl w:ilvl="8" w:tplc="D2BE3A14">
      <w:numFmt w:val="bullet"/>
      <w:lvlText w:val="•"/>
      <w:lvlJc w:val="left"/>
      <w:pPr>
        <w:ind w:left="7581" w:hanging="181"/>
      </w:pPr>
      <w:rPr>
        <w:rFonts w:hint="default"/>
        <w:lang w:val="en-US" w:eastAsia="zh-CN" w:bidi="ar-SA"/>
      </w:rPr>
    </w:lvl>
  </w:abstractNum>
  <w:abstractNum w:abstractNumId="246" w15:restartNumberingAfterBreak="0">
    <w:nsid w:val="34A84764"/>
    <w:multiLevelType w:val="multilevel"/>
    <w:tmpl w:val="34A84764"/>
    <w:lvl w:ilvl="0">
      <w:start w:val="1"/>
      <w:numFmt w:val="decimal"/>
      <w:lvlText w:val="%1、"/>
      <w:lvlJc w:val="left"/>
      <w:pPr>
        <w:ind w:left="812" w:hanging="370"/>
      </w:pPr>
      <w:rPr>
        <w:rFonts w:hint="default"/>
      </w:rPr>
    </w:lvl>
    <w:lvl w:ilvl="1">
      <w:start w:val="1"/>
      <w:numFmt w:val="lowerLetter"/>
      <w:lvlText w:val="%2)"/>
      <w:lvlJc w:val="left"/>
      <w:pPr>
        <w:ind w:left="1322" w:hanging="440"/>
      </w:pPr>
    </w:lvl>
    <w:lvl w:ilvl="2">
      <w:start w:val="1"/>
      <w:numFmt w:val="lowerRoman"/>
      <w:lvlText w:val="%3."/>
      <w:lvlJc w:val="right"/>
      <w:pPr>
        <w:ind w:left="1762" w:hanging="440"/>
      </w:pPr>
    </w:lvl>
    <w:lvl w:ilvl="3">
      <w:start w:val="1"/>
      <w:numFmt w:val="decimal"/>
      <w:lvlText w:val="%4."/>
      <w:lvlJc w:val="left"/>
      <w:pPr>
        <w:ind w:left="2202" w:hanging="440"/>
      </w:pPr>
    </w:lvl>
    <w:lvl w:ilvl="4">
      <w:start w:val="1"/>
      <w:numFmt w:val="lowerLetter"/>
      <w:lvlText w:val="%5)"/>
      <w:lvlJc w:val="left"/>
      <w:pPr>
        <w:ind w:left="2642" w:hanging="440"/>
      </w:pPr>
    </w:lvl>
    <w:lvl w:ilvl="5">
      <w:start w:val="1"/>
      <w:numFmt w:val="lowerRoman"/>
      <w:lvlText w:val="%6."/>
      <w:lvlJc w:val="right"/>
      <w:pPr>
        <w:ind w:left="3082" w:hanging="440"/>
      </w:pPr>
    </w:lvl>
    <w:lvl w:ilvl="6">
      <w:start w:val="1"/>
      <w:numFmt w:val="decimal"/>
      <w:lvlText w:val="%7."/>
      <w:lvlJc w:val="left"/>
      <w:pPr>
        <w:ind w:left="3522" w:hanging="440"/>
      </w:pPr>
    </w:lvl>
    <w:lvl w:ilvl="7">
      <w:start w:val="1"/>
      <w:numFmt w:val="lowerLetter"/>
      <w:lvlText w:val="%8)"/>
      <w:lvlJc w:val="left"/>
      <w:pPr>
        <w:ind w:left="3962" w:hanging="440"/>
      </w:pPr>
    </w:lvl>
    <w:lvl w:ilvl="8">
      <w:start w:val="1"/>
      <w:numFmt w:val="lowerRoman"/>
      <w:lvlText w:val="%9."/>
      <w:lvlJc w:val="right"/>
      <w:pPr>
        <w:ind w:left="4402" w:hanging="440"/>
      </w:pPr>
    </w:lvl>
  </w:abstractNum>
  <w:abstractNum w:abstractNumId="247" w15:restartNumberingAfterBreak="0">
    <w:nsid w:val="35011545"/>
    <w:multiLevelType w:val="multilevel"/>
    <w:tmpl w:val="6268B2F6"/>
    <w:lvl w:ilvl="0">
      <w:start w:val="1"/>
      <w:numFmt w:val="decimal"/>
      <w:lvlText w:val="%1"/>
      <w:lvlJc w:val="left"/>
      <w:pPr>
        <w:ind w:left="1086" w:hanging="968"/>
      </w:pPr>
      <w:rPr>
        <w:rFonts w:hint="default"/>
        <w:lang w:val="en-US" w:eastAsia="zh-CN" w:bidi="ar-SA"/>
      </w:rPr>
    </w:lvl>
    <w:lvl w:ilvl="1">
      <w:start w:val="6"/>
      <w:numFmt w:val="decimal"/>
      <w:lvlText w:val="%1.%2"/>
      <w:lvlJc w:val="left"/>
      <w:pPr>
        <w:ind w:left="1086" w:hanging="968"/>
      </w:pPr>
      <w:rPr>
        <w:rFonts w:hint="default"/>
        <w:lang w:val="en-US" w:eastAsia="zh-CN" w:bidi="ar-SA"/>
      </w:rPr>
    </w:lvl>
    <w:lvl w:ilvl="2">
      <w:start w:val="1"/>
      <w:numFmt w:val="decimal"/>
      <w:lvlText w:val="%1.%2.%3"/>
      <w:lvlJc w:val="left"/>
      <w:pPr>
        <w:ind w:left="1086" w:hanging="968"/>
      </w:pPr>
      <w:rPr>
        <w:rFonts w:hint="default"/>
        <w:lang w:val="en-US" w:eastAsia="zh-CN" w:bidi="ar-SA"/>
      </w:rPr>
    </w:lvl>
    <w:lvl w:ilvl="3">
      <w:start w:val="2"/>
      <w:numFmt w:val="decimal"/>
      <w:lvlText w:val="%1.%2.%3.%4"/>
      <w:lvlJc w:val="left"/>
      <w:pPr>
        <w:ind w:left="1086" w:hanging="968"/>
      </w:pPr>
      <w:rPr>
        <w:rFonts w:hint="default"/>
        <w:lang w:val="en-US" w:eastAsia="zh-CN" w:bidi="ar-SA"/>
      </w:rPr>
    </w:lvl>
    <w:lvl w:ilvl="4">
      <w:start w:val="1"/>
      <w:numFmt w:val="decimal"/>
      <w:lvlText w:val="%1.%2.%3.%4.%5"/>
      <w:lvlJc w:val="left"/>
      <w:pPr>
        <w:ind w:left="1086" w:hanging="968"/>
      </w:pPr>
      <w:rPr>
        <w:rFonts w:ascii="Times New Roman" w:eastAsia="Times New Roman" w:hAnsi="Times New Roman" w:cs="Times New Roman" w:hint="default"/>
        <w:b/>
        <w:bCs/>
        <w:w w:val="99"/>
        <w:sz w:val="24"/>
        <w:szCs w:val="24"/>
        <w:lang w:val="en-US" w:eastAsia="zh-CN" w:bidi="ar-SA"/>
      </w:rPr>
    </w:lvl>
    <w:lvl w:ilvl="5">
      <w:start w:val="1"/>
      <w:numFmt w:val="decimal"/>
      <w:lvlText w:val="%6."/>
      <w:lvlJc w:val="left"/>
      <w:pPr>
        <w:ind w:left="779" w:hanging="181"/>
      </w:pPr>
      <w:rPr>
        <w:rFonts w:ascii="Times New Roman" w:eastAsia="Times New Roman" w:hAnsi="Times New Roman" w:cs="Times New Roman" w:hint="default"/>
        <w:spacing w:val="-1"/>
        <w:w w:val="100"/>
        <w:sz w:val="22"/>
        <w:szCs w:val="22"/>
        <w:lang w:val="en-US" w:eastAsia="zh-CN" w:bidi="ar-SA"/>
      </w:rPr>
    </w:lvl>
    <w:lvl w:ilvl="6">
      <w:numFmt w:val="bullet"/>
      <w:lvlText w:val="•"/>
      <w:lvlJc w:val="left"/>
      <w:pPr>
        <w:ind w:left="5783" w:hanging="181"/>
      </w:pPr>
      <w:rPr>
        <w:rFonts w:hint="default"/>
        <w:lang w:val="en-US" w:eastAsia="zh-CN" w:bidi="ar-SA"/>
      </w:rPr>
    </w:lvl>
    <w:lvl w:ilvl="7">
      <w:numFmt w:val="bullet"/>
      <w:lvlText w:val="•"/>
      <w:lvlJc w:val="left"/>
      <w:pPr>
        <w:ind w:left="6724" w:hanging="181"/>
      </w:pPr>
      <w:rPr>
        <w:rFonts w:hint="default"/>
        <w:lang w:val="en-US" w:eastAsia="zh-CN" w:bidi="ar-SA"/>
      </w:rPr>
    </w:lvl>
    <w:lvl w:ilvl="8">
      <w:numFmt w:val="bullet"/>
      <w:lvlText w:val="•"/>
      <w:lvlJc w:val="left"/>
      <w:pPr>
        <w:ind w:left="7664" w:hanging="181"/>
      </w:pPr>
      <w:rPr>
        <w:rFonts w:hint="default"/>
        <w:lang w:val="en-US" w:eastAsia="zh-CN" w:bidi="ar-SA"/>
      </w:rPr>
    </w:lvl>
  </w:abstractNum>
  <w:abstractNum w:abstractNumId="248" w15:restartNumberingAfterBreak="0">
    <w:nsid w:val="35163982"/>
    <w:multiLevelType w:val="multilevel"/>
    <w:tmpl w:val="E4201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352056CE"/>
    <w:multiLevelType w:val="multilevel"/>
    <w:tmpl w:val="C5446F2E"/>
    <w:lvl w:ilvl="0">
      <w:start w:val="6"/>
      <w:numFmt w:val="decimal"/>
      <w:lvlText w:val="%1"/>
      <w:lvlJc w:val="left"/>
      <w:pPr>
        <w:ind w:left="1035" w:hanging="917"/>
      </w:pPr>
      <w:rPr>
        <w:rFonts w:hint="default"/>
        <w:lang w:val="en-US" w:eastAsia="zh-CN" w:bidi="ar-SA"/>
      </w:rPr>
    </w:lvl>
    <w:lvl w:ilvl="1">
      <w:start w:val="7"/>
      <w:numFmt w:val="decimal"/>
      <w:lvlText w:val="%1.%2"/>
      <w:lvlJc w:val="left"/>
      <w:pPr>
        <w:ind w:left="1035" w:hanging="917"/>
      </w:pPr>
      <w:rPr>
        <w:rFonts w:hint="default"/>
        <w:lang w:val="en-US" w:eastAsia="zh-CN" w:bidi="ar-SA"/>
      </w:rPr>
    </w:lvl>
    <w:lvl w:ilvl="2">
      <w:start w:val="2"/>
      <w:numFmt w:val="decimal"/>
      <w:lvlText w:val="%1.%2.%3"/>
      <w:lvlJc w:val="left"/>
      <w:pPr>
        <w:ind w:left="1035" w:hanging="917"/>
      </w:pPr>
      <w:rPr>
        <w:rFonts w:hint="default"/>
        <w:lang w:val="en-US" w:eastAsia="zh-CN" w:bidi="ar-SA"/>
      </w:rPr>
    </w:lvl>
    <w:lvl w:ilvl="3">
      <w:start w:val="1"/>
      <w:numFmt w:val="decimal"/>
      <w:lvlText w:val="%1.%2.%3.%4"/>
      <w:lvlJc w:val="left"/>
      <w:pPr>
        <w:ind w:left="1035" w:hanging="917"/>
      </w:pPr>
      <w:rPr>
        <w:rFonts w:ascii="Times New Roman" w:eastAsia="Times New Roman" w:hAnsi="Times New Roman" w:cs="Times New Roman" w:hint="default"/>
        <w:b/>
        <w:bCs/>
        <w:spacing w:val="-3"/>
        <w:w w:val="100"/>
        <w:sz w:val="28"/>
        <w:szCs w:val="28"/>
        <w:lang w:val="en-US" w:eastAsia="zh-CN" w:bidi="ar-SA"/>
      </w:rPr>
    </w:lvl>
    <w:lvl w:ilvl="4">
      <w:start w:val="1"/>
      <w:numFmt w:val="decimal"/>
      <w:lvlText w:val="%1.%2.%3.%4.%5"/>
      <w:lvlJc w:val="left"/>
      <w:pPr>
        <w:ind w:left="1086" w:hanging="968"/>
      </w:pPr>
      <w:rPr>
        <w:rFonts w:ascii="Times New Roman" w:eastAsia="Times New Roman" w:hAnsi="Times New Roman" w:cs="Times New Roman" w:hint="default"/>
        <w:b/>
        <w:bCs/>
        <w:w w:val="99"/>
        <w:sz w:val="24"/>
        <w:szCs w:val="24"/>
        <w:lang w:val="en-US" w:eastAsia="zh-CN" w:bidi="ar-SA"/>
      </w:rPr>
    </w:lvl>
    <w:lvl w:ilvl="5">
      <w:start w:val="1"/>
      <w:numFmt w:val="decimal"/>
      <w:lvlText w:val="%6."/>
      <w:lvlJc w:val="left"/>
      <w:pPr>
        <w:ind w:left="779" w:hanging="181"/>
      </w:pPr>
      <w:rPr>
        <w:rFonts w:ascii="Times New Roman" w:eastAsia="Times New Roman" w:hAnsi="Times New Roman" w:cs="Times New Roman" w:hint="default"/>
        <w:spacing w:val="-1"/>
        <w:w w:val="100"/>
        <w:sz w:val="22"/>
        <w:szCs w:val="22"/>
        <w:lang w:val="en-US" w:eastAsia="zh-CN" w:bidi="ar-SA"/>
      </w:rPr>
    </w:lvl>
    <w:lvl w:ilvl="6">
      <w:numFmt w:val="bullet"/>
      <w:lvlText w:val="•"/>
      <w:lvlJc w:val="left"/>
      <w:pPr>
        <w:ind w:left="5313" w:hanging="181"/>
      </w:pPr>
      <w:rPr>
        <w:rFonts w:hint="default"/>
        <w:lang w:val="en-US" w:eastAsia="zh-CN" w:bidi="ar-SA"/>
      </w:rPr>
    </w:lvl>
    <w:lvl w:ilvl="7">
      <w:numFmt w:val="bullet"/>
      <w:lvlText w:val="•"/>
      <w:lvlJc w:val="left"/>
      <w:pPr>
        <w:ind w:left="6371" w:hanging="181"/>
      </w:pPr>
      <w:rPr>
        <w:rFonts w:hint="default"/>
        <w:lang w:val="en-US" w:eastAsia="zh-CN" w:bidi="ar-SA"/>
      </w:rPr>
    </w:lvl>
    <w:lvl w:ilvl="8">
      <w:numFmt w:val="bullet"/>
      <w:lvlText w:val="•"/>
      <w:lvlJc w:val="left"/>
      <w:pPr>
        <w:ind w:left="7429" w:hanging="181"/>
      </w:pPr>
      <w:rPr>
        <w:rFonts w:hint="default"/>
        <w:lang w:val="en-US" w:eastAsia="zh-CN" w:bidi="ar-SA"/>
      </w:rPr>
    </w:lvl>
  </w:abstractNum>
  <w:abstractNum w:abstractNumId="250" w15:restartNumberingAfterBreak="0">
    <w:nsid w:val="35B231E6"/>
    <w:multiLevelType w:val="multilevel"/>
    <w:tmpl w:val="F54E4598"/>
    <w:lvl w:ilvl="0">
      <w:start w:val="9"/>
      <w:numFmt w:val="decimal"/>
      <w:lvlText w:val="%1"/>
      <w:lvlJc w:val="left"/>
      <w:pPr>
        <w:ind w:left="2020" w:hanging="529"/>
      </w:pPr>
      <w:rPr>
        <w:rFonts w:hint="default"/>
        <w:lang w:val="en-US" w:eastAsia="zh-CN" w:bidi="ar-SA"/>
      </w:rPr>
    </w:lvl>
    <w:lvl w:ilvl="1">
      <w:start w:val="2"/>
      <w:numFmt w:val="decimal"/>
      <w:lvlText w:val="%1.%2"/>
      <w:lvlJc w:val="left"/>
      <w:pPr>
        <w:ind w:left="2020" w:hanging="529"/>
      </w:pPr>
      <w:rPr>
        <w:rFonts w:hint="default"/>
        <w:lang w:val="en-US" w:eastAsia="zh-CN" w:bidi="ar-SA"/>
      </w:rPr>
    </w:lvl>
    <w:lvl w:ilvl="2">
      <w:start w:val="1"/>
      <w:numFmt w:val="decimal"/>
      <w:lvlText w:val="%1.%2.%3"/>
      <w:lvlJc w:val="left"/>
      <w:pPr>
        <w:ind w:left="2020" w:hanging="529"/>
      </w:pPr>
      <w:rPr>
        <w:rFonts w:ascii="宋体" w:eastAsia="宋体" w:hAnsi="宋体" w:cs="宋体" w:hint="default"/>
        <w:w w:val="100"/>
        <w:sz w:val="19"/>
        <w:szCs w:val="19"/>
        <w:lang w:val="en-US" w:eastAsia="zh-CN" w:bidi="ar-SA"/>
      </w:rPr>
    </w:lvl>
    <w:lvl w:ilvl="3">
      <w:numFmt w:val="bullet"/>
      <w:lvlText w:val="•"/>
      <w:lvlJc w:val="left"/>
      <w:pPr>
        <w:ind w:left="4277" w:hanging="529"/>
      </w:pPr>
      <w:rPr>
        <w:rFonts w:hint="default"/>
        <w:lang w:val="en-US" w:eastAsia="zh-CN" w:bidi="ar-SA"/>
      </w:rPr>
    </w:lvl>
    <w:lvl w:ilvl="4">
      <w:numFmt w:val="bullet"/>
      <w:lvlText w:val="•"/>
      <w:lvlJc w:val="left"/>
      <w:pPr>
        <w:ind w:left="5030" w:hanging="529"/>
      </w:pPr>
      <w:rPr>
        <w:rFonts w:hint="default"/>
        <w:lang w:val="en-US" w:eastAsia="zh-CN" w:bidi="ar-SA"/>
      </w:rPr>
    </w:lvl>
    <w:lvl w:ilvl="5">
      <w:numFmt w:val="bullet"/>
      <w:lvlText w:val="•"/>
      <w:lvlJc w:val="left"/>
      <w:pPr>
        <w:ind w:left="5783" w:hanging="529"/>
      </w:pPr>
      <w:rPr>
        <w:rFonts w:hint="default"/>
        <w:lang w:val="en-US" w:eastAsia="zh-CN" w:bidi="ar-SA"/>
      </w:rPr>
    </w:lvl>
    <w:lvl w:ilvl="6">
      <w:numFmt w:val="bullet"/>
      <w:lvlText w:val="•"/>
      <w:lvlJc w:val="left"/>
      <w:pPr>
        <w:ind w:left="6535" w:hanging="529"/>
      </w:pPr>
      <w:rPr>
        <w:rFonts w:hint="default"/>
        <w:lang w:val="en-US" w:eastAsia="zh-CN" w:bidi="ar-SA"/>
      </w:rPr>
    </w:lvl>
    <w:lvl w:ilvl="7">
      <w:numFmt w:val="bullet"/>
      <w:lvlText w:val="•"/>
      <w:lvlJc w:val="left"/>
      <w:pPr>
        <w:ind w:left="7288" w:hanging="529"/>
      </w:pPr>
      <w:rPr>
        <w:rFonts w:hint="default"/>
        <w:lang w:val="en-US" w:eastAsia="zh-CN" w:bidi="ar-SA"/>
      </w:rPr>
    </w:lvl>
    <w:lvl w:ilvl="8">
      <w:numFmt w:val="bullet"/>
      <w:lvlText w:val="•"/>
      <w:lvlJc w:val="left"/>
      <w:pPr>
        <w:ind w:left="8041" w:hanging="529"/>
      </w:pPr>
      <w:rPr>
        <w:rFonts w:hint="default"/>
        <w:lang w:val="en-US" w:eastAsia="zh-CN" w:bidi="ar-SA"/>
      </w:rPr>
    </w:lvl>
  </w:abstractNum>
  <w:abstractNum w:abstractNumId="251" w15:restartNumberingAfterBreak="0">
    <w:nsid w:val="35B52FFF"/>
    <w:multiLevelType w:val="hybridMultilevel"/>
    <w:tmpl w:val="F1420C20"/>
    <w:lvl w:ilvl="0" w:tplc="A1829CC4">
      <w:start w:val="1"/>
      <w:numFmt w:val="decimal"/>
      <w:lvlText w:val="（%1）"/>
      <w:lvlJc w:val="left"/>
      <w:pPr>
        <w:ind w:left="118" w:hanging="603"/>
      </w:pPr>
      <w:rPr>
        <w:rFonts w:ascii="宋体" w:eastAsia="宋体" w:hAnsi="宋体" w:cs="宋体" w:hint="default"/>
        <w:spacing w:val="-1"/>
        <w:w w:val="100"/>
        <w:sz w:val="22"/>
        <w:szCs w:val="22"/>
        <w:lang w:val="en-US" w:eastAsia="zh-CN" w:bidi="ar-SA"/>
      </w:rPr>
    </w:lvl>
    <w:lvl w:ilvl="1" w:tplc="85D227CC">
      <w:numFmt w:val="bullet"/>
      <w:lvlText w:val="•"/>
      <w:lvlJc w:val="left"/>
      <w:pPr>
        <w:ind w:left="1062" w:hanging="603"/>
      </w:pPr>
      <w:rPr>
        <w:rFonts w:hint="default"/>
        <w:lang w:val="en-US" w:eastAsia="zh-CN" w:bidi="ar-SA"/>
      </w:rPr>
    </w:lvl>
    <w:lvl w:ilvl="2" w:tplc="3E000590">
      <w:numFmt w:val="bullet"/>
      <w:lvlText w:val="•"/>
      <w:lvlJc w:val="left"/>
      <w:pPr>
        <w:ind w:left="2005" w:hanging="603"/>
      </w:pPr>
      <w:rPr>
        <w:rFonts w:hint="default"/>
        <w:lang w:val="en-US" w:eastAsia="zh-CN" w:bidi="ar-SA"/>
      </w:rPr>
    </w:lvl>
    <w:lvl w:ilvl="3" w:tplc="E8AC8EAE">
      <w:numFmt w:val="bullet"/>
      <w:lvlText w:val="•"/>
      <w:lvlJc w:val="left"/>
      <w:pPr>
        <w:ind w:left="2947" w:hanging="603"/>
      </w:pPr>
      <w:rPr>
        <w:rFonts w:hint="default"/>
        <w:lang w:val="en-US" w:eastAsia="zh-CN" w:bidi="ar-SA"/>
      </w:rPr>
    </w:lvl>
    <w:lvl w:ilvl="4" w:tplc="4538CDA8">
      <w:numFmt w:val="bullet"/>
      <w:lvlText w:val="•"/>
      <w:lvlJc w:val="left"/>
      <w:pPr>
        <w:ind w:left="3890" w:hanging="603"/>
      </w:pPr>
      <w:rPr>
        <w:rFonts w:hint="default"/>
        <w:lang w:val="en-US" w:eastAsia="zh-CN" w:bidi="ar-SA"/>
      </w:rPr>
    </w:lvl>
    <w:lvl w:ilvl="5" w:tplc="25CEA83A">
      <w:numFmt w:val="bullet"/>
      <w:lvlText w:val="•"/>
      <w:lvlJc w:val="left"/>
      <w:pPr>
        <w:ind w:left="4833" w:hanging="603"/>
      </w:pPr>
      <w:rPr>
        <w:rFonts w:hint="default"/>
        <w:lang w:val="en-US" w:eastAsia="zh-CN" w:bidi="ar-SA"/>
      </w:rPr>
    </w:lvl>
    <w:lvl w:ilvl="6" w:tplc="5ED6C0E0">
      <w:numFmt w:val="bullet"/>
      <w:lvlText w:val="•"/>
      <w:lvlJc w:val="left"/>
      <w:pPr>
        <w:ind w:left="5775" w:hanging="603"/>
      </w:pPr>
      <w:rPr>
        <w:rFonts w:hint="default"/>
        <w:lang w:val="en-US" w:eastAsia="zh-CN" w:bidi="ar-SA"/>
      </w:rPr>
    </w:lvl>
    <w:lvl w:ilvl="7" w:tplc="01C2ADEC">
      <w:numFmt w:val="bullet"/>
      <w:lvlText w:val="•"/>
      <w:lvlJc w:val="left"/>
      <w:pPr>
        <w:ind w:left="6718" w:hanging="603"/>
      </w:pPr>
      <w:rPr>
        <w:rFonts w:hint="default"/>
        <w:lang w:val="en-US" w:eastAsia="zh-CN" w:bidi="ar-SA"/>
      </w:rPr>
    </w:lvl>
    <w:lvl w:ilvl="8" w:tplc="D7F46552">
      <w:numFmt w:val="bullet"/>
      <w:lvlText w:val="•"/>
      <w:lvlJc w:val="left"/>
      <w:pPr>
        <w:ind w:left="7661" w:hanging="603"/>
      </w:pPr>
      <w:rPr>
        <w:rFonts w:hint="default"/>
        <w:lang w:val="en-US" w:eastAsia="zh-CN" w:bidi="ar-SA"/>
      </w:rPr>
    </w:lvl>
  </w:abstractNum>
  <w:abstractNum w:abstractNumId="252" w15:restartNumberingAfterBreak="0">
    <w:nsid w:val="363A03D3"/>
    <w:multiLevelType w:val="hybridMultilevel"/>
    <w:tmpl w:val="BFB8A91E"/>
    <w:lvl w:ilvl="0" w:tplc="7E82C094">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7CE01AB4">
      <w:numFmt w:val="bullet"/>
      <w:lvlText w:val="•"/>
      <w:lvlJc w:val="left"/>
      <w:pPr>
        <w:ind w:left="948" w:hanging="213"/>
      </w:pPr>
      <w:rPr>
        <w:rFonts w:hint="default"/>
        <w:lang w:val="en-US" w:eastAsia="zh-CN" w:bidi="ar-SA"/>
      </w:rPr>
    </w:lvl>
    <w:lvl w:ilvl="2" w:tplc="D11E1FFA">
      <w:numFmt w:val="bullet"/>
      <w:lvlText w:val="•"/>
      <w:lvlJc w:val="left"/>
      <w:pPr>
        <w:ind w:left="1577" w:hanging="213"/>
      </w:pPr>
      <w:rPr>
        <w:rFonts w:hint="default"/>
        <w:lang w:val="en-US" w:eastAsia="zh-CN" w:bidi="ar-SA"/>
      </w:rPr>
    </w:lvl>
    <w:lvl w:ilvl="3" w:tplc="286C0D5A">
      <w:numFmt w:val="bullet"/>
      <w:lvlText w:val="•"/>
      <w:lvlJc w:val="left"/>
      <w:pPr>
        <w:ind w:left="2206" w:hanging="213"/>
      </w:pPr>
      <w:rPr>
        <w:rFonts w:hint="default"/>
        <w:lang w:val="en-US" w:eastAsia="zh-CN" w:bidi="ar-SA"/>
      </w:rPr>
    </w:lvl>
    <w:lvl w:ilvl="4" w:tplc="AE7EBFB0">
      <w:numFmt w:val="bullet"/>
      <w:lvlText w:val="•"/>
      <w:lvlJc w:val="left"/>
      <w:pPr>
        <w:ind w:left="2834" w:hanging="213"/>
      </w:pPr>
      <w:rPr>
        <w:rFonts w:hint="default"/>
        <w:lang w:val="en-US" w:eastAsia="zh-CN" w:bidi="ar-SA"/>
      </w:rPr>
    </w:lvl>
    <w:lvl w:ilvl="5" w:tplc="6106B72A">
      <w:numFmt w:val="bullet"/>
      <w:lvlText w:val="•"/>
      <w:lvlJc w:val="left"/>
      <w:pPr>
        <w:ind w:left="3463" w:hanging="213"/>
      </w:pPr>
      <w:rPr>
        <w:rFonts w:hint="default"/>
        <w:lang w:val="en-US" w:eastAsia="zh-CN" w:bidi="ar-SA"/>
      </w:rPr>
    </w:lvl>
    <w:lvl w:ilvl="6" w:tplc="6616D8DE">
      <w:numFmt w:val="bullet"/>
      <w:lvlText w:val="•"/>
      <w:lvlJc w:val="left"/>
      <w:pPr>
        <w:ind w:left="4092" w:hanging="213"/>
      </w:pPr>
      <w:rPr>
        <w:rFonts w:hint="default"/>
        <w:lang w:val="en-US" w:eastAsia="zh-CN" w:bidi="ar-SA"/>
      </w:rPr>
    </w:lvl>
    <w:lvl w:ilvl="7" w:tplc="75A23930">
      <w:numFmt w:val="bullet"/>
      <w:lvlText w:val="•"/>
      <w:lvlJc w:val="left"/>
      <w:pPr>
        <w:ind w:left="4720" w:hanging="213"/>
      </w:pPr>
      <w:rPr>
        <w:rFonts w:hint="default"/>
        <w:lang w:val="en-US" w:eastAsia="zh-CN" w:bidi="ar-SA"/>
      </w:rPr>
    </w:lvl>
    <w:lvl w:ilvl="8" w:tplc="6D886D72">
      <w:numFmt w:val="bullet"/>
      <w:lvlText w:val="•"/>
      <w:lvlJc w:val="left"/>
      <w:pPr>
        <w:ind w:left="5349" w:hanging="213"/>
      </w:pPr>
      <w:rPr>
        <w:rFonts w:hint="default"/>
        <w:lang w:val="en-US" w:eastAsia="zh-CN" w:bidi="ar-SA"/>
      </w:rPr>
    </w:lvl>
  </w:abstractNum>
  <w:abstractNum w:abstractNumId="253" w15:restartNumberingAfterBreak="0">
    <w:nsid w:val="368D732E"/>
    <w:multiLevelType w:val="hybridMultilevel"/>
    <w:tmpl w:val="0B2A9A78"/>
    <w:lvl w:ilvl="0" w:tplc="58F662CA">
      <w:start w:val="1"/>
      <w:numFmt w:val="decimal"/>
      <w:lvlText w:val="%1."/>
      <w:lvlJc w:val="left"/>
      <w:pPr>
        <w:ind w:left="108" w:hanging="213"/>
      </w:pPr>
      <w:rPr>
        <w:rFonts w:ascii="宋体" w:eastAsia="宋体" w:hAnsi="宋体" w:cs="宋体" w:hint="default"/>
        <w:spacing w:val="-53"/>
        <w:w w:val="100"/>
        <w:sz w:val="19"/>
        <w:szCs w:val="19"/>
        <w:lang w:val="en-US" w:eastAsia="zh-CN" w:bidi="ar-SA"/>
      </w:rPr>
    </w:lvl>
    <w:lvl w:ilvl="1" w:tplc="370A0998">
      <w:numFmt w:val="bullet"/>
      <w:lvlText w:val="•"/>
      <w:lvlJc w:val="left"/>
      <w:pPr>
        <w:ind w:left="940" w:hanging="213"/>
      </w:pPr>
      <w:rPr>
        <w:rFonts w:hint="default"/>
        <w:lang w:val="en-US" w:eastAsia="zh-CN" w:bidi="ar-SA"/>
      </w:rPr>
    </w:lvl>
    <w:lvl w:ilvl="2" w:tplc="82AEDEEE">
      <w:numFmt w:val="bullet"/>
      <w:lvlText w:val="•"/>
      <w:lvlJc w:val="left"/>
      <w:pPr>
        <w:ind w:left="1780" w:hanging="213"/>
      </w:pPr>
      <w:rPr>
        <w:rFonts w:hint="default"/>
        <w:lang w:val="en-US" w:eastAsia="zh-CN" w:bidi="ar-SA"/>
      </w:rPr>
    </w:lvl>
    <w:lvl w:ilvl="3" w:tplc="CDB41CBE">
      <w:numFmt w:val="bullet"/>
      <w:lvlText w:val="•"/>
      <w:lvlJc w:val="left"/>
      <w:pPr>
        <w:ind w:left="2620" w:hanging="213"/>
      </w:pPr>
      <w:rPr>
        <w:rFonts w:hint="default"/>
        <w:lang w:val="en-US" w:eastAsia="zh-CN" w:bidi="ar-SA"/>
      </w:rPr>
    </w:lvl>
    <w:lvl w:ilvl="4" w:tplc="24BA34F0">
      <w:numFmt w:val="bullet"/>
      <w:lvlText w:val="•"/>
      <w:lvlJc w:val="left"/>
      <w:pPr>
        <w:ind w:left="3460" w:hanging="213"/>
      </w:pPr>
      <w:rPr>
        <w:rFonts w:hint="default"/>
        <w:lang w:val="en-US" w:eastAsia="zh-CN" w:bidi="ar-SA"/>
      </w:rPr>
    </w:lvl>
    <w:lvl w:ilvl="5" w:tplc="2EA271AA">
      <w:numFmt w:val="bullet"/>
      <w:lvlText w:val="•"/>
      <w:lvlJc w:val="left"/>
      <w:pPr>
        <w:ind w:left="4301" w:hanging="213"/>
      </w:pPr>
      <w:rPr>
        <w:rFonts w:hint="default"/>
        <w:lang w:val="en-US" w:eastAsia="zh-CN" w:bidi="ar-SA"/>
      </w:rPr>
    </w:lvl>
    <w:lvl w:ilvl="6" w:tplc="F586AD7E">
      <w:numFmt w:val="bullet"/>
      <w:lvlText w:val="•"/>
      <w:lvlJc w:val="left"/>
      <w:pPr>
        <w:ind w:left="5141" w:hanging="213"/>
      </w:pPr>
      <w:rPr>
        <w:rFonts w:hint="default"/>
        <w:lang w:val="en-US" w:eastAsia="zh-CN" w:bidi="ar-SA"/>
      </w:rPr>
    </w:lvl>
    <w:lvl w:ilvl="7" w:tplc="359854DC">
      <w:numFmt w:val="bullet"/>
      <w:lvlText w:val="•"/>
      <w:lvlJc w:val="left"/>
      <w:pPr>
        <w:ind w:left="5981" w:hanging="213"/>
      </w:pPr>
      <w:rPr>
        <w:rFonts w:hint="default"/>
        <w:lang w:val="en-US" w:eastAsia="zh-CN" w:bidi="ar-SA"/>
      </w:rPr>
    </w:lvl>
    <w:lvl w:ilvl="8" w:tplc="FECEE244">
      <w:numFmt w:val="bullet"/>
      <w:lvlText w:val="•"/>
      <w:lvlJc w:val="left"/>
      <w:pPr>
        <w:ind w:left="6821" w:hanging="213"/>
      </w:pPr>
      <w:rPr>
        <w:rFonts w:hint="default"/>
        <w:lang w:val="en-US" w:eastAsia="zh-CN" w:bidi="ar-SA"/>
      </w:rPr>
    </w:lvl>
  </w:abstractNum>
  <w:abstractNum w:abstractNumId="254" w15:restartNumberingAfterBreak="0">
    <w:nsid w:val="369A7CBB"/>
    <w:multiLevelType w:val="hybridMultilevel"/>
    <w:tmpl w:val="E30860D8"/>
    <w:lvl w:ilvl="0" w:tplc="994440C2">
      <w:start w:val="1"/>
      <w:numFmt w:val="decimal"/>
      <w:lvlText w:val="（%1）"/>
      <w:lvlJc w:val="left"/>
      <w:pPr>
        <w:ind w:left="1199" w:hanging="601"/>
      </w:pPr>
      <w:rPr>
        <w:rFonts w:ascii="宋体" w:eastAsia="宋体" w:hAnsi="宋体" w:cs="宋体" w:hint="default"/>
        <w:spacing w:val="-1"/>
        <w:w w:val="100"/>
        <w:sz w:val="22"/>
        <w:szCs w:val="22"/>
        <w:lang w:val="en-US" w:eastAsia="zh-CN" w:bidi="ar-SA"/>
      </w:rPr>
    </w:lvl>
    <w:lvl w:ilvl="1" w:tplc="DA04896C">
      <w:numFmt w:val="bullet"/>
      <w:lvlText w:val="•"/>
      <w:lvlJc w:val="left"/>
      <w:pPr>
        <w:ind w:left="2034" w:hanging="601"/>
      </w:pPr>
      <w:rPr>
        <w:rFonts w:hint="default"/>
        <w:lang w:val="en-US" w:eastAsia="zh-CN" w:bidi="ar-SA"/>
      </w:rPr>
    </w:lvl>
    <w:lvl w:ilvl="2" w:tplc="9FCC02F6">
      <w:numFmt w:val="bullet"/>
      <w:lvlText w:val="•"/>
      <w:lvlJc w:val="left"/>
      <w:pPr>
        <w:ind w:left="2869" w:hanging="601"/>
      </w:pPr>
      <w:rPr>
        <w:rFonts w:hint="default"/>
        <w:lang w:val="en-US" w:eastAsia="zh-CN" w:bidi="ar-SA"/>
      </w:rPr>
    </w:lvl>
    <w:lvl w:ilvl="3" w:tplc="D38E9B30">
      <w:numFmt w:val="bullet"/>
      <w:lvlText w:val="•"/>
      <w:lvlJc w:val="left"/>
      <w:pPr>
        <w:ind w:left="3703" w:hanging="601"/>
      </w:pPr>
      <w:rPr>
        <w:rFonts w:hint="default"/>
        <w:lang w:val="en-US" w:eastAsia="zh-CN" w:bidi="ar-SA"/>
      </w:rPr>
    </w:lvl>
    <w:lvl w:ilvl="4" w:tplc="E826A47C">
      <w:numFmt w:val="bullet"/>
      <w:lvlText w:val="•"/>
      <w:lvlJc w:val="left"/>
      <w:pPr>
        <w:ind w:left="4538" w:hanging="601"/>
      </w:pPr>
      <w:rPr>
        <w:rFonts w:hint="default"/>
        <w:lang w:val="en-US" w:eastAsia="zh-CN" w:bidi="ar-SA"/>
      </w:rPr>
    </w:lvl>
    <w:lvl w:ilvl="5" w:tplc="9C248F36">
      <w:numFmt w:val="bullet"/>
      <w:lvlText w:val="•"/>
      <w:lvlJc w:val="left"/>
      <w:pPr>
        <w:ind w:left="5373" w:hanging="601"/>
      </w:pPr>
      <w:rPr>
        <w:rFonts w:hint="default"/>
        <w:lang w:val="en-US" w:eastAsia="zh-CN" w:bidi="ar-SA"/>
      </w:rPr>
    </w:lvl>
    <w:lvl w:ilvl="6" w:tplc="725A6540">
      <w:numFmt w:val="bullet"/>
      <w:lvlText w:val="•"/>
      <w:lvlJc w:val="left"/>
      <w:pPr>
        <w:ind w:left="6207" w:hanging="601"/>
      </w:pPr>
      <w:rPr>
        <w:rFonts w:hint="default"/>
        <w:lang w:val="en-US" w:eastAsia="zh-CN" w:bidi="ar-SA"/>
      </w:rPr>
    </w:lvl>
    <w:lvl w:ilvl="7" w:tplc="C9E4AB94">
      <w:numFmt w:val="bullet"/>
      <w:lvlText w:val="•"/>
      <w:lvlJc w:val="left"/>
      <w:pPr>
        <w:ind w:left="7042" w:hanging="601"/>
      </w:pPr>
      <w:rPr>
        <w:rFonts w:hint="default"/>
        <w:lang w:val="en-US" w:eastAsia="zh-CN" w:bidi="ar-SA"/>
      </w:rPr>
    </w:lvl>
    <w:lvl w:ilvl="8" w:tplc="EE0E3E44">
      <w:numFmt w:val="bullet"/>
      <w:lvlText w:val="•"/>
      <w:lvlJc w:val="left"/>
      <w:pPr>
        <w:ind w:left="7877" w:hanging="601"/>
      </w:pPr>
      <w:rPr>
        <w:rFonts w:hint="default"/>
        <w:lang w:val="en-US" w:eastAsia="zh-CN" w:bidi="ar-SA"/>
      </w:rPr>
    </w:lvl>
  </w:abstractNum>
  <w:abstractNum w:abstractNumId="255" w15:restartNumberingAfterBreak="0">
    <w:nsid w:val="36CC7959"/>
    <w:multiLevelType w:val="multilevel"/>
    <w:tmpl w:val="314EDE34"/>
    <w:lvl w:ilvl="0">
      <w:start w:val="2"/>
      <w:numFmt w:val="decimal"/>
      <w:lvlText w:val="%1"/>
      <w:lvlJc w:val="left"/>
      <w:pPr>
        <w:ind w:left="1384" w:hanging="318"/>
      </w:pPr>
      <w:rPr>
        <w:rFonts w:hint="default"/>
        <w:lang w:val="en-US" w:eastAsia="zh-CN" w:bidi="ar-SA"/>
      </w:rPr>
    </w:lvl>
    <w:lvl w:ilvl="1">
      <w:start w:val="1"/>
      <w:numFmt w:val="decimal"/>
      <w:lvlText w:val="%1.%2"/>
      <w:lvlJc w:val="left"/>
      <w:pPr>
        <w:ind w:left="1384" w:hanging="318"/>
      </w:pPr>
      <w:rPr>
        <w:rFonts w:ascii="宋体" w:eastAsia="宋体" w:hAnsi="宋体" w:cs="宋体" w:hint="default"/>
        <w:spacing w:val="-3"/>
        <w:w w:val="100"/>
        <w:sz w:val="19"/>
        <w:szCs w:val="19"/>
        <w:lang w:val="en-US" w:eastAsia="zh-CN" w:bidi="ar-SA"/>
      </w:rPr>
    </w:lvl>
    <w:lvl w:ilvl="2">
      <w:numFmt w:val="bullet"/>
      <w:lvlText w:val="•"/>
      <w:lvlJc w:val="left"/>
      <w:pPr>
        <w:ind w:left="3013" w:hanging="318"/>
      </w:pPr>
      <w:rPr>
        <w:rFonts w:hint="default"/>
        <w:lang w:val="en-US" w:eastAsia="zh-CN" w:bidi="ar-SA"/>
      </w:rPr>
    </w:lvl>
    <w:lvl w:ilvl="3">
      <w:numFmt w:val="bullet"/>
      <w:lvlText w:val="•"/>
      <w:lvlJc w:val="left"/>
      <w:pPr>
        <w:ind w:left="3829" w:hanging="318"/>
      </w:pPr>
      <w:rPr>
        <w:rFonts w:hint="default"/>
        <w:lang w:val="en-US" w:eastAsia="zh-CN" w:bidi="ar-SA"/>
      </w:rPr>
    </w:lvl>
    <w:lvl w:ilvl="4">
      <w:numFmt w:val="bullet"/>
      <w:lvlText w:val="•"/>
      <w:lvlJc w:val="left"/>
      <w:pPr>
        <w:ind w:left="4646" w:hanging="318"/>
      </w:pPr>
      <w:rPr>
        <w:rFonts w:hint="default"/>
        <w:lang w:val="en-US" w:eastAsia="zh-CN" w:bidi="ar-SA"/>
      </w:rPr>
    </w:lvl>
    <w:lvl w:ilvl="5">
      <w:numFmt w:val="bullet"/>
      <w:lvlText w:val="•"/>
      <w:lvlJc w:val="left"/>
      <w:pPr>
        <w:ind w:left="5463" w:hanging="318"/>
      </w:pPr>
      <w:rPr>
        <w:rFonts w:hint="default"/>
        <w:lang w:val="en-US" w:eastAsia="zh-CN" w:bidi="ar-SA"/>
      </w:rPr>
    </w:lvl>
    <w:lvl w:ilvl="6">
      <w:numFmt w:val="bullet"/>
      <w:lvlText w:val="•"/>
      <w:lvlJc w:val="left"/>
      <w:pPr>
        <w:ind w:left="6279" w:hanging="318"/>
      </w:pPr>
      <w:rPr>
        <w:rFonts w:hint="default"/>
        <w:lang w:val="en-US" w:eastAsia="zh-CN" w:bidi="ar-SA"/>
      </w:rPr>
    </w:lvl>
    <w:lvl w:ilvl="7">
      <w:numFmt w:val="bullet"/>
      <w:lvlText w:val="•"/>
      <w:lvlJc w:val="left"/>
      <w:pPr>
        <w:ind w:left="7096" w:hanging="318"/>
      </w:pPr>
      <w:rPr>
        <w:rFonts w:hint="default"/>
        <w:lang w:val="en-US" w:eastAsia="zh-CN" w:bidi="ar-SA"/>
      </w:rPr>
    </w:lvl>
    <w:lvl w:ilvl="8">
      <w:numFmt w:val="bullet"/>
      <w:lvlText w:val="•"/>
      <w:lvlJc w:val="left"/>
      <w:pPr>
        <w:ind w:left="7913" w:hanging="318"/>
      </w:pPr>
      <w:rPr>
        <w:rFonts w:hint="default"/>
        <w:lang w:val="en-US" w:eastAsia="zh-CN" w:bidi="ar-SA"/>
      </w:rPr>
    </w:lvl>
  </w:abstractNum>
  <w:abstractNum w:abstractNumId="256" w15:restartNumberingAfterBreak="0">
    <w:nsid w:val="37218FA6"/>
    <w:multiLevelType w:val="singleLevel"/>
    <w:tmpl w:val="37218FA6"/>
    <w:lvl w:ilvl="0">
      <w:start w:val="1"/>
      <w:numFmt w:val="chineseCounting"/>
      <w:suff w:val="nothing"/>
      <w:lvlText w:val="%1、"/>
      <w:lvlJc w:val="left"/>
      <w:pPr>
        <w:ind w:left="0" w:firstLine="420"/>
      </w:pPr>
      <w:rPr>
        <w:rFonts w:hint="eastAsia"/>
      </w:rPr>
    </w:lvl>
  </w:abstractNum>
  <w:abstractNum w:abstractNumId="257" w15:restartNumberingAfterBreak="0">
    <w:nsid w:val="3884675A"/>
    <w:multiLevelType w:val="hybridMultilevel"/>
    <w:tmpl w:val="7B50411A"/>
    <w:lvl w:ilvl="0" w:tplc="FB0A36F8">
      <w:start w:val="1"/>
      <w:numFmt w:val="decimal"/>
      <w:lvlText w:val="（%1）"/>
      <w:lvlJc w:val="left"/>
      <w:pPr>
        <w:ind w:left="1501" w:hanging="601"/>
      </w:pPr>
      <w:rPr>
        <w:rFonts w:ascii="宋体" w:eastAsia="宋体" w:hAnsi="宋体" w:cs="宋体" w:hint="default"/>
        <w:w w:val="100"/>
        <w:sz w:val="22"/>
        <w:szCs w:val="22"/>
        <w:lang w:val="en-US" w:eastAsia="zh-CN" w:bidi="ar-SA"/>
      </w:rPr>
    </w:lvl>
    <w:lvl w:ilvl="1" w:tplc="33441B44">
      <w:numFmt w:val="bullet"/>
      <w:lvlText w:val="•"/>
      <w:lvlJc w:val="left"/>
      <w:pPr>
        <w:ind w:left="2270" w:hanging="601"/>
      </w:pPr>
      <w:rPr>
        <w:rFonts w:hint="default"/>
        <w:lang w:val="en-US" w:eastAsia="zh-CN" w:bidi="ar-SA"/>
      </w:rPr>
    </w:lvl>
    <w:lvl w:ilvl="2" w:tplc="54CC7090">
      <w:numFmt w:val="bullet"/>
      <w:lvlText w:val="•"/>
      <w:lvlJc w:val="left"/>
      <w:pPr>
        <w:ind w:left="3041" w:hanging="601"/>
      </w:pPr>
      <w:rPr>
        <w:rFonts w:hint="default"/>
        <w:lang w:val="en-US" w:eastAsia="zh-CN" w:bidi="ar-SA"/>
      </w:rPr>
    </w:lvl>
    <w:lvl w:ilvl="3" w:tplc="C8C856C4">
      <w:numFmt w:val="bullet"/>
      <w:lvlText w:val="•"/>
      <w:lvlJc w:val="left"/>
      <w:pPr>
        <w:ind w:left="3811" w:hanging="601"/>
      </w:pPr>
      <w:rPr>
        <w:rFonts w:hint="default"/>
        <w:lang w:val="en-US" w:eastAsia="zh-CN" w:bidi="ar-SA"/>
      </w:rPr>
    </w:lvl>
    <w:lvl w:ilvl="4" w:tplc="350EBEA4">
      <w:numFmt w:val="bullet"/>
      <w:lvlText w:val="•"/>
      <w:lvlJc w:val="left"/>
      <w:pPr>
        <w:ind w:left="4582" w:hanging="601"/>
      </w:pPr>
      <w:rPr>
        <w:rFonts w:hint="default"/>
        <w:lang w:val="en-US" w:eastAsia="zh-CN" w:bidi="ar-SA"/>
      </w:rPr>
    </w:lvl>
    <w:lvl w:ilvl="5" w:tplc="4F5E19E4">
      <w:numFmt w:val="bullet"/>
      <w:lvlText w:val="•"/>
      <w:lvlJc w:val="left"/>
      <w:pPr>
        <w:ind w:left="5353" w:hanging="601"/>
      </w:pPr>
      <w:rPr>
        <w:rFonts w:hint="default"/>
        <w:lang w:val="en-US" w:eastAsia="zh-CN" w:bidi="ar-SA"/>
      </w:rPr>
    </w:lvl>
    <w:lvl w:ilvl="6" w:tplc="B6D49674">
      <w:numFmt w:val="bullet"/>
      <w:lvlText w:val="•"/>
      <w:lvlJc w:val="left"/>
      <w:pPr>
        <w:ind w:left="6123" w:hanging="601"/>
      </w:pPr>
      <w:rPr>
        <w:rFonts w:hint="default"/>
        <w:lang w:val="en-US" w:eastAsia="zh-CN" w:bidi="ar-SA"/>
      </w:rPr>
    </w:lvl>
    <w:lvl w:ilvl="7" w:tplc="7250FEE0">
      <w:numFmt w:val="bullet"/>
      <w:lvlText w:val="•"/>
      <w:lvlJc w:val="left"/>
      <w:pPr>
        <w:ind w:left="6894" w:hanging="601"/>
      </w:pPr>
      <w:rPr>
        <w:rFonts w:hint="default"/>
        <w:lang w:val="en-US" w:eastAsia="zh-CN" w:bidi="ar-SA"/>
      </w:rPr>
    </w:lvl>
    <w:lvl w:ilvl="8" w:tplc="852660FA">
      <w:numFmt w:val="bullet"/>
      <w:lvlText w:val="•"/>
      <w:lvlJc w:val="left"/>
      <w:pPr>
        <w:ind w:left="7665" w:hanging="601"/>
      </w:pPr>
      <w:rPr>
        <w:rFonts w:hint="default"/>
        <w:lang w:val="en-US" w:eastAsia="zh-CN" w:bidi="ar-SA"/>
      </w:rPr>
    </w:lvl>
  </w:abstractNum>
  <w:abstractNum w:abstractNumId="258" w15:restartNumberingAfterBreak="0">
    <w:nsid w:val="38985C9A"/>
    <w:multiLevelType w:val="hybridMultilevel"/>
    <w:tmpl w:val="89D8A9A0"/>
    <w:lvl w:ilvl="0" w:tplc="DE6C8390">
      <w:start w:val="1"/>
      <w:numFmt w:val="decimal"/>
      <w:lvlText w:val="（%1）"/>
      <w:lvlJc w:val="left"/>
      <w:pPr>
        <w:ind w:left="1224" w:hanging="804"/>
      </w:pPr>
      <w:rPr>
        <w:rFonts w:ascii="宋体" w:eastAsia="宋体" w:hAnsi="宋体" w:cs="宋体" w:hint="default"/>
        <w:b/>
        <w:bCs/>
        <w:spacing w:val="1"/>
        <w:w w:val="99"/>
        <w:sz w:val="30"/>
        <w:szCs w:val="30"/>
        <w:lang w:val="en-US" w:eastAsia="zh-CN" w:bidi="ar-SA"/>
      </w:rPr>
    </w:lvl>
    <w:lvl w:ilvl="1" w:tplc="B296ACB6">
      <w:start w:val="1"/>
      <w:numFmt w:val="decimal"/>
      <w:lvlText w:val="%2."/>
      <w:lvlJc w:val="left"/>
      <w:pPr>
        <w:ind w:left="1081" w:hanging="181"/>
      </w:pPr>
      <w:rPr>
        <w:rFonts w:ascii="Times New Roman" w:eastAsia="Times New Roman" w:hAnsi="Times New Roman" w:cs="Times New Roman" w:hint="default"/>
        <w:w w:val="100"/>
        <w:sz w:val="22"/>
        <w:szCs w:val="22"/>
        <w:lang w:val="en-US" w:eastAsia="zh-CN" w:bidi="ar-SA"/>
      </w:rPr>
    </w:lvl>
    <w:lvl w:ilvl="2" w:tplc="524C9F24">
      <w:numFmt w:val="bullet"/>
      <w:lvlText w:val="•"/>
      <w:lvlJc w:val="left"/>
      <w:pPr>
        <w:ind w:left="2107" w:hanging="181"/>
      </w:pPr>
      <w:rPr>
        <w:rFonts w:hint="default"/>
        <w:lang w:val="en-US" w:eastAsia="zh-CN" w:bidi="ar-SA"/>
      </w:rPr>
    </w:lvl>
    <w:lvl w:ilvl="3" w:tplc="9B8AA352">
      <w:numFmt w:val="bullet"/>
      <w:lvlText w:val="•"/>
      <w:lvlJc w:val="left"/>
      <w:pPr>
        <w:ind w:left="2994" w:hanging="181"/>
      </w:pPr>
      <w:rPr>
        <w:rFonts w:hint="default"/>
        <w:lang w:val="en-US" w:eastAsia="zh-CN" w:bidi="ar-SA"/>
      </w:rPr>
    </w:lvl>
    <w:lvl w:ilvl="4" w:tplc="0D222970">
      <w:numFmt w:val="bullet"/>
      <w:lvlText w:val="•"/>
      <w:lvlJc w:val="left"/>
      <w:pPr>
        <w:ind w:left="3882" w:hanging="181"/>
      </w:pPr>
      <w:rPr>
        <w:rFonts w:hint="default"/>
        <w:lang w:val="en-US" w:eastAsia="zh-CN" w:bidi="ar-SA"/>
      </w:rPr>
    </w:lvl>
    <w:lvl w:ilvl="5" w:tplc="FD901952">
      <w:numFmt w:val="bullet"/>
      <w:lvlText w:val="•"/>
      <w:lvlJc w:val="left"/>
      <w:pPr>
        <w:ind w:left="4769" w:hanging="181"/>
      </w:pPr>
      <w:rPr>
        <w:rFonts w:hint="default"/>
        <w:lang w:val="en-US" w:eastAsia="zh-CN" w:bidi="ar-SA"/>
      </w:rPr>
    </w:lvl>
    <w:lvl w:ilvl="6" w:tplc="CF5475D4">
      <w:numFmt w:val="bullet"/>
      <w:lvlText w:val="•"/>
      <w:lvlJc w:val="left"/>
      <w:pPr>
        <w:ind w:left="5656" w:hanging="181"/>
      </w:pPr>
      <w:rPr>
        <w:rFonts w:hint="default"/>
        <w:lang w:val="en-US" w:eastAsia="zh-CN" w:bidi="ar-SA"/>
      </w:rPr>
    </w:lvl>
    <w:lvl w:ilvl="7" w:tplc="A322EB18">
      <w:numFmt w:val="bullet"/>
      <w:lvlText w:val="•"/>
      <w:lvlJc w:val="left"/>
      <w:pPr>
        <w:ind w:left="6544" w:hanging="181"/>
      </w:pPr>
      <w:rPr>
        <w:rFonts w:hint="default"/>
        <w:lang w:val="en-US" w:eastAsia="zh-CN" w:bidi="ar-SA"/>
      </w:rPr>
    </w:lvl>
    <w:lvl w:ilvl="8" w:tplc="9D7E82D0">
      <w:numFmt w:val="bullet"/>
      <w:lvlText w:val="•"/>
      <w:lvlJc w:val="left"/>
      <w:pPr>
        <w:ind w:left="7431" w:hanging="181"/>
      </w:pPr>
      <w:rPr>
        <w:rFonts w:hint="default"/>
        <w:lang w:val="en-US" w:eastAsia="zh-CN" w:bidi="ar-SA"/>
      </w:rPr>
    </w:lvl>
  </w:abstractNum>
  <w:abstractNum w:abstractNumId="259" w15:restartNumberingAfterBreak="0">
    <w:nsid w:val="38A4193B"/>
    <w:multiLevelType w:val="hybridMultilevel"/>
    <w:tmpl w:val="46D4C29A"/>
    <w:lvl w:ilvl="0" w:tplc="2C40ED46">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5AC6D05E">
      <w:numFmt w:val="bullet"/>
      <w:lvlText w:val="•"/>
      <w:lvlJc w:val="left"/>
      <w:pPr>
        <w:ind w:left="948" w:hanging="213"/>
      </w:pPr>
      <w:rPr>
        <w:rFonts w:hint="default"/>
        <w:lang w:val="en-US" w:eastAsia="zh-CN" w:bidi="ar-SA"/>
      </w:rPr>
    </w:lvl>
    <w:lvl w:ilvl="2" w:tplc="371C9984">
      <w:numFmt w:val="bullet"/>
      <w:lvlText w:val="•"/>
      <w:lvlJc w:val="left"/>
      <w:pPr>
        <w:ind w:left="1577" w:hanging="213"/>
      </w:pPr>
      <w:rPr>
        <w:rFonts w:hint="default"/>
        <w:lang w:val="en-US" w:eastAsia="zh-CN" w:bidi="ar-SA"/>
      </w:rPr>
    </w:lvl>
    <w:lvl w:ilvl="3" w:tplc="C824BCA0">
      <w:numFmt w:val="bullet"/>
      <w:lvlText w:val="•"/>
      <w:lvlJc w:val="left"/>
      <w:pPr>
        <w:ind w:left="2206" w:hanging="213"/>
      </w:pPr>
      <w:rPr>
        <w:rFonts w:hint="default"/>
        <w:lang w:val="en-US" w:eastAsia="zh-CN" w:bidi="ar-SA"/>
      </w:rPr>
    </w:lvl>
    <w:lvl w:ilvl="4" w:tplc="D1F67A36">
      <w:numFmt w:val="bullet"/>
      <w:lvlText w:val="•"/>
      <w:lvlJc w:val="left"/>
      <w:pPr>
        <w:ind w:left="2834" w:hanging="213"/>
      </w:pPr>
      <w:rPr>
        <w:rFonts w:hint="default"/>
        <w:lang w:val="en-US" w:eastAsia="zh-CN" w:bidi="ar-SA"/>
      </w:rPr>
    </w:lvl>
    <w:lvl w:ilvl="5" w:tplc="E6CCA8F8">
      <w:numFmt w:val="bullet"/>
      <w:lvlText w:val="•"/>
      <w:lvlJc w:val="left"/>
      <w:pPr>
        <w:ind w:left="3463" w:hanging="213"/>
      </w:pPr>
      <w:rPr>
        <w:rFonts w:hint="default"/>
        <w:lang w:val="en-US" w:eastAsia="zh-CN" w:bidi="ar-SA"/>
      </w:rPr>
    </w:lvl>
    <w:lvl w:ilvl="6" w:tplc="DCDA41F0">
      <w:numFmt w:val="bullet"/>
      <w:lvlText w:val="•"/>
      <w:lvlJc w:val="left"/>
      <w:pPr>
        <w:ind w:left="4092" w:hanging="213"/>
      </w:pPr>
      <w:rPr>
        <w:rFonts w:hint="default"/>
        <w:lang w:val="en-US" w:eastAsia="zh-CN" w:bidi="ar-SA"/>
      </w:rPr>
    </w:lvl>
    <w:lvl w:ilvl="7" w:tplc="1164AE5A">
      <w:numFmt w:val="bullet"/>
      <w:lvlText w:val="•"/>
      <w:lvlJc w:val="left"/>
      <w:pPr>
        <w:ind w:left="4720" w:hanging="213"/>
      </w:pPr>
      <w:rPr>
        <w:rFonts w:hint="default"/>
        <w:lang w:val="en-US" w:eastAsia="zh-CN" w:bidi="ar-SA"/>
      </w:rPr>
    </w:lvl>
    <w:lvl w:ilvl="8" w:tplc="6004D9D6">
      <w:numFmt w:val="bullet"/>
      <w:lvlText w:val="•"/>
      <w:lvlJc w:val="left"/>
      <w:pPr>
        <w:ind w:left="5349" w:hanging="213"/>
      </w:pPr>
      <w:rPr>
        <w:rFonts w:hint="default"/>
        <w:lang w:val="en-US" w:eastAsia="zh-CN" w:bidi="ar-SA"/>
      </w:rPr>
    </w:lvl>
  </w:abstractNum>
  <w:abstractNum w:abstractNumId="260" w15:restartNumberingAfterBreak="0">
    <w:nsid w:val="38C470B2"/>
    <w:multiLevelType w:val="multilevel"/>
    <w:tmpl w:val="6E38D00C"/>
    <w:lvl w:ilvl="0">
      <w:start w:val="5"/>
      <w:numFmt w:val="decimal"/>
      <w:lvlText w:val="%1"/>
      <w:lvlJc w:val="left"/>
      <w:pPr>
        <w:ind w:left="1384" w:hanging="318"/>
      </w:pPr>
      <w:rPr>
        <w:rFonts w:hint="default"/>
        <w:lang w:val="en-US" w:eastAsia="zh-CN" w:bidi="ar-SA"/>
      </w:rPr>
    </w:lvl>
    <w:lvl w:ilvl="1">
      <w:start w:val="1"/>
      <w:numFmt w:val="decimal"/>
      <w:lvlText w:val="%1.%2"/>
      <w:lvlJc w:val="left"/>
      <w:pPr>
        <w:ind w:left="1384" w:hanging="318"/>
      </w:pPr>
      <w:rPr>
        <w:rFonts w:ascii="宋体" w:eastAsia="宋体" w:hAnsi="宋体" w:cs="宋体" w:hint="default"/>
        <w:spacing w:val="-3"/>
        <w:w w:val="100"/>
        <w:sz w:val="19"/>
        <w:szCs w:val="19"/>
        <w:lang w:val="en-US" w:eastAsia="zh-CN" w:bidi="ar-SA"/>
      </w:rPr>
    </w:lvl>
    <w:lvl w:ilvl="2">
      <w:start w:val="1"/>
      <w:numFmt w:val="decimal"/>
      <w:lvlText w:val="%1.%2.%3"/>
      <w:lvlJc w:val="left"/>
      <w:pPr>
        <w:ind w:left="2020" w:hanging="529"/>
      </w:pPr>
      <w:rPr>
        <w:rFonts w:ascii="宋体" w:eastAsia="宋体" w:hAnsi="宋体" w:cs="宋体" w:hint="default"/>
        <w:w w:val="100"/>
        <w:sz w:val="19"/>
        <w:szCs w:val="19"/>
        <w:lang w:val="en-US" w:eastAsia="zh-CN" w:bidi="ar-SA"/>
      </w:rPr>
    </w:lvl>
    <w:lvl w:ilvl="3">
      <w:numFmt w:val="bullet"/>
      <w:lvlText w:val="•"/>
      <w:lvlJc w:val="left"/>
      <w:pPr>
        <w:ind w:left="3692" w:hanging="529"/>
      </w:pPr>
      <w:rPr>
        <w:rFonts w:hint="default"/>
        <w:lang w:val="en-US" w:eastAsia="zh-CN" w:bidi="ar-SA"/>
      </w:rPr>
    </w:lvl>
    <w:lvl w:ilvl="4">
      <w:numFmt w:val="bullet"/>
      <w:lvlText w:val="•"/>
      <w:lvlJc w:val="left"/>
      <w:pPr>
        <w:ind w:left="4528" w:hanging="529"/>
      </w:pPr>
      <w:rPr>
        <w:rFonts w:hint="default"/>
        <w:lang w:val="en-US" w:eastAsia="zh-CN" w:bidi="ar-SA"/>
      </w:rPr>
    </w:lvl>
    <w:lvl w:ilvl="5">
      <w:numFmt w:val="bullet"/>
      <w:lvlText w:val="•"/>
      <w:lvlJc w:val="left"/>
      <w:pPr>
        <w:ind w:left="5365" w:hanging="529"/>
      </w:pPr>
      <w:rPr>
        <w:rFonts w:hint="default"/>
        <w:lang w:val="en-US" w:eastAsia="zh-CN" w:bidi="ar-SA"/>
      </w:rPr>
    </w:lvl>
    <w:lvl w:ilvl="6">
      <w:numFmt w:val="bullet"/>
      <w:lvlText w:val="•"/>
      <w:lvlJc w:val="left"/>
      <w:pPr>
        <w:ind w:left="6201" w:hanging="529"/>
      </w:pPr>
      <w:rPr>
        <w:rFonts w:hint="default"/>
        <w:lang w:val="en-US" w:eastAsia="zh-CN" w:bidi="ar-SA"/>
      </w:rPr>
    </w:lvl>
    <w:lvl w:ilvl="7">
      <w:numFmt w:val="bullet"/>
      <w:lvlText w:val="•"/>
      <w:lvlJc w:val="left"/>
      <w:pPr>
        <w:ind w:left="7037" w:hanging="529"/>
      </w:pPr>
      <w:rPr>
        <w:rFonts w:hint="default"/>
        <w:lang w:val="en-US" w:eastAsia="zh-CN" w:bidi="ar-SA"/>
      </w:rPr>
    </w:lvl>
    <w:lvl w:ilvl="8">
      <w:numFmt w:val="bullet"/>
      <w:lvlText w:val="•"/>
      <w:lvlJc w:val="left"/>
      <w:pPr>
        <w:ind w:left="7873" w:hanging="529"/>
      </w:pPr>
      <w:rPr>
        <w:rFonts w:hint="default"/>
        <w:lang w:val="en-US" w:eastAsia="zh-CN" w:bidi="ar-SA"/>
      </w:rPr>
    </w:lvl>
  </w:abstractNum>
  <w:abstractNum w:abstractNumId="261" w15:restartNumberingAfterBreak="0">
    <w:nsid w:val="38E31C89"/>
    <w:multiLevelType w:val="hybridMultilevel"/>
    <w:tmpl w:val="EA7060E2"/>
    <w:lvl w:ilvl="0" w:tplc="276264A2">
      <w:start w:val="1"/>
      <w:numFmt w:val="decimal"/>
      <w:lvlText w:val="（%1）"/>
      <w:lvlJc w:val="left"/>
      <w:pPr>
        <w:ind w:left="118" w:hanging="603"/>
      </w:pPr>
      <w:rPr>
        <w:rFonts w:ascii="宋体" w:eastAsia="宋体" w:hAnsi="宋体" w:cs="宋体" w:hint="default"/>
        <w:spacing w:val="-1"/>
        <w:w w:val="100"/>
        <w:sz w:val="22"/>
        <w:szCs w:val="22"/>
        <w:lang w:val="en-US" w:eastAsia="zh-CN" w:bidi="ar-SA"/>
      </w:rPr>
    </w:lvl>
    <w:lvl w:ilvl="1" w:tplc="2F46D994">
      <w:numFmt w:val="bullet"/>
      <w:lvlText w:val="•"/>
      <w:lvlJc w:val="left"/>
      <w:pPr>
        <w:ind w:left="1062" w:hanging="603"/>
      </w:pPr>
      <w:rPr>
        <w:rFonts w:hint="default"/>
        <w:lang w:val="en-US" w:eastAsia="zh-CN" w:bidi="ar-SA"/>
      </w:rPr>
    </w:lvl>
    <w:lvl w:ilvl="2" w:tplc="AB649928">
      <w:numFmt w:val="bullet"/>
      <w:lvlText w:val="•"/>
      <w:lvlJc w:val="left"/>
      <w:pPr>
        <w:ind w:left="2005" w:hanging="603"/>
      </w:pPr>
      <w:rPr>
        <w:rFonts w:hint="default"/>
        <w:lang w:val="en-US" w:eastAsia="zh-CN" w:bidi="ar-SA"/>
      </w:rPr>
    </w:lvl>
    <w:lvl w:ilvl="3" w:tplc="FA485140">
      <w:numFmt w:val="bullet"/>
      <w:lvlText w:val="•"/>
      <w:lvlJc w:val="left"/>
      <w:pPr>
        <w:ind w:left="2947" w:hanging="603"/>
      </w:pPr>
      <w:rPr>
        <w:rFonts w:hint="default"/>
        <w:lang w:val="en-US" w:eastAsia="zh-CN" w:bidi="ar-SA"/>
      </w:rPr>
    </w:lvl>
    <w:lvl w:ilvl="4" w:tplc="8F5E840C">
      <w:numFmt w:val="bullet"/>
      <w:lvlText w:val="•"/>
      <w:lvlJc w:val="left"/>
      <w:pPr>
        <w:ind w:left="3890" w:hanging="603"/>
      </w:pPr>
      <w:rPr>
        <w:rFonts w:hint="default"/>
        <w:lang w:val="en-US" w:eastAsia="zh-CN" w:bidi="ar-SA"/>
      </w:rPr>
    </w:lvl>
    <w:lvl w:ilvl="5" w:tplc="1F708AC4">
      <w:numFmt w:val="bullet"/>
      <w:lvlText w:val="•"/>
      <w:lvlJc w:val="left"/>
      <w:pPr>
        <w:ind w:left="4833" w:hanging="603"/>
      </w:pPr>
      <w:rPr>
        <w:rFonts w:hint="default"/>
        <w:lang w:val="en-US" w:eastAsia="zh-CN" w:bidi="ar-SA"/>
      </w:rPr>
    </w:lvl>
    <w:lvl w:ilvl="6" w:tplc="E74E2892">
      <w:numFmt w:val="bullet"/>
      <w:lvlText w:val="•"/>
      <w:lvlJc w:val="left"/>
      <w:pPr>
        <w:ind w:left="5775" w:hanging="603"/>
      </w:pPr>
      <w:rPr>
        <w:rFonts w:hint="default"/>
        <w:lang w:val="en-US" w:eastAsia="zh-CN" w:bidi="ar-SA"/>
      </w:rPr>
    </w:lvl>
    <w:lvl w:ilvl="7" w:tplc="BCDE039C">
      <w:numFmt w:val="bullet"/>
      <w:lvlText w:val="•"/>
      <w:lvlJc w:val="left"/>
      <w:pPr>
        <w:ind w:left="6718" w:hanging="603"/>
      </w:pPr>
      <w:rPr>
        <w:rFonts w:hint="default"/>
        <w:lang w:val="en-US" w:eastAsia="zh-CN" w:bidi="ar-SA"/>
      </w:rPr>
    </w:lvl>
    <w:lvl w:ilvl="8" w:tplc="ED904718">
      <w:numFmt w:val="bullet"/>
      <w:lvlText w:val="•"/>
      <w:lvlJc w:val="left"/>
      <w:pPr>
        <w:ind w:left="7661" w:hanging="603"/>
      </w:pPr>
      <w:rPr>
        <w:rFonts w:hint="default"/>
        <w:lang w:val="en-US" w:eastAsia="zh-CN" w:bidi="ar-SA"/>
      </w:rPr>
    </w:lvl>
  </w:abstractNum>
  <w:abstractNum w:abstractNumId="262" w15:restartNumberingAfterBreak="0">
    <w:nsid w:val="39275BBA"/>
    <w:multiLevelType w:val="hybridMultilevel"/>
    <w:tmpl w:val="9432B0DA"/>
    <w:lvl w:ilvl="0" w:tplc="52A63268">
      <w:numFmt w:val="bullet"/>
      <w:lvlText w:val=""/>
      <w:lvlJc w:val="left"/>
      <w:pPr>
        <w:ind w:left="294" w:hanging="190"/>
      </w:pPr>
      <w:rPr>
        <w:rFonts w:ascii="Wingdings" w:eastAsia="Wingdings" w:hAnsi="Wingdings" w:cs="Wingdings" w:hint="default"/>
        <w:spacing w:val="-1"/>
        <w:w w:val="100"/>
        <w:sz w:val="19"/>
        <w:szCs w:val="19"/>
        <w:lang w:val="en-US" w:eastAsia="zh-CN" w:bidi="ar-SA"/>
      </w:rPr>
    </w:lvl>
    <w:lvl w:ilvl="1" w:tplc="363AB49E">
      <w:numFmt w:val="bullet"/>
      <w:lvlText w:val="•"/>
      <w:lvlJc w:val="left"/>
      <w:pPr>
        <w:ind w:left="930" w:hanging="190"/>
      </w:pPr>
      <w:rPr>
        <w:rFonts w:hint="default"/>
        <w:lang w:val="en-US" w:eastAsia="zh-CN" w:bidi="ar-SA"/>
      </w:rPr>
    </w:lvl>
    <w:lvl w:ilvl="2" w:tplc="B0D46004">
      <w:numFmt w:val="bullet"/>
      <w:lvlText w:val="•"/>
      <w:lvlJc w:val="left"/>
      <w:pPr>
        <w:ind w:left="1561" w:hanging="190"/>
      </w:pPr>
      <w:rPr>
        <w:rFonts w:hint="default"/>
        <w:lang w:val="en-US" w:eastAsia="zh-CN" w:bidi="ar-SA"/>
      </w:rPr>
    </w:lvl>
    <w:lvl w:ilvl="3" w:tplc="FB70BAC6">
      <w:numFmt w:val="bullet"/>
      <w:lvlText w:val="•"/>
      <w:lvlJc w:val="left"/>
      <w:pPr>
        <w:ind w:left="2192" w:hanging="190"/>
      </w:pPr>
      <w:rPr>
        <w:rFonts w:hint="default"/>
        <w:lang w:val="en-US" w:eastAsia="zh-CN" w:bidi="ar-SA"/>
      </w:rPr>
    </w:lvl>
    <w:lvl w:ilvl="4" w:tplc="E51626D0">
      <w:numFmt w:val="bullet"/>
      <w:lvlText w:val="•"/>
      <w:lvlJc w:val="left"/>
      <w:pPr>
        <w:ind w:left="2822" w:hanging="190"/>
      </w:pPr>
      <w:rPr>
        <w:rFonts w:hint="default"/>
        <w:lang w:val="en-US" w:eastAsia="zh-CN" w:bidi="ar-SA"/>
      </w:rPr>
    </w:lvl>
    <w:lvl w:ilvl="5" w:tplc="4CEE9A3C">
      <w:numFmt w:val="bullet"/>
      <w:lvlText w:val="•"/>
      <w:lvlJc w:val="left"/>
      <w:pPr>
        <w:ind w:left="3453" w:hanging="190"/>
      </w:pPr>
      <w:rPr>
        <w:rFonts w:hint="default"/>
        <w:lang w:val="en-US" w:eastAsia="zh-CN" w:bidi="ar-SA"/>
      </w:rPr>
    </w:lvl>
    <w:lvl w:ilvl="6" w:tplc="8EC008AE">
      <w:numFmt w:val="bullet"/>
      <w:lvlText w:val="•"/>
      <w:lvlJc w:val="left"/>
      <w:pPr>
        <w:ind w:left="4084" w:hanging="190"/>
      </w:pPr>
      <w:rPr>
        <w:rFonts w:hint="default"/>
        <w:lang w:val="en-US" w:eastAsia="zh-CN" w:bidi="ar-SA"/>
      </w:rPr>
    </w:lvl>
    <w:lvl w:ilvl="7" w:tplc="397EECB6">
      <w:numFmt w:val="bullet"/>
      <w:lvlText w:val="•"/>
      <w:lvlJc w:val="left"/>
      <w:pPr>
        <w:ind w:left="4714" w:hanging="190"/>
      </w:pPr>
      <w:rPr>
        <w:rFonts w:hint="default"/>
        <w:lang w:val="en-US" w:eastAsia="zh-CN" w:bidi="ar-SA"/>
      </w:rPr>
    </w:lvl>
    <w:lvl w:ilvl="8" w:tplc="9A60DF44">
      <w:numFmt w:val="bullet"/>
      <w:lvlText w:val="•"/>
      <w:lvlJc w:val="left"/>
      <w:pPr>
        <w:ind w:left="5345" w:hanging="190"/>
      </w:pPr>
      <w:rPr>
        <w:rFonts w:hint="default"/>
        <w:lang w:val="en-US" w:eastAsia="zh-CN" w:bidi="ar-SA"/>
      </w:rPr>
    </w:lvl>
  </w:abstractNum>
  <w:abstractNum w:abstractNumId="263" w15:restartNumberingAfterBreak="0">
    <w:nsid w:val="39343110"/>
    <w:multiLevelType w:val="hybridMultilevel"/>
    <w:tmpl w:val="CE449622"/>
    <w:lvl w:ilvl="0" w:tplc="071C40FA">
      <w:start w:val="4"/>
      <w:numFmt w:val="decimal"/>
      <w:lvlText w:val="（%1）"/>
      <w:lvlJc w:val="left"/>
      <w:pPr>
        <w:ind w:left="118" w:hanging="603"/>
      </w:pPr>
      <w:rPr>
        <w:rFonts w:ascii="宋体" w:eastAsia="宋体" w:hAnsi="宋体" w:cs="宋体" w:hint="default"/>
        <w:spacing w:val="-1"/>
        <w:w w:val="100"/>
        <w:sz w:val="22"/>
        <w:szCs w:val="22"/>
        <w:lang w:val="en-US" w:eastAsia="zh-CN" w:bidi="ar-SA"/>
      </w:rPr>
    </w:lvl>
    <w:lvl w:ilvl="1" w:tplc="10C0F69C">
      <w:numFmt w:val="bullet"/>
      <w:lvlText w:val="•"/>
      <w:lvlJc w:val="left"/>
      <w:pPr>
        <w:ind w:left="1062" w:hanging="603"/>
      </w:pPr>
      <w:rPr>
        <w:rFonts w:hint="default"/>
        <w:lang w:val="en-US" w:eastAsia="zh-CN" w:bidi="ar-SA"/>
      </w:rPr>
    </w:lvl>
    <w:lvl w:ilvl="2" w:tplc="5D366E40">
      <w:numFmt w:val="bullet"/>
      <w:lvlText w:val="•"/>
      <w:lvlJc w:val="left"/>
      <w:pPr>
        <w:ind w:left="2005" w:hanging="603"/>
      </w:pPr>
      <w:rPr>
        <w:rFonts w:hint="default"/>
        <w:lang w:val="en-US" w:eastAsia="zh-CN" w:bidi="ar-SA"/>
      </w:rPr>
    </w:lvl>
    <w:lvl w:ilvl="3" w:tplc="2FC64B20">
      <w:numFmt w:val="bullet"/>
      <w:lvlText w:val="•"/>
      <w:lvlJc w:val="left"/>
      <w:pPr>
        <w:ind w:left="2947" w:hanging="603"/>
      </w:pPr>
      <w:rPr>
        <w:rFonts w:hint="default"/>
        <w:lang w:val="en-US" w:eastAsia="zh-CN" w:bidi="ar-SA"/>
      </w:rPr>
    </w:lvl>
    <w:lvl w:ilvl="4" w:tplc="88B05FE6">
      <w:numFmt w:val="bullet"/>
      <w:lvlText w:val="•"/>
      <w:lvlJc w:val="left"/>
      <w:pPr>
        <w:ind w:left="3890" w:hanging="603"/>
      </w:pPr>
      <w:rPr>
        <w:rFonts w:hint="default"/>
        <w:lang w:val="en-US" w:eastAsia="zh-CN" w:bidi="ar-SA"/>
      </w:rPr>
    </w:lvl>
    <w:lvl w:ilvl="5" w:tplc="62061130">
      <w:numFmt w:val="bullet"/>
      <w:lvlText w:val="•"/>
      <w:lvlJc w:val="left"/>
      <w:pPr>
        <w:ind w:left="4833" w:hanging="603"/>
      </w:pPr>
      <w:rPr>
        <w:rFonts w:hint="default"/>
        <w:lang w:val="en-US" w:eastAsia="zh-CN" w:bidi="ar-SA"/>
      </w:rPr>
    </w:lvl>
    <w:lvl w:ilvl="6" w:tplc="9E64E20C">
      <w:numFmt w:val="bullet"/>
      <w:lvlText w:val="•"/>
      <w:lvlJc w:val="left"/>
      <w:pPr>
        <w:ind w:left="5775" w:hanging="603"/>
      </w:pPr>
      <w:rPr>
        <w:rFonts w:hint="default"/>
        <w:lang w:val="en-US" w:eastAsia="zh-CN" w:bidi="ar-SA"/>
      </w:rPr>
    </w:lvl>
    <w:lvl w:ilvl="7" w:tplc="842639FE">
      <w:numFmt w:val="bullet"/>
      <w:lvlText w:val="•"/>
      <w:lvlJc w:val="left"/>
      <w:pPr>
        <w:ind w:left="6718" w:hanging="603"/>
      </w:pPr>
      <w:rPr>
        <w:rFonts w:hint="default"/>
        <w:lang w:val="en-US" w:eastAsia="zh-CN" w:bidi="ar-SA"/>
      </w:rPr>
    </w:lvl>
    <w:lvl w:ilvl="8" w:tplc="32009784">
      <w:numFmt w:val="bullet"/>
      <w:lvlText w:val="•"/>
      <w:lvlJc w:val="left"/>
      <w:pPr>
        <w:ind w:left="7661" w:hanging="603"/>
      </w:pPr>
      <w:rPr>
        <w:rFonts w:hint="default"/>
        <w:lang w:val="en-US" w:eastAsia="zh-CN" w:bidi="ar-SA"/>
      </w:rPr>
    </w:lvl>
  </w:abstractNum>
  <w:abstractNum w:abstractNumId="264" w15:restartNumberingAfterBreak="0">
    <w:nsid w:val="39E5807D"/>
    <w:multiLevelType w:val="singleLevel"/>
    <w:tmpl w:val="39E5807D"/>
    <w:lvl w:ilvl="0">
      <w:start w:val="1"/>
      <w:numFmt w:val="chineseCounting"/>
      <w:suff w:val="nothing"/>
      <w:lvlText w:val="%1、"/>
      <w:lvlJc w:val="left"/>
      <w:pPr>
        <w:ind w:left="0" w:firstLine="420"/>
      </w:pPr>
      <w:rPr>
        <w:rFonts w:hint="eastAsia"/>
      </w:rPr>
    </w:lvl>
  </w:abstractNum>
  <w:abstractNum w:abstractNumId="265" w15:restartNumberingAfterBreak="0">
    <w:nsid w:val="3A1271C8"/>
    <w:multiLevelType w:val="multilevel"/>
    <w:tmpl w:val="BFA80E12"/>
    <w:lvl w:ilvl="0">
      <w:start w:val="3"/>
      <w:numFmt w:val="decimal"/>
      <w:lvlText w:val="%1"/>
      <w:lvlJc w:val="left"/>
      <w:pPr>
        <w:ind w:left="1384" w:hanging="318"/>
      </w:pPr>
      <w:rPr>
        <w:rFonts w:hint="default"/>
        <w:lang w:val="en-US" w:eastAsia="zh-CN" w:bidi="ar-SA"/>
      </w:rPr>
    </w:lvl>
    <w:lvl w:ilvl="1">
      <w:start w:val="1"/>
      <w:numFmt w:val="decimal"/>
      <w:lvlText w:val="%1.%2"/>
      <w:lvlJc w:val="left"/>
      <w:pPr>
        <w:ind w:left="1384" w:hanging="318"/>
      </w:pPr>
      <w:rPr>
        <w:rFonts w:ascii="宋体" w:eastAsia="宋体" w:hAnsi="宋体" w:cs="宋体" w:hint="default"/>
        <w:spacing w:val="-3"/>
        <w:w w:val="100"/>
        <w:sz w:val="19"/>
        <w:szCs w:val="19"/>
        <w:lang w:val="en-US" w:eastAsia="zh-CN" w:bidi="ar-SA"/>
      </w:rPr>
    </w:lvl>
    <w:lvl w:ilvl="2">
      <w:start w:val="1"/>
      <w:numFmt w:val="decimal"/>
      <w:lvlText w:val="%1.%2.%3"/>
      <w:lvlJc w:val="left"/>
      <w:pPr>
        <w:ind w:left="2020" w:hanging="529"/>
      </w:pPr>
      <w:rPr>
        <w:rFonts w:ascii="宋体" w:eastAsia="宋体" w:hAnsi="宋体" w:cs="宋体" w:hint="default"/>
        <w:w w:val="100"/>
        <w:sz w:val="19"/>
        <w:szCs w:val="19"/>
        <w:lang w:val="en-US" w:eastAsia="zh-CN" w:bidi="ar-SA"/>
      </w:rPr>
    </w:lvl>
    <w:lvl w:ilvl="3">
      <w:numFmt w:val="bullet"/>
      <w:lvlText w:val="•"/>
      <w:lvlJc w:val="left"/>
      <w:pPr>
        <w:ind w:left="3692" w:hanging="529"/>
      </w:pPr>
      <w:rPr>
        <w:rFonts w:hint="default"/>
        <w:lang w:val="en-US" w:eastAsia="zh-CN" w:bidi="ar-SA"/>
      </w:rPr>
    </w:lvl>
    <w:lvl w:ilvl="4">
      <w:numFmt w:val="bullet"/>
      <w:lvlText w:val="•"/>
      <w:lvlJc w:val="left"/>
      <w:pPr>
        <w:ind w:left="4528" w:hanging="529"/>
      </w:pPr>
      <w:rPr>
        <w:rFonts w:hint="default"/>
        <w:lang w:val="en-US" w:eastAsia="zh-CN" w:bidi="ar-SA"/>
      </w:rPr>
    </w:lvl>
    <w:lvl w:ilvl="5">
      <w:numFmt w:val="bullet"/>
      <w:lvlText w:val="•"/>
      <w:lvlJc w:val="left"/>
      <w:pPr>
        <w:ind w:left="5365" w:hanging="529"/>
      </w:pPr>
      <w:rPr>
        <w:rFonts w:hint="default"/>
        <w:lang w:val="en-US" w:eastAsia="zh-CN" w:bidi="ar-SA"/>
      </w:rPr>
    </w:lvl>
    <w:lvl w:ilvl="6">
      <w:numFmt w:val="bullet"/>
      <w:lvlText w:val="•"/>
      <w:lvlJc w:val="left"/>
      <w:pPr>
        <w:ind w:left="6201" w:hanging="529"/>
      </w:pPr>
      <w:rPr>
        <w:rFonts w:hint="default"/>
        <w:lang w:val="en-US" w:eastAsia="zh-CN" w:bidi="ar-SA"/>
      </w:rPr>
    </w:lvl>
    <w:lvl w:ilvl="7">
      <w:numFmt w:val="bullet"/>
      <w:lvlText w:val="•"/>
      <w:lvlJc w:val="left"/>
      <w:pPr>
        <w:ind w:left="7037" w:hanging="529"/>
      </w:pPr>
      <w:rPr>
        <w:rFonts w:hint="default"/>
        <w:lang w:val="en-US" w:eastAsia="zh-CN" w:bidi="ar-SA"/>
      </w:rPr>
    </w:lvl>
    <w:lvl w:ilvl="8">
      <w:numFmt w:val="bullet"/>
      <w:lvlText w:val="•"/>
      <w:lvlJc w:val="left"/>
      <w:pPr>
        <w:ind w:left="7873" w:hanging="529"/>
      </w:pPr>
      <w:rPr>
        <w:rFonts w:hint="default"/>
        <w:lang w:val="en-US" w:eastAsia="zh-CN" w:bidi="ar-SA"/>
      </w:rPr>
    </w:lvl>
  </w:abstractNum>
  <w:abstractNum w:abstractNumId="266" w15:restartNumberingAfterBreak="0">
    <w:nsid w:val="3A56310A"/>
    <w:multiLevelType w:val="hybridMultilevel"/>
    <w:tmpl w:val="14B0F976"/>
    <w:lvl w:ilvl="0" w:tplc="D882714A">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BD920B52">
      <w:numFmt w:val="bullet"/>
      <w:lvlText w:val="•"/>
      <w:lvlJc w:val="left"/>
      <w:pPr>
        <w:ind w:left="948" w:hanging="213"/>
      </w:pPr>
      <w:rPr>
        <w:rFonts w:hint="default"/>
        <w:lang w:val="en-US" w:eastAsia="zh-CN" w:bidi="ar-SA"/>
      </w:rPr>
    </w:lvl>
    <w:lvl w:ilvl="2" w:tplc="C4A47D78">
      <w:numFmt w:val="bullet"/>
      <w:lvlText w:val="•"/>
      <w:lvlJc w:val="left"/>
      <w:pPr>
        <w:ind w:left="1577" w:hanging="213"/>
      </w:pPr>
      <w:rPr>
        <w:rFonts w:hint="default"/>
        <w:lang w:val="en-US" w:eastAsia="zh-CN" w:bidi="ar-SA"/>
      </w:rPr>
    </w:lvl>
    <w:lvl w:ilvl="3" w:tplc="EB64F678">
      <w:numFmt w:val="bullet"/>
      <w:lvlText w:val="•"/>
      <w:lvlJc w:val="left"/>
      <w:pPr>
        <w:ind w:left="2206" w:hanging="213"/>
      </w:pPr>
      <w:rPr>
        <w:rFonts w:hint="default"/>
        <w:lang w:val="en-US" w:eastAsia="zh-CN" w:bidi="ar-SA"/>
      </w:rPr>
    </w:lvl>
    <w:lvl w:ilvl="4" w:tplc="F236A8D0">
      <w:numFmt w:val="bullet"/>
      <w:lvlText w:val="•"/>
      <w:lvlJc w:val="left"/>
      <w:pPr>
        <w:ind w:left="2834" w:hanging="213"/>
      </w:pPr>
      <w:rPr>
        <w:rFonts w:hint="default"/>
        <w:lang w:val="en-US" w:eastAsia="zh-CN" w:bidi="ar-SA"/>
      </w:rPr>
    </w:lvl>
    <w:lvl w:ilvl="5" w:tplc="A4968062">
      <w:numFmt w:val="bullet"/>
      <w:lvlText w:val="•"/>
      <w:lvlJc w:val="left"/>
      <w:pPr>
        <w:ind w:left="3463" w:hanging="213"/>
      </w:pPr>
      <w:rPr>
        <w:rFonts w:hint="default"/>
        <w:lang w:val="en-US" w:eastAsia="zh-CN" w:bidi="ar-SA"/>
      </w:rPr>
    </w:lvl>
    <w:lvl w:ilvl="6" w:tplc="CA48D032">
      <w:numFmt w:val="bullet"/>
      <w:lvlText w:val="•"/>
      <w:lvlJc w:val="left"/>
      <w:pPr>
        <w:ind w:left="4092" w:hanging="213"/>
      </w:pPr>
      <w:rPr>
        <w:rFonts w:hint="default"/>
        <w:lang w:val="en-US" w:eastAsia="zh-CN" w:bidi="ar-SA"/>
      </w:rPr>
    </w:lvl>
    <w:lvl w:ilvl="7" w:tplc="8B4E99E2">
      <w:numFmt w:val="bullet"/>
      <w:lvlText w:val="•"/>
      <w:lvlJc w:val="left"/>
      <w:pPr>
        <w:ind w:left="4720" w:hanging="213"/>
      </w:pPr>
      <w:rPr>
        <w:rFonts w:hint="default"/>
        <w:lang w:val="en-US" w:eastAsia="zh-CN" w:bidi="ar-SA"/>
      </w:rPr>
    </w:lvl>
    <w:lvl w:ilvl="8" w:tplc="F2AAE4F0">
      <w:numFmt w:val="bullet"/>
      <w:lvlText w:val="•"/>
      <w:lvlJc w:val="left"/>
      <w:pPr>
        <w:ind w:left="5349" w:hanging="213"/>
      </w:pPr>
      <w:rPr>
        <w:rFonts w:hint="default"/>
        <w:lang w:val="en-US" w:eastAsia="zh-CN" w:bidi="ar-SA"/>
      </w:rPr>
    </w:lvl>
  </w:abstractNum>
  <w:abstractNum w:abstractNumId="267" w15:restartNumberingAfterBreak="0">
    <w:nsid w:val="3ADA0812"/>
    <w:multiLevelType w:val="hybridMultilevel"/>
    <w:tmpl w:val="93C44644"/>
    <w:lvl w:ilvl="0" w:tplc="2D48A5F4">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2A161626">
      <w:numFmt w:val="bullet"/>
      <w:lvlText w:val="•"/>
      <w:lvlJc w:val="left"/>
      <w:pPr>
        <w:ind w:left="948" w:hanging="213"/>
      </w:pPr>
      <w:rPr>
        <w:rFonts w:hint="default"/>
        <w:lang w:val="en-US" w:eastAsia="zh-CN" w:bidi="ar-SA"/>
      </w:rPr>
    </w:lvl>
    <w:lvl w:ilvl="2" w:tplc="00B802EE">
      <w:numFmt w:val="bullet"/>
      <w:lvlText w:val="•"/>
      <w:lvlJc w:val="left"/>
      <w:pPr>
        <w:ind w:left="1577" w:hanging="213"/>
      </w:pPr>
      <w:rPr>
        <w:rFonts w:hint="default"/>
        <w:lang w:val="en-US" w:eastAsia="zh-CN" w:bidi="ar-SA"/>
      </w:rPr>
    </w:lvl>
    <w:lvl w:ilvl="3" w:tplc="CFAEFF28">
      <w:numFmt w:val="bullet"/>
      <w:lvlText w:val="•"/>
      <w:lvlJc w:val="left"/>
      <w:pPr>
        <w:ind w:left="2206" w:hanging="213"/>
      </w:pPr>
      <w:rPr>
        <w:rFonts w:hint="default"/>
        <w:lang w:val="en-US" w:eastAsia="zh-CN" w:bidi="ar-SA"/>
      </w:rPr>
    </w:lvl>
    <w:lvl w:ilvl="4" w:tplc="45985EE8">
      <w:numFmt w:val="bullet"/>
      <w:lvlText w:val="•"/>
      <w:lvlJc w:val="left"/>
      <w:pPr>
        <w:ind w:left="2834" w:hanging="213"/>
      </w:pPr>
      <w:rPr>
        <w:rFonts w:hint="default"/>
        <w:lang w:val="en-US" w:eastAsia="zh-CN" w:bidi="ar-SA"/>
      </w:rPr>
    </w:lvl>
    <w:lvl w:ilvl="5" w:tplc="66AA2880">
      <w:numFmt w:val="bullet"/>
      <w:lvlText w:val="•"/>
      <w:lvlJc w:val="left"/>
      <w:pPr>
        <w:ind w:left="3463" w:hanging="213"/>
      </w:pPr>
      <w:rPr>
        <w:rFonts w:hint="default"/>
        <w:lang w:val="en-US" w:eastAsia="zh-CN" w:bidi="ar-SA"/>
      </w:rPr>
    </w:lvl>
    <w:lvl w:ilvl="6" w:tplc="28D4904E">
      <w:numFmt w:val="bullet"/>
      <w:lvlText w:val="•"/>
      <w:lvlJc w:val="left"/>
      <w:pPr>
        <w:ind w:left="4092" w:hanging="213"/>
      </w:pPr>
      <w:rPr>
        <w:rFonts w:hint="default"/>
        <w:lang w:val="en-US" w:eastAsia="zh-CN" w:bidi="ar-SA"/>
      </w:rPr>
    </w:lvl>
    <w:lvl w:ilvl="7" w:tplc="82A2FD6C">
      <w:numFmt w:val="bullet"/>
      <w:lvlText w:val="•"/>
      <w:lvlJc w:val="left"/>
      <w:pPr>
        <w:ind w:left="4720" w:hanging="213"/>
      </w:pPr>
      <w:rPr>
        <w:rFonts w:hint="default"/>
        <w:lang w:val="en-US" w:eastAsia="zh-CN" w:bidi="ar-SA"/>
      </w:rPr>
    </w:lvl>
    <w:lvl w:ilvl="8" w:tplc="C2F4C7E2">
      <w:numFmt w:val="bullet"/>
      <w:lvlText w:val="•"/>
      <w:lvlJc w:val="left"/>
      <w:pPr>
        <w:ind w:left="5349" w:hanging="213"/>
      </w:pPr>
      <w:rPr>
        <w:rFonts w:hint="default"/>
        <w:lang w:val="en-US" w:eastAsia="zh-CN" w:bidi="ar-SA"/>
      </w:rPr>
    </w:lvl>
  </w:abstractNum>
  <w:abstractNum w:abstractNumId="268" w15:restartNumberingAfterBreak="0">
    <w:nsid w:val="3B04441B"/>
    <w:multiLevelType w:val="hybridMultilevel"/>
    <w:tmpl w:val="08AC2504"/>
    <w:lvl w:ilvl="0" w:tplc="60CA89D8">
      <w:start w:val="1"/>
      <w:numFmt w:val="decimal"/>
      <w:lvlText w:val="（%1）"/>
      <w:lvlJc w:val="left"/>
      <w:pPr>
        <w:ind w:left="1501" w:hanging="601"/>
      </w:pPr>
      <w:rPr>
        <w:rFonts w:ascii="宋体" w:eastAsia="宋体" w:hAnsi="宋体" w:cs="宋体" w:hint="default"/>
        <w:w w:val="100"/>
        <w:sz w:val="22"/>
        <w:szCs w:val="22"/>
        <w:lang w:val="en-US" w:eastAsia="zh-CN" w:bidi="ar-SA"/>
      </w:rPr>
    </w:lvl>
    <w:lvl w:ilvl="1" w:tplc="92345A36">
      <w:numFmt w:val="bullet"/>
      <w:lvlText w:val="•"/>
      <w:lvlJc w:val="left"/>
      <w:pPr>
        <w:ind w:left="2270" w:hanging="601"/>
      </w:pPr>
      <w:rPr>
        <w:rFonts w:hint="default"/>
        <w:lang w:val="en-US" w:eastAsia="zh-CN" w:bidi="ar-SA"/>
      </w:rPr>
    </w:lvl>
    <w:lvl w:ilvl="2" w:tplc="2372397E">
      <w:numFmt w:val="bullet"/>
      <w:lvlText w:val="•"/>
      <w:lvlJc w:val="left"/>
      <w:pPr>
        <w:ind w:left="3041" w:hanging="601"/>
      </w:pPr>
      <w:rPr>
        <w:rFonts w:hint="default"/>
        <w:lang w:val="en-US" w:eastAsia="zh-CN" w:bidi="ar-SA"/>
      </w:rPr>
    </w:lvl>
    <w:lvl w:ilvl="3" w:tplc="F51CBFDA">
      <w:numFmt w:val="bullet"/>
      <w:lvlText w:val="•"/>
      <w:lvlJc w:val="left"/>
      <w:pPr>
        <w:ind w:left="3811" w:hanging="601"/>
      </w:pPr>
      <w:rPr>
        <w:rFonts w:hint="default"/>
        <w:lang w:val="en-US" w:eastAsia="zh-CN" w:bidi="ar-SA"/>
      </w:rPr>
    </w:lvl>
    <w:lvl w:ilvl="4" w:tplc="C3F897EE">
      <w:numFmt w:val="bullet"/>
      <w:lvlText w:val="•"/>
      <w:lvlJc w:val="left"/>
      <w:pPr>
        <w:ind w:left="4582" w:hanging="601"/>
      </w:pPr>
      <w:rPr>
        <w:rFonts w:hint="default"/>
        <w:lang w:val="en-US" w:eastAsia="zh-CN" w:bidi="ar-SA"/>
      </w:rPr>
    </w:lvl>
    <w:lvl w:ilvl="5" w:tplc="F2E4A874">
      <w:numFmt w:val="bullet"/>
      <w:lvlText w:val="•"/>
      <w:lvlJc w:val="left"/>
      <w:pPr>
        <w:ind w:left="5353" w:hanging="601"/>
      </w:pPr>
      <w:rPr>
        <w:rFonts w:hint="default"/>
        <w:lang w:val="en-US" w:eastAsia="zh-CN" w:bidi="ar-SA"/>
      </w:rPr>
    </w:lvl>
    <w:lvl w:ilvl="6" w:tplc="00EA6794">
      <w:numFmt w:val="bullet"/>
      <w:lvlText w:val="•"/>
      <w:lvlJc w:val="left"/>
      <w:pPr>
        <w:ind w:left="6123" w:hanging="601"/>
      </w:pPr>
      <w:rPr>
        <w:rFonts w:hint="default"/>
        <w:lang w:val="en-US" w:eastAsia="zh-CN" w:bidi="ar-SA"/>
      </w:rPr>
    </w:lvl>
    <w:lvl w:ilvl="7" w:tplc="EECEED58">
      <w:numFmt w:val="bullet"/>
      <w:lvlText w:val="•"/>
      <w:lvlJc w:val="left"/>
      <w:pPr>
        <w:ind w:left="6894" w:hanging="601"/>
      </w:pPr>
      <w:rPr>
        <w:rFonts w:hint="default"/>
        <w:lang w:val="en-US" w:eastAsia="zh-CN" w:bidi="ar-SA"/>
      </w:rPr>
    </w:lvl>
    <w:lvl w:ilvl="8" w:tplc="E4BA5348">
      <w:numFmt w:val="bullet"/>
      <w:lvlText w:val="•"/>
      <w:lvlJc w:val="left"/>
      <w:pPr>
        <w:ind w:left="7665" w:hanging="601"/>
      </w:pPr>
      <w:rPr>
        <w:rFonts w:hint="default"/>
        <w:lang w:val="en-US" w:eastAsia="zh-CN" w:bidi="ar-SA"/>
      </w:rPr>
    </w:lvl>
  </w:abstractNum>
  <w:abstractNum w:abstractNumId="269" w15:restartNumberingAfterBreak="0">
    <w:nsid w:val="3B0E5712"/>
    <w:multiLevelType w:val="multilevel"/>
    <w:tmpl w:val="1BF6F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3B1141C7"/>
    <w:multiLevelType w:val="multilevel"/>
    <w:tmpl w:val="7C2C168C"/>
    <w:lvl w:ilvl="0">
      <w:start w:val="4"/>
      <w:numFmt w:val="decimal"/>
      <w:lvlText w:val="%1"/>
      <w:lvlJc w:val="left"/>
      <w:pPr>
        <w:ind w:left="608" w:hanging="490"/>
      </w:pPr>
      <w:rPr>
        <w:rFonts w:hint="default"/>
        <w:lang w:val="en-US" w:eastAsia="zh-CN" w:bidi="ar-SA"/>
      </w:rPr>
    </w:lvl>
    <w:lvl w:ilvl="1">
      <w:start w:val="1"/>
      <w:numFmt w:val="decimal"/>
      <w:lvlText w:val="%1.%2"/>
      <w:lvlJc w:val="left"/>
      <w:pPr>
        <w:ind w:left="608" w:hanging="490"/>
      </w:pPr>
      <w:rPr>
        <w:rFonts w:ascii="Times New Roman" w:eastAsia="Times New Roman" w:hAnsi="Times New Roman" w:cs="Times New Roman" w:hint="default"/>
        <w:b/>
        <w:bCs/>
        <w:w w:val="99"/>
        <w:sz w:val="32"/>
        <w:szCs w:val="32"/>
        <w:lang w:val="en-US" w:eastAsia="zh-CN" w:bidi="ar-SA"/>
      </w:rPr>
    </w:lvl>
    <w:lvl w:ilvl="2">
      <w:start w:val="1"/>
      <w:numFmt w:val="decimal"/>
      <w:lvlText w:val="%1.%2.%3"/>
      <w:lvlJc w:val="left"/>
      <w:pPr>
        <w:ind w:left="802" w:hanging="684"/>
      </w:pPr>
      <w:rPr>
        <w:rFonts w:ascii="Times New Roman" w:eastAsia="Times New Roman" w:hAnsi="Times New Roman" w:cs="Times New Roman" w:hint="default"/>
        <w:b/>
        <w:bCs/>
        <w:w w:val="100"/>
        <w:sz w:val="30"/>
        <w:szCs w:val="30"/>
        <w:lang w:val="en-US" w:eastAsia="zh-CN" w:bidi="ar-SA"/>
      </w:rPr>
    </w:lvl>
    <w:lvl w:ilvl="3">
      <w:start w:val="1"/>
      <w:numFmt w:val="decimal"/>
      <w:lvlText w:val="%1.%2.%3.%4"/>
      <w:lvlJc w:val="left"/>
      <w:pPr>
        <w:ind w:left="1035" w:hanging="917"/>
      </w:pPr>
      <w:rPr>
        <w:rFonts w:ascii="Times New Roman" w:eastAsia="Times New Roman" w:hAnsi="Times New Roman" w:cs="Times New Roman" w:hint="default"/>
        <w:b/>
        <w:bCs/>
        <w:spacing w:val="-3"/>
        <w:w w:val="100"/>
        <w:sz w:val="28"/>
        <w:szCs w:val="28"/>
        <w:lang w:val="en-US" w:eastAsia="zh-CN" w:bidi="ar-SA"/>
      </w:rPr>
    </w:lvl>
    <w:lvl w:ilvl="4">
      <w:start w:val="1"/>
      <w:numFmt w:val="decimal"/>
      <w:lvlText w:val="%5."/>
      <w:lvlJc w:val="left"/>
      <w:pPr>
        <w:ind w:left="779" w:hanging="181"/>
      </w:pPr>
      <w:rPr>
        <w:rFonts w:ascii="Times New Roman" w:eastAsia="Times New Roman" w:hAnsi="Times New Roman" w:cs="Times New Roman" w:hint="default"/>
        <w:spacing w:val="-1"/>
        <w:w w:val="100"/>
        <w:sz w:val="22"/>
        <w:szCs w:val="22"/>
        <w:lang w:val="en-US" w:eastAsia="zh-CN" w:bidi="ar-SA"/>
      </w:rPr>
    </w:lvl>
    <w:lvl w:ilvl="5">
      <w:numFmt w:val="bullet"/>
      <w:lvlText w:val="•"/>
      <w:lvlJc w:val="left"/>
      <w:pPr>
        <w:ind w:left="2457" w:hanging="181"/>
      </w:pPr>
      <w:rPr>
        <w:rFonts w:hint="default"/>
        <w:lang w:val="en-US" w:eastAsia="zh-CN" w:bidi="ar-SA"/>
      </w:rPr>
    </w:lvl>
    <w:lvl w:ilvl="6">
      <w:numFmt w:val="bullet"/>
      <w:lvlText w:val="•"/>
      <w:lvlJc w:val="left"/>
      <w:pPr>
        <w:ind w:left="3875" w:hanging="181"/>
      </w:pPr>
      <w:rPr>
        <w:rFonts w:hint="default"/>
        <w:lang w:val="en-US" w:eastAsia="zh-CN" w:bidi="ar-SA"/>
      </w:rPr>
    </w:lvl>
    <w:lvl w:ilvl="7">
      <w:numFmt w:val="bullet"/>
      <w:lvlText w:val="•"/>
      <w:lvlJc w:val="left"/>
      <w:pPr>
        <w:ind w:left="5293" w:hanging="181"/>
      </w:pPr>
      <w:rPr>
        <w:rFonts w:hint="default"/>
        <w:lang w:val="en-US" w:eastAsia="zh-CN" w:bidi="ar-SA"/>
      </w:rPr>
    </w:lvl>
    <w:lvl w:ilvl="8">
      <w:numFmt w:val="bullet"/>
      <w:lvlText w:val="•"/>
      <w:lvlJc w:val="left"/>
      <w:pPr>
        <w:ind w:left="6710" w:hanging="181"/>
      </w:pPr>
      <w:rPr>
        <w:rFonts w:hint="default"/>
        <w:lang w:val="en-US" w:eastAsia="zh-CN" w:bidi="ar-SA"/>
      </w:rPr>
    </w:lvl>
  </w:abstractNum>
  <w:abstractNum w:abstractNumId="271" w15:restartNumberingAfterBreak="0">
    <w:nsid w:val="3B574563"/>
    <w:multiLevelType w:val="hybridMultilevel"/>
    <w:tmpl w:val="74C06742"/>
    <w:lvl w:ilvl="0" w:tplc="A936222C">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3B70C458">
      <w:numFmt w:val="bullet"/>
      <w:lvlText w:val="•"/>
      <w:lvlJc w:val="left"/>
      <w:pPr>
        <w:ind w:left="948" w:hanging="213"/>
      </w:pPr>
      <w:rPr>
        <w:rFonts w:hint="default"/>
        <w:lang w:val="en-US" w:eastAsia="zh-CN" w:bidi="ar-SA"/>
      </w:rPr>
    </w:lvl>
    <w:lvl w:ilvl="2" w:tplc="E6CE0950">
      <w:numFmt w:val="bullet"/>
      <w:lvlText w:val="•"/>
      <w:lvlJc w:val="left"/>
      <w:pPr>
        <w:ind w:left="1577" w:hanging="213"/>
      </w:pPr>
      <w:rPr>
        <w:rFonts w:hint="default"/>
        <w:lang w:val="en-US" w:eastAsia="zh-CN" w:bidi="ar-SA"/>
      </w:rPr>
    </w:lvl>
    <w:lvl w:ilvl="3" w:tplc="C1B833E0">
      <w:numFmt w:val="bullet"/>
      <w:lvlText w:val="•"/>
      <w:lvlJc w:val="left"/>
      <w:pPr>
        <w:ind w:left="2206" w:hanging="213"/>
      </w:pPr>
      <w:rPr>
        <w:rFonts w:hint="default"/>
        <w:lang w:val="en-US" w:eastAsia="zh-CN" w:bidi="ar-SA"/>
      </w:rPr>
    </w:lvl>
    <w:lvl w:ilvl="4" w:tplc="7D909CEA">
      <w:numFmt w:val="bullet"/>
      <w:lvlText w:val="•"/>
      <w:lvlJc w:val="left"/>
      <w:pPr>
        <w:ind w:left="2834" w:hanging="213"/>
      </w:pPr>
      <w:rPr>
        <w:rFonts w:hint="default"/>
        <w:lang w:val="en-US" w:eastAsia="zh-CN" w:bidi="ar-SA"/>
      </w:rPr>
    </w:lvl>
    <w:lvl w:ilvl="5" w:tplc="5FB881F0">
      <w:numFmt w:val="bullet"/>
      <w:lvlText w:val="•"/>
      <w:lvlJc w:val="left"/>
      <w:pPr>
        <w:ind w:left="3463" w:hanging="213"/>
      </w:pPr>
      <w:rPr>
        <w:rFonts w:hint="default"/>
        <w:lang w:val="en-US" w:eastAsia="zh-CN" w:bidi="ar-SA"/>
      </w:rPr>
    </w:lvl>
    <w:lvl w:ilvl="6" w:tplc="5F8CD7BA">
      <w:numFmt w:val="bullet"/>
      <w:lvlText w:val="•"/>
      <w:lvlJc w:val="left"/>
      <w:pPr>
        <w:ind w:left="4092" w:hanging="213"/>
      </w:pPr>
      <w:rPr>
        <w:rFonts w:hint="default"/>
        <w:lang w:val="en-US" w:eastAsia="zh-CN" w:bidi="ar-SA"/>
      </w:rPr>
    </w:lvl>
    <w:lvl w:ilvl="7" w:tplc="92343FB6">
      <w:numFmt w:val="bullet"/>
      <w:lvlText w:val="•"/>
      <w:lvlJc w:val="left"/>
      <w:pPr>
        <w:ind w:left="4720" w:hanging="213"/>
      </w:pPr>
      <w:rPr>
        <w:rFonts w:hint="default"/>
        <w:lang w:val="en-US" w:eastAsia="zh-CN" w:bidi="ar-SA"/>
      </w:rPr>
    </w:lvl>
    <w:lvl w:ilvl="8" w:tplc="B3BA7860">
      <w:numFmt w:val="bullet"/>
      <w:lvlText w:val="•"/>
      <w:lvlJc w:val="left"/>
      <w:pPr>
        <w:ind w:left="5349" w:hanging="213"/>
      </w:pPr>
      <w:rPr>
        <w:rFonts w:hint="default"/>
        <w:lang w:val="en-US" w:eastAsia="zh-CN" w:bidi="ar-SA"/>
      </w:rPr>
    </w:lvl>
  </w:abstractNum>
  <w:abstractNum w:abstractNumId="272" w15:restartNumberingAfterBreak="0">
    <w:nsid w:val="3B920AF7"/>
    <w:multiLevelType w:val="hybridMultilevel"/>
    <w:tmpl w:val="C770904C"/>
    <w:lvl w:ilvl="0" w:tplc="513E34AC">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06ECC598">
      <w:numFmt w:val="bullet"/>
      <w:lvlText w:val="•"/>
      <w:lvlJc w:val="left"/>
      <w:pPr>
        <w:ind w:left="948" w:hanging="213"/>
      </w:pPr>
      <w:rPr>
        <w:rFonts w:hint="default"/>
        <w:lang w:val="en-US" w:eastAsia="zh-CN" w:bidi="ar-SA"/>
      </w:rPr>
    </w:lvl>
    <w:lvl w:ilvl="2" w:tplc="E9EE002C">
      <w:numFmt w:val="bullet"/>
      <w:lvlText w:val="•"/>
      <w:lvlJc w:val="left"/>
      <w:pPr>
        <w:ind w:left="1577" w:hanging="213"/>
      </w:pPr>
      <w:rPr>
        <w:rFonts w:hint="default"/>
        <w:lang w:val="en-US" w:eastAsia="zh-CN" w:bidi="ar-SA"/>
      </w:rPr>
    </w:lvl>
    <w:lvl w:ilvl="3" w:tplc="0472EF0E">
      <w:numFmt w:val="bullet"/>
      <w:lvlText w:val="•"/>
      <w:lvlJc w:val="left"/>
      <w:pPr>
        <w:ind w:left="2206" w:hanging="213"/>
      </w:pPr>
      <w:rPr>
        <w:rFonts w:hint="default"/>
        <w:lang w:val="en-US" w:eastAsia="zh-CN" w:bidi="ar-SA"/>
      </w:rPr>
    </w:lvl>
    <w:lvl w:ilvl="4" w:tplc="9A788F64">
      <w:numFmt w:val="bullet"/>
      <w:lvlText w:val="•"/>
      <w:lvlJc w:val="left"/>
      <w:pPr>
        <w:ind w:left="2834" w:hanging="213"/>
      </w:pPr>
      <w:rPr>
        <w:rFonts w:hint="default"/>
        <w:lang w:val="en-US" w:eastAsia="zh-CN" w:bidi="ar-SA"/>
      </w:rPr>
    </w:lvl>
    <w:lvl w:ilvl="5" w:tplc="7108C7D6">
      <w:numFmt w:val="bullet"/>
      <w:lvlText w:val="•"/>
      <w:lvlJc w:val="left"/>
      <w:pPr>
        <w:ind w:left="3463" w:hanging="213"/>
      </w:pPr>
      <w:rPr>
        <w:rFonts w:hint="default"/>
        <w:lang w:val="en-US" w:eastAsia="zh-CN" w:bidi="ar-SA"/>
      </w:rPr>
    </w:lvl>
    <w:lvl w:ilvl="6" w:tplc="DAFA5EAA">
      <w:numFmt w:val="bullet"/>
      <w:lvlText w:val="•"/>
      <w:lvlJc w:val="left"/>
      <w:pPr>
        <w:ind w:left="4092" w:hanging="213"/>
      </w:pPr>
      <w:rPr>
        <w:rFonts w:hint="default"/>
        <w:lang w:val="en-US" w:eastAsia="zh-CN" w:bidi="ar-SA"/>
      </w:rPr>
    </w:lvl>
    <w:lvl w:ilvl="7" w:tplc="22882286">
      <w:numFmt w:val="bullet"/>
      <w:lvlText w:val="•"/>
      <w:lvlJc w:val="left"/>
      <w:pPr>
        <w:ind w:left="4720" w:hanging="213"/>
      </w:pPr>
      <w:rPr>
        <w:rFonts w:hint="default"/>
        <w:lang w:val="en-US" w:eastAsia="zh-CN" w:bidi="ar-SA"/>
      </w:rPr>
    </w:lvl>
    <w:lvl w:ilvl="8" w:tplc="D234B05C">
      <w:numFmt w:val="bullet"/>
      <w:lvlText w:val="•"/>
      <w:lvlJc w:val="left"/>
      <w:pPr>
        <w:ind w:left="5349" w:hanging="213"/>
      </w:pPr>
      <w:rPr>
        <w:rFonts w:hint="default"/>
        <w:lang w:val="en-US" w:eastAsia="zh-CN" w:bidi="ar-SA"/>
      </w:rPr>
    </w:lvl>
  </w:abstractNum>
  <w:abstractNum w:abstractNumId="273" w15:restartNumberingAfterBreak="0">
    <w:nsid w:val="3BF9DE7E"/>
    <w:multiLevelType w:val="singleLevel"/>
    <w:tmpl w:val="3BF9DE7E"/>
    <w:lvl w:ilvl="0">
      <w:start w:val="1"/>
      <w:numFmt w:val="chineseCounting"/>
      <w:suff w:val="nothing"/>
      <w:lvlText w:val="%1、"/>
      <w:lvlJc w:val="left"/>
      <w:pPr>
        <w:ind w:left="0" w:firstLine="420"/>
      </w:pPr>
      <w:rPr>
        <w:rFonts w:hint="eastAsia"/>
      </w:rPr>
    </w:lvl>
  </w:abstractNum>
  <w:abstractNum w:abstractNumId="274" w15:restartNumberingAfterBreak="0">
    <w:nsid w:val="3C247BCE"/>
    <w:multiLevelType w:val="hybridMultilevel"/>
    <w:tmpl w:val="C4709D14"/>
    <w:lvl w:ilvl="0" w:tplc="8E0E50E4">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90988CEC">
      <w:numFmt w:val="bullet"/>
      <w:lvlText w:val="•"/>
      <w:lvlJc w:val="left"/>
      <w:pPr>
        <w:ind w:left="948" w:hanging="213"/>
      </w:pPr>
      <w:rPr>
        <w:rFonts w:hint="default"/>
        <w:lang w:val="en-US" w:eastAsia="zh-CN" w:bidi="ar-SA"/>
      </w:rPr>
    </w:lvl>
    <w:lvl w:ilvl="2" w:tplc="B0E4A320">
      <w:numFmt w:val="bullet"/>
      <w:lvlText w:val="•"/>
      <w:lvlJc w:val="left"/>
      <w:pPr>
        <w:ind w:left="1577" w:hanging="213"/>
      </w:pPr>
      <w:rPr>
        <w:rFonts w:hint="default"/>
        <w:lang w:val="en-US" w:eastAsia="zh-CN" w:bidi="ar-SA"/>
      </w:rPr>
    </w:lvl>
    <w:lvl w:ilvl="3" w:tplc="9A984C7E">
      <w:numFmt w:val="bullet"/>
      <w:lvlText w:val="•"/>
      <w:lvlJc w:val="left"/>
      <w:pPr>
        <w:ind w:left="2206" w:hanging="213"/>
      </w:pPr>
      <w:rPr>
        <w:rFonts w:hint="default"/>
        <w:lang w:val="en-US" w:eastAsia="zh-CN" w:bidi="ar-SA"/>
      </w:rPr>
    </w:lvl>
    <w:lvl w:ilvl="4" w:tplc="E1CA8D9E">
      <w:numFmt w:val="bullet"/>
      <w:lvlText w:val="•"/>
      <w:lvlJc w:val="left"/>
      <w:pPr>
        <w:ind w:left="2834" w:hanging="213"/>
      </w:pPr>
      <w:rPr>
        <w:rFonts w:hint="default"/>
        <w:lang w:val="en-US" w:eastAsia="zh-CN" w:bidi="ar-SA"/>
      </w:rPr>
    </w:lvl>
    <w:lvl w:ilvl="5" w:tplc="87C2C8E4">
      <w:numFmt w:val="bullet"/>
      <w:lvlText w:val="•"/>
      <w:lvlJc w:val="left"/>
      <w:pPr>
        <w:ind w:left="3463" w:hanging="213"/>
      </w:pPr>
      <w:rPr>
        <w:rFonts w:hint="default"/>
        <w:lang w:val="en-US" w:eastAsia="zh-CN" w:bidi="ar-SA"/>
      </w:rPr>
    </w:lvl>
    <w:lvl w:ilvl="6" w:tplc="91CCA440">
      <w:numFmt w:val="bullet"/>
      <w:lvlText w:val="•"/>
      <w:lvlJc w:val="left"/>
      <w:pPr>
        <w:ind w:left="4092" w:hanging="213"/>
      </w:pPr>
      <w:rPr>
        <w:rFonts w:hint="default"/>
        <w:lang w:val="en-US" w:eastAsia="zh-CN" w:bidi="ar-SA"/>
      </w:rPr>
    </w:lvl>
    <w:lvl w:ilvl="7" w:tplc="DB8874E0">
      <w:numFmt w:val="bullet"/>
      <w:lvlText w:val="•"/>
      <w:lvlJc w:val="left"/>
      <w:pPr>
        <w:ind w:left="4720" w:hanging="213"/>
      </w:pPr>
      <w:rPr>
        <w:rFonts w:hint="default"/>
        <w:lang w:val="en-US" w:eastAsia="zh-CN" w:bidi="ar-SA"/>
      </w:rPr>
    </w:lvl>
    <w:lvl w:ilvl="8" w:tplc="128A8CF8">
      <w:numFmt w:val="bullet"/>
      <w:lvlText w:val="•"/>
      <w:lvlJc w:val="left"/>
      <w:pPr>
        <w:ind w:left="5349" w:hanging="213"/>
      </w:pPr>
      <w:rPr>
        <w:rFonts w:hint="default"/>
        <w:lang w:val="en-US" w:eastAsia="zh-CN" w:bidi="ar-SA"/>
      </w:rPr>
    </w:lvl>
  </w:abstractNum>
  <w:abstractNum w:abstractNumId="275" w15:restartNumberingAfterBreak="0">
    <w:nsid w:val="3C9E4A6E"/>
    <w:multiLevelType w:val="hybridMultilevel"/>
    <w:tmpl w:val="3E5CBE64"/>
    <w:lvl w:ilvl="0" w:tplc="8F5EA014">
      <w:start w:val="1"/>
      <w:numFmt w:val="decimal"/>
      <w:lvlText w:val="（%1）"/>
      <w:lvlJc w:val="left"/>
      <w:pPr>
        <w:ind w:left="1199" w:hanging="601"/>
      </w:pPr>
      <w:rPr>
        <w:rFonts w:ascii="宋体" w:eastAsia="宋体" w:hAnsi="宋体" w:cs="宋体" w:hint="default"/>
        <w:spacing w:val="-1"/>
        <w:w w:val="100"/>
        <w:sz w:val="22"/>
        <w:szCs w:val="22"/>
        <w:lang w:val="en-US" w:eastAsia="zh-CN" w:bidi="ar-SA"/>
      </w:rPr>
    </w:lvl>
    <w:lvl w:ilvl="1" w:tplc="936887C0">
      <w:numFmt w:val="bullet"/>
      <w:lvlText w:val="•"/>
      <w:lvlJc w:val="left"/>
      <w:pPr>
        <w:ind w:left="2034" w:hanging="601"/>
      </w:pPr>
      <w:rPr>
        <w:rFonts w:hint="default"/>
        <w:lang w:val="en-US" w:eastAsia="zh-CN" w:bidi="ar-SA"/>
      </w:rPr>
    </w:lvl>
    <w:lvl w:ilvl="2" w:tplc="32F42AF0">
      <w:numFmt w:val="bullet"/>
      <w:lvlText w:val="•"/>
      <w:lvlJc w:val="left"/>
      <w:pPr>
        <w:ind w:left="2869" w:hanging="601"/>
      </w:pPr>
      <w:rPr>
        <w:rFonts w:hint="default"/>
        <w:lang w:val="en-US" w:eastAsia="zh-CN" w:bidi="ar-SA"/>
      </w:rPr>
    </w:lvl>
    <w:lvl w:ilvl="3" w:tplc="AD6E09B4">
      <w:numFmt w:val="bullet"/>
      <w:lvlText w:val="•"/>
      <w:lvlJc w:val="left"/>
      <w:pPr>
        <w:ind w:left="3703" w:hanging="601"/>
      </w:pPr>
      <w:rPr>
        <w:rFonts w:hint="default"/>
        <w:lang w:val="en-US" w:eastAsia="zh-CN" w:bidi="ar-SA"/>
      </w:rPr>
    </w:lvl>
    <w:lvl w:ilvl="4" w:tplc="A9FA6A30">
      <w:numFmt w:val="bullet"/>
      <w:lvlText w:val="•"/>
      <w:lvlJc w:val="left"/>
      <w:pPr>
        <w:ind w:left="4538" w:hanging="601"/>
      </w:pPr>
      <w:rPr>
        <w:rFonts w:hint="default"/>
        <w:lang w:val="en-US" w:eastAsia="zh-CN" w:bidi="ar-SA"/>
      </w:rPr>
    </w:lvl>
    <w:lvl w:ilvl="5" w:tplc="204203DE">
      <w:numFmt w:val="bullet"/>
      <w:lvlText w:val="•"/>
      <w:lvlJc w:val="left"/>
      <w:pPr>
        <w:ind w:left="5373" w:hanging="601"/>
      </w:pPr>
      <w:rPr>
        <w:rFonts w:hint="default"/>
        <w:lang w:val="en-US" w:eastAsia="zh-CN" w:bidi="ar-SA"/>
      </w:rPr>
    </w:lvl>
    <w:lvl w:ilvl="6" w:tplc="980459B8">
      <w:numFmt w:val="bullet"/>
      <w:lvlText w:val="•"/>
      <w:lvlJc w:val="left"/>
      <w:pPr>
        <w:ind w:left="6207" w:hanging="601"/>
      </w:pPr>
      <w:rPr>
        <w:rFonts w:hint="default"/>
        <w:lang w:val="en-US" w:eastAsia="zh-CN" w:bidi="ar-SA"/>
      </w:rPr>
    </w:lvl>
    <w:lvl w:ilvl="7" w:tplc="7F16D318">
      <w:numFmt w:val="bullet"/>
      <w:lvlText w:val="•"/>
      <w:lvlJc w:val="left"/>
      <w:pPr>
        <w:ind w:left="7042" w:hanging="601"/>
      </w:pPr>
      <w:rPr>
        <w:rFonts w:hint="default"/>
        <w:lang w:val="en-US" w:eastAsia="zh-CN" w:bidi="ar-SA"/>
      </w:rPr>
    </w:lvl>
    <w:lvl w:ilvl="8" w:tplc="F67C8D7E">
      <w:numFmt w:val="bullet"/>
      <w:lvlText w:val="•"/>
      <w:lvlJc w:val="left"/>
      <w:pPr>
        <w:ind w:left="7877" w:hanging="601"/>
      </w:pPr>
      <w:rPr>
        <w:rFonts w:hint="default"/>
        <w:lang w:val="en-US" w:eastAsia="zh-CN" w:bidi="ar-SA"/>
      </w:rPr>
    </w:lvl>
  </w:abstractNum>
  <w:abstractNum w:abstractNumId="276" w15:restartNumberingAfterBreak="0">
    <w:nsid w:val="3CB65A92"/>
    <w:multiLevelType w:val="multilevel"/>
    <w:tmpl w:val="942CD426"/>
    <w:lvl w:ilvl="0">
      <w:start w:val="1"/>
      <w:numFmt w:val="chineseCountingThousand"/>
      <w:pStyle w:val="11"/>
      <w:isLgl/>
      <w:suff w:val="space"/>
      <w:lvlText w:val="第%1章"/>
      <w:lvlJc w:val="center"/>
      <w:pPr>
        <w:ind w:left="0" w:firstLine="0"/>
      </w:pPr>
      <w:rPr>
        <w:rFonts w:ascii="Times New Roman" w:hAnsi="Times New Roman" w:cs="Times New Roman" w:hint="eastAsia"/>
        <w:i w:val="0"/>
        <w:iCs w:val="0"/>
        <w:caps w:val="0"/>
        <w:smallCaps w:val="0"/>
        <w:strike w:val="0"/>
        <w:dstrike w:val="0"/>
        <w:vanish w:val="0"/>
        <w:color w:val="000000"/>
        <w:spacing w:val="0"/>
        <w:position w:val="0"/>
        <w:u w:val="none"/>
        <w:vertAlign w:val="baseline"/>
        <w:lang w:val="en-US"/>
      </w:rPr>
    </w:lvl>
    <w:lvl w:ilvl="1">
      <w:start w:val="1"/>
      <w:numFmt w:val="decimal"/>
      <w:pStyle w:val="21"/>
      <w:isLgl/>
      <w:suff w:val="space"/>
      <w:lvlText w:val="%1.%2"/>
      <w:lvlJc w:val="left"/>
      <w:pPr>
        <w:ind w:left="0" w:firstLine="0"/>
      </w:pPr>
      <w:rPr>
        <w:rFonts w:ascii="Times New Roman" w:hAnsi="Times New Roman" w:cs="Times New Roman" w:hint="default"/>
      </w:rPr>
    </w:lvl>
    <w:lvl w:ilvl="2">
      <w:start w:val="1"/>
      <w:numFmt w:val="decimal"/>
      <w:pStyle w:val="33"/>
      <w:isLgl/>
      <w:suff w:val="space"/>
      <w:lvlText w:val="%1.%2.%3"/>
      <w:lvlJc w:val="left"/>
      <w:pPr>
        <w:ind w:left="0" w:firstLine="0"/>
      </w:pPr>
      <w:rPr>
        <w:rFonts w:ascii="Times New Roman" w:eastAsia="仿宋" w:hAnsi="Times New Roman" w:cs="Times New Roman" w:hint="default"/>
        <w:b/>
        <w:bCs w:val="0"/>
        <w:i w:val="0"/>
        <w:iCs w:val="0"/>
        <w:caps w:val="0"/>
        <w:smallCaps w:val="0"/>
        <w:strike w:val="0"/>
        <w:dstrike w:val="0"/>
        <w:vanish w:val="0"/>
        <w:color w:val="000000"/>
        <w:spacing w:val="0"/>
        <w:position w:val="0"/>
        <w:sz w:val="30"/>
        <w:szCs w:val="30"/>
        <w:u w:val="none"/>
        <w:vertAlign w:val="baseline"/>
      </w:rPr>
    </w:lvl>
    <w:lvl w:ilvl="3">
      <w:start w:val="1"/>
      <w:numFmt w:val="decimal"/>
      <w:pStyle w:val="42"/>
      <w:isLgl/>
      <w:suff w:val="space"/>
      <w:lvlText w:val="%1.%2.%3.%4 "/>
      <w:lvlJc w:val="left"/>
      <w:pPr>
        <w:ind w:left="0" w:firstLine="0"/>
      </w:pPr>
      <w:rPr>
        <w:rFonts w:ascii="Times New Roman" w:hAnsi="Times New Roman" w:cs="Times New Roman" w:hint="default"/>
        <w:b/>
        <w:bCs w:val="0"/>
        <w:i w:val="0"/>
        <w:iCs w:val="0"/>
        <w:caps w:val="0"/>
        <w:smallCaps w:val="0"/>
        <w:strike w:val="0"/>
        <w:dstrike w:val="0"/>
        <w:vanish w:val="0"/>
        <w:color w:val="000000"/>
        <w:spacing w:val="0"/>
        <w:position w:val="0"/>
        <w:u w:val="none"/>
        <w:vertAlign w:val="baseline"/>
      </w:rPr>
    </w:lvl>
    <w:lvl w:ilvl="4">
      <w:start w:val="1"/>
      <w:numFmt w:val="decimal"/>
      <w:pStyle w:val="52"/>
      <w:isLgl/>
      <w:suff w:val="space"/>
      <w:lvlText w:val="%1.%2.%3.%4.%5 "/>
      <w:lvlJc w:val="left"/>
      <w:pPr>
        <w:ind w:left="0" w:firstLine="0"/>
      </w:pPr>
      <w:rPr>
        <w:rFonts w:ascii="Times New Roman" w:eastAsia="仿宋" w:hAnsi="Times New Roman" w:hint="default"/>
        <w:b/>
        <w:i w:val="0"/>
        <w:sz w:val="24"/>
        <w:szCs w:val="24"/>
      </w:rPr>
    </w:lvl>
    <w:lvl w:ilvl="5">
      <w:start w:val="1"/>
      <w:numFmt w:val="chineseCountingThousand"/>
      <w:pStyle w:val="60"/>
      <w:isLgl/>
      <w:suff w:val="space"/>
      <w:lvlText w:val="%1.%2.%3.%4.%5.%6 "/>
      <w:lvlJc w:val="left"/>
      <w:pPr>
        <w:ind w:left="0" w:firstLine="0"/>
      </w:pPr>
      <w:rPr>
        <w:rFonts w:ascii="Times New Roman" w:eastAsia="仿宋" w:hAnsi="Times New Roman" w:hint="default"/>
        <w:b/>
        <w:i w:val="0"/>
        <w:sz w:val="21"/>
        <w:szCs w:val="21"/>
      </w:rPr>
    </w:lvl>
    <w:lvl w:ilvl="6">
      <w:start w:val="1"/>
      <w:numFmt w:val="decimal"/>
      <w:isLgl/>
      <w:lvlText w:val="%7."/>
      <w:lvlJc w:val="left"/>
      <w:pPr>
        <w:tabs>
          <w:tab w:val="num" w:pos="1134"/>
        </w:tabs>
        <w:ind w:left="0" w:firstLine="0"/>
      </w:pPr>
      <w:rPr>
        <w:rFonts w:hint="eastAsia"/>
      </w:rPr>
    </w:lvl>
    <w:lvl w:ilvl="7">
      <w:start w:val="1"/>
      <w:numFmt w:val="decimal"/>
      <w:lvlText w:val="(%8)."/>
      <w:lvlJc w:val="left"/>
      <w:pPr>
        <w:ind w:left="0" w:firstLine="0"/>
      </w:pPr>
      <w:rPr>
        <w:rFonts w:hint="eastAsia"/>
      </w:rPr>
    </w:lvl>
    <w:lvl w:ilvl="8">
      <w:start w:val="1"/>
      <w:numFmt w:val="bullet"/>
      <w:lvlText w:val=""/>
      <w:lvlJc w:val="left"/>
      <w:pPr>
        <w:ind w:left="0" w:firstLine="0"/>
      </w:pPr>
      <w:rPr>
        <w:rFonts w:ascii="Wingdings" w:hAnsi="Wingdings" w:hint="default"/>
      </w:rPr>
    </w:lvl>
  </w:abstractNum>
  <w:abstractNum w:abstractNumId="277" w15:restartNumberingAfterBreak="0">
    <w:nsid w:val="3CB77626"/>
    <w:multiLevelType w:val="hybridMultilevel"/>
    <w:tmpl w:val="C9E63744"/>
    <w:lvl w:ilvl="0" w:tplc="9B907AC4">
      <w:start w:val="1"/>
      <w:numFmt w:val="decimal"/>
      <w:lvlText w:val="（%1）"/>
      <w:lvlJc w:val="left"/>
      <w:pPr>
        <w:ind w:left="1199" w:hanging="601"/>
      </w:pPr>
      <w:rPr>
        <w:rFonts w:ascii="宋体" w:eastAsia="宋体" w:hAnsi="宋体" w:cs="宋体" w:hint="default"/>
        <w:spacing w:val="-1"/>
        <w:w w:val="100"/>
        <w:sz w:val="22"/>
        <w:szCs w:val="22"/>
        <w:lang w:val="en-US" w:eastAsia="zh-CN" w:bidi="ar-SA"/>
      </w:rPr>
    </w:lvl>
    <w:lvl w:ilvl="1" w:tplc="21F4E3A4">
      <w:numFmt w:val="bullet"/>
      <w:lvlText w:val="•"/>
      <w:lvlJc w:val="left"/>
      <w:pPr>
        <w:ind w:left="2034" w:hanging="601"/>
      </w:pPr>
      <w:rPr>
        <w:rFonts w:hint="default"/>
        <w:lang w:val="en-US" w:eastAsia="zh-CN" w:bidi="ar-SA"/>
      </w:rPr>
    </w:lvl>
    <w:lvl w:ilvl="2" w:tplc="9E883804">
      <w:numFmt w:val="bullet"/>
      <w:lvlText w:val="•"/>
      <w:lvlJc w:val="left"/>
      <w:pPr>
        <w:ind w:left="2869" w:hanging="601"/>
      </w:pPr>
      <w:rPr>
        <w:rFonts w:hint="default"/>
        <w:lang w:val="en-US" w:eastAsia="zh-CN" w:bidi="ar-SA"/>
      </w:rPr>
    </w:lvl>
    <w:lvl w:ilvl="3" w:tplc="7760144A">
      <w:numFmt w:val="bullet"/>
      <w:lvlText w:val="•"/>
      <w:lvlJc w:val="left"/>
      <w:pPr>
        <w:ind w:left="3703" w:hanging="601"/>
      </w:pPr>
      <w:rPr>
        <w:rFonts w:hint="default"/>
        <w:lang w:val="en-US" w:eastAsia="zh-CN" w:bidi="ar-SA"/>
      </w:rPr>
    </w:lvl>
    <w:lvl w:ilvl="4" w:tplc="A7C2635A">
      <w:numFmt w:val="bullet"/>
      <w:lvlText w:val="•"/>
      <w:lvlJc w:val="left"/>
      <w:pPr>
        <w:ind w:left="4538" w:hanging="601"/>
      </w:pPr>
      <w:rPr>
        <w:rFonts w:hint="default"/>
        <w:lang w:val="en-US" w:eastAsia="zh-CN" w:bidi="ar-SA"/>
      </w:rPr>
    </w:lvl>
    <w:lvl w:ilvl="5" w:tplc="05A25FBE">
      <w:numFmt w:val="bullet"/>
      <w:lvlText w:val="•"/>
      <w:lvlJc w:val="left"/>
      <w:pPr>
        <w:ind w:left="5373" w:hanging="601"/>
      </w:pPr>
      <w:rPr>
        <w:rFonts w:hint="default"/>
        <w:lang w:val="en-US" w:eastAsia="zh-CN" w:bidi="ar-SA"/>
      </w:rPr>
    </w:lvl>
    <w:lvl w:ilvl="6" w:tplc="92FE7DD2">
      <w:numFmt w:val="bullet"/>
      <w:lvlText w:val="•"/>
      <w:lvlJc w:val="left"/>
      <w:pPr>
        <w:ind w:left="6207" w:hanging="601"/>
      </w:pPr>
      <w:rPr>
        <w:rFonts w:hint="default"/>
        <w:lang w:val="en-US" w:eastAsia="zh-CN" w:bidi="ar-SA"/>
      </w:rPr>
    </w:lvl>
    <w:lvl w:ilvl="7" w:tplc="5F768E76">
      <w:numFmt w:val="bullet"/>
      <w:lvlText w:val="•"/>
      <w:lvlJc w:val="left"/>
      <w:pPr>
        <w:ind w:left="7042" w:hanging="601"/>
      </w:pPr>
      <w:rPr>
        <w:rFonts w:hint="default"/>
        <w:lang w:val="en-US" w:eastAsia="zh-CN" w:bidi="ar-SA"/>
      </w:rPr>
    </w:lvl>
    <w:lvl w:ilvl="8" w:tplc="D6446E14">
      <w:numFmt w:val="bullet"/>
      <w:lvlText w:val="•"/>
      <w:lvlJc w:val="left"/>
      <w:pPr>
        <w:ind w:left="7877" w:hanging="601"/>
      </w:pPr>
      <w:rPr>
        <w:rFonts w:hint="default"/>
        <w:lang w:val="en-US" w:eastAsia="zh-CN" w:bidi="ar-SA"/>
      </w:rPr>
    </w:lvl>
  </w:abstractNum>
  <w:abstractNum w:abstractNumId="278" w15:restartNumberingAfterBreak="0">
    <w:nsid w:val="3D261594"/>
    <w:multiLevelType w:val="hybridMultilevel"/>
    <w:tmpl w:val="FBE40E74"/>
    <w:lvl w:ilvl="0" w:tplc="B4F834C8">
      <w:start w:val="1"/>
      <w:numFmt w:val="decimal"/>
      <w:lvlText w:val="%1."/>
      <w:lvlJc w:val="left"/>
      <w:pPr>
        <w:ind w:left="1081" w:hanging="181"/>
      </w:pPr>
      <w:rPr>
        <w:rFonts w:ascii="Times New Roman" w:eastAsia="Times New Roman" w:hAnsi="Times New Roman" w:cs="Times New Roman" w:hint="default"/>
        <w:w w:val="100"/>
        <w:sz w:val="22"/>
        <w:szCs w:val="22"/>
        <w:lang w:val="en-US" w:eastAsia="zh-CN" w:bidi="ar-SA"/>
      </w:rPr>
    </w:lvl>
    <w:lvl w:ilvl="1" w:tplc="5F54AB6E">
      <w:numFmt w:val="bullet"/>
      <w:lvlText w:val="•"/>
      <w:lvlJc w:val="left"/>
      <w:pPr>
        <w:ind w:left="1892" w:hanging="181"/>
      </w:pPr>
      <w:rPr>
        <w:rFonts w:hint="default"/>
        <w:lang w:val="en-US" w:eastAsia="zh-CN" w:bidi="ar-SA"/>
      </w:rPr>
    </w:lvl>
    <w:lvl w:ilvl="2" w:tplc="0FC43C7E">
      <w:numFmt w:val="bullet"/>
      <w:lvlText w:val="•"/>
      <w:lvlJc w:val="left"/>
      <w:pPr>
        <w:ind w:left="2705" w:hanging="181"/>
      </w:pPr>
      <w:rPr>
        <w:rFonts w:hint="default"/>
        <w:lang w:val="en-US" w:eastAsia="zh-CN" w:bidi="ar-SA"/>
      </w:rPr>
    </w:lvl>
    <w:lvl w:ilvl="3" w:tplc="384A004A">
      <w:numFmt w:val="bullet"/>
      <w:lvlText w:val="•"/>
      <w:lvlJc w:val="left"/>
      <w:pPr>
        <w:ind w:left="3517" w:hanging="181"/>
      </w:pPr>
      <w:rPr>
        <w:rFonts w:hint="default"/>
        <w:lang w:val="en-US" w:eastAsia="zh-CN" w:bidi="ar-SA"/>
      </w:rPr>
    </w:lvl>
    <w:lvl w:ilvl="4" w:tplc="6DEEC94C">
      <w:numFmt w:val="bullet"/>
      <w:lvlText w:val="•"/>
      <w:lvlJc w:val="left"/>
      <w:pPr>
        <w:ind w:left="4330" w:hanging="181"/>
      </w:pPr>
      <w:rPr>
        <w:rFonts w:hint="default"/>
        <w:lang w:val="en-US" w:eastAsia="zh-CN" w:bidi="ar-SA"/>
      </w:rPr>
    </w:lvl>
    <w:lvl w:ilvl="5" w:tplc="0234E500">
      <w:numFmt w:val="bullet"/>
      <w:lvlText w:val="•"/>
      <w:lvlJc w:val="left"/>
      <w:pPr>
        <w:ind w:left="5143" w:hanging="181"/>
      </w:pPr>
      <w:rPr>
        <w:rFonts w:hint="default"/>
        <w:lang w:val="en-US" w:eastAsia="zh-CN" w:bidi="ar-SA"/>
      </w:rPr>
    </w:lvl>
    <w:lvl w:ilvl="6" w:tplc="F65CB104">
      <w:numFmt w:val="bullet"/>
      <w:lvlText w:val="•"/>
      <w:lvlJc w:val="left"/>
      <w:pPr>
        <w:ind w:left="5955" w:hanging="181"/>
      </w:pPr>
      <w:rPr>
        <w:rFonts w:hint="default"/>
        <w:lang w:val="en-US" w:eastAsia="zh-CN" w:bidi="ar-SA"/>
      </w:rPr>
    </w:lvl>
    <w:lvl w:ilvl="7" w:tplc="528E692A">
      <w:numFmt w:val="bullet"/>
      <w:lvlText w:val="•"/>
      <w:lvlJc w:val="left"/>
      <w:pPr>
        <w:ind w:left="6768" w:hanging="181"/>
      </w:pPr>
      <w:rPr>
        <w:rFonts w:hint="default"/>
        <w:lang w:val="en-US" w:eastAsia="zh-CN" w:bidi="ar-SA"/>
      </w:rPr>
    </w:lvl>
    <w:lvl w:ilvl="8" w:tplc="F56025A0">
      <w:numFmt w:val="bullet"/>
      <w:lvlText w:val="•"/>
      <w:lvlJc w:val="left"/>
      <w:pPr>
        <w:ind w:left="7581" w:hanging="181"/>
      </w:pPr>
      <w:rPr>
        <w:rFonts w:hint="default"/>
        <w:lang w:val="en-US" w:eastAsia="zh-CN" w:bidi="ar-SA"/>
      </w:rPr>
    </w:lvl>
  </w:abstractNum>
  <w:abstractNum w:abstractNumId="279" w15:restartNumberingAfterBreak="0">
    <w:nsid w:val="3DE3745F"/>
    <w:multiLevelType w:val="hybridMultilevel"/>
    <w:tmpl w:val="519093C6"/>
    <w:lvl w:ilvl="0" w:tplc="8F1E0D3C">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F13AFFA4">
      <w:numFmt w:val="bullet"/>
      <w:lvlText w:val="•"/>
      <w:lvlJc w:val="left"/>
      <w:pPr>
        <w:ind w:left="948" w:hanging="213"/>
      </w:pPr>
      <w:rPr>
        <w:rFonts w:hint="default"/>
        <w:lang w:val="en-US" w:eastAsia="zh-CN" w:bidi="ar-SA"/>
      </w:rPr>
    </w:lvl>
    <w:lvl w:ilvl="2" w:tplc="EB2CB71C">
      <w:numFmt w:val="bullet"/>
      <w:lvlText w:val="•"/>
      <w:lvlJc w:val="left"/>
      <w:pPr>
        <w:ind w:left="1577" w:hanging="213"/>
      </w:pPr>
      <w:rPr>
        <w:rFonts w:hint="default"/>
        <w:lang w:val="en-US" w:eastAsia="zh-CN" w:bidi="ar-SA"/>
      </w:rPr>
    </w:lvl>
    <w:lvl w:ilvl="3" w:tplc="29B430D6">
      <w:numFmt w:val="bullet"/>
      <w:lvlText w:val="•"/>
      <w:lvlJc w:val="left"/>
      <w:pPr>
        <w:ind w:left="2206" w:hanging="213"/>
      </w:pPr>
      <w:rPr>
        <w:rFonts w:hint="default"/>
        <w:lang w:val="en-US" w:eastAsia="zh-CN" w:bidi="ar-SA"/>
      </w:rPr>
    </w:lvl>
    <w:lvl w:ilvl="4" w:tplc="0E564C94">
      <w:numFmt w:val="bullet"/>
      <w:lvlText w:val="•"/>
      <w:lvlJc w:val="left"/>
      <w:pPr>
        <w:ind w:left="2834" w:hanging="213"/>
      </w:pPr>
      <w:rPr>
        <w:rFonts w:hint="default"/>
        <w:lang w:val="en-US" w:eastAsia="zh-CN" w:bidi="ar-SA"/>
      </w:rPr>
    </w:lvl>
    <w:lvl w:ilvl="5" w:tplc="5CC45F2A">
      <w:numFmt w:val="bullet"/>
      <w:lvlText w:val="•"/>
      <w:lvlJc w:val="left"/>
      <w:pPr>
        <w:ind w:left="3463" w:hanging="213"/>
      </w:pPr>
      <w:rPr>
        <w:rFonts w:hint="default"/>
        <w:lang w:val="en-US" w:eastAsia="zh-CN" w:bidi="ar-SA"/>
      </w:rPr>
    </w:lvl>
    <w:lvl w:ilvl="6" w:tplc="5FBC117A">
      <w:numFmt w:val="bullet"/>
      <w:lvlText w:val="•"/>
      <w:lvlJc w:val="left"/>
      <w:pPr>
        <w:ind w:left="4092" w:hanging="213"/>
      </w:pPr>
      <w:rPr>
        <w:rFonts w:hint="default"/>
        <w:lang w:val="en-US" w:eastAsia="zh-CN" w:bidi="ar-SA"/>
      </w:rPr>
    </w:lvl>
    <w:lvl w:ilvl="7" w:tplc="DBC0F144">
      <w:numFmt w:val="bullet"/>
      <w:lvlText w:val="•"/>
      <w:lvlJc w:val="left"/>
      <w:pPr>
        <w:ind w:left="4720" w:hanging="213"/>
      </w:pPr>
      <w:rPr>
        <w:rFonts w:hint="default"/>
        <w:lang w:val="en-US" w:eastAsia="zh-CN" w:bidi="ar-SA"/>
      </w:rPr>
    </w:lvl>
    <w:lvl w:ilvl="8" w:tplc="57AE2AD2">
      <w:numFmt w:val="bullet"/>
      <w:lvlText w:val="•"/>
      <w:lvlJc w:val="left"/>
      <w:pPr>
        <w:ind w:left="5349" w:hanging="213"/>
      </w:pPr>
      <w:rPr>
        <w:rFonts w:hint="default"/>
        <w:lang w:val="en-US" w:eastAsia="zh-CN" w:bidi="ar-SA"/>
      </w:rPr>
    </w:lvl>
  </w:abstractNum>
  <w:abstractNum w:abstractNumId="280" w15:restartNumberingAfterBreak="0">
    <w:nsid w:val="3E1E3D80"/>
    <w:multiLevelType w:val="multilevel"/>
    <w:tmpl w:val="3DA45000"/>
    <w:lvl w:ilvl="0">
      <w:start w:val="4"/>
      <w:numFmt w:val="decimal"/>
      <w:lvlText w:val="%1"/>
      <w:lvlJc w:val="left"/>
      <w:pPr>
        <w:ind w:left="802" w:hanging="684"/>
      </w:pPr>
      <w:rPr>
        <w:rFonts w:hint="default"/>
        <w:lang w:val="en-US" w:eastAsia="zh-CN" w:bidi="ar-SA"/>
      </w:rPr>
    </w:lvl>
    <w:lvl w:ilvl="1">
      <w:start w:val="3"/>
      <w:numFmt w:val="decimal"/>
      <w:lvlText w:val="%1.%2"/>
      <w:lvlJc w:val="left"/>
      <w:pPr>
        <w:ind w:left="802" w:hanging="684"/>
      </w:pPr>
      <w:rPr>
        <w:rFonts w:hint="default"/>
        <w:lang w:val="en-US" w:eastAsia="zh-CN" w:bidi="ar-SA"/>
      </w:rPr>
    </w:lvl>
    <w:lvl w:ilvl="2">
      <w:start w:val="2"/>
      <w:numFmt w:val="decimal"/>
      <w:lvlText w:val="%1.%2.%3"/>
      <w:lvlJc w:val="left"/>
      <w:pPr>
        <w:ind w:left="802" w:hanging="684"/>
      </w:pPr>
      <w:rPr>
        <w:rFonts w:ascii="Times New Roman" w:eastAsia="Times New Roman" w:hAnsi="Times New Roman" w:cs="Times New Roman" w:hint="default"/>
        <w:b/>
        <w:bCs/>
        <w:w w:val="100"/>
        <w:sz w:val="30"/>
        <w:szCs w:val="30"/>
        <w:lang w:val="en-US" w:eastAsia="zh-CN" w:bidi="ar-SA"/>
      </w:rPr>
    </w:lvl>
    <w:lvl w:ilvl="3">
      <w:numFmt w:val="bullet"/>
      <w:lvlText w:val="•"/>
      <w:lvlJc w:val="left"/>
      <w:pPr>
        <w:ind w:left="3423" w:hanging="684"/>
      </w:pPr>
      <w:rPr>
        <w:rFonts w:hint="default"/>
        <w:lang w:val="en-US" w:eastAsia="zh-CN" w:bidi="ar-SA"/>
      </w:rPr>
    </w:lvl>
    <w:lvl w:ilvl="4">
      <w:numFmt w:val="bullet"/>
      <w:lvlText w:val="•"/>
      <w:lvlJc w:val="left"/>
      <w:pPr>
        <w:ind w:left="4298" w:hanging="684"/>
      </w:pPr>
      <w:rPr>
        <w:rFonts w:hint="default"/>
        <w:lang w:val="en-US" w:eastAsia="zh-CN" w:bidi="ar-SA"/>
      </w:rPr>
    </w:lvl>
    <w:lvl w:ilvl="5">
      <w:numFmt w:val="bullet"/>
      <w:lvlText w:val="•"/>
      <w:lvlJc w:val="left"/>
      <w:pPr>
        <w:ind w:left="5173" w:hanging="684"/>
      </w:pPr>
      <w:rPr>
        <w:rFonts w:hint="default"/>
        <w:lang w:val="en-US" w:eastAsia="zh-CN" w:bidi="ar-SA"/>
      </w:rPr>
    </w:lvl>
    <w:lvl w:ilvl="6">
      <w:numFmt w:val="bullet"/>
      <w:lvlText w:val="•"/>
      <w:lvlJc w:val="left"/>
      <w:pPr>
        <w:ind w:left="6047" w:hanging="684"/>
      </w:pPr>
      <w:rPr>
        <w:rFonts w:hint="default"/>
        <w:lang w:val="en-US" w:eastAsia="zh-CN" w:bidi="ar-SA"/>
      </w:rPr>
    </w:lvl>
    <w:lvl w:ilvl="7">
      <w:numFmt w:val="bullet"/>
      <w:lvlText w:val="•"/>
      <w:lvlJc w:val="left"/>
      <w:pPr>
        <w:ind w:left="6922" w:hanging="684"/>
      </w:pPr>
      <w:rPr>
        <w:rFonts w:hint="default"/>
        <w:lang w:val="en-US" w:eastAsia="zh-CN" w:bidi="ar-SA"/>
      </w:rPr>
    </w:lvl>
    <w:lvl w:ilvl="8">
      <w:numFmt w:val="bullet"/>
      <w:lvlText w:val="•"/>
      <w:lvlJc w:val="left"/>
      <w:pPr>
        <w:ind w:left="7797" w:hanging="684"/>
      </w:pPr>
      <w:rPr>
        <w:rFonts w:hint="default"/>
        <w:lang w:val="en-US" w:eastAsia="zh-CN" w:bidi="ar-SA"/>
      </w:rPr>
    </w:lvl>
  </w:abstractNum>
  <w:abstractNum w:abstractNumId="281" w15:restartNumberingAfterBreak="0">
    <w:nsid w:val="3EC54988"/>
    <w:multiLevelType w:val="hybridMultilevel"/>
    <w:tmpl w:val="46BE74A4"/>
    <w:lvl w:ilvl="0" w:tplc="4808C910">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1AF8ED18">
      <w:numFmt w:val="bullet"/>
      <w:lvlText w:val="•"/>
      <w:lvlJc w:val="left"/>
      <w:pPr>
        <w:ind w:left="948" w:hanging="213"/>
      </w:pPr>
      <w:rPr>
        <w:rFonts w:hint="default"/>
        <w:lang w:val="en-US" w:eastAsia="zh-CN" w:bidi="ar-SA"/>
      </w:rPr>
    </w:lvl>
    <w:lvl w:ilvl="2" w:tplc="7A2EB71C">
      <w:numFmt w:val="bullet"/>
      <w:lvlText w:val="•"/>
      <w:lvlJc w:val="left"/>
      <w:pPr>
        <w:ind w:left="1577" w:hanging="213"/>
      </w:pPr>
      <w:rPr>
        <w:rFonts w:hint="default"/>
        <w:lang w:val="en-US" w:eastAsia="zh-CN" w:bidi="ar-SA"/>
      </w:rPr>
    </w:lvl>
    <w:lvl w:ilvl="3" w:tplc="318AE214">
      <w:numFmt w:val="bullet"/>
      <w:lvlText w:val="•"/>
      <w:lvlJc w:val="left"/>
      <w:pPr>
        <w:ind w:left="2206" w:hanging="213"/>
      </w:pPr>
      <w:rPr>
        <w:rFonts w:hint="default"/>
        <w:lang w:val="en-US" w:eastAsia="zh-CN" w:bidi="ar-SA"/>
      </w:rPr>
    </w:lvl>
    <w:lvl w:ilvl="4" w:tplc="A52066A2">
      <w:numFmt w:val="bullet"/>
      <w:lvlText w:val="•"/>
      <w:lvlJc w:val="left"/>
      <w:pPr>
        <w:ind w:left="2834" w:hanging="213"/>
      </w:pPr>
      <w:rPr>
        <w:rFonts w:hint="default"/>
        <w:lang w:val="en-US" w:eastAsia="zh-CN" w:bidi="ar-SA"/>
      </w:rPr>
    </w:lvl>
    <w:lvl w:ilvl="5" w:tplc="E1A050B0">
      <w:numFmt w:val="bullet"/>
      <w:lvlText w:val="•"/>
      <w:lvlJc w:val="left"/>
      <w:pPr>
        <w:ind w:left="3463" w:hanging="213"/>
      </w:pPr>
      <w:rPr>
        <w:rFonts w:hint="default"/>
        <w:lang w:val="en-US" w:eastAsia="zh-CN" w:bidi="ar-SA"/>
      </w:rPr>
    </w:lvl>
    <w:lvl w:ilvl="6" w:tplc="0A68B772">
      <w:numFmt w:val="bullet"/>
      <w:lvlText w:val="•"/>
      <w:lvlJc w:val="left"/>
      <w:pPr>
        <w:ind w:left="4092" w:hanging="213"/>
      </w:pPr>
      <w:rPr>
        <w:rFonts w:hint="default"/>
        <w:lang w:val="en-US" w:eastAsia="zh-CN" w:bidi="ar-SA"/>
      </w:rPr>
    </w:lvl>
    <w:lvl w:ilvl="7" w:tplc="076E67B0">
      <w:numFmt w:val="bullet"/>
      <w:lvlText w:val="•"/>
      <w:lvlJc w:val="left"/>
      <w:pPr>
        <w:ind w:left="4720" w:hanging="213"/>
      </w:pPr>
      <w:rPr>
        <w:rFonts w:hint="default"/>
        <w:lang w:val="en-US" w:eastAsia="zh-CN" w:bidi="ar-SA"/>
      </w:rPr>
    </w:lvl>
    <w:lvl w:ilvl="8" w:tplc="42ECEBD4">
      <w:numFmt w:val="bullet"/>
      <w:lvlText w:val="•"/>
      <w:lvlJc w:val="left"/>
      <w:pPr>
        <w:ind w:left="5349" w:hanging="213"/>
      </w:pPr>
      <w:rPr>
        <w:rFonts w:hint="default"/>
        <w:lang w:val="en-US" w:eastAsia="zh-CN" w:bidi="ar-SA"/>
      </w:rPr>
    </w:lvl>
  </w:abstractNum>
  <w:abstractNum w:abstractNumId="282" w15:restartNumberingAfterBreak="0">
    <w:nsid w:val="3EE87DC8"/>
    <w:multiLevelType w:val="hybridMultilevel"/>
    <w:tmpl w:val="82D82626"/>
    <w:lvl w:ilvl="0" w:tplc="D54ECD9A">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450A2092">
      <w:numFmt w:val="bullet"/>
      <w:lvlText w:val="•"/>
      <w:lvlJc w:val="left"/>
      <w:pPr>
        <w:ind w:left="948" w:hanging="213"/>
      </w:pPr>
      <w:rPr>
        <w:rFonts w:hint="default"/>
        <w:lang w:val="en-US" w:eastAsia="zh-CN" w:bidi="ar-SA"/>
      </w:rPr>
    </w:lvl>
    <w:lvl w:ilvl="2" w:tplc="D45A28C2">
      <w:numFmt w:val="bullet"/>
      <w:lvlText w:val="•"/>
      <w:lvlJc w:val="left"/>
      <w:pPr>
        <w:ind w:left="1577" w:hanging="213"/>
      </w:pPr>
      <w:rPr>
        <w:rFonts w:hint="default"/>
        <w:lang w:val="en-US" w:eastAsia="zh-CN" w:bidi="ar-SA"/>
      </w:rPr>
    </w:lvl>
    <w:lvl w:ilvl="3" w:tplc="17C076EC">
      <w:numFmt w:val="bullet"/>
      <w:lvlText w:val="•"/>
      <w:lvlJc w:val="left"/>
      <w:pPr>
        <w:ind w:left="2206" w:hanging="213"/>
      </w:pPr>
      <w:rPr>
        <w:rFonts w:hint="default"/>
        <w:lang w:val="en-US" w:eastAsia="zh-CN" w:bidi="ar-SA"/>
      </w:rPr>
    </w:lvl>
    <w:lvl w:ilvl="4" w:tplc="CDD0541A">
      <w:numFmt w:val="bullet"/>
      <w:lvlText w:val="•"/>
      <w:lvlJc w:val="left"/>
      <w:pPr>
        <w:ind w:left="2834" w:hanging="213"/>
      </w:pPr>
      <w:rPr>
        <w:rFonts w:hint="default"/>
        <w:lang w:val="en-US" w:eastAsia="zh-CN" w:bidi="ar-SA"/>
      </w:rPr>
    </w:lvl>
    <w:lvl w:ilvl="5" w:tplc="CE94BB06">
      <w:numFmt w:val="bullet"/>
      <w:lvlText w:val="•"/>
      <w:lvlJc w:val="left"/>
      <w:pPr>
        <w:ind w:left="3463" w:hanging="213"/>
      </w:pPr>
      <w:rPr>
        <w:rFonts w:hint="default"/>
        <w:lang w:val="en-US" w:eastAsia="zh-CN" w:bidi="ar-SA"/>
      </w:rPr>
    </w:lvl>
    <w:lvl w:ilvl="6" w:tplc="4BC40E6E">
      <w:numFmt w:val="bullet"/>
      <w:lvlText w:val="•"/>
      <w:lvlJc w:val="left"/>
      <w:pPr>
        <w:ind w:left="4092" w:hanging="213"/>
      </w:pPr>
      <w:rPr>
        <w:rFonts w:hint="default"/>
        <w:lang w:val="en-US" w:eastAsia="zh-CN" w:bidi="ar-SA"/>
      </w:rPr>
    </w:lvl>
    <w:lvl w:ilvl="7" w:tplc="E03853C2">
      <w:numFmt w:val="bullet"/>
      <w:lvlText w:val="•"/>
      <w:lvlJc w:val="left"/>
      <w:pPr>
        <w:ind w:left="4720" w:hanging="213"/>
      </w:pPr>
      <w:rPr>
        <w:rFonts w:hint="default"/>
        <w:lang w:val="en-US" w:eastAsia="zh-CN" w:bidi="ar-SA"/>
      </w:rPr>
    </w:lvl>
    <w:lvl w:ilvl="8" w:tplc="B88A3A4E">
      <w:numFmt w:val="bullet"/>
      <w:lvlText w:val="•"/>
      <w:lvlJc w:val="left"/>
      <w:pPr>
        <w:ind w:left="5349" w:hanging="213"/>
      </w:pPr>
      <w:rPr>
        <w:rFonts w:hint="default"/>
        <w:lang w:val="en-US" w:eastAsia="zh-CN" w:bidi="ar-SA"/>
      </w:rPr>
    </w:lvl>
  </w:abstractNum>
  <w:abstractNum w:abstractNumId="283" w15:restartNumberingAfterBreak="0">
    <w:nsid w:val="3FA55680"/>
    <w:multiLevelType w:val="hybridMultilevel"/>
    <w:tmpl w:val="8E2EDF46"/>
    <w:lvl w:ilvl="0" w:tplc="2BBC5654">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5CC43886">
      <w:numFmt w:val="bullet"/>
      <w:lvlText w:val="•"/>
      <w:lvlJc w:val="left"/>
      <w:pPr>
        <w:ind w:left="948" w:hanging="213"/>
      </w:pPr>
      <w:rPr>
        <w:rFonts w:hint="default"/>
        <w:lang w:val="en-US" w:eastAsia="zh-CN" w:bidi="ar-SA"/>
      </w:rPr>
    </w:lvl>
    <w:lvl w:ilvl="2" w:tplc="C1D6DDFE">
      <w:numFmt w:val="bullet"/>
      <w:lvlText w:val="•"/>
      <w:lvlJc w:val="left"/>
      <w:pPr>
        <w:ind w:left="1577" w:hanging="213"/>
      </w:pPr>
      <w:rPr>
        <w:rFonts w:hint="default"/>
        <w:lang w:val="en-US" w:eastAsia="zh-CN" w:bidi="ar-SA"/>
      </w:rPr>
    </w:lvl>
    <w:lvl w:ilvl="3" w:tplc="105858C4">
      <w:numFmt w:val="bullet"/>
      <w:lvlText w:val="•"/>
      <w:lvlJc w:val="left"/>
      <w:pPr>
        <w:ind w:left="2206" w:hanging="213"/>
      </w:pPr>
      <w:rPr>
        <w:rFonts w:hint="default"/>
        <w:lang w:val="en-US" w:eastAsia="zh-CN" w:bidi="ar-SA"/>
      </w:rPr>
    </w:lvl>
    <w:lvl w:ilvl="4" w:tplc="B1DE1F98">
      <w:numFmt w:val="bullet"/>
      <w:lvlText w:val="•"/>
      <w:lvlJc w:val="left"/>
      <w:pPr>
        <w:ind w:left="2834" w:hanging="213"/>
      </w:pPr>
      <w:rPr>
        <w:rFonts w:hint="default"/>
        <w:lang w:val="en-US" w:eastAsia="zh-CN" w:bidi="ar-SA"/>
      </w:rPr>
    </w:lvl>
    <w:lvl w:ilvl="5" w:tplc="94FC0028">
      <w:numFmt w:val="bullet"/>
      <w:lvlText w:val="•"/>
      <w:lvlJc w:val="left"/>
      <w:pPr>
        <w:ind w:left="3463" w:hanging="213"/>
      </w:pPr>
      <w:rPr>
        <w:rFonts w:hint="default"/>
        <w:lang w:val="en-US" w:eastAsia="zh-CN" w:bidi="ar-SA"/>
      </w:rPr>
    </w:lvl>
    <w:lvl w:ilvl="6" w:tplc="51D24634">
      <w:numFmt w:val="bullet"/>
      <w:lvlText w:val="•"/>
      <w:lvlJc w:val="left"/>
      <w:pPr>
        <w:ind w:left="4092" w:hanging="213"/>
      </w:pPr>
      <w:rPr>
        <w:rFonts w:hint="default"/>
        <w:lang w:val="en-US" w:eastAsia="zh-CN" w:bidi="ar-SA"/>
      </w:rPr>
    </w:lvl>
    <w:lvl w:ilvl="7" w:tplc="B858A2B0">
      <w:numFmt w:val="bullet"/>
      <w:lvlText w:val="•"/>
      <w:lvlJc w:val="left"/>
      <w:pPr>
        <w:ind w:left="4720" w:hanging="213"/>
      </w:pPr>
      <w:rPr>
        <w:rFonts w:hint="default"/>
        <w:lang w:val="en-US" w:eastAsia="zh-CN" w:bidi="ar-SA"/>
      </w:rPr>
    </w:lvl>
    <w:lvl w:ilvl="8" w:tplc="EB1C3A64">
      <w:numFmt w:val="bullet"/>
      <w:lvlText w:val="•"/>
      <w:lvlJc w:val="left"/>
      <w:pPr>
        <w:ind w:left="5349" w:hanging="213"/>
      </w:pPr>
      <w:rPr>
        <w:rFonts w:hint="default"/>
        <w:lang w:val="en-US" w:eastAsia="zh-CN" w:bidi="ar-SA"/>
      </w:rPr>
    </w:lvl>
  </w:abstractNum>
  <w:abstractNum w:abstractNumId="284" w15:restartNumberingAfterBreak="0">
    <w:nsid w:val="3FE91165"/>
    <w:multiLevelType w:val="hybridMultilevel"/>
    <w:tmpl w:val="2B48BEE8"/>
    <w:lvl w:ilvl="0" w:tplc="4EA8DD2E">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EE44338E">
      <w:numFmt w:val="bullet"/>
      <w:lvlText w:val="•"/>
      <w:lvlJc w:val="left"/>
      <w:pPr>
        <w:ind w:left="948" w:hanging="213"/>
      </w:pPr>
      <w:rPr>
        <w:rFonts w:hint="default"/>
        <w:lang w:val="en-US" w:eastAsia="zh-CN" w:bidi="ar-SA"/>
      </w:rPr>
    </w:lvl>
    <w:lvl w:ilvl="2" w:tplc="56F802B4">
      <w:numFmt w:val="bullet"/>
      <w:lvlText w:val="•"/>
      <w:lvlJc w:val="left"/>
      <w:pPr>
        <w:ind w:left="1577" w:hanging="213"/>
      </w:pPr>
      <w:rPr>
        <w:rFonts w:hint="default"/>
        <w:lang w:val="en-US" w:eastAsia="zh-CN" w:bidi="ar-SA"/>
      </w:rPr>
    </w:lvl>
    <w:lvl w:ilvl="3" w:tplc="1CD4593A">
      <w:numFmt w:val="bullet"/>
      <w:lvlText w:val="•"/>
      <w:lvlJc w:val="left"/>
      <w:pPr>
        <w:ind w:left="2206" w:hanging="213"/>
      </w:pPr>
      <w:rPr>
        <w:rFonts w:hint="default"/>
        <w:lang w:val="en-US" w:eastAsia="zh-CN" w:bidi="ar-SA"/>
      </w:rPr>
    </w:lvl>
    <w:lvl w:ilvl="4" w:tplc="99CA54FA">
      <w:numFmt w:val="bullet"/>
      <w:lvlText w:val="•"/>
      <w:lvlJc w:val="left"/>
      <w:pPr>
        <w:ind w:left="2834" w:hanging="213"/>
      </w:pPr>
      <w:rPr>
        <w:rFonts w:hint="default"/>
        <w:lang w:val="en-US" w:eastAsia="zh-CN" w:bidi="ar-SA"/>
      </w:rPr>
    </w:lvl>
    <w:lvl w:ilvl="5" w:tplc="6CF6A794">
      <w:numFmt w:val="bullet"/>
      <w:lvlText w:val="•"/>
      <w:lvlJc w:val="left"/>
      <w:pPr>
        <w:ind w:left="3463" w:hanging="213"/>
      </w:pPr>
      <w:rPr>
        <w:rFonts w:hint="default"/>
        <w:lang w:val="en-US" w:eastAsia="zh-CN" w:bidi="ar-SA"/>
      </w:rPr>
    </w:lvl>
    <w:lvl w:ilvl="6" w:tplc="808A8CEE">
      <w:numFmt w:val="bullet"/>
      <w:lvlText w:val="•"/>
      <w:lvlJc w:val="left"/>
      <w:pPr>
        <w:ind w:left="4092" w:hanging="213"/>
      </w:pPr>
      <w:rPr>
        <w:rFonts w:hint="default"/>
        <w:lang w:val="en-US" w:eastAsia="zh-CN" w:bidi="ar-SA"/>
      </w:rPr>
    </w:lvl>
    <w:lvl w:ilvl="7" w:tplc="23666368">
      <w:numFmt w:val="bullet"/>
      <w:lvlText w:val="•"/>
      <w:lvlJc w:val="left"/>
      <w:pPr>
        <w:ind w:left="4720" w:hanging="213"/>
      </w:pPr>
      <w:rPr>
        <w:rFonts w:hint="default"/>
        <w:lang w:val="en-US" w:eastAsia="zh-CN" w:bidi="ar-SA"/>
      </w:rPr>
    </w:lvl>
    <w:lvl w:ilvl="8" w:tplc="0B44A0D8">
      <w:numFmt w:val="bullet"/>
      <w:lvlText w:val="•"/>
      <w:lvlJc w:val="left"/>
      <w:pPr>
        <w:ind w:left="5349" w:hanging="213"/>
      </w:pPr>
      <w:rPr>
        <w:rFonts w:hint="default"/>
        <w:lang w:val="en-US" w:eastAsia="zh-CN" w:bidi="ar-SA"/>
      </w:rPr>
    </w:lvl>
  </w:abstractNum>
  <w:abstractNum w:abstractNumId="285" w15:restartNumberingAfterBreak="0">
    <w:nsid w:val="3FF71B6C"/>
    <w:multiLevelType w:val="hybridMultilevel"/>
    <w:tmpl w:val="72B05094"/>
    <w:lvl w:ilvl="0" w:tplc="A8380DCE">
      <w:numFmt w:val="bullet"/>
      <w:lvlText w:val=""/>
      <w:lvlJc w:val="left"/>
      <w:pPr>
        <w:ind w:left="294" w:hanging="190"/>
      </w:pPr>
      <w:rPr>
        <w:rFonts w:ascii="Wingdings" w:eastAsia="Wingdings" w:hAnsi="Wingdings" w:cs="Wingdings" w:hint="default"/>
        <w:spacing w:val="-1"/>
        <w:w w:val="100"/>
        <w:sz w:val="19"/>
        <w:szCs w:val="19"/>
        <w:lang w:val="en-US" w:eastAsia="zh-CN" w:bidi="ar-SA"/>
      </w:rPr>
    </w:lvl>
    <w:lvl w:ilvl="1" w:tplc="DB980D0C">
      <w:numFmt w:val="bullet"/>
      <w:lvlText w:val="•"/>
      <w:lvlJc w:val="left"/>
      <w:pPr>
        <w:ind w:left="930" w:hanging="190"/>
      </w:pPr>
      <w:rPr>
        <w:rFonts w:hint="default"/>
        <w:lang w:val="en-US" w:eastAsia="zh-CN" w:bidi="ar-SA"/>
      </w:rPr>
    </w:lvl>
    <w:lvl w:ilvl="2" w:tplc="D2A48FB6">
      <w:numFmt w:val="bullet"/>
      <w:lvlText w:val="•"/>
      <w:lvlJc w:val="left"/>
      <w:pPr>
        <w:ind w:left="1561" w:hanging="190"/>
      </w:pPr>
      <w:rPr>
        <w:rFonts w:hint="default"/>
        <w:lang w:val="en-US" w:eastAsia="zh-CN" w:bidi="ar-SA"/>
      </w:rPr>
    </w:lvl>
    <w:lvl w:ilvl="3" w:tplc="BF5A51E8">
      <w:numFmt w:val="bullet"/>
      <w:lvlText w:val="•"/>
      <w:lvlJc w:val="left"/>
      <w:pPr>
        <w:ind w:left="2192" w:hanging="190"/>
      </w:pPr>
      <w:rPr>
        <w:rFonts w:hint="default"/>
        <w:lang w:val="en-US" w:eastAsia="zh-CN" w:bidi="ar-SA"/>
      </w:rPr>
    </w:lvl>
    <w:lvl w:ilvl="4" w:tplc="9F201EF0">
      <w:numFmt w:val="bullet"/>
      <w:lvlText w:val="•"/>
      <w:lvlJc w:val="left"/>
      <w:pPr>
        <w:ind w:left="2822" w:hanging="190"/>
      </w:pPr>
      <w:rPr>
        <w:rFonts w:hint="default"/>
        <w:lang w:val="en-US" w:eastAsia="zh-CN" w:bidi="ar-SA"/>
      </w:rPr>
    </w:lvl>
    <w:lvl w:ilvl="5" w:tplc="2EACC9E6">
      <w:numFmt w:val="bullet"/>
      <w:lvlText w:val="•"/>
      <w:lvlJc w:val="left"/>
      <w:pPr>
        <w:ind w:left="3453" w:hanging="190"/>
      </w:pPr>
      <w:rPr>
        <w:rFonts w:hint="default"/>
        <w:lang w:val="en-US" w:eastAsia="zh-CN" w:bidi="ar-SA"/>
      </w:rPr>
    </w:lvl>
    <w:lvl w:ilvl="6" w:tplc="FD6E1C62">
      <w:numFmt w:val="bullet"/>
      <w:lvlText w:val="•"/>
      <w:lvlJc w:val="left"/>
      <w:pPr>
        <w:ind w:left="4084" w:hanging="190"/>
      </w:pPr>
      <w:rPr>
        <w:rFonts w:hint="default"/>
        <w:lang w:val="en-US" w:eastAsia="zh-CN" w:bidi="ar-SA"/>
      </w:rPr>
    </w:lvl>
    <w:lvl w:ilvl="7" w:tplc="346C60D6">
      <w:numFmt w:val="bullet"/>
      <w:lvlText w:val="•"/>
      <w:lvlJc w:val="left"/>
      <w:pPr>
        <w:ind w:left="4714" w:hanging="190"/>
      </w:pPr>
      <w:rPr>
        <w:rFonts w:hint="default"/>
        <w:lang w:val="en-US" w:eastAsia="zh-CN" w:bidi="ar-SA"/>
      </w:rPr>
    </w:lvl>
    <w:lvl w:ilvl="8" w:tplc="62388B30">
      <w:numFmt w:val="bullet"/>
      <w:lvlText w:val="•"/>
      <w:lvlJc w:val="left"/>
      <w:pPr>
        <w:ind w:left="5345" w:hanging="190"/>
      </w:pPr>
      <w:rPr>
        <w:rFonts w:hint="default"/>
        <w:lang w:val="en-US" w:eastAsia="zh-CN" w:bidi="ar-SA"/>
      </w:rPr>
    </w:lvl>
  </w:abstractNum>
  <w:abstractNum w:abstractNumId="286" w15:restartNumberingAfterBreak="0">
    <w:nsid w:val="40C5007A"/>
    <w:multiLevelType w:val="multilevel"/>
    <w:tmpl w:val="0BDE93D4"/>
    <w:lvl w:ilvl="0">
      <w:start w:val="6"/>
      <w:numFmt w:val="decimal"/>
      <w:lvlText w:val="%1"/>
      <w:lvlJc w:val="left"/>
      <w:pPr>
        <w:ind w:left="1122" w:hanging="1004"/>
      </w:pPr>
      <w:rPr>
        <w:rFonts w:hint="default"/>
        <w:lang w:val="en-US" w:eastAsia="zh-CN" w:bidi="ar-SA"/>
      </w:rPr>
    </w:lvl>
    <w:lvl w:ilvl="1">
      <w:start w:val="2"/>
      <w:numFmt w:val="decimal"/>
      <w:lvlText w:val="%1.%2"/>
      <w:lvlJc w:val="left"/>
      <w:pPr>
        <w:ind w:left="1122" w:hanging="1004"/>
      </w:pPr>
      <w:rPr>
        <w:rFonts w:hint="default"/>
        <w:lang w:val="en-US" w:eastAsia="zh-CN" w:bidi="ar-SA"/>
      </w:rPr>
    </w:lvl>
    <w:lvl w:ilvl="2">
      <w:start w:val="2"/>
      <w:numFmt w:val="decimal"/>
      <w:lvlText w:val="%1.%2.%3"/>
      <w:lvlJc w:val="left"/>
      <w:pPr>
        <w:ind w:left="1122" w:hanging="1004"/>
      </w:pPr>
      <w:rPr>
        <w:rFonts w:hint="default"/>
        <w:lang w:val="en-US" w:eastAsia="zh-CN" w:bidi="ar-SA"/>
      </w:rPr>
    </w:lvl>
    <w:lvl w:ilvl="3">
      <w:start w:val="1"/>
      <w:numFmt w:val="decimal"/>
      <w:lvlText w:val="%1.%2.%3.%4"/>
      <w:lvlJc w:val="left"/>
      <w:pPr>
        <w:ind w:left="1122" w:hanging="1004"/>
      </w:pPr>
      <w:rPr>
        <w:rFonts w:hint="default"/>
        <w:lang w:val="en-US" w:eastAsia="zh-CN" w:bidi="ar-SA"/>
      </w:rPr>
    </w:lvl>
    <w:lvl w:ilvl="4">
      <w:start w:val="1"/>
      <w:numFmt w:val="decimal"/>
      <w:lvlText w:val="%1.%2.%3.%4.%5"/>
      <w:lvlJc w:val="left"/>
      <w:pPr>
        <w:ind w:left="1122" w:hanging="1004"/>
      </w:pPr>
      <w:rPr>
        <w:rFonts w:hint="default"/>
        <w:lang w:val="en-US" w:eastAsia="zh-CN" w:bidi="ar-SA"/>
      </w:rPr>
    </w:lvl>
    <w:lvl w:ilvl="5">
      <w:start w:val="1"/>
      <w:numFmt w:val="decimal"/>
      <w:lvlText w:val="%1.%2.%3.%4.%5.%6"/>
      <w:lvlJc w:val="left"/>
      <w:pPr>
        <w:ind w:left="1122" w:hanging="1004"/>
      </w:pPr>
      <w:rPr>
        <w:rFonts w:ascii="Times New Roman" w:eastAsia="Times New Roman" w:hAnsi="Times New Roman" w:cs="Times New Roman" w:hint="default"/>
        <w:b/>
        <w:bCs/>
        <w:spacing w:val="-3"/>
        <w:w w:val="100"/>
        <w:sz w:val="21"/>
        <w:szCs w:val="21"/>
        <w:lang w:val="en-US" w:eastAsia="zh-CN" w:bidi="ar-SA"/>
      </w:rPr>
    </w:lvl>
    <w:lvl w:ilvl="6">
      <w:numFmt w:val="bullet"/>
      <w:lvlText w:val="•"/>
      <w:lvlJc w:val="left"/>
      <w:pPr>
        <w:ind w:left="6175" w:hanging="1004"/>
      </w:pPr>
      <w:rPr>
        <w:rFonts w:hint="default"/>
        <w:lang w:val="en-US" w:eastAsia="zh-CN" w:bidi="ar-SA"/>
      </w:rPr>
    </w:lvl>
    <w:lvl w:ilvl="7">
      <w:numFmt w:val="bullet"/>
      <w:lvlText w:val="•"/>
      <w:lvlJc w:val="left"/>
      <w:pPr>
        <w:ind w:left="7018" w:hanging="1004"/>
      </w:pPr>
      <w:rPr>
        <w:rFonts w:hint="default"/>
        <w:lang w:val="en-US" w:eastAsia="zh-CN" w:bidi="ar-SA"/>
      </w:rPr>
    </w:lvl>
    <w:lvl w:ilvl="8">
      <w:numFmt w:val="bullet"/>
      <w:lvlText w:val="•"/>
      <w:lvlJc w:val="left"/>
      <w:pPr>
        <w:ind w:left="7861" w:hanging="1004"/>
      </w:pPr>
      <w:rPr>
        <w:rFonts w:hint="default"/>
        <w:lang w:val="en-US" w:eastAsia="zh-CN" w:bidi="ar-SA"/>
      </w:rPr>
    </w:lvl>
  </w:abstractNum>
  <w:abstractNum w:abstractNumId="287" w15:restartNumberingAfterBreak="0">
    <w:nsid w:val="4173190B"/>
    <w:multiLevelType w:val="hybridMultilevel"/>
    <w:tmpl w:val="C9FA1C08"/>
    <w:lvl w:ilvl="0" w:tplc="DB7CBE90">
      <w:start w:val="1"/>
      <w:numFmt w:val="decimal"/>
      <w:lvlText w:val="（%1）"/>
      <w:lvlJc w:val="left"/>
      <w:pPr>
        <w:ind w:left="118" w:hanging="603"/>
      </w:pPr>
      <w:rPr>
        <w:rFonts w:ascii="宋体" w:eastAsia="宋体" w:hAnsi="宋体" w:cs="宋体" w:hint="default"/>
        <w:spacing w:val="-1"/>
        <w:w w:val="100"/>
        <w:sz w:val="22"/>
        <w:szCs w:val="22"/>
        <w:lang w:val="en-US" w:eastAsia="zh-CN" w:bidi="ar-SA"/>
      </w:rPr>
    </w:lvl>
    <w:lvl w:ilvl="1" w:tplc="456A8A86">
      <w:numFmt w:val="bullet"/>
      <w:lvlText w:val="•"/>
      <w:lvlJc w:val="left"/>
      <w:pPr>
        <w:ind w:left="1062" w:hanging="603"/>
      </w:pPr>
      <w:rPr>
        <w:rFonts w:hint="default"/>
        <w:lang w:val="en-US" w:eastAsia="zh-CN" w:bidi="ar-SA"/>
      </w:rPr>
    </w:lvl>
    <w:lvl w:ilvl="2" w:tplc="B3E04E54">
      <w:numFmt w:val="bullet"/>
      <w:lvlText w:val="•"/>
      <w:lvlJc w:val="left"/>
      <w:pPr>
        <w:ind w:left="2005" w:hanging="603"/>
      </w:pPr>
      <w:rPr>
        <w:rFonts w:hint="default"/>
        <w:lang w:val="en-US" w:eastAsia="zh-CN" w:bidi="ar-SA"/>
      </w:rPr>
    </w:lvl>
    <w:lvl w:ilvl="3" w:tplc="69EA9036">
      <w:numFmt w:val="bullet"/>
      <w:lvlText w:val="•"/>
      <w:lvlJc w:val="left"/>
      <w:pPr>
        <w:ind w:left="2947" w:hanging="603"/>
      </w:pPr>
      <w:rPr>
        <w:rFonts w:hint="default"/>
        <w:lang w:val="en-US" w:eastAsia="zh-CN" w:bidi="ar-SA"/>
      </w:rPr>
    </w:lvl>
    <w:lvl w:ilvl="4" w:tplc="E042E6C0">
      <w:numFmt w:val="bullet"/>
      <w:lvlText w:val="•"/>
      <w:lvlJc w:val="left"/>
      <w:pPr>
        <w:ind w:left="3890" w:hanging="603"/>
      </w:pPr>
      <w:rPr>
        <w:rFonts w:hint="default"/>
        <w:lang w:val="en-US" w:eastAsia="zh-CN" w:bidi="ar-SA"/>
      </w:rPr>
    </w:lvl>
    <w:lvl w:ilvl="5" w:tplc="DF787EE0">
      <w:numFmt w:val="bullet"/>
      <w:lvlText w:val="•"/>
      <w:lvlJc w:val="left"/>
      <w:pPr>
        <w:ind w:left="4833" w:hanging="603"/>
      </w:pPr>
      <w:rPr>
        <w:rFonts w:hint="default"/>
        <w:lang w:val="en-US" w:eastAsia="zh-CN" w:bidi="ar-SA"/>
      </w:rPr>
    </w:lvl>
    <w:lvl w:ilvl="6" w:tplc="C7E8B664">
      <w:numFmt w:val="bullet"/>
      <w:lvlText w:val="•"/>
      <w:lvlJc w:val="left"/>
      <w:pPr>
        <w:ind w:left="5775" w:hanging="603"/>
      </w:pPr>
      <w:rPr>
        <w:rFonts w:hint="default"/>
        <w:lang w:val="en-US" w:eastAsia="zh-CN" w:bidi="ar-SA"/>
      </w:rPr>
    </w:lvl>
    <w:lvl w:ilvl="7" w:tplc="B81EF718">
      <w:numFmt w:val="bullet"/>
      <w:lvlText w:val="•"/>
      <w:lvlJc w:val="left"/>
      <w:pPr>
        <w:ind w:left="6718" w:hanging="603"/>
      </w:pPr>
      <w:rPr>
        <w:rFonts w:hint="default"/>
        <w:lang w:val="en-US" w:eastAsia="zh-CN" w:bidi="ar-SA"/>
      </w:rPr>
    </w:lvl>
    <w:lvl w:ilvl="8" w:tplc="01FC6B3A">
      <w:numFmt w:val="bullet"/>
      <w:lvlText w:val="•"/>
      <w:lvlJc w:val="left"/>
      <w:pPr>
        <w:ind w:left="7661" w:hanging="603"/>
      </w:pPr>
      <w:rPr>
        <w:rFonts w:hint="default"/>
        <w:lang w:val="en-US" w:eastAsia="zh-CN" w:bidi="ar-SA"/>
      </w:rPr>
    </w:lvl>
  </w:abstractNum>
  <w:abstractNum w:abstractNumId="288" w15:restartNumberingAfterBreak="0">
    <w:nsid w:val="417957FC"/>
    <w:multiLevelType w:val="singleLevel"/>
    <w:tmpl w:val="417957FC"/>
    <w:lvl w:ilvl="0">
      <w:start w:val="1"/>
      <w:numFmt w:val="decimal"/>
      <w:suff w:val="space"/>
      <w:lvlText w:val="%1."/>
      <w:lvlJc w:val="left"/>
    </w:lvl>
  </w:abstractNum>
  <w:abstractNum w:abstractNumId="289" w15:restartNumberingAfterBreak="0">
    <w:nsid w:val="418379FE"/>
    <w:multiLevelType w:val="hybridMultilevel"/>
    <w:tmpl w:val="9C0E3D6C"/>
    <w:lvl w:ilvl="0" w:tplc="BC9C35E6">
      <w:start w:val="1"/>
      <w:numFmt w:val="decimal"/>
      <w:lvlText w:val="（%1）"/>
      <w:lvlJc w:val="left"/>
      <w:pPr>
        <w:ind w:left="1199" w:hanging="601"/>
      </w:pPr>
      <w:rPr>
        <w:rFonts w:ascii="宋体" w:eastAsia="宋体" w:hAnsi="宋体" w:cs="宋体" w:hint="default"/>
        <w:spacing w:val="-1"/>
        <w:w w:val="100"/>
        <w:sz w:val="22"/>
        <w:szCs w:val="22"/>
        <w:lang w:val="en-US" w:eastAsia="zh-CN" w:bidi="ar-SA"/>
      </w:rPr>
    </w:lvl>
    <w:lvl w:ilvl="1" w:tplc="2BD87852">
      <w:numFmt w:val="bullet"/>
      <w:lvlText w:val="•"/>
      <w:lvlJc w:val="left"/>
      <w:pPr>
        <w:ind w:left="2034" w:hanging="601"/>
      </w:pPr>
      <w:rPr>
        <w:rFonts w:hint="default"/>
        <w:lang w:val="en-US" w:eastAsia="zh-CN" w:bidi="ar-SA"/>
      </w:rPr>
    </w:lvl>
    <w:lvl w:ilvl="2" w:tplc="6074D5F6">
      <w:numFmt w:val="bullet"/>
      <w:lvlText w:val="•"/>
      <w:lvlJc w:val="left"/>
      <w:pPr>
        <w:ind w:left="2869" w:hanging="601"/>
      </w:pPr>
      <w:rPr>
        <w:rFonts w:hint="default"/>
        <w:lang w:val="en-US" w:eastAsia="zh-CN" w:bidi="ar-SA"/>
      </w:rPr>
    </w:lvl>
    <w:lvl w:ilvl="3" w:tplc="C7B4E9C4">
      <w:numFmt w:val="bullet"/>
      <w:lvlText w:val="•"/>
      <w:lvlJc w:val="left"/>
      <w:pPr>
        <w:ind w:left="3703" w:hanging="601"/>
      </w:pPr>
      <w:rPr>
        <w:rFonts w:hint="default"/>
        <w:lang w:val="en-US" w:eastAsia="zh-CN" w:bidi="ar-SA"/>
      </w:rPr>
    </w:lvl>
    <w:lvl w:ilvl="4" w:tplc="BF103A60">
      <w:numFmt w:val="bullet"/>
      <w:lvlText w:val="•"/>
      <w:lvlJc w:val="left"/>
      <w:pPr>
        <w:ind w:left="4538" w:hanging="601"/>
      </w:pPr>
      <w:rPr>
        <w:rFonts w:hint="default"/>
        <w:lang w:val="en-US" w:eastAsia="zh-CN" w:bidi="ar-SA"/>
      </w:rPr>
    </w:lvl>
    <w:lvl w:ilvl="5" w:tplc="D61EC6C4">
      <w:numFmt w:val="bullet"/>
      <w:lvlText w:val="•"/>
      <w:lvlJc w:val="left"/>
      <w:pPr>
        <w:ind w:left="5373" w:hanging="601"/>
      </w:pPr>
      <w:rPr>
        <w:rFonts w:hint="default"/>
        <w:lang w:val="en-US" w:eastAsia="zh-CN" w:bidi="ar-SA"/>
      </w:rPr>
    </w:lvl>
    <w:lvl w:ilvl="6" w:tplc="EF427826">
      <w:numFmt w:val="bullet"/>
      <w:lvlText w:val="•"/>
      <w:lvlJc w:val="left"/>
      <w:pPr>
        <w:ind w:left="6207" w:hanging="601"/>
      </w:pPr>
      <w:rPr>
        <w:rFonts w:hint="default"/>
        <w:lang w:val="en-US" w:eastAsia="zh-CN" w:bidi="ar-SA"/>
      </w:rPr>
    </w:lvl>
    <w:lvl w:ilvl="7" w:tplc="C75485F8">
      <w:numFmt w:val="bullet"/>
      <w:lvlText w:val="•"/>
      <w:lvlJc w:val="left"/>
      <w:pPr>
        <w:ind w:left="7042" w:hanging="601"/>
      </w:pPr>
      <w:rPr>
        <w:rFonts w:hint="default"/>
        <w:lang w:val="en-US" w:eastAsia="zh-CN" w:bidi="ar-SA"/>
      </w:rPr>
    </w:lvl>
    <w:lvl w:ilvl="8" w:tplc="042443F8">
      <w:numFmt w:val="bullet"/>
      <w:lvlText w:val="•"/>
      <w:lvlJc w:val="left"/>
      <w:pPr>
        <w:ind w:left="7877" w:hanging="601"/>
      </w:pPr>
      <w:rPr>
        <w:rFonts w:hint="default"/>
        <w:lang w:val="en-US" w:eastAsia="zh-CN" w:bidi="ar-SA"/>
      </w:rPr>
    </w:lvl>
  </w:abstractNum>
  <w:abstractNum w:abstractNumId="290" w15:restartNumberingAfterBreak="0">
    <w:nsid w:val="41F81011"/>
    <w:multiLevelType w:val="hybridMultilevel"/>
    <w:tmpl w:val="FCC0D3D0"/>
    <w:lvl w:ilvl="0" w:tplc="787C8922">
      <w:start w:val="1"/>
      <w:numFmt w:val="decimal"/>
      <w:lvlText w:val="（%1）"/>
      <w:lvlJc w:val="left"/>
      <w:pPr>
        <w:ind w:left="118" w:hanging="601"/>
      </w:pPr>
      <w:rPr>
        <w:rFonts w:ascii="宋体" w:eastAsia="宋体" w:hAnsi="宋体" w:cs="宋体" w:hint="default"/>
        <w:spacing w:val="-59"/>
        <w:w w:val="100"/>
        <w:sz w:val="22"/>
        <w:szCs w:val="22"/>
        <w:lang w:val="en-US" w:eastAsia="zh-CN" w:bidi="ar-SA"/>
      </w:rPr>
    </w:lvl>
    <w:lvl w:ilvl="1" w:tplc="7A0C98CA">
      <w:numFmt w:val="bullet"/>
      <w:lvlText w:val="•"/>
      <w:lvlJc w:val="left"/>
      <w:pPr>
        <w:ind w:left="1062" w:hanging="601"/>
      </w:pPr>
      <w:rPr>
        <w:rFonts w:hint="default"/>
        <w:lang w:val="en-US" w:eastAsia="zh-CN" w:bidi="ar-SA"/>
      </w:rPr>
    </w:lvl>
    <w:lvl w:ilvl="2" w:tplc="F140E3EC">
      <w:numFmt w:val="bullet"/>
      <w:lvlText w:val="•"/>
      <w:lvlJc w:val="left"/>
      <w:pPr>
        <w:ind w:left="2005" w:hanging="601"/>
      </w:pPr>
      <w:rPr>
        <w:rFonts w:hint="default"/>
        <w:lang w:val="en-US" w:eastAsia="zh-CN" w:bidi="ar-SA"/>
      </w:rPr>
    </w:lvl>
    <w:lvl w:ilvl="3" w:tplc="5B52BEE4">
      <w:numFmt w:val="bullet"/>
      <w:lvlText w:val="•"/>
      <w:lvlJc w:val="left"/>
      <w:pPr>
        <w:ind w:left="2947" w:hanging="601"/>
      </w:pPr>
      <w:rPr>
        <w:rFonts w:hint="default"/>
        <w:lang w:val="en-US" w:eastAsia="zh-CN" w:bidi="ar-SA"/>
      </w:rPr>
    </w:lvl>
    <w:lvl w:ilvl="4" w:tplc="CCEC13D0">
      <w:numFmt w:val="bullet"/>
      <w:lvlText w:val="•"/>
      <w:lvlJc w:val="left"/>
      <w:pPr>
        <w:ind w:left="3890" w:hanging="601"/>
      </w:pPr>
      <w:rPr>
        <w:rFonts w:hint="default"/>
        <w:lang w:val="en-US" w:eastAsia="zh-CN" w:bidi="ar-SA"/>
      </w:rPr>
    </w:lvl>
    <w:lvl w:ilvl="5" w:tplc="783890E0">
      <w:numFmt w:val="bullet"/>
      <w:lvlText w:val="•"/>
      <w:lvlJc w:val="left"/>
      <w:pPr>
        <w:ind w:left="4833" w:hanging="601"/>
      </w:pPr>
      <w:rPr>
        <w:rFonts w:hint="default"/>
        <w:lang w:val="en-US" w:eastAsia="zh-CN" w:bidi="ar-SA"/>
      </w:rPr>
    </w:lvl>
    <w:lvl w:ilvl="6" w:tplc="75D63314">
      <w:numFmt w:val="bullet"/>
      <w:lvlText w:val="•"/>
      <w:lvlJc w:val="left"/>
      <w:pPr>
        <w:ind w:left="5775" w:hanging="601"/>
      </w:pPr>
      <w:rPr>
        <w:rFonts w:hint="default"/>
        <w:lang w:val="en-US" w:eastAsia="zh-CN" w:bidi="ar-SA"/>
      </w:rPr>
    </w:lvl>
    <w:lvl w:ilvl="7" w:tplc="D194DB0C">
      <w:numFmt w:val="bullet"/>
      <w:lvlText w:val="•"/>
      <w:lvlJc w:val="left"/>
      <w:pPr>
        <w:ind w:left="6718" w:hanging="601"/>
      </w:pPr>
      <w:rPr>
        <w:rFonts w:hint="default"/>
        <w:lang w:val="en-US" w:eastAsia="zh-CN" w:bidi="ar-SA"/>
      </w:rPr>
    </w:lvl>
    <w:lvl w:ilvl="8" w:tplc="1BB6640C">
      <w:numFmt w:val="bullet"/>
      <w:lvlText w:val="•"/>
      <w:lvlJc w:val="left"/>
      <w:pPr>
        <w:ind w:left="7661" w:hanging="601"/>
      </w:pPr>
      <w:rPr>
        <w:rFonts w:hint="default"/>
        <w:lang w:val="en-US" w:eastAsia="zh-CN" w:bidi="ar-SA"/>
      </w:rPr>
    </w:lvl>
  </w:abstractNum>
  <w:abstractNum w:abstractNumId="291" w15:restartNumberingAfterBreak="0">
    <w:nsid w:val="42341755"/>
    <w:multiLevelType w:val="multilevel"/>
    <w:tmpl w:val="73D66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2" w15:restartNumberingAfterBreak="0">
    <w:nsid w:val="42AD16D7"/>
    <w:multiLevelType w:val="multilevel"/>
    <w:tmpl w:val="E32A4C36"/>
    <w:lvl w:ilvl="0">
      <w:start w:val="6"/>
      <w:numFmt w:val="decimal"/>
      <w:lvlText w:val="%1"/>
      <w:lvlJc w:val="left"/>
      <w:pPr>
        <w:ind w:left="1086" w:hanging="968"/>
      </w:pPr>
      <w:rPr>
        <w:rFonts w:hint="default"/>
        <w:lang w:val="en-US" w:eastAsia="zh-CN" w:bidi="ar-SA"/>
      </w:rPr>
    </w:lvl>
    <w:lvl w:ilvl="1">
      <w:start w:val="2"/>
      <w:numFmt w:val="decimal"/>
      <w:lvlText w:val="%1.%2"/>
      <w:lvlJc w:val="left"/>
      <w:pPr>
        <w:ind w:left="1086" w:hanging="968"/>
      </w:pPr>
      <w:rPr>
        <w:rFonts w:hint="default"/>
        <w:lang w:val="en-US" w:eastAsia="zh-CN" w:bidi="ar-SA"/>
      </w:rPr>
    </w:lvl>
    <w:lvl w:ilvl="2">
      <w:start w:val="2"/>
      <w:numFmt w:val="decimal"/>
      <w:lvlText w:val="%1.%2.%3"/>
      <w:lvlJc w:val="left"/>
      <w:pPr>
        <w:ind w:left="1086" w:hanging="968"/>
      </w:pPr>
      <w:rPr>
        <w:rFonts w:hint="default"/>
        <w:lang w:val="en-US" w:eastAsia="zh-CN" w:bidi="ar-SA"/>
      </w:rPr>
    </w:lvl>
    <w:lvl w:ilvl="3">
      <w:start w:val="2"/>
      <w:numFmt w:val="decimal"/>
      <w:lvlText w:val="%1.%2.%3.%4"/>
      <w:lvlJc w:val="left"/>
      <w:pPr>
        <w:ind w:left="1086" w:hanging="968"/>
      </w:pPr>
      <w:rPr>
        <w:rFonts w:hint="default"/>
        <w:lang w:val="en-US" w:eastAsia="zh-CN" w:bidi="ar-SA"/>
      </w:rPr>
    </w:lvl>
    <w:lvl w:ilvl="4">
      <w:start w:val="1"/>
      <w:numFmt w:val="decimal"/>
      <w:lvlText w:val="%1.%2.%3.%4.%5"/>
      <w:lvlJc w:val="left"/>
      <w:pPr>
        <w:ind w:left="1086" w:hanging="968"/>
      </w:pPr>
      <w:rPr>
        <w:rFonts w:ascii="Times New Roman" w:eastAsia="Times New Roman" w:hAnsi="Times New Roman" w:cs="Times New Roman" w:hint="default"/>
        <w:b/>
        <w:bCs/>
        <w:w w:val="99"/>
        <w:sz w:val="24"/>
        <w:szCs w:val="24"/>
        <w:lang w:val="en-US" w:eastAsia="zh-CN" w:bidi="ar-SA"/>
      </w:rPr>
    </w:lvl>
    <w:lvl w:ilvl="5">
      <w:start w:val="1"/>
      <w:numFmt w:val="decimal"/>
      <w:lvlText w:val="%1.%2.%3.%4.%5.%6"/>
      <w:lvlJc w:val="left"/>
      <w:pPr>
        <w:ind w:left="1122" w:hanging="1004"/>
      </w:pPr>
      <w:rPr>
        <w:rFonts w:ascii="Times New Roman" w:eastAsia="Times New Roman" w:hAnsi="Times New Roman" w:cs="Times New Roman" w:hint="default"/>
        <w:b/>
        <w:bCs/>
        <w:spacing w:val="-3"/>
        <w:w w:val="100"/>
        <w:sz w:val="21"/>
        <w:szCs w:val="21"/>
        <w:lang w:val="en-US" w:eastAsia="zh-CN" w:bidi="ar-SA"/>
      </w:rPr>
    </w:lvl>
    <w:lvl w:ilvl="6">
      <w:start w:val="1"/>
      <w:numFmt w:val="decimal"/>
      <w:lvlText w:val="%7."/>
      <w:lvlJc w:val="left"/>
      <w:pPr>
        <w:ind w:left="779" w:hanging="181"/>
      </w:pPr>
      <w:rPr>
        <w:rFonts w:hint="default"/>
        <w:spacing w:val="-1"/>
        <w:w w:val="100"/>
        <w:lang w:val="en-US" w:eastAsia="zh-CN" w:bidi="ar-SA"/>
      </w:rPr>
    </w:lvl>
    <w:lvl w:ilvl="7">
      <w:numFmt w:val="bullet"/>
      <w:lvlText w:val="•"/>
      <w:lvlJc w:val="left"/>
      <w:pPr>
        <w:ind w:left="5333" w:hanging="181"/>
      </w:pPr>
      <w:rPr>
        <w:rFonts w:hint="default"/>
        <w:lang w:val="en-US" w:eastAsia="zh-CN" w:bidi="ar-SA"/>
      </w:rPr>
    </w:lvl>
    <w:lvl w:ilvl="8">
      <w:numFmt w:val="bullet"/>
      <w:lvlText w:val="•"/>
      <w:lvlJc w:val="left"/>
      <w:pPr>
        <w:ind w:left="6737" w:hanging="181"/>
      </w:pPr>
      <w:rPr>
        <w:rFonts w:hint="default"/>
        <w:lang w:val="en-US" w:eastAsia="zh-CN" w:bidi="ar-SA"/>
      </w:rPr>
    </w:lvl>
  </w:abstractNum>
  <w:abstractNum w:abstractNumId="293" w15:restartNumberingAfterBreak="0">
    <w:nsid w:val="434032BD"/>
    <w:multiLevelType w:val="hybridMultilevel"/>
    <w:tmpl w:val="70B41232"/>
    <w:lvl w:ilvl="0" w:tplc="8F3A1068">
      <w:numFmt w:val="bullet"/>
      <w:lvlText w:val=""/>
      <w:lvlJc w:val="left"/>
      <w:pPr>
        <w:ind w:left="294" w:hanging="190"/>
      </w:pPr>
      <w:rPr>
        <w:rFonts w:ascii="Wingdings" w:eastAsia="Wingdings" w:hAnsi="Wingdings" w:cs="Wingdings" w:hint="default"/>
        <w:spacing w:val="-1"/>
        <w:w w:val="100"/>
        <w:sz w:val="19"/>
        <w:szCs w:val="19"/>
        <w:lang w:val="en-US" w:eastAsia="zh-CN" w:bidi="ar-SA"/>
      </w:rPr>
    </w:lvl>
    <w:lvl w:ilvl="1" w:tplc="CE0058E2">
      <w:numFmt w:val="bullet"/>
      <w:lvlText w:val="•"/>
      <w:lvlJc w:val="left"/>
      <w:pPr>
        <w:ind w:left="930" w:hanging="190"/>
      </w:pPr>
      <w:rPr>
        <w:rFonts w:hint="default"/>
        <w:lang w:val="en-US" w:eastAsia="zh-CN" w:bidi="ar-SA"/>
      </w:rPr>
    </w:lvl>
    <w:lvl w:ilvl="2" w:tplc="628E4E68">
      <w:numFmt w:val="bullet"/>
      <w:lvlText w:val="•"/>
      <w:lvlJc w:val="left"/>
      <w:pPr>
        <w:ind w:left="1561" w:hanging="190"/>
      </w:pPr>
      <w:rPr>
        <w:rFonts w:hint="default"/>
        <w:lang w:val="en-US" w:eastAsia="zh-CN" w:bidi="ar-SA"/>
      </w:rPr>
    </w:lvl>
    <w:lvl w:ilvl="3" w:tplc="7E608818">
      <w:numFmt w:val="bullet"/>
      <w:lvlText w:val="•"/>
      <w:lvlJc w:val="left"/>
      <w:pPr>
        <w:ind w:left="2192" w:hanging="190"/>
      </w:pPr>
      <w:rPr>
        <w:rFonts w:hint="default"/>
        <w:lang w:val="en-US" w:eastAsia="zh-CN" w:bidi="ar-SA"/>
      </w:rPr>
    </w:lvl>
    <w:lvl w:ilvl="4" w:tplc="671898D4">
      <w:numFmt w:val="bullet"/>
      <w:lvlText w:val="•"/>
      <w:lvlJc w:val="left"/>
      <w:pPr>
        <w:ind w:left="2822" w:hanging="190"/>
      </w:pPr>
      <w:rPr>
        <w:rFonts w:hint="default"/>
        <w:lang w:val="en-US" w:eastAsia="zh-CN" w:bidi="ar-SA"/>
      </w:rPr>
    </w:lvl>
    <w:lvl w:ilvl="5" w:tplc="96E2D85A">
      <w:numFmt w:val="bullet"/>
      <w:lvlText w:val="•"/>
      <w:lvlJc w:val="left"/>
      <w:pPr>
        <w:ind w:left="3453" w:hanging="190"/>
      </w:pPr>
      <w:rPr>
        <w:rFonts w:hint="default"/>
        <w:lang w:val="en-US" w:eastAsia="zh-CN" w:bidi="ar-SA"/>
      </w:rPr>
    </w:lvl>
    <w:lvl w:ilvl="6" w:tplc="A3964BFC">
      <w:numFmt w:val="bullet"/>
      <w:lvlText w:val="•"/>
      <w:lvlJc w:val="left"/>
      <w:pPr>
        <w:ind w:left="4084" w:hanging="190"/>
      </w:pPr>
      <w:rPr>
        <w:rFonts w:hint="default"/>
        <w:lang w:val="en-US" w:eastAsia="zh-CN" w:bidi="ar-SA"/>
      </w:rPr>
    </w:lvl>
    <w:lvl w:ilvl="7" w:tplc="84B0B906">
      <w:numFmt w:val="bullet"/>
      <w:lvlText w:val="•"/>
      <w:lvlJc w:val="left"/>
      <w:pPr>
        <w:ind w:left="4714" w:hanging="190"/>
      </w:pPr>
      <w:rPr>
        <w:rFonts w:hint="default"/>
        <w:lang w:val="en-US" w:eastAsia="zh-CN" w:bidi="ar-SA"/>
      </w:rPr>
    </w:lvl>
    <w:lvl w:ilvl="8" w:tplc="901263F2">
      <w:numFmt w:val="bullet"/>
      <w:lvlText w:val="•"/>
      <w:lvlJc w:val="left"/>
      <w:pPr>
        <w:ind w:left="5345" w:hanging="190"/>
      </w:pPr>
      <w:rPr>
        <w:rFonts w:hint="default"/>
        <w:lang w:val="en-US" w:eastAsia="zh-CN" w:bidi="ar-SA"/>
      </w:rPr>
    </w:lvl>
  </w:abstractNum>
  <w:abstractNum w:abstractNumId="294" w15:restartNumberingAfterBreak="0">
    <w:nsid w:val="434902FA"/>
    <w:multiLevelType w:val="multilevel"/>
    <w:tmpl w:val="E5080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5" w15:restartNumberingAfterBreak="0">
    <w:nsid w:val="43863094"/>
    <w:multiLevelType w:val="multilevel"/>
    <w:tmpl w:val="CA1C1010"/>
    <w:lvl w:ilvl="0">
      <w:start w:val="4"/>
      <w:numFmt w:val="decimal"/>
      <w:lvlText w:val="%1"/>
      <w:lvlJc w:val="left"/>
      <w:pPr>
        <w:ind w:left="1384" w:hanging="318"/>
      </w:pPr>
      <w:rPr>
        <w:rFonts w:hint="default"/>
        <w:lang w:val="en-US" w:eastAsia="zh-CN" w:bidi="ar-SA"/>
      </w:rPr>
    </w:lvl>
    <w:lvl w:ilvl="1">
      <w:start w:val="1"/>
      <w:numFmt w:val="decimal"/>
      <w:lvlText w:val="%1.%2"/>
      <w:lvlJc w:val="left"/>
      <w:pPr>
        <w:ind w:left="1384" w:hanging="318"/>
      </w:pPr>
      <w:rPr>
        <w:rFonts w:ascii="宋体" w:eastAsia="宋体" w:hAnsi="宋体" w:cs="宋体" w:hint="default"/>
        <w:spacing w:val="-3"/>
        <w:w w:val="100"/>
        <w:sz w:val="19"/>
        <w:szCs w:val="19"/>
        <w:lang w:val="en-US" w:eastAsia="zh-CN" w:bidi="ar-SA"/>
      </w:rPr>
    </w:lvl>
    <w:lvl w:ilvl="2">
      <w:start w:val="1"/>
      <w:numFmt w:val="decimal"/>
      <w:lvlText w:val="%1.%2.%3"/>
      <w:lvlJc w:val="left"/>
      <w:pPr>
        <w:ind w:left="2020" w:hanging="529"/>
      </w:pPr>
      <w:rPr>
        <w:rFonts w:ascii="宋体" w:eastAsia="宋体" w:hAnsi="宋体" w:cs="宋体" w:hint="default"/>
        <w:w w:val="100"/>
        <w:sz w:val="19"/>
        <w:szCs w:val="19"/>
        <w:lang w:val="en-US" w:eastAsia="zh-CN" w:bidi="ar-SA"/>
      </w:rPr>
    </w:lvl>
    <w:lvl w:ilvl="3">
      <w:numFmt w:val="bullet"/>
      <w:lvlText w:val="•"/>
      <w:lvlJc w:val="left"/>
      <w:pPr>
        <w:ind w:left="3692" w:hanging="529"/>
      </w:pPr>
      <w:rPr>
        <w:rFonts w:hint="default"/>
        <w:lang w:val="en-US" w:eastAsia="zh-CN" w:bidi="ar-SA"/>
      </w:rPr>
    </w:lvl>
    <w:lvl w:ilvl="4">
      <w:numFmt w:val="bullet"/>
      <w:lvlText w:val="•"/>
      <w:lvlJc w:val="left"/>
      <w:pPr>
        <w:ind w:left="4528" w:hanging="529"/>
      </w:pPr>
      <w:rPr>
        <w:rFonts w:hint="default"/>
        <w:lang w:val="en-US" w:eastAsia="zh-CN" w:bidi="ar-SA"/>
      </w:rPr>
    </w:lvl>
    <w:lvl w:ilvl="5">
      <w:numFmt w:val="bullet"/>
      <w:lvlText w:val="•"/>
      <w:lvlJc w:val="left"/>
      <w:pPr>
        <w:ind w:left="5365" w:hanging="529"/>
      </w:pPr>
      <w:rPr>
        <w:rFonts w:hint="default"/>
        <w:lang w:val="en-US" w:eastAsia="zh-CN" w:bidi="ar-SA"/>
      </w:rPr>
    </w:lvl>
    <w:lvl w:ilvl="6">
      <w:numFmt w:val="bullet"/>
      <w:lvlText w:val="•"/>
      <w:lvlJc w:val="left"/>
      <w:pPr>
        <w:ind w:left="6201" w:hanging="529"/>
      </w:pPr>
      <w:rPr>
        <w:rFonts w:hint="default"/>
        <w:lang w:val="en-US" w:eastAsia="zh-CN" w:bidi="ar-SA"/>
      </w:rPr>
    </w:lvl>
    <w:lvl w:ilvl="7">
      <w:numFmt w:val="bullet"/>
      <w:lvlText w:val="•"/>
      <w:lvlJc w:val="left"/>
      <w:pPr>
        <w:ind w:left="7037" w:hanging="529"/>
      </w:pPr>
      <w:rPr>
        <w:rFonts w:hint="default"/>
        <w:lang w:val="en-US" w:eastAsia="zh-CN" w:bidi="ar-SA"/>
      </w:rPr>
    </w:lvl>
    <w:lvl w:ilvl="8">
      <w:numFmt w:val="bullet"/>
      <w:lvlText w:val="•"/>
      <w:lvlJc w:val="left"/>
      <w:pPr>
        <w:ind w:left="7873" w:hanging="529"/>
      </w:pPr>
      <w:rPr>
        <w:rFonts w:hint="default"/>
        <w:lang w:val="en-US" w:eastAsia="zh-CN" w:bidi="ar-SA"/>
      </w:rPr>
    </w:lvl>
  </w:abstractNum>
  <w:abstractNum w:abstractNumId="296" w15:restartNumberingAfterBreak="0">
    <w:nsid w:val="439276C8"/>
    <w:multiLevelType w:val="hybridMultilevel"/>
    <w:tmpl w:val="43100950"/>
    <w:lvl w:ilvl="0" w:tplc="A7FAACF8">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3ACE7772">
      <w:numFmt w:val="bullet"/>
      <w:lvlText w:val="•"/>
      <w:lvlJc w:val="left"/>
      <w:pPr>
        <w:ind w:left="948" w:hanging="213"/>
      </w:pPr>
      <w:rPr>
        <w:rFonts w:hint="default"/>
        <w:lang w:val="en-US" w:eastAsia="zh-CN" w:bidi="ar-SA"/>
      </w:rPr>
    </w:lvl>
    <w:lvl w:ilvl="2" w:tplc="EFE002E2">
      <w:numFmt w:val="bullet"/>
      <w:lvlText w:val="•"/>
      <w:lvlJc w:val="left"/>
      <w:pPr>
        <w:ind w:left="1577" w:hanging="213"/>
      </w:pPr>
      <w:rPr>
        <w:rFonts w:hint="default"/>
        <w:lang w:val="en-US" w:eastAsia="zh-CN" w:bidi="ar-SA"/>
      </w:rPr>
    </w:lvl>
    <w:lvl w:ilvl="3" w:tplc="FD7AE206">
      <w:numFmt w:val="bullet"/>
      <w:lvlText w:val="•"/>
      <w:lvlJc w:val="left"/>
      <w:pPr>
        <w:ind w:left="2206" w:hanging="213"/>
      </w:pPr>
      <w:rPr>
        <w:rFonts w:hint="default"/>
        <w:lang w:val="en-US" w:eastAsia="zh-CN" w:bidi="ar-SA"/>
      </w:rPr>
    </w:lvl>
    <w:lvl w:ilvl="4" w:tplc="B192C158">
      <w:numFmt w:val="bullet"/>
      <w:lvlText w:val="•"/>
      <w:lvlJc w:val="left"/>
      <w:pPr>
        <w:ind w:left="2834" w:hanging="213"/>
      </w:pPr>
      <w:rPr>
        <w:rFonts w:hint="default"/>
        <w:lang w:val="en-US" w:eastAsia="zh-CN" w:bidi="ar-SA"/>
      </w:rPr>
    </w:lvl>
    <w:lvl w:ilvl="5" w:tplc="C31449A6">
      <w:numFmt w:val="bullet"/>
      <w:lvlText w:val="•"/>
      <w:lvlJc w:val="left"/>
      <w:pPr>
        <w:ind w:left="3463" w:hanging="213"/>
      </w:pPr>
      <w:rPr>
        <w:rFonts w:hint="default"/>
        <w:lang w:val="en-US" w:eastAsia="zh-CN" w:bidi="ar-SA"/>
      </w:rPr>
    </w:lvl>
    <w:lvl w:ilvl="6" w:tplc="C4080F70">
      <w:numFmt w:val="bullet"/>
      <w:lvlText w:val="•"/>
      <w:lvlJc w:val="left"/>
      <w:pPr>
        <w:ind w:left="4092" w:hanging="213"/>
      </w:pPr>
      <w:rPr>
        <w:rFonts w:hint="default"/>
        <w:lang w:val="en-US" w:eastAsia="zh-CN" w:bidi="ar-SA"/>
      </w:rPr>
    </w:lvl>
    <w:lvl w:ilvl="7" w:tplc="BD948048">
      <w:numFmt w:val="bullet"/>
      <w:lvlText w:val="•"/>
      <w:lvlJc w:val="left"/>
      <w:pPr>
        <w:ind w:left="4720" w:hanging="213"/>
      </w:pPr>
      <w:rPr>
        <w:rFonts w:hint="default"/>
        <w:lang w:val="en-US" w:eastAsia="zh-CN" w:bidi="ar-SA"/>
      </w:rPr>
    </w:lvl>
    <w:lvl w:ilvl="8" w:tplc="CDCE1362">
      <w:numFmt w:val="bullet"/>
      <w:lvlText w:val="•"/>
      <w:lvlJc w:val="left"/>
      <w:pPr>
        <w:ind w:left="5349" w:hanging="213"/>
      </w:pPr>
      <w:rPr>
        <w:rFonts w:hint="default"/>
        <w:lang w:val="en-US" w:eastAsia="zh-CN" w:bidi="ar-SA"/>
      </w:rPr>
    </w:lvl>
  </w:abstractNum>
  <w:abstractNum w:abstractNumId="297" w15:restartNumberingAfterBreak="0">
    <w:nsid w:val="43EF5B21"/>
    <w:multiLevelType w:val="hybridMultilevel"/>
    <w:tmpl w:val="95ECF1F6"/>
    <w:lvl w:ilvl="0" w:tplc="FD10D8B8">
      <w:numFmt w:val="bullet"/>
      <w:lvlText w:val=""/>
      <w:lvlJc w:val="left"/>
      <w:pPr>
        <w:ind w:left="294" w:hanging="190"/>
      </w:pPr>
      <w:rPr>
        <w:rFonts w:ascii="Wingdings" w:eastAsia="Wingdings" w:hAnsi="Wingdings" w:cs="Wingdings" w:hint="default"/>
        <w:spacing w:val="-1"/>
        <w:w w:val="100"/>
        <w:sz w:val="19"/>
        <w:szCs w:val="19"/>
        <w:lang w:val="en-US" w:eastAsia="zh-CN" w:bidi="ar-SA"/>
      </w:rPr>
    </w:lvl>
    <w:lvl w:ilvl="1" w:tplc="BC26ADDE">
      <w:numFmt w:val="bullet"/>
      <w:lvlText w:val=""/>
      <w:lvlJc w:val="left"/>
      <w:pPr>
        <w:ind w:left="568" w:hanging="190"/>
      </w:pPr>
      <w:rPr>
        <w:rFonts w:ascii="Wingdings" w:eastAsia="Wingdings" w:hAnsi="Wingdings" w:cs="Wingdings" w:hint="default"/>
        <w:spacing w:val="-1"/>
        <w:w w:val="100"/>
        <w:sz w:val="19"/>
        <w:szCs w:val="19"/>
        <w:lang w:val="en-US" w:eastAsia="zh-CN" w:bidi="ar-SA"/>
      </w:rPr>
    </w:lvl>
    <w:lvl w:ilvl="2" w:tplc="9A96EFCC">
      <w:numFmt w:val="bullet"/>
      <w:lvlText w:val="•"/>
      <w:lvlJc w:val="left"/>
      <w:pPr>
        <w:ind w:left="1231" w:hanging="190"/>
      </w:pPr>
      <w:rPr>
        <w:rFonts w:hint="default"/>
        <w:lang w:val="en-US" w:eastAsia="zh-CN" w:bidi="ar-SA"/>
      </w:rPr>
    </w:lvl>
    <w:lvl w:ilvl="3" w:tplc="06BC9C8A">
      <w:numFmt w:val="bullet"/>
      <w:lvlText w:val="•"/>
      <w:lvlJc w:val="left"/>
      <w:pPr>
        <w:ind w:left="1903" w:hanging="190"/>
      </w:pPr>
      <w:rPr>
        <w:rFonts w:hint="default"/>
        <w:lang w:val="en-US" w:eastAsia="zh-CN" w:bidi="ar-SA"/>
      </w:rPr>
    </w:lvl>
    <w:lvl w:ilvl="4" w:tplc="F71EC482">
      <w:numFmt w:val="bullet"/>
      <w:lvlText w:val="•"/>
      <w:lvlJc w:val="left"/>
      <w:pPr>
        <w:ind w:left="2575" w:hanging="190"/>
      </w:pPr>
      <w:rPr>
        <w:rFonts w:hint="default"/>
        <w:lang w:val="en-US" w:eastAsia="zh-CN" w:bidi="ar-SA"/>
      </w:rPr>
    </w:lvl>
    <w:lvl w:ilvl="5" w:tplc="6814636E">
      <w:numFmt w:val="bullet"/>
      <w:lvlText w:val="•"/>
      <w:lvlJc w:val="left"/>
      <w:pPr>
        <w:ind w:left="3247" w:hanging="190"/>
      </w:pPr>
      <w:rPr>
        <w:rFonts w:hint="default"/>
        <w:lang w:val="en-US" w:eastAsia="zh-CN" w:bidi="ar-SA"/>
      </w:rPr>
    </w:lvl>
    <w:lvl w:ilvl="6" w:tplc="0D805CF0">
      <w:numFmt w:val="bullet"/>
      <w:lvlText w:val="•"/>
      <w:lvlJc w:val="left"/>
      <w:pPr>
        <w:ind w:left="3919" w:hanging="190"/>
      </w:pPr>
      <w:rPr>
        <w:rFonts w:hint="default"/>
        <w:lang w:val="en-US" w:eastAsia="zh-CN" w:bidi="ar-SA"/>
      </w:rPr>
    </w:lvl>
    <w:lvl w:ilvl="7" w:tplc="D610B804">
      <w:numFmt w:val="bullet"/>
      <w:lvlText w:val="•"/>
      <w:lvlJc w:val="left"/>
      <w:pPr>
        <w:ind w:left="4591" w:hanging="190"/>
      </w:pPr>
      <w:rPr>
        <w:rFonts w:hint="default"/>
        <w:lang w:val="en-US" w:eastAsia="zh-CN" w:bidi="ar-SA"/>
      </w:rPr>
    </w:lvl>
    <w:lvl w:ilvl="8" w:tplc="DF6E0AC6">
      <w:numFmt w:val="bullet"/>
      <w:lvlText w:val="•"/>
      <w:lvlJc w:val="left"/>
      <w:pPr>
        <w:ind w:left="5263" w:hanging="190"/>
      </w:pPr>
      <w:rPr>
        <w:rFonts w:hint="default"/>
        <w:lang w:val="en-US" w:eastAsia="zh-CN" w:bidi="ar-SA"/>
      </w:rPr>
    </w:lvl>
  </w:abstractNum>
  <w:abstractNum w:abstractNumId="298" w15:restartNumberingAfterBreak="0">
    <w:nsid w:val="44757EE7"/>
    <w:multiLevelType w:val="hybridMultilevel"/>
    <w:tmpl w:val="7AE8AB9A"/>
    <w:lvl w:ilvl="0" w:tplc="CEAC174E">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89EC9C26">
      <w:numFmt w:val="bullet"/>
      <w:lvlText w:val="•"/>
      <w:lvlJc w:val="left"/>
      <w:pPr>
        <w:ind w:left="948" w:hanging="213"/>
      </w:pPr>
      <w:rPr>
        <w:rFonts w:hint="default"/>
        <w:lang w:val="en-US" w:eastAsia="zh-CN" w:bidi="ar-SA"/>
      </w:rPr>
    </w:lvl>
    <w:lvl w:ilvl="2" w:tplc="C8C276B0">
      <w:numFmt w:val="bullet"/>
      <w:lvlText w:val="•"/>
      <w:lvlJc w:val="left"/>
      <w:pPr>
        <w:ind w:left="1577" w:hanging="213"/>
      </w:pPr>
      <w:rPr>
        <w:rFonts w:hint="default"/>
        <w:lang w:val="en-US" w:eastAsia="zh-CN" w:bidi="ar-SA"/>
      </w:rPr>
    </w:lvl>
    <w:lvl w:ilvl="3" w:tplc="DC9255AA">
      <w:numFmt w:val="bullet"/>
      <w:lvlText w:val="•"/>
      <w:lvlJc w:val="left"/>
      <w:pPr>
        <w:ind w:left="2206" w:hanging="213"/>
      </w:pPr>
      <w:rPr>
        <w:rFonts w:hint="default"/>
        <w:lang w:val="en-US" w:eastAsia="zh-CN" w:bidi="ar-SA"/>
      </w:rPr>
    </w:lvl>
    <w:lvl w:ilvl="4" w:tplc="CF4E8E08">
      <w:numFmt w:val="bullet"/>
      <w:lvlText w:val="•"/>
      <w:lvlJc w:val="left"/>
      <w:pPr>
        <w:ind w:left="2834" w:hanging="213"/>
      </w:pPr>
      <w:rPr>
        <w:rFonts w:hint="default"/>
        <w:lang w:val="en-US" w:eastAsia="zh-CN" w:bidi="ar-SA"/>
      </w:rPr>
    </w:lvl>
    <w:lvl w:ilvl="5" w:tplc="2DC2E912">
      <w:numFmt w:val="bullet"/>
      <w:lvlText w:val="•"/>
      <w:lvlJc w:val="left"/>
      <w:pPr>
        <w:ind w:left="3463" w:hanging="213"/>
      </w:pPr>
      <w:rPr>
        <w:rFonts w:hint="default"/>
        <w:lang w:val="en-US" w:eastAsia="zh-CN" w:bidi="ar-SA"/>
      </w:rPr>
    </w:lvl>
    <w:lvl w:ilvl="6" w:tplc="1F4AC02E">
      <w:numFmt w:val="bullet"/>
      <w:lvlText w:val="•"/>
      <w:lvlJc w:val="left"/>
      <w:pPr>
        <w:ind w:left="4092" w:hanging="213"/>
      </w:pPr>
      <w:rPr>
        <w:rFonts w:hint="default"/>
        <w:lang w:val="en-US" w:eastAsia="zh-CN" w:bidi="ar-SA"/>
      </w:rPr>
    </w:lvl>
    <w:lvl w:ilvl="7" w:tplc="180C0C90">
      <w:numFmt w:val="bullet"/>
      <w:lvlText w:val="•"/>
      <w:lvlJc w:val="left"/>
      <w:pPr>
        <w:ind w:left="4720" w:hanging="213"/>
      </w:pPr>
      <w:rPr>
        <w:rFonts w:hint="default"/>
        <w:lang w:val="en-US" w:eastAsia="zh-CN" w:bidi="ar-SA"/>
      </w:rPr>
    </w:lvl>
    <w:lvl w:ilvl="8" w:tplc="4FD036F0">
      <w:numFmt w:val="bullet"/>
      <w:lvlText w:val="•"/>
      <w:lvlJc w:val="left"/>
      <w:pPr>
        <w:ind w:left="5349" w:hanging="213"/>
      </w:pPr>
      <w:rPr>
        <w:rFonts w:hint="default"/>
        <w:lang w:val="en-US" w:eastAsia="zh-CN" w:bidi="ar-SA"/>
      </w:rPr>
    </w:lvl>
  </w:abstractNum>
  <w:abstractNum w:abstractNumId="299" w15:restartNumberingAfterBreak="0">
    <w:nsid w:val="44967349"/>
    <w:multiLevelType w:val="hybridMultilevel"/>
    <w:tmpl w:val="24AE7116"/>
    <w:lvl w:ilvl="0" w:tplc="FC062842">
      <w:start w:val="1"/>
      <w:numFmt w:val="decimal"/>
      <w:lvlText w:val="（%1）"/>
      <w:lvlJc w:val="left"/>
      <w:pPr>
        <w:ind w:left="118" w:hanging="603"/>
      </w:pPr>
      <w:rPr>
        <w:rFonts w:ascii="宋体" w:eastAsia="宋体" w:hAnsi="宋体" w:cs="宋体" w:hint="default"/>
        <w:spacing w:val="-1"/>
        <w:w w:val="100"/>
        <w:sz w:val="22"/>
        <w:szCs w:val="22"/>
        <w:lang w:val="en-US" w:eastAsia="zh-CN" w:bidi="ar-SA"/>
      </w:rPr>
    </w:lvl>
    <w:lvl w:ilvl="1" w:tplc="DFEC0582">
      <w:numFmt w:val="bullet"/>
      <w:lvlText w:val="•"/>
      <w:lvlJc w:val="left"/>
      <w:pPr>
        <w:ind w:left="1062" w:hanging="603"/>
      </w:pPr>
      <w:rPr>
        <w:rFonts w:hint="default"/>
        <w:lang w:val="en-US" w:eastAsia="zh-CN" w:bidi="ar-SA"/>
      </w:rPr>
    </w:lvl>
    <w:lvl w:ilvl="2" w:tplc="A0929F4E">
      <w:numFmt w:val="bullet"/>
      <w:lvlText w:val="•"/>
      <w:lvlJc w:val="left"/>
      <w:pPr>
        <w:ind w:left="2005" w:hanging="603"/>
      </w:pPr>
      <w:rPr>
        <w:rFonts w:hint="default"/>
        <w:lang w:val="en-US" w:eastAsia="zh-CN" w:bidi="ar-SA"/>
      </w:rPr>
    </w:lvl>
    <w:lvl w:ilvl="3" w:tplc="F1AE2390">
      <w:numFmt w:val="bullet"/>
      <w:lvlText w:val="•"/>
      <w:lvlJc w:val="left"/>
      <w:pPr>
        <w:ind w:left="2947" w:hanging="603"/>
      </w:pPr>
      <w:rPr>
        <w:rFonts w:hint="default"/>
        <w:lang w:val="en-US" w:eastAsia="zh-CN" w:bidi="ar-SA"/>
      </w:rPr>
    </w:lvl>
    <w:lvl w:ilvl="4" w:tplc="CBECDC8E">
      <w:numFmt w:val="bullet"/>
      <w:lvlText w:val="•"/>
      <w:lvlJc w:val="left"/>
      <w:pPr>
        <w:ind w:left="3890" w:hanging="603"/>
      </w:pPr>
      <w:rPr>
        <w:rFonts w:hint="default"/>
        <w:lang w:val="en-US" w:eastAsia="zh-CN" w:bidi="ar-SA"/>
      </w:rPr>
    </w:lvl>
    <w:lvl w:ilvl="5" w:tplc="EBE67CE8">
      <w:numFmt w:val="bullet"/>
      <w:lvlText w:val="•"/>
      <w:lvlJc w:val="left"/>
      <w:pPr>
        <w:ind w:left="4833" w:hanging="603"/>
      </w:pPr>
      <w:rPr>
        <w:rFonts w:hint="default"/>
        <w:lang w:val="en-US" w:eastAsia="zh-CN" w:bidi="ar-SA"/>
      </w:rPr>
    </w:lvl>
    <w:lvl w:ilvl="6" w:tplc="3A180EC8">
      <w:numFmt w:val="bullet"/>
      <w:lvlText w:val="•"/>
      <w:lvlJc w:val="left"/>
      <w:pPr>
        <w:ind w:left="5775" w:hanging="603"/>
      </w:pPr>
      <w:rPr>
        <w:rFonts w:hint="default"/>
        <w:lang w:val="en-US" w:eastAsia="zh-CN" w:bidi="ar-SA"/>
      </w:rPr>
    </w:lvl>
    <w:lvl w:ilvl="7" w:tplc="8EDADA4C">
      <w:numFmt w:val="bullet"/>
      <w:lvlText w:val="•"/>
      <w:lvlJc w:val="left"/>
      <w:pPr>
        <w:ind w:left="6718" w:hanging="603"/>
      </w:pPr>
      <w:rPr>
        <w:rFonts w:hint="default"/>
        <w:lang w:val="en-US" w:eastAsia="zh-CN" w:bidi="ar-SA"/>
      </w:rPr>
    </w:lvl>
    <w:lvl w:ilvl="8" w:tplc="4252DA50">
      <w:numFmt w:val="bullet"/>
      <w:lvlText w:val="•"/>
      <w:lvlJc w:val="left"/>
      <w:pPr>
        <w:ind w:left="7661" w:hanging="603"/>
      </w:pPr>
      <w:rPr>
        <w:rFonts w:hint="default"/>
        <w:lang w:val="en-US" w:eastAsia="zh-CN" w:bidi="ar-SA"/>
      </w:rPr>
    </w:lvl>
  </w:abstractNum>
  <w:abstractNum w:abstractNumId="300" w15:restartNumberingAfterBreak="0">
    <w:nsid w:val="44BB6C3D"/>
    <w:multiLevelType w:val="hybridMultilevel"/>
    <w:tmpl w:val="4A4A5F02"/>
    <w:lvl w:ilvl="0" w:tplc="6D38875A">
      <w:start w:val="7"/>
      <w:numFmt w:val="decimal"/>
      <w:lvlText w:val="%1."/>
      <w:lvlJc w:val="left"/>
      <w:pPr>
        <w:ind w:left="779" w:hanging="181"/>
      </w:pPr>
      <w:rPr>
        <w:rFonts w:ascii="Times New Roman" w:eastAsia="Times New Roman" w:hAnsi="Times New Roman" w:cs="Times New Roman" w:hint="default"/>
        <w:spacing w:val="-1"/>
        <w:w w:val="100"/>
        <w:sz w:val="22"/>
        <w:szCs w:val="22"/>
        <w:lang w:val="en-US" w:eastAsia="zh-CN" w:bidi="ar-SA"/>
      </w:rPr>
    </w:lvl>
    <w:lvl w:ilvl="1" w:tplc="0CAEEA3E">
      <w:numFmt w:val="bullet"/>
      <w:lvlText w:val="•"/>
      <w:lvlJc w:val="left"/>
      <w:pPr>
        <w:ind w:left="1656" w:hanging="181"/>
      </w:pPr>
      <w:rPr>
        <w:rFonts w:hint="default"/>
        <w:lang w:val="en-US" w:eastAsia="zh-CN" w:bidi="ar-SA"/>
      </w:rPr>
    </w:lvl>
    <w:lvl w:ilvl="2" w:tplc="FA7C0D24">
      <w:numFmt w:val="bullet"/>
      <w:lvlText w:val="•"/>
      <w:lvlJc w:val="left"/>
      <w:pPr>
        <w:ind w:left="2533" w:hanging="181"/>
      </w:pPr>
      <w:rPr>
        <w:rFonts w:hint="default"/>
        <w:lang w:val="en-US" w:eastAsia="zh-CN" w:bidi="ar-SA"/>
      </w:rPr>
    </w:lvl>
    <w:lvl w:ilvl="3" w:tplc="7A743F56">
      <w:numFmt w:val="bullet"/>
      <w:lvlText w:val="•"/>
      <w:lvlJc w:val="left"/>
      <w:pPr>
        <w:ind w:left="3409" w:hanging="181"/>
      </w:pPr>
      <w:rPr>
        <w:rFonts w:hint="default"/>
        <w:lang w:val="en-US" w:eastAsia="zh-CN" w:bidi="ar-SA"/>
      </w:rPr>
    </w:lvl>
    <w:lvl w:ilvl="4" w:tplc="4CB40FB4">
      <w:numFmt w:val="bullet"/>
      <w:lvlText w:val="•"/>
      <w:lvlJc w:val="left"/>
      <w:pPr>
        <w:ind w:left="4286" w:hanging="181"/>
      </w:pPr>
      <w:rPr>
        <w:rFonts w:hint="default"/>
        <w:lang w:val="en-US" w:eastAsia="zh-CN" w:bidi="ar-SA"/>
      </w:rPr>
    </w:lvl>
    <w:lvl w:ilvl="5" w:tplc="B4F223A4">
      <w:numFmt w:val="bullet"/>
      <w:lvlText w:val="•"/>
      <w:lvlJc w:val="left"/>
      <w:pPr>
        <w:ind w:left="5163" w:hanging="181"/>
      </w:pPr>
      <w:rPr>
        <w:rFonts w:hint="default"/>
        <w:lang w:val="en-US" w:eastAsia="zh-CN" w:bidi="ar-SA"/>
      </w:rPr>
    </w:lvl>
    <w:lvl w:ilvl="6" w:tplc="B9E0666A">
      <w:numFmt w:val="bullet"/>
      <w:lvlText w:val="•"/>
      <w:lvlJc w:val="left"/>
      <w:pPr>
        <w:ind w:left="6039" w:hanging="181"/>
      </w:pPr>
      <w:rPr>
        <w:rFonts w:hint="default"/>
        <w:lang w:val="en-US" w:eastAsia="zh-CN" w:bidi="ar-SA"/>
      </w:rPr>
    </w:lvl>
    <w:lvl w:ilvl="7" w:tplc="4A82EE22">
      <w:numFmt w:val="bullet"/>
      <w:lvlText w:val="•"/>
      <w:lvlJc w:val="left"/>
      <w:pPr>
        <w:ind w:left="6916" w:hanging="181"/>
      </w:pPr>
      <w:rPr>
        <w:rFonts w:hint="default"/>
        <w:lang w:val="en-US" w:eastAsia="zh-CN" w:bidi="ar-SA"/>
      </w:rPr>
    </w:lvl>
    <w:lvl w:ilvl="8" w:tplc="40DA7D08">
      <w:numFmt w:val="bullet"/>
      <w:lvlText w:val="•"/>
      <w:lvlJc w:val="left"/>
      <w:pPr>
        <w:ind w:left="7793" w:hanging="181"/>
      </w:pPr>
      <w:rPr>
        <w:rFonts w:hint="default"/>
        <w:lang w:val="en-US" w:eastAsia="zh-CN" w:bidi="ar-SA"/>
      </w:rPr>
    </w:lvl>
  </w:abstractNum>
  <w:abstractNum w:abstractNumId="301" w15:restartNumberingAfterBreak="0">
    <w:nsid w:val="44EC6184"/>
    <w:multiLevelType w:val="hybridMultilevel"/>
    <w:tmpl w:val="9EE431C4"/>
    <w:lvl w:ilvl="0" w:tplc="7534D496">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2D34712C">
      <w:numFmt w:val="bullet"/>
      <w:lvlText w:val="•"/>
      <w:lvlJc w:val="left"/>
      <w:pPr>
        <w:ind w:left="948" w:hanging="213"/>
      </w:pPr>
      <w:rPr>
        <w:rFonts w:hint="default"/>
        <w:lang w:val="en-US" w:eastAsia="zh-CN" w:bidi="ar-SA"/>
      </w:rPr>
    </w:lvl>
    <w:lvl w:ilvl="2" w:tplc="221A9154">
      <w:numFmt w:val="bullet"/>
      <w:lvlText w:val="•"/>
      <w:lvlJc w:val="left"/>
      <w:pPr>
        <w:ind w:left="1577" w:hanging="213"/>
      </w:pPr>
      <w:rPr>
        <w:rFonts w:hint="default"/>
        <w:lang w:val="en-US" w:eastAsia="zh-CN" w:bidi="ar-SA"/>
      </w:rPr>
    </w:lvl>
    <w:lvl w:ilvl="3" w:tplc="D4F08164">
      <w:numFmt w:val="bullet"/>
      <w:lvlText w:val="•"/>
      <w:lvlJc w:val="left"/>
      <w:pPr>
        <w:ind w:left="2206" w:hanging="213"/>
      </w:pPr>
      <w:rPr>
        <w:rFonts w:hint="default"/>
        <w:lang w:val="en-US" w:eastAsia="zh-CN" w:bidi="ar-SA"/>
      </w:rPr>
    </w:lvl>
    <w:lvl w:ilvl="4" w:tplc="5498E532">
      <w:numFmt w:val="bullet"/>
      <w:lvlText w:val="•"/>
      <w:lvlJc w:val="left"/>
      <w:pPr>
        <w:ind w:left="2834" w:hanging="213"/>
      </w:pPr>
      <w:rPr>
        <w:rFonts w:hint="default"/>
        <w:lang w:val="en-US" w:eastAsia="zh-CN" w:bidi="ar-SA"/>
      </w:rPr>
    </w:lvl>
    <w:lvl w:ilvl="5" w:tplc="3BEA0F72">
      <w:numFmt w:val="bullet"/>
      <w:lvlText w:val="•"/>
      <w:lvlJc w:val="left"/>
      <w:pPr>
        <w:ind w:left="3463" w:hanging="213"/>
      </w:pPr>
      <w:rPr>
        <w:rFonts w:hint="default"/>
        <w:lang w:val="en-US" w:eastAsia="zh-CN" w:bidi="ar-SA"/>
      </w:rPr>
    </w:lvl>
    <w:lvl w:ilvl="6" w:tplc="D88C1DA0">
      <w:numFmt w:val="bullet"/>
      <w:lvlText w:val="•"/>
      <w:lvlJc w:val="left"/>
      <w:pPr>
        <w:ind w:left="4092" w:hanging="213"/>
      </w:pPr>
      <w:rPr>
        <w:rFonts w:hint="default"/>
        <w:lang w:val="en-US" w:eastAsia="zh-CN" w:bidi="ar-SA"/>
      </w:rPr>
    </w:lvl>
    <w:lvl w:ilvl="7" w:tplc="FA32153A">
      <w:numFmt w:val="bullet"/>
      <w:lvlText w:val="•"/>
      <w:lvlJc w:val="left"/>
      <w:pPr>
        <w:ind w:left="4720" w:hanging="213"/>
      </w:pPr>
      <w:rPr>
        <w:rFonts w:hint="default"/>
        <w:lang w:val="en-US" w:eastAsia="zh-CN" w:bidi="ar-SA"/>
      </w:rPr>
    </w:lvl>
    <w:lvl w:ilvl="8" w:tplc="B00C33E8">
      <w:numFmt w:val="bullet"/>
      <w:lvlText w:val="•"/>
      <w:lvlJc w:val="left"/>
      <w:pPr>
        <w:ind w:left="5349" w:hanging="213"/>
      </w:pPr>
      <w:rPr>
        <w:rFonts w:hint="default"/>
        <w:lang w:val="en-US" w:eastAsia="zh-CN" w:bidi="ar-SA"/>
      </w:rPr>
    </w:lvl>
  </w:abstractNum>
  <w:abstractNum w:abstractNumId="302" w15:restartNumberingAfterBreak="0">
    <w:nsid w:val="451F6E40"/>
    <w:multiLevelType w:val="hybridMultilevel"/>
    <w:tmpl w:val="A560D92E"/>
    <w:lvl w:ilvl="0" w:tplc="4A749B7A">
      <w:numFmt w:val="bullet"/>
      <w:lvlText w:val=""/>
      <w:lvlJc w:val="left"/>
      <w:pPr>
        <w:ind w:left="294" w:hanging="190"/>
      </w:pPr>
      <w:rPr>
        <w:rFonts w:ascii="Wingdings" w:eastAsia="Wingdings" w:hAnsi="Wingdings" w:cs="Wingdings" w:hint="default"/>
        <w:spacing w:val="-1"/>
        <w:w w:val="100"/>
        <w:sz w:val="19"/>
        <w:szCs w:val="19"/>
        <w:lang w:val="en-US" w:eastAsia="zh-CN" w:bidi="ar-SA"/>
      </w:rPr>
    </w:lvl>
    <w:lvl w:ilvl="1" w:tplc="3FF64EDA">
      <w:numFmt w:val="bullet"/>
      <w:lvlText w:val="•"/>
      <w:lvlJc w:val="left"/>
      <w:pPr>
        <w:ind w:left="930" w:hanging="190"/>
      </w:pPr>
      <w:rPr>
        <w:rFonts w:hint="default"/>
        <w:lang w:val="en-US" w:eastAsia="zh-CN" w:bidi="ar-SA"/>
      </w:rPr>
    </w:lvl>
    <w:lvl w:ilvl="2" w:tplc="7ED079AC">
      <w:numFmt w:val="bullet"/>
      <w:lvlText w:val="•"/>
      <w:lvlJc w:val="left"/>
      <w:pPr>
        <w:ind w:left="1561" w:hanging="190"/>
      </w:pPr>
      <w:rPr>
        <w:rFonts w:hint="default"/>
        <w:lang w:val="en-US" w:eastAsia="zh-CN" w:bidi="ar-SA"/>
      </w:rPr>
    </w:lvl>
    <w:lvl w:ilvl="3" w:tplc="353EDA04">
      <w:numFmt w:val="bullet"/>
      <w:lvlText w:val="•"/>
      <w:lvlJc w:val="left"/>
      <w:pPr>
        <w:ind w:left="2192" w:hanging="190"/>
      </w:pPr>
      <w:rPr>
        <w:rFonts w:hint="default"/>
        <w:lang w:val="en-US" w:eastAsia="zh-CN" w:bidi="ar-SA"/>
      </w:rPr>
    </w:lvl>
    <w:lvl w:ilvl="4" w:tplc="79F8A952">
      <w:numFmt w:val="bullet"/>
      <w:lvlText w:val="•"/>
      <w:lvlJc w:val="left"/>
      <w:pPr>
        <w:ind w:left="2822" w:hanging="190"/>
      </w:pPr>
      <w:rPr>
        <w:rFonts w:hint="default"/>
        <w:lang w:val="en-US" w:eastAsia="zh-CN" w:bidi="ar-SA"/>
      </w:rPr>
    </w:lvl>
    <w:lvl w:ilvl="5" w:tplc="4AE45A00">
      <w:numFmt w:val="bullet"/>
      <w:lvlText w:val="•"/>
      <w:lvlJc w:val="left"/>
      <w:pPr>
        <w:ind w:left="3453" w:hanging="190"/>
      </w:pPr>
      <w:rPr>
        <w:rFonts w:hint="default"/>
        <w:lang w:val="en-US" w:eastAsia="zh-CN" w:bidi="ar-SA"/>
      </w:rPr>
    </w:lvl>
    <w:lvl w:ilvl="6" w:tplc="17F801EA">
      <w:numFmt w:val="bullet"/>
      <w:lvlText w:val="•"/>
      <w:lvlJc w:val="left"/>
      <w:pPr>
        <w:ind w:left="4084" w:hanging="190"/>
      </w:pPr>
      <w:rPr>
        <w:rFonts w:hint="default"/>
        <w:lang w:val="en-US" w:eastAsia="zh-CN" w:bidi="ar-SA"/>
      </w:rPr>
    </w:lvl>
    <w:lvl w:ilvl="7" w:tplc="DB9EF16C">
      <w:numFmt w:val="bullet"/>
      <w:lvlText w:val="•"/>
      <w:lvlJc w:val="left"/>
      <w:pPr>
        <w:ind w:left="4714" w:hanging="190"/>
      </w:pPr>
      <w:rPr>
        <w:rFonts w:hint="default"/>
        <w:lang w:val="en-US" w:eastAsia="zh-CN" w:bidi="ar-SA"/>
      </w:rPr>
    </w:lvl>
    <w:lvl w:ilvl="8" w:tplc="4D506CBC">
      <w:numFmt w:val="bullet"/>
      <w:lvlText w:val="•"/>
      <w:lvlJc w:val="left"/>
      <w:pPr>
        <w:ind w:left="5345" w:hanging="190"/>
      </w:pPr>
      <w:rPr>
        <w:rFonts w:hint="default"/>
        <w:lang w:val="en-US" w:eastAsia="zh-CN" w:bidi="ar-SA"/>
      </w:rPr>
    </w:lvl>
  </w:abstractNum>
  <w:abstractNum w:abstractNumId="303" w15:restartNumberingAfterBreak="0">
    <w:nsid w:val="452317D6"/>
    <w:multiLevelType w:val="hybridMultilevel"/>
    <w:tmpl w:val="4B9024A0"/>
    <w:lvl w:ilvl="0" w:tplc="5A108F7E">
      <w:start w:val="1"/>
      <w:numFmt w:val="decimal"/>
      <w:lvlText w:val="（%1）"/>
      <w:lvlJc w:val="left"/>
      <w:pPr>
        <w:ind w:left="1199" w:hanging="601"/>
      </w:pPr>
      <w:rPr>
        <w:rFonts w:ascii="宋体" w:eastAsia="宋体" w:hAnsi="宋体" w:cs="宋体" w:hint="default"/>
        <w:spacing w:val="-1"/>
        <w:w w:val="100"/>
        <w:sz w:val="22"/>
        <w:szCs w:val="22"/>
        <w:lang w:val="en-US" w:eastAsia="zh-CN" w:bidi="ar-SA"/>
      </w:rPr>
    </w:lvl>
    <w:lvl w:ilvl="1" w:tplc="7C764B56">
      <w:numFmt w:val="bullet"/>
      <w:lvlText w:val="•"/>
      <w:lvlJc w:val="left"/>
      <w:pPr>
        <w:ind w:left="2034" w:hanging="601"/>
      </w:pPr>
      <w:rPr>
        <w:rFonts w:hint="default"/>
        <w:lang w:val="en-US" w:eastAsia="zh-CN" w:bidi="ar-SA"/>
      </w:rPr>
    </w:lvl>
    <w:lvl w:ilvl="2" w:tplc="85267D58">
      <w:numFmt w:val="bullet"/>
      <w:lvlText w:val="•"/>
      <w:lvlJc w:val="left"/>
      <w:pPr>
        <w:ind w:left="2869" w:hanging="601"/>
      </w:pPr>
      <w:rPr>
        <w:rFonts w:hint="default"/>
        <w:lang w:val="en-US" w:eastAsia="zh-CN" w:bidi="ar-SA"/>
      </w:rPr>
    </w:lvl>
    <w:lvl w:ilvl="3" w:tplc="F4AAD436">
      <w:numFmt w:val="bullet"/>
      <w:lvlText w:val="•"/>
      <w:lvlJc w:val="left"/>
      <w:pPr>
        <w:ind w:left="3703" w:hanging="601"/>
      </w:pPr>
      <w:rPr>
        <w:rFonts w:hint="default"/>
        <w:lang w:val="en-US" w:eastAsia="zh-CN" w:bidi="ar-SA"/>
      </w:rPr>
    </w:lvl>
    <w:lvl w:ilvl="4" w:tplc="9D5C4E46">
      <w:numFmt w:val="bullet"/>
      <w:lvlText w:val="•"/>
      <w:lvlJc w:val="left"/>
      <w:pPr>
        <w:ind w:left="4538" w:hanging="601"/>
      </w:pPr>
      <w:rPr>
        <w:rFonts w:hint="default"/>
        <w:lang w:val="en-US" w:eastAsia="zh-CN" w:bidi="ar-SA"/>
      </w:rPr>
    </w:lvl>
    <w:lvl w:ilvl="5" w:tplc="2C9A5A34">
      <w:numFmt w:val="bullet"/>
      <w:lvlText w:val="•"/>
      <w:lvlJc w:val="left"/>
      <w:pPr>
        <w:ind w:left="5373" w:hanging="601"/>
      </w:pPr>
      <w:rPr>
        <w:rFonts w:hint="default"/>
        <w:lang w:val="en-US" w:eastAsia="zh-CN" w:bidi="ar-SA"/>
      </w:rPr>
    </w:lvl>
    <w:lvl w:ilvl="6" w:tplc="D2EEAD16">
      <w:numFmt w:val="bullet"/>
      <w:lvlText w:val="•"/>
      <w:lvlJc w:val="left"/>
      <w:pPr>
        <w:ind w:left="6207" w:hanging="601"/>
      </w:pPr>
      <w:rPr>
        <w:rFonts w:hint="default"/>
        <w:lang w:val="en-US" w:eastAsia="zh-CN" w:bidi="ar-SA"/>
      </w:rPr>
    </w:lvl>
    <w:lvl w:ilvl="7" w:tplc="99106204">
      <w:numFmt w:val="bullet"/>
      <w:lvlText w:val="•"/>
      <w:lvlJc w:val="left"/>
      <w:pPr>
        <w:ind w:left="7042" w:hanging="601"/>
      </w:pPr>
      <w:rPr>
        <w:rFonts w:hint="default"/>
        <w:lang w:val="en-US" w:eastAsia="zh-CN" w:bidi="ar-SA"/>
      </w:rPr>
    </w:lvl>
    <w:lvl w:ilvl="8" w:tplc="9C72415A">
      <w:numFmt w:val="bullet"/>
      <w:lvlText w:val="•"/>
      <w:lvlJc w:val="left"/>
      <w:pPr>
        <w:ind w:left="7877" w:hanging="601"/>
      </w:pPr>
      <w:rPr>
        <w:rFonts w:hint="default"/>
        <w:lang w:val="en-US" w:eastAsia="zh-CN" w:bidi="ar-SA"/>
      </w:rPr>
    </w:lvl>
  </w:abstractNum>
  <w:abstractNum w:abstractNumId="304" w15:restartNumberingAfterBreak="0">
    <w:nsid w:val="458411C1"/>
    <w:multiLevelType w:val="hybridMultilevel"/>
    <w:tmpl w:val="AD5C425C"/>
    <w:lvl w:ilvl="0" w:tplc="1CFEBF92">
      <w:start w:val="1"/>
      <w:numFmt w:val="decimal"/>
      <w:lvlText w:val="%1."/>
      <w:lvlJc w:val="left"/>
      <w:pPr>
        <w:ind w:left="118" w:hanging="181"/>
      </w:pPr>
      <w:rPr>
        <w:rFonts w:ascii="Times New Roman" w:eastAsia="Times New Roman" w:hAnsi="Times New Roman" w:cs="Times New Roman" w:hint="default"/>
        <w:spacing w:val="-1"/>
        <w:w w:val="100"/>
        <w:sz w:val="22"/>
        <w:szCs w:val="22"/>
        <w:lang w:val="en-US" w:eastAsia="zh-CN" w:bidi="ar-SA"/>
      </w:rPr>
    </w:lvl>
    <w:lvl w:ilvl="1" w:tplc="FF0CF706">
      <w:numFmt w:val="bullet"/>
      <w:lvlText w:val="•"/>
      <w:lvlJc w:val="left"/>
      <w:pPr>
        <w:ind w:left="1062" w:hanging="181"/>
      </w:pPr>
      <w:rPr>
        <w:rFonts w:hint="default"/>
        <w:lang w:val="en-US" w:eastAsia="zh-CN" w:bidi="ar-SA"/>
      </w:rPr>
    </w:lvl>
    <w:lvl w:ilvl="2" w:tplc="5F1E7E4A">
      <w:numFmt w:val="bullet"/>
      <w:lvlText w:val="•"/>
      <w:lvlJc w:val="left"/>
      <w:pPr>
        <w:ind w:left="2005" w:hanging="181"/>
      </w:pPr>
      <w:rPr>
        <w:rFonts w:hint="default"/>
        <w:lang w:val="en-US" w:eastAsia="zh-CN" w:bidi="ar-SA"/>
      </w:rPr>
    </w:lvl>
    <w:lvl w:ilvl="3" w:tplc="7E7CEA7E">
      <w:numFmt w:val="bullet"/>
      <w:lvlText w:val="•"/>
      <w:lvlJc w:val="left"/>
      <w:pPr>
        <w:ind w:left="2947" w:hanging="181"/>
      </w:pPr>
      <w:rPr>
        <w:rFonts w:hint="default"/>
        <w:lang w:val="en-US" w:eastAsia="zh-CN" w:bidi="ar-SA"/>
      </w:rPr>
    </w:lvl>
    <w:lvl w:ilvl="4" w:tplc="7C404616">
      <w:numFmt w:val="bullet"/>
      <w:lvlText w:val="•"/>
      <w:lvlJc w:val="left"/>
      <w:pPr>
        <w:ind w:left="3890" w:hanging="181"/>
      </w:pPr>
      <w:rPr>
        <w:rFonts w:hint="default"/>
        <w:lang w:val="en-US" w:eastAsia="zh-CN" w:bidi="ar-SA"/>
      </w:rPr>
    </w:lvl>
    <w:lvl w:ilvl="5" w:tplc="1B026498">
      <w:numFmt w:val="bullet"/>
      <w:lvlText w:val="•"/>
      <w:lvlJc w:val="left"/>
      <w:pPr>
        <w:ind w:left="4833" w:hanging="181"/>
      </w:pPr>
      <w:rPr>
        <w:rFonts w:hint="default"/>
        <w:lang w:val="en-US" w:eastAsia="zh-CN" w:bidi="ar-SA"/>
      </w:rPr>
    </w:lvl>
    <w:lvl w:ilvl="6" w:tplc="9828B3DE">
      <w:numFmt w:val="bullet"/>
      <w:lvlText w:val="•"/>
      <w:lvlJc w:val="left"/>
      <w:pPr>
        <w:ind w:left="5775" w:hanging="181"/>
      </w:pPr>
      <w:rPr>
        <w:rFonts w:hint="default"/>
        <w:lang w:val="en-US" w:eastAsia="zh-CN" w:bidi="ar-SA"/>
      </w:rPr>
    </w:lvl>
    <w:lvl w:ilvl="7" w:tplc="BE08C5CE">
      <w:numFmt w:val="bullet"/>
      <w:lvlText w:val="•"/>
      <w:lvlJc w:val="left"/>
      <w:pPr>
        <w:ind w:left="6718" w:hanging="181"/>
      </w:pPr>
      <w:rPr>
        <w:rFonts w:hint="default"/>
        <w:lang w:val="en-US" w:eastAsia="zh-CN" w:bidi="ar-SA"/>
      </w:rPr>
    </w:lvl>
    <w:lvl w:ilvl="8" w:tplc="F310482A">
      <w:numFmt w:val="bullet"/>
      <w:lvlText w:val="•"/>
      <w:lvlJc w:val="left"/>
      <w:pPr>
        <w:ind w:left="7661" w:hanging="181"/>
      </w:pPr>
      <w:rPr>
        <w:rFonts w:hint="default"/>
        <w:lang w:val="en-US" w:eastAsia="zh-CN" w:bidi="ar-SA"/>
      </w:rPr>
    </w:lvl>
  </w:abstractNum>
  <w:abstractNum w:abstractNumId="305" w15:restartNumberingAfterBreak="0">
    <w:nsid w:val="4642213F"/>
    <w:multiLevelType w:val="multilevel"/>
    <w:tmpl w:val="40904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6" w15:restartNumberingAfterBreak="0">
    <w:nsid w:val="467C3B39"/>
    <w:multiLevelType w:val="hybridMultilevel"/>
    <w:tmpl w:val="6CF09566"/>
    <w:lvl w:ilvl="0" w:tplc="0C044F60">
      <w:start w:val="1"/>
      <w:numFmt w:val="decimal"/>
      <w:lvlText w:val="（%1）"/>
      <w:lvlJc w:val="left"/>
      <w:pPr>
        <w:ind w:left="1199" w:hanging="601"/>
      </w:pPr>
      <w:rPr>
        <w:rFonts w:ascii="宋体" w:eastAsia="宋体" w:hAnsi="宋体" w:cs="宋体" w:hint="default"/>
        <w:spacing w:val="-1"/>
        <w:w w:val="100"/>
        <w:sz w:val="22"/>
        <w:szCs w:val="22"/>
        <w:lang w:val="en-US" w:eastAsia="zh-CN" w:bidi="ar-SA"/>
      </w:rPr>
    </w:lvl>
    <w:lvl w:ilvl="1" w:tplc="794A8768">
      <w:numFmt w:val="bullet"/>
      <w:lvlText w:val="•"/>
      <w:lvlJc w:val="left"/>
      <w:pPr>
        <w:ind w:left="2034" w:hanging="601"/>
      </w:pPr>
      <w:rPr>
        <w:rFonts w:hint="default"/>
        <w:lang w:val="en-US" w:eastAsia="zh-CN" w:bidi="ar-SA"/>
      </w:rPr>
    </w:lvl>
    <w:lvl w:ilvl="2" w:tplc="1C2E7592">
      <w:numFmt w:val="bullet"/>
      <w:lvlText w:val="•"/>
      <w:lvlJc w:val="left"/>
      <w:pPr>
        <w:ind w:left="2869" w:hanging="601"/>
      </w:pPr>
      <w:rPr>
        <w:rFonts w:hint="default"/>
        <w:lang w:val="en-US" w:eastAsia="zh-CN" w:bidi="ar-SA"/>
      </w:rPr>
    </w:lvl>
    <w:lvl w:ilvl="3" w:tplc="0048350C">
      <w:numFmt w:val="bullet"/>
      <w:lvlText w:val="•"/>
      <w:lvlJc w:val="left"/>
      <w:pPr>
        <w:ind w:left="3703" w:hanging="601"/>
      </w:pPr>
      <w:rPr>
        <w:rFonts w:hint="default"/>
        <w:lang w:val="en-US" w:eastAsia="zh-CN" w:bidi="ar-SA"/>
      </w:rPr>
    </w:lvl>
    <w:lvl w:ilvl="4" w:tplc="92AEC8B6">
      <w:numFmt w:val="bullet"/>
      <w:lvlText w:val="•"/>
      <w:lvlJc w:val="left"/>
      <w:pPr>
        <w:ind w:left="4538" w:hanging="601"/>
      </w:pPr>
      <w:rPr>
        <w:rFonts w:hint="default"/>
        <w:lang w:val="en-US" w:eastAsia="zh-CN" w:bidi="ar-SA"/>
      </w:rPr>
    </w:lvl>
    <w:lvl w:ilvl="5" w:tplc="88C0B850">
      <w:numFmt w:val="bullet"/>
      <w:lvlText w:val="•"/>
      <w:lvlJc w:val="left"/>
      <w:pPr>
        <w:ind w:left="5373" w:hanging="601"/>
      </w:pPr>
      <w:rPr>
        <w:rFonts w:hint="default"/>
        <w:lang w:val="en-US" w:eastAsia="zh-CN" w:bidi="ar-SA"/>
      </w:rPr>
    </w:lvl>
    <w:lvl w:ilvl="6" w:tplc="5FF00454">
      <w:numFmt w:val="bullet"/>
      <w:lvlText w:val="•"/>
      <w:lvlJc w:val="left"/>
      <w:pPr>
        <w:ind w:left="6207" w:hanging="601"/>
      </w:pPr>
      <w:rPr>
        <w:rFonts w:hint="default"/>
        <w:lang w:val="en-US" w:eastAsia="zh-CN" w:bidi="ar-SA"/>
      </w:rPr>
    </w:lvl>
    <w:lvl w:ilvl="7" w:tplc="4FBE9160">
      <w:numFmt w:val="bullet"/>
      <w:lvlText w:val="•"/>
      <w:lvlJc w:val="left"/>
      <w:pPr>
        <w:ind w:left="7042" w:hanging="601"/>
      </w:pPr>
      <w:rPr>
        <w:rFonts w:hint="default"/>
        <w:lang w:val="en-US" w:eastAsia="zh-CN" w:bidi="ar-SA"/>
      </w:rPr>
    </w:lvl>
    <w:lvl w:ilvl="8" w:tplc="94749536">
      <w:numFmt w:val="bullet"/>
      <w:lvlText w:val="•"/>
      <w:lvlJc w:val="left"/>
      <w:pPr>
        <w:ind w:left="7877" w:hanging="601"/>
      </w:pPr>
      <w:rPr>
        <w:rFonts w:hint="default"/>
        <w:lang w:val="en-US" w:eastAsia="zh-CN" w:bidi="ar-SA"/>
      </w:rPr>
    </w:lvl>
  </w:abstractNum>
  <w:abstractNum w:abstractNumId="307" w15:restartNumberingAfterBreak="0">
    <w:nsid w:val="46E20283"/>
    <w:multiLevelType w:val="hybridMultilevel"/>
    <w:tmpl w:val="FF5E55A4"/>
    <w:lvl w:ilvl="0" w:tplc="0AFCB9B0">
      <w:start w:val="1"/>
      <w:numFmt w:val="decimal"/>
      <w:lvlText w:val="（%1）"/>
      <w:lvlJc w:val="left"/>
      <w:pPr>
        <w:ind w:left="1199" w:hanging="601"/>
      </w:pPr>
      <w:rPr>
        <w:rFonts w:ascii="宋体" w:eastAsia="宋体" w:hAnsi="宋体" w:cs="宋体" w:hint="default"/>
        <w:spacing w:val="-1"/>
        <w:w w:val="100"/>
        <w:sz w:val="22"/>
        <w:szCs w:val="22"/>
        <w:lang w:val="en-US" w:eastAsia="zh-CN" w:bidi="ar-SA"/>
      </w:rPr>
    </w:lvl>
    <w:lvl w:ilvl="1" w:tplc="453A47BC">
      <w:numFmt w:val="bullet"/>
      <w:lvlText w:val="•"/>
      <w:lvlJc w:val="left"/>
      <w:pPr>
        <w:ind w:left="2034" w:hanging="601"/>
      </w:pPr>
      <w:rPr>
        <w:rFonts w:hint="default"/>
        <w:lang w:val="en-US" w:eastAsia="zh-CN" w:bidi="ar-SA"/>
      </w:rPr>
    </w:lvl>
    <w:lvl w:ilvl="2" w:tplc="7A98862A">
      <w:numFmt w:val="bullet"/>
      <w:lvlText w:val="•"/>
      <w:lvlJc w:val="left"/>
      <w:pPr>
        <w:ind w:left="2869" w:hanging="601"/>
      </w:pPr>
      <w:rPr>
        <w:rFonts w:hint="default"/>
        <w:lang w:val="en-US" w:eastAsia="zh-CN" w:bidi="ar-SA"/>
      </w:rPr>
    </w:lvl>
    <w:lvl w:ilvl="3" w:tplc="949225DA">
      <w:numFmt w:val="bullet"/>
      <w:lvlText w:val="•"/>
      <w:lvlJc w:val="left"/>
      <w:pPr>
        <w:ind w:left="3703" w:hanging="601"/>
      </w:pPr>
      <w:rPr>
        <w:rFonts w:hint="default"/>
        <w:lang w:val="en-US" w:eastAsia="zh-CN" w:bidi="ar-SA"/>
      </w:rPr>
    </w:lvl>
    <w:lvl w:ilvl="4" w:tplc="98521570">
      <w:numFmt w:val="bullet"/>
      <w:lvlText w:val="•"/>
      <w:lvlJc w:val="left"/>
      <w:pPr>
        <w:ind w:left="4538" w:hanging="601"/>
      </w:pPr>
      <w:rPr>
        <w:rFonts w:hint="default"/>
        <w:lang w:val="en-US" w:eastAsia="zh-CN" w:bidi="ar-SA"/>
      </w:rPr>
    </w:lvl>
    <w:lvl w:ilvl="5" w:tplc="BF6C3836">
      <w:numFmt w:val="bullet"/>
      <w:lvlText w:val="•"/>
      <w:lvlJc w:val="left"/>
      <w:pPr>
        <w:ind w:left="5373" w:hanging="601"/>
      </w:pPr>
      <w:rPr>
        <w:rFonts w:hint="default"/>
        <w:lang w:val="en-US" w:eastAsia="zh-CN" w:bidi="ar-SA"/>
      </w:rPr>
    </w:lvl>
    <w:lvl w:ilvl="6" w:tplc="BC0CAD04">
      <w:numFmt w:val="bullet"/>
      <w:lvlText w:val="•"/>
      <w:lvlJc w:val="left"/>
      <w:pPr>
        <w:ind w:left="6207" w:hanging="601"/>
      </w:pPr>
      <w:rPr>
        <w:rFonts w:hint="default"/>
        <w:lang w:val="en-US" w:eastAsia="zh-CN" w:bidi="ar-SA"/>
      </w:rPr>
    </w:lvl>
    <w:lvl w:ilvl="7" w:tplc="FC42FD08">
      <w:numFmt w:val="bullet"/>
      <w:lvlText w:val="•"/>
      <w:lvlJc w:val="left"/>
      <w:pPr>
        <w:ind w:left="7042" w:hanging="601"/>
      </w:pPr>
      <w:rPr>
        <w:rFonts w:hint="default"/>
        <w:lang w:val="en-US" w:eastAsia="zh-CN" w:bidi="ar-SA"/>
      </w:rPr>
    </w:lvl>
    <w:lvl w:ilvl="8" w:tplc="CC34893E">
      <w:numFmt w:val="bullet"/>
      <w:lvlText w:val="•"/>
      <w:lvlJc w:val="left"/>
      <w:pPr>
        <w:ind w:left="7877" w:hanging="601"/>
      </w:pPr>
      <w:rPr>
        <w:rFonts w:hint="default"/>
        <w:lang w:val="en-US" w:eastAsia="zh-CN" w:bidi="ar-SA"/>
      </w:rPr>
    </w:lvl>
  </w:abstractNum>
  <w:abstractNum w:abstractNumId="308" w15:restartNumberingAfterBreak="0">
    <w:nsid w:val="47194330"/>
    <w:multiLevelType w:val="hybridMultilevel"/>
    <w:tmpl w:val="B4DC0B76"/>
    <w:lvl w:ilvl="0" w:tplc="1472C176">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66B814F6">
      <w:numFmt w:val="bullet"/>
      <w:lvlText w:val="•"/>
      <w:lvlJc w:val="left"/>
      <w:pPr>
        <w:ind w:left="948" w:hanging="213"/>
      </w:pPr>
      <w:rPr>
        <w:rFonts w:hint="default"/>
        <w:lang w:val="en-US" w:eastAsia="zh-CN" w:bidi="ar-SA"/>
      </w:rPr>
    </w:lvl>
    <w:lvl w:ilvl="2" w:tplc="6386861E">
      <w:numFmt w:val="bullet"/>
      <w:lvlText w:val="•"/>
      <w:lvlJc w:val="left"/>
      <w:pPr>
        <w:ind w:left="1577" w:hanging="213"/>
      </w:pPr>
      <w:rPr>
        <w:rFonts w:hint="default"/>
        <w:lang w:val="en-US" w:eastAsia="zh-CN" w:bidi="ar-SA"/>
      </w:rPr>
    </w:lvl>
    <w:lvl w:ilvl="3" w:tplc="AEEE5996">
      <w:numFmt w:val="bullet"/>
      <w:lvlText w:val="•"/>
      <w:lvlJc w:val="left"/>
      <w:pPr>
        <w:ind w:left="2206" w:hanging="213"/>
      </w:pPr>
      <w:rPr>
        <w:rFonts w:hint="default"/>
        <w:lang w:val="en-US" w:eastAsia="zh-CN" w:bidi="ar-SA"/>
      </w:rPr>
    </w:lvl>
    <w:lvl w:ilvl="4" w:tplc="54BC0E30">
      <w:numFmt w:val="bullet"/>
      <w:lvlText w:val="•"/>
      <w:lvlJc w:val="left"/>
      <w:pPr>
        <w:ind w:left="2834" w:hanging="213"/>
      </w:pPr>
      <w:rPr>
        <w:rFonts w:hint="default"/>
        <w:lang w:val="en-US" w:eastAsia="zh-CN" w:bidi="ar-SA"/>
      </w:rPr>
    </w:lvl>
    <w:lvl w:ilvl="5" w:tplc="CB087E58">
      <w:numFmt w:val="bullet"/>
      <w:lvlText w:val="•"/>
      <w:lvlJc w:val="left"/>
      <w:pPr>
        <w:ind w:left="3463" w:hanging="213"/>
      </w:pPr>
      <w:rPr>
        <w:rFonts w:hint="default"/>
        <w:lang w:val="en-US" w:eastAsia="zh-CN" w:bidi="ar-SA"/>
      </w:rPr>
    </w:lvl>
    <w:lvl w:ilvl="6" w:tplc="70F83D5A">
      <w:numFmt w:val="bullet"/>
      <w:lvlText w:val="•"/>
      <w:lvlJc w:val="left"/>
      <w:pPr>
        <w:ind w:left="4092" w:hanging="213"/>
      </w:pPr>
      <w:rPr>
        <w:rFonts w:hint="default"/>
        <w:lang w:val="en-US" w:eastAsia="zh-CN" w:bidi="ar-SA"/>
      </w:rPr>
    </w:lvl>
    <w:lvl w:ilvl="7" w:tplc="3580D302">
      <w:numFmt w:val="bullet"/>
      <w:lvlText w:val="•"/>
      <w:lvlJc w:val="left"/>
      <w:pPr>
        <w:ind w:left="4720" w:hanging="213"/>
      </w:pPr>
      <w:rPr>
        <w:rFonts w:hint="default"/>
        <w:lang w:val="en-US" w:eastAsia="zh-CN" w:bidi="ar-SA"/>
      </w:rPr>
    </w:lvl>
    <w:lvl w:ilvl="8" w:tplc="A3A80492">
      <w:numFmt w:val="bullet"/>
      <w:lvlText w:val="•"/>
      <w:lvlJc w:val="left"/>
      <w:pPr>
        <w:ind w:left="5349" w:hanging="213"/>
      </w:pPr>
      <w:rPr>
        <w:rFonts w:hint="default"/>
        <w:lang w:val="en-US" w:eastAsia="zh-CN" w:bidi="ar-SA"/>
      </w:rPr>
    </w:lvl>
  </w:abstractNum>
  <w:abstractNum w:abstractNumId="309" w15:restartNumberingAfterBreak="0">
    <w:nsid w:val="4761186C"/>
    <w:multiLevelType w:val="hybridMultilevel"/>
    <w:tmpl w:val="18F4CF2E"/>
    <w:lvl w:ilvl="0" w:tplc="BBA09F52">
      <w:start w:val="1"/>
      <w:numFmt w:val="decimal"/>
      <w:lvlText w:val="（%1）"/>
      <w:lvlJc w:val="left"/>
      <w:pPr>
        <w:ind w:left="1199" w:hanging="601"/>
      </w:pPr>
      <w:rPr>
        <w:rFonts w:ascii="宋体" w:eastAsia="宋体" w:hAnsi="宋体" w:cs="宋体" w:hint="default"/>
        <w:spacing w:val="-60"/>
        <w:w w:val="100"/>
        <w:sz w:val="22"/>
        <w:szCs w:val="22"/>
        <w:lang w:val="en-US" w:eastAsia="zh-CN" w:bidi="ar-SA"/>
      </w:rPr>
    </w:lvl>
    <w:lvl w:ilvl="1" w:tplc="741269A4">
      <w:numFmt w:val="bullet"/>
      <w:lvlText w:val="•"/>
      <w:lvlJc w:val="left"/>
      <w:pPr>
        <w:ind w:left="2034" w:hanging="601"/>
      </w:pPr>
      <w:rPr>
        <w:rFonts w:hint="default"/>
        <w:lang w:val="en-US" w:eastAsia="zh-CN" w:bidi="ar-SA"/>
      </w:rPr>
    </w:lvl>
    <w:lvl w:ilvl="2" w:tplc="1F08B7A8">
      <w:numFmt w:val="bullet"/>
      <w:lvlText w:val="•"/>
      <w:lvlJc w:val="left"/>
      <w:pPr>
        <w:ind w:left="2869" w:hanging="601"/>
      </w:pPr>
      <w:rPr>
        <w:rFonts w:hint="default"/>
        <w:lang w:val="en-US" w:eastAsia="zh-CN" w:bidi="ar-SA"/>
      </w:rPr>
    </w:lvl>
    <w:lvl w:ilvl="3" w:tplc="37900042">
      <w:numFmt w:val="bullet"/>
      <w:lvlText w:val="•"/>
      <w:lvlJc w:val="left"/>
      <w:pPr>
        <w:ind w:left="3703" w:hanging="601"/>
      </w:pPr>
      <w:rPr>
        <w:rFonts w:hint="default"/>
        <w:lang w:val="en-US" w:eastAsia="zh-CN" w:bidi="ar-SA"/>
      </w:rPr>
    </w:lvl>
    <w:lvl w:ilvl="4" w:tplc="45DC7CDE">
      <w:numFmt w:val="bullet"/>
      <w:lvlText w:val="•"/>
      <w:lvlJc w:val="left"/>
      <w:pPr>
        <w:ind w:left="4538" w:hanging="601"/>
      </w:pPr>
      <w:rPr>
        <w:rFonts w:hint="default"/>
        <w:lang w:val="en-US" w:eastAsia="zh-CN" w:bidi="ar-SA"/>
      </w:rPr>
    </w:lvl>
    <w:lvl w:ilvl="5" w:tplc="E62A8F5E">
      <w:numFmt w:val="bullet"/>
      <w:lvlText w:val="•"/>
      <w:lvlJc w:val="left"/>
      <w:pPr>
        <w:ind w:left="5373" w:hanging="601"/>
      </w:pPr>
      <w:rPr>
        <w:rFonts w:hint="default"/>
        <w:lang w:val="en-US" w:eastAsia="zh-CN" w:bidi="ar-SA"/>
      </w:rPr>
    </w:lvl>
    <w:lvl w:ilvl="6" w:tplc="AAD43A82">
      <w:numFmt w:val="bullet"/>
      <w:lvlText w:val="•"/>
      <w:lvlJc w:val="left"/>
      <w:pPr>
        <w:ind w:left="6207" w:hanging="601"/>
      </w:pPr>
      <w:rPr>
        <w:rFonts w:hint="default"/>
        <w:lang w:val="en-US" w:eastAsia="zh-CN" w:bidi="ar-SA"/>
      </w:rPr>
    </w:lvl>
    <w:lvl w:ilvl="7" w:tplc="0382F3FE">
      <w:numFmt w:val="bullet"/>
      <w:lvlText w:val="•"/>
      <w:lvlJc w:val="left"/>
      <w:pPr>
        <w:ind w:left="7042" w:hanging="601"/>
      </w:pPr>
      <w:rPr>
        <w:rFonts w:hint="default"/>
        <w:lang w:val="en-US" w:eastAsia="zh-CN" w:bidi="ar-SA"/>
      </w:rPr>
    </w:lvl>
    <w:lvl w:ilvl="8" w:tplc="F3546880">
      <w:numFmt w:val="bullet"/>
      <w:lvlText w:val="•"/>
      <w:lvlJc w:val="left"/>
      <w:pPr>
        <w:ind w:left="7877" w:hanging="601"/>
      </w:pPr>
      <w:rPr>
        <w:rFonts w:hint="default"/>
        <w:lang w:val="en-US" w:eastAsia="zh-CN" w:bidi="ar-SA"/>
      </w:rPr>
    </w:lvl>
  </w:abstractNum>
  <w:abstractNum w:abstractNumId="310" w15:restartNumberingAfterBreak="0">
    <w:nsid w:val="47B648A4"/>
    <w:multiLevelType w:val="hybridMultilevel"/>
    <w:tmpl w:val="DA4AEDD4"/>
    <w:lvl w:ilvl="0" w:tplc="72A6EEDA">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AA8C5A16">
      <w:numFmt w:val="bullet"/>
      <w:lvlText w:val="•"/>
      <w:lvlJc w:val="left"/>
      <w:pPr>
        <w:ind w:left="948" w:hanging="213"/>
      </w:pPr>
      <w:rPr>
        <w:rFonts w:hint="default"/>
        <w:lang w:val="en-US" w:eastAsia="zh-CN" w:bidi="ar-SA"/>
      </w:rPr>
    </w:lvl>
    <w:lvl w:ilvl="2" w:tplc="6AC0B702">
      <w:numFmt w:val="bullet"/>
      <w:lvlText w:val="•"/>
      <w:lvlJc w:val="left"/>
      <w:pPr>
        <w:ind w:left="1577" w:hanging="213"/>
      </w:pPr>
      <w:rPr>
        <w:rFonts w:hint="default"/>
        <w:lang w:val="en-US" w:eastAsia="zh-CN" w:bidi="ar-SA"/>
      </w:rPr>
    </w:lvl>
    <w:lvl w:ilvl="3" w:tplc="685E6770">
      <w:numFmt w:val="bullet"/>
      <w:lvlText w:val="•"/>
      <w:lvlJc w:val="left"/>
      <w:pPr>
        <w:ind w:left="2206" w:hanging="213"/>
      </w:pPr>
      <w:rPr>
        <w:rFonts w:hint="default"/>
        <w:lang w:val="en-US" w:eastAsia="zh-CN" w:bidi="ar-SA"/>
      </w:rPr>
    </w:lvl>
    <w:lvl w:ilvl="4" w:tplc="C7406DAC">
      <w:numFmt w:val="bullet"/>
      <w:lvlText w:val="•"/>
      <w:lvlJc w:val="left"/>
      <w:pPr>
        <w:ind w:left="2834" w:hanging="213"/>
      </w:pPr>
      <w:rPr>
        <w:rFonts w:hint="default"/>
        <w:lang w:val="en-US" w:eastAsia="zh-CN" w:bidi="ar-SA"/>
      </w:rPr>
    </w:lvl>
    <w:lvl w:ilvl="5" w:tplc="F4702028">
      <w:numFmt w:val="bullet"/>
      <w:lvlText w:val="•"/>
      <w:lvlJc w:val="left"/>
      <w:pPr>
        <w:ind w:left="3463" w:hanging="213"/>
      </w:pPr>
      <w:rPr>
        <w:rFonts w:hint="default"/>
        <w:lang w:val="en-US" w:eastAsia="zh-CN" w:bidi="ar-SA"/>
      </w:rPr>
    </w:lvl>
    <w:lvl w:ilvl="6" w:tplc="167E42BC">
      <w:numFmt w:val="bullet"/>
      <w:lvlText w:val="•"/>
      <w:lvlJc w:val="left"/>
      <w:pPr>
        <w:ind w:left="4092" w:hanging="213"/>
      </w:pPr>
      <w:rPr>
        <w:rFonts w:hint="default"/>
        <w:lang w:val="en-US" w:eastAsia="zh-CN" w:bidi="ar-SA"/>
      </w:rPr>
    </w:lvl>
    <w:lvl w:ilvl="7" w:tplc="7FEE3EE4">
      <w:numFmt w:val="bullet"/>
      <w:lvlText w:val="•"/>
      <w:lvlJc w:val="left"/>
      <w:pPr>
        <w:ind w:left="4720" w:hanging="213"/>
      </w:pPr>
      <w:rPr>
        <w:rFonts w:hint="default"/>
        <w:lang w:val="en-US" w:eastAsia="zh-CN" w:bidi="ar-SA"/>
      </w:rPr>
    </w:lvl>
    <w:lvl w:ilvl="8" w:tplc="431AA8B2">
      <w:numFmt w:val="bullet"/>
      <w:lvlText w:val="•"/>
      <w:lvlJc w:val="left"/>
      <w:pPr>
        <w:ind w:left="5349" w:hanging="213"/>
      </w:pPr>
      <w:rPr>
        <w:rFonts w:hint="default"/>
        <w:lang w:val="en-US" w:eastAsia="zh-CN" w:bidi="ar-SA"/>
      </w:rPr>
    </w:lvl>
  </w:abstractNum>
  <w:abstractNum w:abstractNumId="311" w15:restartNumberingAfterBreak="0">
    <w:nsid w:val="47BCF8F4"/>
    <w:multiLevelType w:val="singleLevel"/>
    <w:tmpl w:val="47BCF8F4"/>
    <w:lvl w:ilvl="0">
      <w:start w:val="1"/>
      <w:numFmt w:val="chineseCounting"/>
      <w:suff w:val="nothing"/>
      <w:lvlText w:val="%1、"/>
      <w:lvlJc w:val="left"/>
      <w:pPr>
        <w:ind w:left="0" w:firstLine="420"/>
      </w:pPr>
      <w:rPr>
        <w:rFonts w:hint="eastAsia"/>
      </w:rPr>
    </w:lvl>
  </w:abstractNum>
  <w:abstractNum w:abstractNumId="312" w15:restartNumberingAfterBreak="0">
    <w:nsid w:val="48F345A8"/>
    <w:multiLevelType w:val="multilevel"/>
    <w:tmpl w:val="F86A9CAC"/>
    <w:lvl w:ilvl="0">
      <w:start w:val="1"/>
      <w:numFmt w:val="decimal"/>
      <w:lvlText w:val="%1"/>
      <w:lvlJc w:val="left"/>
      <w:pPr>
        <w:ind w:left="1035" w:hanging="917"/>
      </w:pPr>
      <w:rPr>
        <w:rFonts w:hint="default"/>
        <w:lang w:val="en-US" w:eastAsia="zh-CN" w:bidi="ar-SA"/>
      </w:rPr>
    </w:lvl>
    <w:lvl w:ilvl="1">
      <w:start w:val="5"/>
      <w:numFmt w:val="decimal"/>
      <w:lvlText w:val="%1.%2"/>
      <w:lvlJc w:val="left"/>
      <w:pPr>
        <w:ind w:left="1035" w:hanging="917"/>
      </w:pPr>
      <w:rPr>
        <w:rFonts w:hint="default"/>
        <w:lang w:val="en-US" w:eastAsia="zh-CN" w:bidi="ar-SA"/>
      </w:rPr>
    </w:lvl>
    <w:lvl w:ilvl="2">
      <w:start w:val="2"/>
      <w:numFmt w:val="decimal"/>
      <w:lvlText w:val="%1.%2.%3"/>
      <w:lvlJc w:val="left"/>
      <w:pPr>
        <w:ind w:left="1035" w:hanging="917"/>
      </w:pPr>
      <w:rPr>
        <w:rFonts w:hint="default"/>
        <w:lang w:val="en-US" w:eastAsia="zh-CN" w:bidi="ar-SA"/>
      </w:rPr>
    </w:lvl>
    <w:lvl w:ilvl="3">
      <w:start w:val="1"/>
      <w:numFmt w:val="decimal"/>
      <w:lvlText w:val="%1.%2.%3.%4"/>
      <w:lvlJc w:val="left"/>
      <w:pPr>
        <w:ind w:left="1035" w:hanging="917"/>
      </w:pPr>
      <w:rPr>
        <w:rFonts w:ascii="Times New Roman" w:eastAsia="Times New Roman" w:hAnsi="Times New Roman" w:cs="Times New Roman" w:hint="default"/>
        <w:b/>
        <w:bCs/>
        <w:spacing w:val="-3"/>
        <w:w w:val="100"/>
        <w:sz w:val="28"/>
        <w:szCs w:val="28"/>
        <w:lang w:val="en-US" w:eastAsia="zh-CN" w:bidi="ar-SA"/>
      </w:rPr>
    </w:lvl>
    <w:lvl w:ilvl="4">
      <w:numFmt w:val="bullet"/>
      <w:lvlText w:val="•"/>
      <w:lvlJc w:val="left"/>
      <w:pPr>
        <w:ind w:left="4442" w:hanging="917"/>
      </w:pPr>
      <w:rPr>
        <w:rFonts w:hint="default"/>
        <w:lang w:val="en-US" w:eastAsia="zh-CN" w:bidi="ar-SA"/>
      </w:rPr>
    </w:lvl>
    <w:lvl w:ilvl="5">
      <w:numFmt w:val="bullet"/>
      <w:lvlText w:val="•"/>
      <w:lvlJc w:val="left"/>
      <w:pPr>
        <w:ind w:left="5293" w:hanging="917"/>
      </w:pPr>
      <w:rPr>
        <w:rFonts w:hint="default"/>
        <w:lang w:val="en-US" w:eastAsia="zh-CN" w:bidi="ar-SA"/>
      </w:rPr>
    </w:lvl>
    <w:lvl w:ilvl="6">
      <w:numFmt w:val="bullet"/>
      <w:lvlText w:val="•"/>
      <w:lvlJc w:val="left"/>
      <w:pPr>
        <w:ind w:left="6143" w:hanging="917"/>
      </w:pPr>
      <w:rPr>
        <w:rFonts w:hint="default"/>
        <w:lang w:val="en-US" w:eastAsia="zh-CN" w:bidi="ar-SA"/>
      </w:rPr>
    </w:lvl>
    <w:lvl w:ilvl="7">
      <w:numFmt w:val="bullet"/>
      <w:lvlText w:val="•"/>
      <w:lvlJc w:val="left"/>
      <w:pPr>
        <w:ind w:left="6994" w:hanging="917"/>
      </w:pPr>
      <w:rPr>
        <w:rFonts w:hint="default"/>
        <w:lang w:val="en-US" w:eastAsia="zh-CN" w:bidi="ar-SA"/>
      </w:rPr>
    </w:lvl>
    <w:lvl w:ilvl="8">
      <w:numFmt w:val="bullet"/>
      <w:lvlText w:val="•"/>
      <w:lvlJc w:val="left"/>
      <w:pPr>
        <w:ind w:left="7845" w:hanging="917"/>
      </w:pPr>
      <w:rPr>
        <w:rFonts w:hint="default"/>
        <w:lang w:val="en-US" w:eastAsia="zh-CN" w:bidi="ar-SA"/>
      </w:rPr>
    </w:lvl>
  </w:abstractNum>
  <w:abstractNum w:abstractNumId="313" w15:restartNumberingAfterBreak="0">
    <w:nsid w:val="493F3562"/>
    <w:multiLevelType w:val="hybridMultilevel"/>
    <w:tmpl w:val="67DCE6D6"/>
    <w:lvl w:ilvl="0" w:tplc="48E4B7D4">
      <w:start w:val="1"/>
      <w:numFmt w:val="decimal"/>
      <w:lvlText w:val="（%1）"/>
      <w:lvlJc w:val="left"/>
      <w:pPr>
        <w:ind w:left="1199" w:hanging="601"/>
      </w:pPr>
      <w:rPr>
        <w:rFonts w:ascii="宋体" w:eastAsia="宋体" w:hAnsi="宋体" w:cs="宋体" w:hint="default"/>
        <w:spacing w:val="-1"/>
        <w:w w:val="100"/>
        <w:sz w:val="22"/>
        <w:szCs w:val="22"/>
        <w:lang w:val="en-US" w:eastAsia="zh-CN" w:bidi="ar-SA"/>
      </w:rPr>
    </w:lvl>
    <w:lvl w:ilvl="1" w:tplc="F6B652AC">
      <w:numFmt w:val="bullet"/>
      <w:lvlText w:val="•"/>
      <w:lvlJc w:val="left"/>
      <w:pPr>
        <w:ind w:left="2034" w:hanging="601"/>
      </w:pPr>
      <w:rPr>
        <w:rFonts w:hint="default"/>
        <w:lang w:val="en-US" w:eastAsia="zh-CN" w:bidi="ar-SA"/>
      </w:rPr>
    </w:lvl>
    <w:lvl w:ilvl="2" w:tplc="F814DB96">
      <w:numFmt w:val="bullet"/>
      <w:lvlText w:val="•"/>
      <w:lvlJc w:val="left"/>
      <w:pPr>
        <w:ind w:left="2869" w:hanging="601"/>
      </w:pPr>
      <w:rPr>
        <w:rFonts w:hint="default"/>
        <w:lang w:val="en-US" w:eastAsia="zh-CN" w:bidi="ar-SA"/>
      </w:rPr>
    </w:lvl>
    <w:lvl w:ilvl="3" w:tplc="B1602BC0">
      <w:numFmt w:val="bullet"/>
      <w:lvlText w:val="•"/>
      <w:lvlJc w:val="left"/>
      <w:pPr>
        <w:ind w:left="3703" w:hanging="601"/>
      </w:pPr>
      <w:rPr>
        <w:rFonts w:hint="default"/>
        <w:lang w:val="en-US" w:eastAsia="zh-CN" w:bidi="ar-SA"/>
      </w:rPr>
    </w:lvl>
    <w:lvl w:ilvl="4" w:tplc="CC8A56FE">
      <w:numFmt w:val="bullet"/>
      <w:lvlText w:val="•"/>
      <w:lvlJc w:val="left"/>
      <w:pPr>
        <w:ind w:left="4538" w:hanging="601"/>
      </w:pPr>
      <w:rPr>
        <w:rFonts w:hint="default"/>
        <w:lang w:val="en-US" w:eastAsia="zh-CN" w:bidi="ar-SA"/>
      </w:rPr>
    </w:lvl>
    <w:lvl w:ilvl="5" w:tplc="A75AA2B0">
      <w:numFmt w:val="bullet"/>
      <w:lvlText w:val="•"/>
      <w:lvlJc w:val="left"/>
      <w:pPr>
        <w:ind w:left="5373" w:hanging="601"/>
      </w:pPr>
      <w:rPr>
        <w:rFonts w:hint="default"/>
        <w:lang w:val="en-US" w:eastAsia="zh-CN" w:bidi="ar-SA"/>
      </w:rPr>
    </w:lvl>
    <w:lvl w:ilvl="6" w:tplc="A272578C">
      <w:numFmt w:val="bullet"/>
      <w:lvlText w:val="•"/>
      <w:lvlJc w:val="left"/>
      <w:pPr>
        <w:ind w:left="6207" w:hanging="601"/>
      </w:pPr>
      <w:rPr>
        <w:rFonts w:hint="default"/>
        <w:lang w:val="en-US" w:eastAsia="zh-CN" w:bidi="ar-SA"/>
      </w:rPr>
    </w:lvl>
    <w:lvl w:ilvl="7" w:tplc="17F43ED8">
      <w:numFmt w:val="bullet"/>
      <w:lvlText w:val="•"/>
      <w:lvlJc w:val="left"/>
      <w:pPr>
        <w:ind w:left="7042" w:hanging="601"/>
      </w:pPr>
      <w:rPr>
        <w:rFonts w:hint="default"/>
        <w:lang w:val="en-US" w:eastAsia="zh-CN" w:bidi="ar-SA"/>
      </w:rPr>
    </w:lvl>
    <w:lvl w:ilvl="8" w:tplc="46D00BE4">
      <w:numFmt w:val="bullet"/>
      <w:lvlText w:val="•"/>
      <w:lvlJc w:val="left"/>
      <w:pPr>
        <w:ind w:left="7877" w:hanging="601"/>
      </w:pPr>
      <w:rPr>
        <w:rFonts w:hint="default"/>
        <w:lang w:val="en-US" w:eastAsia="zh-CN" w:bidi="ar-SA"/>
      </w:rPr>
    </w:lvl>
  </w:abstractNum>
  <w:abstractNum w:abstractNumId="314" w15:restartNumberingAfterBreak="0">
    <w:nsid w:val="498A718C"/>
    <w:multiLevelType w:val="hybridMultilevel"/>
    <w:tmpl w:val="C60EA9EE"/>
    <w:lvl w:ilvl="0" w:tplc="8CE46D38">
      <w:start w:val="1"/>
      <w:numFmt w:val="decimal"/>
      <w:lvlText w:val="（%1）"/>
      <w:lvlJc w:val="left"/>
      <w:pPr>
        <w:ind w:left="1199" w:hanging="601"/>
      </w:pPr>
      <w:rPr>
        <w:rFonts w:ascii="宋体" w:eastAsia="宋体" w:hAnsi="宋体" w:cs="宋体" w:hint="default"/>
        <w:spacing w:val="-1"/>
        <w:w w:val="100"/>
        <w:sz w:val="22"/>
        <w:szCs w:val="22"/>
        <w:lang w:val="en-US" w:eastAsia="zh-CN" w:bidi="ar-SA"/>
      </w:rPr>
    </w:lvl>
    <w:lvl w:ilvl="1" w:tplc="5EBCC2D8">
      <w:numFmt w:val="bullet"/>
      <w:lvlText w:val="•"/>
      <w:lvlJc w:val="left"/>
      <w:pPr>
        <w:ind w:left="2034" w:hanging="601"/>
      </w:pPr>
      <w:rPr>
        <w:rFonts w:hint="default"/>
        <w:lang w:val="en-US" w:eastAsia="zh-CN" w:bidi="ar-SA"/>
      </w:rPr>
    </w:lvl>
    <w:lvl w:ilvl="2" w:tplc="8FAE78B8">
      <w:numFmt w:val="bullet"/>
      <w:lvlText w:val="•"/>
      <w:lvlJc w:val="left"/>
      <w:pPr>
        <w:ind w:left="2869" w:hanging="601"/>
      </w:pPr>
      <w:rPr>
        <w:rFonts w:hint="default"/>
        <w:lang w:val="en-US" w:eastAsia="zh-CN" w:bidi="ar-SA"/>
      </w:rPr>
    </w:lvl>
    <w:lvl w:ilvl="3" w:tplc="C700C7C6">
      <w:numFmt w:val="bullet"/>
      <w:lvlText w:val="•"/>
      <w:lvlJc w:val="left"/>
      <w:pPr>
        <w:ind w:left="3703" w:hanging="601"/>
      </w:pPr>
      <w:rPr>
        <w:rFonts w:hint="default"/>
        <w:lang w:val="en-US" w:eastAsia="zh-CN" w:bidi="ar-SA"/>
      </w:rPr>
    </w:lvl>
    <w:lvl w:ilvl="4" w:tplc="778838CA">
      <w:numFmt w:val="bullet"/>
      <w:lvlText w:val="•"/>
      <w:lvlJc w:val="left"/>
      <w:pPr>
        <w:ind w:left="4538" w:hanging="601"/>
      </w:pPr>
      <w:rPr>
        <w:rFonts w:hint="default"/>
        <w:lang w:val="en-US" w:eastAsia="zh-CN" w:bidi="ar-SA"/>
      </w:rPr>
    </w:lvl>
    <w:lvl w:ilvl="5" w:tplc="012E92FC">
      <w:numFmt w:val="bullet"/>
      <w:lvlText w:val="•"/>
      <w:lvlJc w:val="left"/>
      <w:pPr>
        <w:ind w:left="5373" w:hanging="601"/>
      </w:pPr>
      <w:rPr>
        <w:rFonts w:hint="default"/>
        <w:lang w:val="en-US" w:eastAsia="zh-CN" w:bidi="ar-SA"/>
      </w:rPr>
    </w:lvl>
    <w:lvl w:ilvl="6" w:tplc="3F7CD4E4">
      <w:numFmt w:val="bullet"/>
      <w:lvlText w:val="•"/>
      <w:lvlJc w:val="left"/>
      <w:pPr>
        <w:ind w:left="6207" w:hanging="601"/>
      </w:pPr>
      <w:rPr>
        <w:rFonts w:hint="default"/>
        <w:lang w:val="en-US" w:eastAsia="zh-CN" w:bidi="ar-SA"/>
      </w:rPr>
    </w:lvl>
    <w:lvl w:ilvl="7" w:tplc="C5D046DE">
      <w:numFmt w:val="bullet"/>
      <w:lvlText w:val="•"/>
      <w:lvlJc w:val="left"/>
      <w:pPr>
        <w:ind w:left="7042" w:hanging="601"/>
      </w:pPr>
      <w:rPr>
        <w:rFonts w:hint="default"/>
        <w:lang w:val="en-US" w:eastAsia="zh-CN" w:bidi="ar-SA"/>
      </w:rPr>
    </w:lvl>
    <w:lvl w:ilvl="8" w:tplc="1AAC8876">
      <w:numFmt w:val="bullet"/>
      <w:lvlText w:val="•"/>
      <w:lvlJc w:val="left"/>
      <w:pPr>
        <w:ind w:left="7877" w:hanging="601"/>
      </w:pPr>
      <w:rPr>
        <w:rFonts w:hint="default"/>
        <w:lang w:val="en-US" w:eastAsia="zh-CN" w:bidi="ar-SA"/>
      </w:rPr>
    </w:lvl>
  </w:abstractNum>
  <w:abstractNum w:abstractNumId="315" w15:restartNumberingAfterBreak="0">
    <w:nsid w:val="4A474042"/>
    <w:multiLevelType w:val="multilevel"/>
    <w:tmpl w:val="D07A72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4A490AEA"/>
    <w:multiLevelType w:val="multilevel"/>
    <w:tmpl w:val="B6B24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7" w15:restartNumberingAfterBreak="0">
    <w:nsid w:val="4A5F600D"/>
    <w:multiLevelType w:val="hybridMultilevel"/>
    <w:tmpl w:val="4D18FDA4"/>
    <w:lvl w:ilvl="0" w:tplc="3BB4D9D6">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A6A46C44">
      <w:numFmt w:val="bullet"/>
      <w:lvlText w:val="•"/>
      <w:lvlJc w:val="left"/>
      <w:pPr>
        <w:ind w:left="948" w:hanging="213"/>
      </w:pPr>
      <w:rPr>
        <w:rFonts w:hint="default"/>
        <w:lang w:val="en-US" w:eastAsia="zh-CN" w:bidi="ar-SA"/>
      </w:rPr>
    </w:lvl>
    <w:lvl w:ilvl="2" w:tplc="C798B652">
      <w:numFmt w:val="bullet"/>
      <w:lvlText w:val="•"/>
      <w:lvlJc w:val="left"/>
      <w:pPr>
        <w:ind w:left="1577" w:hanging="213"/>
      </w:pPr>
      <w:rPr>
        <w:rFonts w:hint="default"/>
        <w:lang w:val="en-US" w:eastAsia="zh-CN" w:bidi="ar-SA"/>
      </w:rPr>
    </w:lvl>
    <w:lvl w:ilvl="3" w:tplc="EE8ACFF4">
      <w:numFmt w:val="bullet"/>
      <w:lvlText w:val="•"/>
      <w:lvlJc w:val="left"/>
      <w:pPr>
        <w:ind w:left="2206" w:hanging="213"/>
      </w:pPr>
      <w:rPr>
        <w:rFonts w:hint="default"/>
        <w:lang w:val="en-US" w:eastAsia="zh-CN" w:bidi="ar-SA"/>
      </w:rPr>
    </w:lvl>
    <w:lvl w:ilvl="4" w:tplc="3E06B7BC">
      <w:numFmt w:val="bullet"/>
      <w:lvlText w:val="•"/>
      <w:lvlJc w:val="left"/>
      <w:pPr>
        <w:ind w:left="2834" w:hanging="213"/>
      </w:pPr>
      <w:rPr>
        <w:rFonts w:hint="default"/>
        <w:lang w:val="en-US" w:eastAsia="zh-CN" w:bidi="ar-SA"/>
      </w:rPr>
    </w:lvl>
    <w:lvl w:ilvl="5" w:tplc="24D45F80">
      <w:numFmt w:val="bullet"/>
      <w:lvlText w:val="•"/>
      <w:lvlJc w:val="left"/>
      <w:pPr>
        <w:ind w:left="3463" w:hanging="213"/>
      </w:pPr>
      <w:rPr>
        <w:rFonts w:hint="default"/>
        <w:lang w:val="en-US" w:eastAsia="zh-CN" w:bidi="ar-SA"/>
      </w:rPr>
    </w:lvl>
    <w:lvl w:ilvl="6" w:tplc="23642CB6">
      <w:numFmt w:val="bullet"/>
      <w:lvlText w:val="•"/>
      <w:lvlJc w:val="left"/>
      <w:pPr>
        <w:ind w:left="4092" w:hanging="213"/>
      </w:pPr>
      <w:rPr>
        <w:rFonts w:hint="default"/>
        <w:lang w:val="en-US" w:eastAsia="zh-CN" w:bidi="ar-SA"/>
      </w:rPr>
    </w:lvl>
    <w:lvl w:ilvl="7" w:tplc="A2F4142E">
      <w:numFmt w:val="bullet"/>
      <w:lvlText w:val="•"/>
      <w:lvlJc w:val="left"/>
      <w:pPr>
        <w:ind w:left="4720" w:hanging="213"/>
      </w:pPr>
      <w:rPr>
        <w:rFonts w:hint="default"/>
        <w:lang w:val="en-US" w:eastAsia="zh-CN" w:bidi="ar-SA"/>
      </w:rPr>
    </w:lvl>
    <w:lvl w:ilvl="8" w:tplc="B10482B8">
      <w:numFmt w:val="bullet"/>
      <w:lvlText w:val="•"/>
      <w:lvlJc w:val="left"/>
      <w:pPr>
        <w:ind w:left="5349" w:hanging="213"/>
      </w:pPr>
      <w:rPr>
        <w:rFonts w:hint="default"/>
        <w:lang w:val="en-US" w:eastAsia="zh-CN" w:bidi="ar-SA"/>
      </w:rPr>
    </w:lvl>
  </w:abstractNum>
  <w:abstractNum w:abstractNumId="318" w15:restartNumberingAfterBreak="0">
    <w:nsid w:val="4AA1B8B6"/>
    <w:multiLevelType w:val="singleLevel"/>
    <w:tmpl w:val="4AA1B8B6"/>
    <w:lvl w:ilvl="0">
      <w:start w:val="1"/>
      <w:numFmt w:val="chineseCounting"/>
      <w:suff w:val="nothing"/>
      <w:lvlText w:val="%1、"/>
      <w:lvlJc w:val="left"/>
      <w:rPr>
        <w:rFonts w:hint="eastAsia"/>
      </w:rPr>
    </w:lvl>
  </w:abstractNum>
  <w:abstractNum w:abstractNumId="319" w15:restartNumberingAfterBreak="0">
    <w:nsid w:val="4AAC7306"/>
    <w:multiLevelType w:val="hybridMultilevel"/>
    <w:tmpl w:val="01E4F850"/>
    <w:lvl w:ilvl="0" w:tplc="B0B6C976">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32B6F0CE">
      <w:numFmt w:val="bullet"/>
      <w:lvlText w:val="•"/>
      <w:lvlJc w:val="left"/>
      <w:pPr>
        <w:ind w:left="948" w:hanging="213"/>
      </w:pPr>
      <w:rPr>
        <w:rFonts w:hint="default"/>
        <w:lang w:val="en-US" w:eastAsia="zh-CN" w:bidi="ar-SA"/>
      </w:rPr>
    </w:lvl>
    <w:lvl w:ilvl="2" w:tplc="BD30769A">
      <w:numFmt w:val="bullet"/>
      <w:lvlText w:val="•"/>
      <w:lvlJc w:val="left"/>
      <w:pPr>
        <w:ind w:left="1577" w:hanging="213"/>
      </w:pPr>
      <w:rPr>
        <w:rFonts w:hint="default"/>
        <w:lang w:val="en-US" w:eastAsia="zh-CN" w:bidi="ar-SA"/>
      </w:rPr>
    </w:lvl>
    <w:lvl w:ilvl="3" w:tplc="6ED2D3CA">
      <w:numFmt w:val="bullet"/>
      <w:lvlText w:val="•"/>
      <w:lvlJc w:val="left"/>
      <w:pPr>
        <w:ind w:left="2206" w:hanging="213"/>
      </w:pPr>
      <w:rPr>
        <w:rFonts w:hint="default"/>
        <w:lang w:val="en-US" w:eastAsia="zh-CN" w:bidi="ar-SA"/>
      </w:rPr>
    </w:lvl>
    <w:lvl w:ilvl="4" w:tplc="8C58AB00">
      <w:numFmt w:val="bullet"/>
      <w:lvlText w:val="•"/>
      <w:lvlJc w:val="left"/>
      <w:pPr>
        <w:ind w:left="2834" w:hanging="213"/>
      </w:pPr>
      <w:rPr>
        <w:rFonts w:hint="default"/>
        <w:lang w:val="en-US" w:eastAsia="zh-CN" w:bidi="ar-SA"/>
      </w:rPr>
    </w:lvl>
    <w:lvl w:ilvl="5" w:tplc="BFCC6DEA">
      <w:numFmt w:val="bullet"/>
      <w:lvlText w:val="•"/>
      <w:lvlJc w:val="left"/>
      <w:pPr>
        <w:ind w:left="3463" w:hanging="213"/>
      </w:pPr>
      <w:rPr>
        <w:rFonts w:hint="default"/>
        <w:lang w:val="en-US" w:eastAsia="zh-CN" w:bidi="ar-SA"/>
      </w:rPr>
    </w:lvl>
    <w:lvl w:ilvl="6" w:tplc="455093CE">
      <w:numFmt w:val="bullet"/>
      <w:lvlText w:val="•"/>
      <w:lvlJc w:val="left"/>
      <w:pPr>
        <w:ind w:left="4092" w:hanging="213"/>
      </w:pPr>
      <w:rPr>
        <w:rFonts w:hint="default"/>
        <w:lang w:val="en-US" w:eastAsia="zh-CN" w:bidi="ar-SA"/>
      </w:rPr>
    </w:lvl>
    <w:lvl w:ilvl="7" w:tplc="D4602924">
      <w:numFmt w:val="bullet"/>
      <w:lvlText w:val="•"/>
      <w:lvlJc w:val="left"/>
      <w:pPr>
        <w:ind w:left="4720" w:hanging="213"/>
      </w:pPr>
      <w:rPr>
        <w:rFonts w:hint="default"/>
        <w:lang w:val="en-US" w:eastAsia="zh-CN" w:bidi="ar-SA"/>
      </w:rPr>
    </w:lvl>
    <w:lvl w:ilvl="8" w:tplc="BEEA8FD2">
      <w:numFmt w:val="bullet"/>
      <w:lvlText w:val="•"/>
      <w:lvlJc w:val="left"/>
      <w:pPr>
        <w:ind w:left="5349" w:hanging="213"/>
      </w:pPr>
      <w:rPr>
        <w:rFonts w:hint="default"/>
        <w:lang w:val="en-US" w:eastAsia="zh-CN" w:bidi="ar-SA"/>
      </w:rPr>
    </w:lvl>
  </w:abstractNum>
  <w:abstractNum w:abstractNumId="320" w15:restartNumberingAfterBreak="0">
    <w:nsid w:val="4B1E7D52"/>
    <w:multiLevelType w:val="hybridMultilevel"/>
    <w:tmpl w:val="153602C8"/>
    <w:lvl w:ilvl="0" w:tplc="285480DE">
      <w:numFmt w:val="bullet"/>
      <w:lvlText w:val=""/>
      <w:lvlJc w:val="left"/>
      <w:pPr>
        <w:ind w:left="294" w:hanging="190"/>
      </w:pPr>
      <w:rPr>
        <w:rFonts w:ascii="Wingdings" w:eastAsia="Wingdings" w:hAnsi="Wingdings" w:cs="Wingdings" w:hint="default"/>
        <w:spacing w:val="-1"/>
        <w:w w:val="100"/>
        <w:sz w:val="19"/>
        <w:szCs w:val="19"/>
        <w:lang w:val="en-US" w:eastAsia="zh-CN" w:bidi="ar-SA"/>
      </w:rPr>
    </w:lvl>
    <w:lvl w:ilvl="1" w:tplc="265C24EC">
      <w:numFmt w:val="bullet"/>
      <w:lvlText w:val="•"/>
      <w:lvlJc w:val="left"/>
      <w:pPr>
        <w:ind w:left="930" w:hanging="190"/>
      </w:pPr>
      <w:rPr>
        <w:rFonts w:hint="default"/>
        <w:lang w:val="en-US" w:eastAsia="zh-CN" w:bidi="ar-SA"/>
      </w:rPr>
    </w:lvl>
    <w:lvl w:ilvl="2" w:tplc="D430F420">
      <w:numFmt w:val="bullet"/>
      <w:lvlText w:val="•"/>
      <w:lvlJc w:val="left"/>
      <w:pPr>
        <w:ind w:left="1561" w:hanging="190"/>
      </w:pPr>
      <w:rPr>
        <w:rFonts w:hint="default"/>
        <w:lang w:val="en-US" w:eastAsia="zh-CN" w:bidi="ar-SA"/>
      </w:rPr>
    </w:lvl>
    <w:lvl w:ilvl="3" w:tplc="F76812D4">
      <w:numFmt w:val="bullet"/>
      <w:lvlText w:val="•"/>
      <w:lvlJc w:val="left"/>
      <w:pPr>
        <w:ind w:left="2192" w:hanging="190"/>
      </w:pPr>
      <w:rPr>
        <w:rFonts w:hint="default"/>
        <w:lang w:val="en-US" w:eastAsia="zh-CN" w:bidi="ar-SA"/>
      </w:rPr>
    </w:lvl>
    <w:lvl w:ilvl="4" w:tplc="CCC2D772">
      <w:numFmt w:val="bullet"/>
      <w:lvlText w:val="•"/>
      <w:lvlJc w:val="left"/>
      <w:pPr>
        <w:ind w:left="2822" w:hanging="190"/>
      </w:pPr>
      <w:rPr>
        <w:rFonts w:hint="default"/>
        <w:lang w:val="en-US" w:eastAsia="zh-CN" w:bidi="ar-SA"/>
      </w:rPr>
    </w:lvl>
    <w:lvl w:ilvl="5" w:tplc="D20CAD18">
      <w:numFmt w:val="bullet"/>
      <w:lvlText w:val="•"/>
      <w:lvlJc w:val="left"/>
      <w:pPr>
        <w:ind w:left="3453" w:hanging="190"/>
      </w:pPr>
      <w:rPr>
        <w:rFonts w:hint="default"/>
        <w:lang w:val="en-US" w:eastAsia="zh-CN" w:bidi="ar-SA"/>
      </w:rPr>
    </w:lvl>
    <w:lvl w:ilvl="6" w:tplc="0E9A83B0">
      <w:numFmt w:val="bullet"/>
      <w:lvlText w:val="•"/>
      <w:lvlJc w:val="left"/>
      <w:pPr>
        <w:ind w:left="4084" w:hanging="190"/>
      </w:pPr>
      <w:rPr>
        <w:rFonts w:hint="default"/>
        <w:lang w:val="en-US" w:eastAsia="zh-CN" w:bidi="ar-SA"/>
      </w:rPr>
    </w:lvl>
    <w:lvl w:ilvl="7" w:tplc="8C4A874E">
      <w:numFmt w:val="bullet"/>
      <w:lvlText w:val="•"/>
      <w:lvlJc w:val="left"/>
      <w:pPr>
        <w:ind w:left="4714" w:hanging="190"/>
      </w:pPr>
      <w:rPr>
        <w:rFonts w:hint="default"/>
        <w:lang w:val="en-US" w:eastAsia="zh-CN" w:bidi="ar-SA"/>
      </w:rPr>
    </w:lvl>
    <w:lvl w:ilvl="8" w:tplc="1A30ED12">
      <w:numFmt w:val="bullet"/>
      <w:lvlText w:val="•"/>
      <w:lvlJc w:val="left"/>
      <w:pPr>
        <w:ind w:left="5345" w:hanging="190"/>
      </w:pPr>
      <w:rPr>
        <w:rFonts w:hint="default"/>
        <w:lang w:val="en-US" w:eastAsia="zh-CN" w:bidi="ar-SA"/>
      </w:rPr>
    </w:lvl>
  </w:abstractNum>
  <w:abstractNum w:abstractNumId="321" w15:restartNumberingAfterBreak="0">
    <w:nsid w:val="4C411EFE"/>
    <w:multiLevelType w:val="multilevel"/>
    <w:tmpl w:val="4C411EFE"/>
    <w:lvl w:ilvl="0">
      <w:start w:val="1"/>
      <w:numFmt w:val="bullet"/>
      <w:pStyle w:val="22"/>
      <w:lvlText w:val=""/>
      <w:lvlJc w:val="left"/>
      <w:pPr>
        <w:ind w:left="1246" w:hanging="420"/>
      </w:pPr>
      <w:rPr>
        <w:rFonts w:ascii="Wingdings" w:hAnsi="Wingdings" w:hint="default"/>
      </w:rPr>
    </w:lvl>
    <w:lvl w:ilvl="1">
      <w:start w:val="1"/>
      <w:numFmt w:val="bullet"/>
      <w:lvlText w:val=""/>
      <w:lvlJc w:val="left"/>
      <w:pPr>
        <w:ind w:left="1666" w:hanging="420"/>
      </w:pPr>
      <w:rPr>
        <w:rFonts w:ascii="Wingdings" w:hAnsi="Wingdings" w:hint="default"/>
      </w:rPr>
    </w:lvl>
    <w:lvl w:ilvl="2">
      <w:start w:val="1"/>
      <w:numFmt w:val="bullet"/>
      <w:lvlText w:val=""/>
      <w:lvlJc w:val="left"/>
      <w:pPr>
        <w:ind w:left="2086" w:hanging="420"/>
      </w:pPr>
      <w:rPr>
        <w:rFonts w:ascii="Wingdings" w:hAnsi="Wingdings" w:hint="default"/>
      </w:rPr>
    </w:lvl>
    <w:lvl w:ilvl="3">
      <w:start w:val="1"/>
      <w:numFmt w:val="bullet"/>
      <w:lvlText w:val=""/>
      <w:lvlJc w:val="left"/>
      <w:pPr>
        <w:ind w:left="2506" w:hanging="420"/>
      </w:pPr>
      <w:rPr>
        <w:rFonts w:ascii="Wingdings" w:hAnsi="Wingdings" w:hint="default"/>
      </w:rPr>
    </w:lvl>
    <w:lvl w:ilvl="4">
      <w:start w:val="1"/>
      <w:numFmt w:val="bullet"/>
      <w:lvlText w:val=""/>
      <w:lvlJc w:val="left"/>
      <w:pPr>
        <w:ind w:left="2926" w:hanging="420"/>
      </w:pPr>
      <w:rPr>
        <w:rFonts w:ascii="Wingdings" w:hAnsi="Wingdings" w:hint="default"/>
      </w:rPr>
    </w:lvl>
    <w:lvl w:ilvl="5">
      <w:start w:val="1"/>
      <w:numFmt w:val="bullet"/>
      <w:lvlText w:val=""/>
      <w:lvlJc w:val="left"/>
      <w:pPr>
        <w:ind w:left="3346" w:hanging="420"/>
      </w:pPr>
      <w:rPr>
        <w:rFonts w:ascii="Wingdings" w:hAnsi="Wingdings" w:hint="default"/>
      </w:rPr>
    </w:lvl>
    <w:lvl w:ilvl="6">
      <w:start w:val="1"/>
      <w:numFmt w:val="bullet"/>
      <w:lvlText w:val=""/>
      <w:lvlJc w:val="left"/>
      <w:pPr>
        <w:ind w:left="3766" w:hanging="420"/>
      </w:pPr>
      <w:rPr>
        <w:rFonts w:ascii="Wingdings" w:hAnsi="Wingdings" w:hint="default"/>
      </w:rPr>
    </w:lvl>
    <w:lvl w:ilvl="7">
      <w:start w:val="1"/>
      <w:numFmt w:val="bullet"/>
      <w:lvlText w:val=""/>
      <w:lvlJc w:val="left"/>
      <w:pPr>
        <w:ind w:left="4186" w:hanging="420"/>
      </w:pPr>
      <w:rPr>
        <w:rFonts w:ascii="Wingdings" w:hAnsi="Wingdings" w:hint="default"/>
      </w:rPr>
    </w:lvl>
    <w:lvl w:ilvl="8">
      <w:start w:val="1"/>
      <w:numFmt w:val="bullet"/>
      <w:lvlText w:val=""/>
      <w:lvlJc w:val="left"/>
      <w:pPr>
        <w:ind w:left="4606" w:hanging="420"/>
      </w:pPr>
      <w:rPr>
        <w:rFonts w:ascii="Wingdings" w:hAnsi="Wingdings" w:hint="default"/>
      </w:rPr>
    </w:lvl>
  </w:abstractNum>
  <w:abstractNum w:abstractNumId="322" w15:restartNumberingAfterBreak="0">
    <w:nsid w:val="4D6855D0"/>
    <w:multiLevelType w:val="hybridMultilevel"/>
    <w:tmpl w:val="8598A732"/>
    <w:lvl w:ilvl="0" w:tplc="9BA6A536">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91EEC9F2">
      <w:numFmt w:val="bullet"/>
      <w:lvlText w:val="•"/>
      <w:lvlJc w:val="left"/>
      <w:pPr>
        <w:ind w:left="948" w:hanging="213"/>
      </w:pPr>
      <w:rPr>
        <w:rFonts w:hint="default"/>
        <w:lang w:val="en-US" w:eastAsia="zh-CN" w:bidi="ar-SA"/>
      </w:rPr>
    </w:lvl>
    <w:lvl w:ilvl="2" w:tplc="F62CAF9C">
      <w:numFmt w:val="bullet"/>
      <w:lvlText w:val="•"/>
      <w:lvlJc w:val="left"/>
      <w:pPr>
        <w:ind w:left="1577" w:hanging="213"/>
      </w:pPr>
      <w:rPr>
        <w:rFonts w:hint="default"/>
        <w:lang w:val="en-US" w:eastAsia="zh-CN" w:bidi="ar-SA"/>
      </w:rPr>
    </w:lvl>
    <w:lvl w:ilvl="3" w:tplc="9510FBB2">
      <w:numFmt w:val="bullet"/>
      <w:lvlText w:val="•"/>
      <w:lvlJc w:val="left"/>
      <w:pPr>
        <w:ind w:left="2206" w:hanging="213"/>
      </w:pPr>
      <w:rPr>
        <w:rFonts w:hint="default"/>
        <w:lang w:val="en-US" w:eastAsia="zh-CN" w:bidi="ar-SA"/>
      </w:rPr>
    </w:lvl>
    <w:lvl w:ilvl="4" w:tplc="79DA26B2">
      <w:numFmt w:val="bullet"/>
      <w:lvlText w:val="•"/>
      <w:lvlJc w:val="left"/>
      <w:pPr>
        <w:ind w:left="2834" w:hanging="213"/>
      </w:pPr>
      <w:rPr>
        <w:rFonts w:hint="default"/>
        <w:lang w:val="en-US" w:eastAsia="zh-CN" w:bidi="ar-SA"/>
      </w:rPr>
    </w:lvl>
    <w:lvl w:ilvl="5" w:tplc="CD107574">
      <w:numFmt w:val="bullet"/>
      <w:lvlText w:val="•"/>
      <w:lvlJc w:val="left"/>
      <w:pPr>
        <w:ind w:left="3463" w:hanging="213"/>
      </w:pPr>
      <w:rPr>
        <w:rFonts w:hint="default"/>
        <w:lang w:val="en-US" w:eastAsia="zh-CN" w:bidi="ar-SA"/>
      </w:rPr>
    </w:lvl>
    <w:lvl w:ilvl="6" w:tplc="66CE6F2E">
      <w:numFmt w:val="bullet"/>
      <w:lvlText w:val="•"/>
      <w:lvlJc w:val="left"/>
      <w:pPr>
        <w:ind w:left="4092" w:hanging="213"/>
      </w:pPr>
      <w:rPr>
        <w:rFonts w:hint="default"/>
        <w:lang w:val="en-US" w:eastAsia="zh-CN" w:bidi="ar-SA"/>
      </w:rPr>
    </w:lvl>
    <w:lvl w:ilvl="7" w:tplc="C184A0A8">
      <w:numFmt w:val="bullet"/>
      <w:lvlText w:val="•"/>
      <w:lvlJc w:val="left"/>
      <w:pPr>
        <w:ind w:left="4720" w:hanging="213"/>
      </w:pPr>
      <w:rPr>
        <w:rFonts w:hint="default"/>
        <w:lang w:val="en-US" w:eastAsia="zh-CN" w:bidi="ar-SA"/>
      </w:rPr>
    </w:lvl>
    <w:lvl w:ilvl="8" w:tplc="C99877D6">
      <w:numFmt w:val="bullet"/>
      <w:lvlText w:val="•"/>
      <w:lvlJc w:val="left"/>
      <w:pPr>
        <w:ind w:left="5349" w:hanging="213"/>
      </w:pPr>
      <w:rPr>
        <w:rFonts w:hint="default"/>
        <w:lang w:val="en-US" w:eastAsia="zh-CN" w:bidi="ar-SA"/>
      </w:rPr>
    </w:lvl>
  </w:abstractNum>
  <w:abstractNum w:abstractNumId="323" w15:restartNumberingAfterBreak="0">
    <w:nsid w:val="4D712612"/>
    <w:multiLevelType w:val="hybridMultilevel"/>
    <w:tmpl w:val="7130B3A8"/>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324" w15:restartNumberingAfterBreak="0">
    <w:nsid w:val="4DBC6D61"/>
    <w:multiLevelType w:val="hybridMultilevel"/>
    <w:tmpl w:val="DD8E2F32"/>
    <w:lvl w:ilvl="0" w:tplc="EDCAE96A">
      <w:start w:val="1"/>
      <w:numFmt w:val="decimal"/>
      <w:lvlText w:val="%1."/>
      <w:lvlJc w:val="left"/>
      <w:pPr>
        <w:ind w:left="108" w:hanging="213"/>
      </w:pPr>
      <w:rPr>
        <w:rFonts w:ascii="宋体" w:eastAsia="宋体" w:hAnsi="宋体" w:cs="宋体" w:hint="default"/>
        <w:spacing w:val="-55"/>
        <w:w w:val="100"/>
        <w:sz w:val="19"/>
        <w:szCs w:val="19"/>
        <w:lang w:val="en-US" w:eastAsia="zh-CN" w:bidi="ar-SA"/>
      </w:rPr>
    </w:lvl>
    <w:lvl w:ilvl="1" w:tplc="22D461E0">
      <w:numFmt w:val="bullet"/>
      <w:lvlText w:val="•"/>
      <w:lvlJc w:val="left"/>
      <w:pPr>
        <w:ind w:left="940" w:hanging="213"/>
      </w:pPr>
      <w:rPr>
        <w:rFonts w:hint="default"/>
        <w:lang w:val="en-US" w:eastAsia="zh-CN" w:bidi="ar-SA"/>
      </w:rPr>
    </w:lvl>
    <w:lvl w:ilvl="2" w:tplc="6A90AD88">
      <w:numFmt w:val="bullet"/>
      <w:lvlText w:val="•"/>
      <w:lvlJc w:val="left"/>
      <w:pPr>
        <w:ind w:left="1780" w:hanging="213"/>
      </w:pPr>
      <w:rPr>
        <w:rFonts w:hint="default"/>
        <w:lang w:val="en-US" w:eastAsia="zh-CN" w:bidi="ar-SA"/>
      </w:rPr>
    </w:lvl>
    <w:lvl w:ilvl="3" w:tplc="BB182466">
      <w:numFmt w:val="bullet"/>
      <w:lvlText w:val="•"/>
      <w:lvlJc w:val="left"/>
      <w:pPr>
        <w:ind w:left="2620" w:hanging="213"/>
      </w:pPr>
      <w:rPr>
        <w:rFonts w:hint="default"/>
        <w:lang w:val="en-US" w:eastAsia="zh-CN" w:bidi="ar-SA"/>
      </w:rPr>
    </w:lvl>
    <w:lvl w:ilvl="4" w:tplc="E7C4EB02">
      <w:numFmt w:val="bullet"/>
      <w:lvlText w:val="•"/>
      <w:lvlJc w:val="left"/>
      <w:pPr>
        <w:ind w:left="3460" w:hanging="213"/>
      </w:pPr>
      <w:rPr>
        <w:rFonts w:hint="default"/>
        <w:lang w:val="en-US" w:eastAsia="zh-CN" w:bidi="ar-SA"/>
      </w:rPr>
    </w:lvl>
    <w:lvl w:ilvl="5" w:tplc="4630F8EE">
      <w:numFmt w:val="bullet"/>
      <w:lvlText w:val="•"/>
      <w:lvlJc w:val="left"/>
      <w:pPr>
        <w:ind w:left="4301" w:hanging="213"/>
      </w:pPr>
      <w:rPr>
        <w:rFonts w:hint="default"/>
        <w:lang w:val="en-US" w:eastAsia="zh-CN" w:bidi="ar-SA"/>
      </w:rPr>
    </w:lvl>
    <w:lvl w:ilvl="6" w:tplc="8CB46D0A">
      <w:numFmt w:val="bullet"/>
      <w:lvlText w:val="•"/>
      <w:lvlJc w:val="left"/>
      <w:pPr>
        <w:ind w:left="5141" w:hanging="213"/>
      </w:pPr>
      <w:rPr>
        <w:rFonts w:hint="default"/>
        <w:lang w:val="en-US" w:eastAsia="zh-CN" w:bidi="ar-SA"/>
      </w:rPr>
    </w:lvl>
    <w:lvl w:ilvl="7" w:tplc="72D0F3D6">
      <w:numFmt w:val="bullet"/>
      <w:lvlText w:val="•"/>
      <w:lvlJc w:val="left"/>
      <w:pPr>
        <w:ind w:left="5981" w:hanging="213"/>
      </w:pPr>
      <w:rPr>
        <w:rFonts w:hint="default"/>
        <w:lang w:val="en-US" w:eastAsia="zh-CN" w:bidi="ar-SA"/>
      </w:rPr>
    </w:lvl>
    <w:lvl w:ilvl="8" w:tplc="E9F4F1A0">
      <w:numFmt w:val="bullet"/>
      <w:lvlText w:val="•"/>
      <w:lvlJc w:val="left"/>
      <w:pPr>
        <w:ind w:left="6821" w:hanging="213"/>
      </w:pPr>
      <w:rPr>
        <w:rFonts w:hint="default"/>
        <w:lang w:val="en-US" w:eastAsia="zh-CN" w:bidi="ar-SA"/>
      </w:rPr>
    </w:lvl>
  </w:abstractNum>
  <w:abstractNum w:abstractNumId="325" w15:restartNumberingAfterBreak="0">
    <w:nsid w:val="4DBF48E1"/>
    <w:multiLevelType w:val="singleLevel"/>
    <w:tmpl w:val="4DBF48E1"/>
    <w:lvl w:ilvl="0">
      <w:start w:val="1"/>
      <w:numFmt w:val="decimal"/>
      <w:suff w:val="nothing"/>
      <w:lvlText w:val="%1、"/>
      <w:lvlJc w:val="left"/>
    </w:lvl>
  </w:abstractNum>
  <w:abstractNum w:abstractNumId="326" w15:restartNumberingAfterBreak="0">
    <w:nsid w:val="4DE338B6"/>
    <w:multiLevelType w:val="hybridMultilevel"/>
    <w:tmpl w:val="AFF02F6C"/>
    <w:lvl w:ilvl="0" w:tplc="A96ABED8">
      <w:start w:val="1"/>
      <w:numFmt w:val="decimal"/>
      <w:lvlText w:val="（%1）"/>
      <w:lvlJc w:val="left"/>
      <w:pPr>
        <w:ind w:left="1199" w:hanging="601"/>
      </w:pPr>
      <w:rPr>
        <w:rFonts w:ascii="宋体" w:eastAsia="宋体" w:hAnsi="宋体" w:cs="宋体" w:hint="default"/>
        <w:spacing w:val="-1"/>
        <w:w w:val="100"/>
        <w:sz w:val="22"/>
        <w:szCs w:val="22"/>
        <w:lang w:val="en-US" w:eastAsia="zh-CN" w:bidi="ar-SA"/>
      </w:rPr>
    </w:lvl>
    <w:lvl w:ilvl="1" w:tplc="F6108946">
      <w:numFmt w:val="bullet"/>
      <w:lvlText w:val="•"/>
      <w:lvlJc w:val="left"/>
      <w:pPr>
        <w:ind w:left="2034" w:hanging="601"/>
      </w:pPr>
      <w:rPr>
        <w:rFonts w:hint="default"/>
        <w:lang w:val="en-US" w:eastAsia="zh-CN" w:bidi="ar-SA"/>
      </w:rPr>
    </w:lvl>
    <w:lvl w:ilvl="2" w:tplc="B2947AB0">
      <w:numFmt w:val="bullet"/>
      <w:lvlText w:val="•"/>
      <w:lvlJc w:val="left"/>
      <w:pPr>
        <w:ind w:left="2869" w:hanging="601"/>
      </w:pPr>
      <w:rPr>
        <w:rFonts w:hint="default"/>
        <w:lang w:val="en-US" w:eastAsia="zh-CN" w:bidi="ar-SA"/>
      </w:rPr>
    </w:lvl>
    <w:lvl w:ilvl="3" w:tplc="36420BA8">
      <w:numFmt w:val="bullet"/>
      <w:lvlText w:val="•"/>
      <w:lvlJc w:val="left"/>
      <w:pPr>
        <w:ind w:left="3703" w:hanging="601"/>
      </w:pPr>
      <w:rPr>
        <w:rFonts w:hint="default"/>
        <w:lang w:val="en-US" w:eastAsia="zh-CN" w:bidi="ar-SA"/>
      </w:rPr>
    </w:lvl>
    <w:lvl w:ilvl="4" w:tplc="A0DA44BC">
      <w:numFmt w:val="bullet"/>
      <w:lvlText w:val="•"/>
      <w:lvlJc w:val="left"/>
      <w:pPr>
        <w:ind w:left="4538" w:hanging="601"/>
      </w:pPr>
      <w:rPr>
        <w:rFonts w:hint="default"/>
        <w:lang w:val="en-US" w:eastAsia="zh-CN" w:bidi="ar-SA"/>
      </w:rPr>
    </w:lvl>
    <w:lvl w:ilvl="5" w:tplc="2DD47446">
      <w:numFmt w:val="bullet"/>
      <w:lvlText w:val="•"/>
      <w:lvlJc w:val="left"/>
      <w:pPr>
        <w:ind w:left="5373" w:hanging="601"/>
      </w:pPr>
      <w:rPr>
        <w:rFonts w:hint="default"/>
        <w:lang w:val="en-US" w:eastAsia="zh-CN" w:bidi="ar-SA"/>
      </w:rPr>
    </w:lvl>
    <w:lvl w:ilvl="6" w:tplc="1B00406E">
      <w:numFmt w:val="bullet"/>
      <w:lvlText w:val="•"/>
      <w:lvlJc w:val="left"/>
      <w:pPr>
        <w:ind w:left="6207" w:hanging="601"/>
      </w:pPr>
      <w:rPr>
        <w:rFonts w:hint="default"/>
        <w:lang w:val="en-US" w:eastAsia="zh-CN" w:bidi="ar-SA"/>
      </w:rPr>
    </w:lvl>
    <w:lvl w:ilvl="7" w:tplc="1EC27D20">
      <w:numFmt w:val="bullet"/>
      <w:lvlText w:val="•"/>
      <w:lvlJc w:val="left"/>
      <w:pPr>
        <w:ind w:left="7042" w:hanging="601"/>
      </w:pPr>
      <w:rPr>
        <w:rFonts w:hint="default"/>
        <w:lang w:val="en-US" w:eastAsia="zh-CN" w:bidi="ar-SA"/>
      </w:rPr>
    </w:lvl>
    <w:lvl w:ilvl="8" w:tplc="C4FEB7C4">
      <w:numFmt w:val="bullet"/>
      <w:lvlText w:val="•"/>
      <w:lvlJc w:val="left"/>
      <w:pPr>
        <w:ind w:left="7877" w:hanging="601"/>
      </w:pPr>
      <w:rPr>
        <w:rFonts w:hint="default"/>
        <w:lang w:val="en-US" w:eastAsia="zh-CN" w:bidi="ar-SA"/>
      </w:rPr>
    </w:lvl>
  </w:abstractNum>
  <w:abstractNum w:abstractNumId="327" w15:restartNumberingAfterBreak="0">
    <w:nsid w:val="4F20453F"/>
    <w:multiLevelType w:val="hybridMultilevel"/>
    <w:tmpl w:val="A09E4A72"/>
    <w:lvl w:ilvl="0" w:tplc="7694A7F4">
      <w:start w:val="1"/>
      <w:numFmt w:val="decimal"/>
      <w:lvlText w:val="（%1）"/>
      <w:lvlJc w:val="left"/>
      <w:pPr>
        <w:ind w:left="1199" w:hanging="601"/>
      </w:pPr>
      <w:rPr>
        <w:rFonts w:ascii="宋体" w:eastAsia="宋体" w:hAnsi="宋体" w:cs="宋体" w:hint="default"/>
        <w:spacing w:val="-1"/>
        <w:w w:val="100"/>
        <w:sz w:val="22"/>
        <w:szCs w:val="22"/>
        <w:lang w:val="en-US" w:eastAsia="zh-CN" w:bidi="ar-SA"/>
      </w:rPr>
    </w:lvl>
    <w:lvl w:ilvl="1" w:tplc="C2EA140A">
      <w:numFmt w:val="bullet"/>
      <w:lvlText w:val="•"/>
      <w:lvlJc w:val="left"/>
      <w:pPr>
        <w:ind w:left="2034" w:hanging="601"/>
      </w:pPr>
      <w:rPr>
        <w:rFonts w:hint="default"/>
        <w:lang w:val="en-US" w:eastAsia="zh-CN" w:bidi="ar-SA"/>
      </w:rPr>
    </w:lvl>
    <w:lvl w:ilvl="2" w:tplc="2C0E7E3E">
      <w:numFmt w:val="bullet"/>
      <w:lvlText w:val="•"/>
      <w:lvlJc w:val="left"/>
      <w:pPr>
        <w:ind w:left="2869" w:hanging="601"/>
      </w:pPr>
      <w:rPr>
        <w:rFonts w:hint="default"/>
        <w:lang w:val="en-US" w:eastAsia="zh-CN" w:bidi="ar-SA"/>
      </w:rPr>
    </w:lvl>
    <w:lvl w:ilvl="3" w:tplc="995CCDD8">
      <w:numFmt w:val="bullet"/>
      <w:lvlText w:val="•"/>
      <w:lvlJc w:val="left"/>
      <w:pPr>
        <w:ind w:left="3703" w:hanging="601"/>
      </w:pPr>
      <w:rPr>
        <w:rFonts w:hint="default"/>
        <w:lang w:val="en-US" w:eastAsia="zh-CN" w:bidi="ar-SA"/>
      </w:rPr>
    </w:lvl>
    <w:lvl w:ilvl="4" w:tplc="832A88BC">
      <w:numFmt w:val="bullet"/>
      <w:lvlText w:val="•"/>
      <w:lvlJc w:val="left"/>
      <w:pPr>
        <w:ind w:left="4538" w:hanging="601"/>
      </w:pPr>
      <w:rPr>
        <w:rFonts w:hint="default"/>
        <w:lang w:val="en-US" w:eastAsia="zh-CN" w:bidi="ar-SA"/>
      </w:rPr>
    </w:lvl>
    <w:lvl w:ilvl="5" w:tplc="FC840828">
      <w:numFmt w:val="bullet"/>
      <w:lvlText w:val="•"/>
      <w:lvlJc w:val="left"/>
      <w:pPr>
        <w:ind w:left="5373" w:hanging="601"/>
      </w:pPr>
      <w:rPr>
        <w:rFonts w:hint="default"/>
        <w:lang w:val="en-US" w:eastAsia="zh-CN" w:bidi="ar-SA"/>
      </w:rPr>
    </w:lvl>
    <w:lvl w:ilvl="6" w:tplc="443AEC48">
      <w:numFmt w:val="bullet"/>
      <w:lvlText w:val="•"/>
      <w:lvlJc w:val="left"/>
      <w:pPr>
        <w:ind w:left="6207" w:hanging="601"/>
      </w:pPr>
      <w:rPr>
        <w:rFonts w:hint="default"/>
        <w:lang w:val="en-US" w:eastAsia="zh-CN" w:bidi="ar-SA"/>
      </w:rPr>
    </w:lvl>
    <w:lvl w:ilvl="7" w:tplc="04ACAFE8">
      <w:numFmt w:val="bullet"/>
      <w:lvlText w:val="•"/>
      <w:lvlJc w:val="left"/>
      <w:pPr>
        <w:ind w:left="7042" w:hanging="601"/>
      </w:pPr>
      <w:rPr>
        <w:rFonts w:hint="default"/>
        <w:lang w:val="en-US" w:eastAsia="zh-CN" w:bidi="ar-SA"/>
      </w:rPr>
    </w:lvl>
    <w:lvl w:ilvl="8" w:tplc="E886E8BC">
      <w:numFmt w:val="bullet"/>
      <w:lvlText w:val="•"/>
      <w:lvlJc w:val="left"/>
      <w:pPr>
        <w:ind w:left="7877" w:hanging="601"/>
      </w:pPr>
      <w:rPr>
        <w:rFonts w:hint="default"/>
        <w:lang w:val="en-US" w:eastAsia="zh-CN" w:bidi="ar-SA"/>
      </w:rPr>
    </w:lvl>
  </w:abstractNum>
  <w:abstractNum w:abstractNumId="328" w15:restartNumberingAfterBreak="0">
    <w:nsid w:val="4F36C5E7"/>
    <w:multiLevelType w:val="singleLevel"/>
    <w:tmpl w:val="4F36C5E7"/>
    <w:lvl w:ilvl="0">
      <w:start w:val="1"/>
      <w:numFmt w:val="chineseCounting"/>
      <w:suff w:val="nothing"/>
      <w:lvlText w:val="%1、"/>
      <w:lvlJc w:val="left"/>
      <w:pPr>
        <w:ind w:left="0" w:firstLine="420"/>
      </w:pPr>
      <w:rPr>
        <w:rFonts w:hint="eastAsia"/>
      </w:rPr>
    </w:lvl>
  </w:abstractNum>
  <w:abstractNum w:abstractNumId="329" w15:restartNumberingAfterBreak="0">
    <w:nsid w:val="4F4675B5"/>
    <w:multiLevelType w:val="hybridMultilevel"/>
    <w:tmpl w:val="ED7EBD00"/>
    <w:lvl w:ilvl="0" w:tplc="257EDB8A">
      <w:start w:val="1"/>
      <w:numFmt w:val="decimal"/>
      <w:lvlText w:val="%1."/>
      <w:lvlJc w:val="left"/>
      <w:pPr>
        <w:ind w:left="1081" w:hanging="181"/>
      </w:pPr>
      <w:rPr>
        <w:rFonts w:ascii="Times New Roman" w:eastAsia="Times New Roman" w:hAnsi="Times New Roman" w:cs="Times New Roman" w:hint="default"/>
        <w:w w:val="100"/>
        <w:sz w:val="22"/>
        <w:szCs w:val="22"/>
        <w:lang w:val="en-US" w:eastAsia="zh-CN" w:bidi="ar-SA"/>
      </w:rPr>
    </w:lvl>
    <w:lvl w:ilvl="1" w:tplc="E9040116">
      <w:numFmt w:val="bullet"/>
      <w:lvlText w:val="•"/>
      <w:lvlJc w:val="left"/>
      <w:pPr>
        <w:ind w:left="1892" w:hanging="181"/>
      </w:pPr>
      <w:rPr>
        <w:rFonts w:hint="default"/>
        <w:lang w:val="en-US" w:eastAsia="zh-CN" w:bidi="ar-SA"/>
      </w:rPr>
    </w:lvl>
    <w:lvl w:ilvl="2" w:tplc="E67CCBB0">
      <w:numFmt w:val="bullet"/>
      <w:lvlText w:val="•"/>
      <w:lvlJc w:val="left"/>
      <w:pPr>
        <w:ind w:left="2705" w:hanging="181"/>
      </w:pPr>
      <w:rPr>
        <w:rFonts w:hint="default"/>
        <w:lang w:val="en-US" w:eastAsia="zh-CN" w:bidi="ar-SA"/>
      </w:rPr>
    </w:lvl>
    <w:lvl w:ilvl="3" w:tplc="A156095C">
      <w:numFmt w:val="bullet"/>
      <w:lvlText w:val="•"/>
      <w:lvlJc w:val="left"/>
      <w:pPr>
        <w:ind w:left="3517" w:hanging="181"/>
      </w:pPr>
      <w:rPr>
        <w:rFonts w:hint="default"/>
        <w:lang w:val="en-US" w:eastAsia="zh-CN" w:bidi="ar-SA"/>
      </w:rPr>
    </w:lvl>
    <w:lvl w:ilvl="4" w:tplc="544439DE">
      <w:numFmt w:val="bullet"/>
      <w:lvlText w:val="•"/>
      <w:lvlJc w:val="left"/>
      <w:pPr>
        <w:ind w:left="4330" w:hanging="181"/>
      </w:pPr>
      <w:rPr>
        <w:rFonts w:hint="default"/>
        <w:lang w:val="en-US" w:eastAsia="zh-CN" w:bidi="ar-SA"/>
      </w:rPr>
    </w:lvl>
    <w:lvl w:ilvl="5" w:tplc="78EA06F4">
      <w:numFmt w:val="bullet"/>
      <w:lvlText w:val="•"/>
      <w:lvlJc w:val="left"/>
      <w:pPr>
        <w:ind w:left="5143" w:hanging="181"/>
      </w:pPr>
      <w:rPr>
        <w:rFonts w:hint="default"/>
        <w:lang w:val="en-US" w:eastAsia="zh-CN" w:bidi="ar-SA"/>
      </w:rPr>
    </w:lvl>
    <w:lvl w:ilvl="6" w:tplc="1CAA0344">
      <w:numFmt w:val="bullet"/>
      <w:lvlText w:val="•"/>
      <w:lvlJc w:val="left"/>
      <w:pPr>
        <w:ind w:left="5955" w:hanging="181"/>
      </w:pPr>
      <w:rPr>
        <w:rFonts w:hint="default"/>
        <w:lang w:val="en-US" w:eastAsia="zh-CN" w:bidi="ar-SA"/>
      </w:rPr>
    </w:lvl>
    <w:lvl w:ilvl="7" w:tplc="9BBE55E2">
      <w:numFmt w:val="bullet"/>
      <w:lvlText w:val="•"/>
      <w:lvlJc w:val="left"/>
      <w:pPr>
        <w:ind w:left="6768" w:hanging="181"/>
      </w:pPr>
      <w:rPr>
        <w:rFonts w:hint="default"/>
        <w:lang w:val="en-US" w:eastAsia="zh-CN" w:bidi="ar-SA"/>
      </w:rPr>
    </w:lvl>
    <w:lvl w:ilvl="8" w:tplc="384C3820">
      <w:numFmt w:val="bullet"/>
      <w:lvlText w:val="•"/>
      <w:lvlJc w:val="left"/>
      <w:pPr>
        <w:ind w:left="7581" w:hanging="181"/>
      </w:pPr>
      <w:rPr>
        <w:rFonts w:hint="default"/>
        <w:lang w:val="en-US" w:eastAsia="zh-CN" w:bidi="ar-SA"/>
      </w:rPr>
    </w:lvl>
  </w:abstractNum>
  <w:abstractNum w:abstractNumId="330" w15:restartNumberingAfterBreak="0">
    <w:nsid w:val="4F60E432"/>
    <w:multiLevelType w:val="singleLevel"/>
    <w:tmpl w:val="4F60E432"/>
    <w:lvl w:ilvl="0">
      <w:start w:val="1"/>
      <w:numFmt w:val="bullet"/>
      <w:lvlText w:val=""/>
      <w:lvlJc w:val="left"/>
      <w:pPr>
        <w:ind w:left="420" w:hanging="420"/>
      </w:pPr>
      <w:rPr>
        <w:rFonts w:ascii="Wingdings" w:hAnsi="Wingdings" w:hint="default"/>
      </w:rPr>
    </w:lvl>
  </w:abstractNum>
  <w:abstractNum w:abstractNumId="331" w15:restartNumberingAfterBreak="0">
    <w:nsid w:val="508A000A"/>
    <w:multiLevelType w:val="hybridMultilevel"/>
    <w:tmpl w:val="6B3C59E8"/>
    <w:lvl w:ilvl="0" w:tplc="94A2A3AC">
      <w:start w:val="1"/>
      <w:numFmt w:val="decimal"/>
      <w:lvlText w:val="%1."/>
      <w:lvlJc w:val="left"/>
      <w:pPr>
        <w:ind w:left="118" w:hanging="181"/>
      </w:pPr>
      <w:rPr>
        <w:rFonts w:ascii="Times New Roman" w:eastAsia="Times New Roman" w:hAnsi="Times New Roman" w:cs="Times New Roman" w:hint="default"/>
        <w:spacing w:val="-1"/>
        <w:w w:val="100"/>
        <w:sz w:val="22"/>
        <w:szCs w:val="22"/>
        <w:lang w:val="en-US" w:eastAsia="zh-CN" w:bidi="ar-SA"/>
      </w:rPr>
    </w:lvl>
    <w:lvl w:ilvl="1" w:tplc="708AF918">
      <w:numFmt w:val="bullet"/>
      <w:lvlText w:val="•"/>
      <w:lvlJc w:val="left"/>
      <w:pPr>
        <w:ind w:left="1062" w:hanging="181"/>
      </w:pPr>
      <w:rPr>
        <w:rFonts w:hint="default"/>
        <w:lang w:val="en-US" w:eastAsia="zh-CN" w:bidi="ar-SA"/>
      </w:rPr>
    </w:lvl>
    <w:lvl w:ilvl="2" w:tplc="B728F61C">
      <w:numFmt w:val="bullet"/>
      <w:lvlText w:val="•"/>
      <w:lvlJc w:val="left"/>
      <w:pPr>
        <w:ind w:left="2005" w:hanging="181"/>
      </w:pPr>
      <w:rPr>
        <w:rFonts w:hint="default"/>
        <w:lang w:val="en-US" w:eastAsia="zh-CN" w:bidi="ar-SA"/>
      </w:rPr>
    </w:lvl>
    <w:lvl w:ilvl="3" w:tplc="28CA124A">
      <w:numFmt w:val="bullet"/>
      <w:lvlText w:val="•"/>
      <w:lvlJc w:val="left"/>
      <w:pPr>
        <w:ind w:left="2947" w:hanging="181"/>
      </w:pPr>
      <w:rPr>
        <w:rFonts w:hint="default"/>
        <w:lang w:val="en-US" w:eastAsia="zh-CN" w:bidi="ar-SA"/>
      </w:rPr>
    </w:lvl>
    <w:lvl w:ilvl="4" w:tplc="DEFE4640">
      <w:numFmt w:val="bullet"/>
      <w:lvlText w:val="•"/>
      <w:lvlJc w:val="left"/>
      <w:pPr>
        <w:ind w:left="3890" w:hanging="181"/>
      </w:pPr>
      <w:rPr>
        <w:rFonts w:hint="default"/>
        <w:lang w:val="en-US" w:eastAsia="zh-CN" w:bidi="ar-SA"/>
      </w:rPr>
    </w:lvl>
    <w:lvl w:ilvl="5" w:tplc="6724550A">
      <w:numFmt w:val="bullet"/>
      <w:lvlText w:val="•"/>
      <w:lvlJc w:val="left"/>
      <w:pPr>
        <w:ind w:left="4833" w:hanging="181"/>
      </w:pPr>
      <w:rPr>
        <w:rFonts w:hint="default"/>
        <w:lang w:val="en-US" w:eastAsia="zh-CN" w:bidi="ar-SA"/>
      </w:rPr>
    </w:lvl>
    <w:lvl w:ilvl="6" w:tplc="B4466DF4">
      <w:numFmt w:val="bullet"/>
      <w:lvlText w:val="•"/>
      <w:lvlJc w:val="left"/>
      <w:pPr>
        <w:ind w:left="5775" w:hanging="181"/>
      </w:pPr>
      <w:rPr>
        <w:rFonts w:hint="default"/>
        <w:lang w:val="en-US" w:eastAsia="zh-CN" w:bidi="ar-SA"/>
      </w:rPr>
    </w:lvl>
    <w:lvl w:ilvl="7" w:tplc="BA4C6486">
      <w:numFmt w:val="bullet"/>
      <w:lvlText w:val="•"/>
      <w:lvlJc w:val="left"/>
      <w:pPr>
        <w:ind w:left="6718" w:hanging="181"/>
      </w:pPr>
      <w:rPr>
        <w:rFonts w:hint="default"/>
        <w:lang w:val="en-US" w:eastAsia="zh-CN" w:bidi="ar-SA"/>
      </w:rPr>
    </w:lvl>
    <w:lvl w:ilvl="8" w:tplc="CABE6284">
      <w:numFmt w:val="bullet"/>
      <w:lvlText w:val="•"/>
      <w:lvlJc w:val="left"/>
      <w:pPr>
        <w:ind w:left="7661" w:hanging="181"/>
      </w:pPr>
      <w:rPr>
        <w:rFonts w:hint="default"/>
        <w:lang w:val="en-US" w:eastAsia="zh-CN" w:bidi="ar-SA"/>
      </w:rPr>
    </w:lvl>
  </w:abstractNum>
  <w:abstractNum w:abstractNumId="332" w15:restartNumberingAfterBreak="0">
    <w:nsid w:val="50E47614"/>
    <w:multiLevelType w:val="hybridMultilevel"/>
    <w:tmpl w:val="71D8E0FE"/>
    <w:lvl w:ilvl="0" w:tplc="F8DA4FCA">
      <w:start w:val="1"/>
      <w:numFmt w:val="decimal"/>
      <w:lvlText w:val="%1."/>
      <w:lvlJc w:val="left"/>
      <w:pPr>
        <w:ind w:left="779" w:hanging="181"/>
      </w:pPr>
      <w:rPr>
        <w:rFonts w:ascii="Times New Roman" w:eastAsia="Times New Roman" w:hAnsi="Times New Roman" w:cs="Times New Roman" w:hint="default"/>
        <w:spacing w:val="-1"/>
        <w:w w:val="100"/>
        <w:sz w:val="22"/>
        <w:szCs w:val="22"/>
        <w:lang w:val="en-US" w:eastAsia="zh-CN" w:bidi="ar-SA"/>
      </w:rPr>
    </w:lvl>
    <w:lvl w:ilvl="1" w:tplc="78247CFA">
      <w:numFmt w:val="bullet"/>
      <w:lvlText w:val="•"/>
      <w:lvlJc w:val="left"/>
      <w:pPr>
        <w:ind w:left="1656" w:hanging="181"/>
      </w:pPr>
      <w:rPr>
        <w:rFonts w:hint="default"/>
        <w:lang w:val="en-US" w:eastAsia="zh-CN" w:bidi="ar-SA"/>
      </w:rPr>
    </w:lvl>
    <w:lvl w:ilvl="2" w:tplc="1A44EF88">
      <w:numFmt w:val="bullet"/>
      <w:lvlText w:val="•"/>
      <w:lvlJc w:val="left"/>
      <w:pPr>
        <w:ind w:left="2533" w:hanging="181"/>
      </w:pPr>
      <w:rPr>
        <w:rFonts w:hint="default"/>
        <w:lang w:val="en-US" w:eastAsia="zh-CN" w:bidi="ar-SA"/>
      </w:rPr>
    </w:lvl>
    <w:lvl w:ilvl="3" w:tplc="B3600D8C">
      <w:numFmt w:val="bullet"/>
      <w:lvlText w:val="•"/>
      <w:lvlJc w:val="left"/>
      <w:pPr>
        <w:ind w:left="3409" w:hanging="181"/>
      </w:pPr>
      <w:rPr>
        <w:rFonts w:hint="default"/>
        <w:lang w:val="en-US" w:eastAsia="zh-CN" w:bidi="ar-SA"/>
      </w:rPr>
    </w:lvl>
    <w:lvl w:ilvl="4" w:tplc="00364FDE">
      <w:numFmt w:val="bullet"/>
      <w:lvlText w:val="•"/>
      <w:lvlJc w:val="left"/>
      <w:pPr>
        <w:ind w:left="4286" w:hanging="181"/>
      </w:pPr>
      <w:rPr>
        <w:rFonts w:hint="default"/>
        <w:lang w:val="en-US" w:eastAsia="zh-CN" w:bidi="ar-SA"/>
      </w:rPr>
    </w:lvl>
    <w:lvl w:ilvl="5" w:tplc="58506536">
      <w:numFmt w:val="bullet"/>
      <w:lvlText w:val="•"/>
      <w:lvlJc w:val="left"/>
      <w:pPr>
        <w:ind w:left="5163" w:hanging="181"/>
      </w:pPr>
      <w:rPr>
        <w:rFonts w:hint="default"/>
        <w:lang w:val="en-US" w:eastAsia="zh-CN" w:bidi="ar-SA"/>
      </w:rPr>
    </w:lvl>
    <w:lvl w:ilvl="6" w:tplc="264820EE">
      <w:numFmt w:val="bullet"/>
      <w:lvlText w:val="•"/>
      <w:lvlJc w:val="left"/>
      <w:pPr>
        <w:ind w:left="6039" w:hanging="181"/>
      </w:pPr>
      <w:rPr>
        <w:rFonts w:hint="default"/>
        <w:lang w:val="en-US" w:eastAsia="zh-CN" w:bidi="ar-SA"/>
      </w:rPr>
    </w:lvl>
    <w:lvl w:ilvl="7" w:tplc="A224F1D6">
      <w:numFmt w:val="bullet"/>
      <w:lvlText w:val="•"/>
      <w:lvlJc w:val="left"/>
      <w:pPr>
        <w:ind w:left="6916" w:hanging="181"/>
      </w:pPr>
      <w:rPr>
        <w:rFonts w:hint="default"/>
        <w:lang w:val="en-US" w:eastAsia="zh-CN" w:bidi="ar-SA"/>
      </w:rPr>
    </w:lvl>
    <w:lvl w:ilvl="8" w:tplc="3CDAC3AE">
      <w:numFmt w:val="bullet"/>
      <w:lvlText w:val="•"/>
      <w:lvlJc w:val="left"/>
      <w:pPr>
        <w:ind w:left="7793" w:hanging="181"/>
      </w:pPr>
      <w:rPr>
        <w:rFonts w:hint="default"/>
        <w:lang w:val="en-US" w:eastAsia="zh-CN" w:bidi="ar-SA"/>
      </w:rPr>
    </w:lvl>
  </w:abstractNum>
  <w:abstractNum w:abstractNumId="333" w15:restartNumberingAfterBreak="0">
    <w:nsid w:val="50E77F5D"/>
    <w:multiLevelType w:val="hybridMultilevel"/>
    <w:tmpl w:val="C4EADBCE"/>
    <w:lvl w:ilvl="0" w:tplc="24D6ADDC">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62D4BF36">
      <w:numFmt w:val="bullet"/>
      <w:lvlText w:val="•"/>
      <w:lvlJc w:val="left"/>
      <w:pPr>
        <w:ind w:left="948" w:hanging="213"/>
      </w:pPr>
      <w:rPr>
        <w:rFonts w:hint="default"/>
        <w:lang w:val="en-US" w:eastAsia="zh-CN" w:bidi="ar-SA"/>
      </w:rPr>
    </w:lvl>
    <w:lvl w:ilvl="2" w:tplc="2CFE6168">
      <w:numFmt w:val="bullet"/>
      <w:lvlText w:val="•"/>
      <w:lvlJc w:val="left"/>
      <w:pPr>
        <w:ind w:left="1577" w:hanging="213"/>
      </w:pPr>
      <w:rPr>
        <w:rFonts w:hint="default"/>
        <w:lang w:val="en-US" w:eastAsia="zh-CN" w:bidi="ar-SA"/>
      </w:rPr>
    </w:lvl>
    <w:lvl w:ilvl="3" w:tplc="263632B6">
      <w:numFmt w:val="bullet"/>
      <w:lvlText w:val="•"/>
      <w:lvlJc w:val="left"/>
      <w:pPr>
        <w:ind w:left="2206" w:hanging="213"/>
      </w:pPr>
      <w:rPr>
        <w:rFonts w:hint="default"/>
        <w:lang w:val="en-US" w:eastAsia="zh-CN" w:bidi="ar-SA"/>
      </w:rPr>
    </w:lvl>
    <w:lvl w:ilvl="4" w:tplc="BFDA9EF8">
      <w:numFmt w:val="bullet"/>
      <w:lvlText w:val="•"/>
      <w:lvlJc w:val="left"/>
      <w:pPr>
        <w:ind w:left="2834" w:hanging="213"/>
      </w:pPr>
      <w:rPr>
        <w:rFonts w:hint="default"/>
        <w:lang w:val="en-US" w:eastAsia="zh-CN" w:bidi="ar-SA"/>
      </w:rPr>
    </w:lvl>
    <w:lvl w:ilvl="5" w:tplc="0FA6B446">
      <w:numFmt w:val="bullet"/>
      <w:lvlText w:val="•"/>
      <w:lvlJc w:val="left"/>
      <w:pPr>
        <w:ind w:left="3463" w:hanging="213"/>
      </w:pPr>
      <w:rPr>
        <w:rFonts w:hint="default"/>
        <w:lang w:val="en-US" w:eastAsia="zh-CN" w:bidi="ar-SA"/>
      </w:rPr>
    </w:lvl>
    <w:lvl w:ilvl="6" w:tplc="619AB9B2">
      <w:numFmt w:val="bullet"/>
      <w:lvlText w:val="•"/>
      <w:lvlJc w:val="left"/>
      <w:pPr>
        <w:ind w:left="4092" w:hanging="213"/>
      </w:pPr>
      <w:rPr>
        <w:rFonts w:hint="default"/>
        <w:lang w:val="en-US" w:eastAsia="zh-CN" w:bidi="ar-SA"/>
      </w:rPr>
    </w:lvl>
    <w:lvl w:ilvl="7" w:tplc="72D0138C">
      <w:numFmt w:val="bullet"/>
      <w:lvlText w:val="•"/>
      <w:lvlJc w:val="left"/>
      <w:pPr>
        <w:ind w:left="4720" w:hanging="213"/>
      </w:pPr>
      <w:rPr>
        <w:rFonts w:hint="default"/>
        <w:lang w:val="en-US" w:eastAsia="zh-CN" w:bidi="ar-SA"/>
      </w:rPr>
    </w:lvl>
    <w:lvl w:ilvl="8" w:tplc="5ACE11D4">
      <w:numFmt w:val="bullet"/>
      <w:lvlText w:val="•"/>
      <w:lvlJc w:val="left"/>
      <w:pPr>
        <w:ind w:left="5349" w:hanging="213"/>
      </w:pPr>
      <w:rPr>
        <w:rFonts w:hint="default"/>
        <w:lang w:val="en-US" w:eastAsia="zh-CN" w:bidi="ar-SA"/>
      </w:rPr>
    </w:lvl>
  </w:abstractNum>
  <w:abstractNum w:abstractNumId="334" w15:restartNumberingAfterBreak="0">
    <w:nsid w:val="51237028"/>
    <w:multiLevelType w:val="hybridMultilevel"/>
    <w:tmpl w:val="05BEBABA"/>
    <w:lvl w:ilvl="0" w:tplc="0F0CA338">
      <w:start w:val="1"/>
      <w:numFmt w:val="decimal"/>
      <w:lvlText w:val="（%1）"/>
      <w:lvlJc w:val="left"/>
      <w:pPr>
        <w:ind w:left="1199" w:hanging="601"/>
      </w:pPr>
      <w:rPr>
        <w:rFonts w:ascii="宋体" w:eastAsia="宋体" w:hAnsi="宋体" w:cs="宋体" w:hint="default"/>
        <w:spacing w:val="-1"/>
        <w:w w:val="100"/>
        <w:sz w:val="22"/>
        <w:szCs w:val="22"/>
        <w:lang w:val="en-US" w:eastAsia="zh-CN" w:bidi="ar-SA"/>
      </w:rPr>
    </w:lvl>
    <w:lvl w:ilvl="1" w:tplc="18AA7998">
      <w:numFmt w:val="bullet"/>
      <w:lvlText w:val="•"/>
      <w:lvlJc w:val="left"/>
      <w:pPr>
        <w:ind w:left="2034" w:hanging="601"/>
      </w:pPr>
      <w:rPr>
        <w:rFonts w:hint="default"/>
        <w:lang w:val="en-US" w:eastAsia="zh-CN" w:bidi="ar-SA"/>
      </w:rPr>
    </w:lvl>
    <w:lvl w:ilvl="2" w:tplc="1BCA8784">
      <w:numFmt w:val="bullet"/>
      <w:lvlText w:val="•"/>
      <w:lvlJc w:val="left"/>
      <w:pPr>
        <w:ind w:left="2869" w:hanging="601"/>
      </w:pPr>
      <w:rPr>
        <w:rFonts w:hint="default"/>
        <w:lang w:val="en-US" w:eastAsia="zh-CN" w:bidi="ar-SA"/>
      </w:rPr>
    </w:lvl>
    <w:lvl w:ilvl="3" w:tplc="4E9E5BD6">
      <w:numFmt w:val="bullet"/>
      <w:lvlText w:val="•"/>
      <w:lvlJc w:val="left"/>
      <w:pPr>
        <w:ind w:left="3703" w:hanging="601"/>
      </w:pPr>
      <w:rPr>
        <w:rFonts w:hint="default"/>
        <w:lang w:val="en-US" w:eastAsia="zh-CN" w:bidi="ar-SA"/>
      </w:rPr>
    </w:lvl>
    <w:lvl w:ilvl="4" w:tplc="833070E8">
      <w:numFmt w:val="bullet"/>
      <w:lvlText w:val="•"/>
      <w:lvlJc w:val="left"/>
      <w:pPr>
        <w:ind w:left="4538" w:hanging="601"/>
      </w:pPr>
      <w:rPr>
        <w:rFonts w:hint="default"/>
        <w:lang w:val="en-US" w:eastAsia="zh-CN" w:bidi="ar-SA"/>
      </w:rPr>
    </w:lvl>
    <w:lvl w:ilvl="5" w:tplc="FA368706">
      <w:numFmt w:val="bullet"/>
      <w:lvlText w:val="•"/>
      <w:lvlJc w:val="left"/>
      <w:pPr>
        <w:ind w:left="5373" w:hanging="601"/>
      </w:pPr>
      <w:rPr>
        <w:rFonts w:hint="default"/>
        <w:lang w:val="en-US" w:eastAsia="zh-CN" w:bidi="ar-SA"/>
      </w:rPr>
    </w:lvl>
    <w:lvl w:ilvl="6" w:tplc="52EA57BE">
      <w:numFmt w:val="bullet"/>
      <w:lvlText w:val="•"/>
      <w:lvlJc w:val="left"/>
      <w:pPr>
        <w:ind w:left="6207" w:hanging="601"/>
      </w:pPr>
      <w:rPr>
        <w:rFonts w:hint="default"/>
        <w:lang w:val="en-US" w:eastAsia="zh-CN" w:bidi="ar-SA"/>
      </w:rPr>
    </w:lvl>
    <w:lvl w:ilvl="7" w:tplc="B0ECE004">
      <w:numFmt w:val="bullet"/>
      <w:lvlText w:val="•"/>
      <w:lvlJc w:val="left"/>
      <w:pPr>
        <w:ind w:left="7042" w:hanging="601"/>
      </w:pPr>
      <w:rPr>
        <w:rFonts w:hint="default"/>
        <w:lang w:val="en-US" w:eastAsia="zh-CN" w:bidi="ar-SA"/>
      </w:rPr>
    </w:lvl>
    <w:lvl w:ilvl="8" w:tplc="AD9493DE">
      <w:numFmt w:val="bullet"/>
      <w:lvlText w:val="•"/>
      <w:lvlJc w:val="left"/>
      <w:pPr>
        <w:ind w:left="7877" w:hanging="601"/>
      </w:pPr>
      <w:rPr>
        <w:rFonts w:hint="default"/>
        <w:lang w:val="en-US" w:eastAsia="zh-CN" w:bidi="ar-SA"/>
      </w:rPr>
    </w:lvl>
  </w:abstractNum>
  <w:abstractNum w:abstractNumId="335" w15:restartNumberingAfterBreak="0">
    <w:nsid w:val="51364B15"/>
    <w:multiLevelType w:val="hybridMultilevel"/>
    <w:tmpl w:val="56F8C8C6"/>
    <w:lvl w:ilvl="0" w:tplc="DDEAFD86">
      <w:start w:val="2"/>
      <w:numFmt w:val="decimal"/>
      <w:lvlText w:val="%1）"/>
      <w:lvlJc w:val="left"/>
      <w:pPr>
        <w:ind w:left="959" w:hanging="361"/>
      </w:pPr>
      <w:rPr>
        <w:rFonts w:ascii="Times New Roman" w:eastAsia="Times New Roman" w:hAnsi="Times New Roman" w:cs="Times New Roman" w:hint="default"/>
        <w:spacing w:val="-1"/>
        <w:w w:val="100"/>
        <w:sz w:val="22"/>
        <w:szCs w:val="22"/>
        <w:lang w:val="en-US" w:eastAsia="zh-CN" w:bidi="ar-SA"/>
      </w:rPr>
    </w:lvl>
    <w:lvl w:ilvl="1" w:tplc="B192CB44">
      <w:numFmt w:val="bullet"/>
      <w:lvlText w:val="•"/>
      <w:lvlJc w:val="left"/>
      <w:pPr>
        <w:ind w:left="1818" w:hanging="361"/>
      </w:pPr>
      <w:rPr>
        <w:rFonts w:hint="default"/>
        <w:lang w:val="en-US" w:eastAsia="zh-CN" w:bidi="ar-SA"/>
      </w:rPr>
    </w:lvl>
    <w:lvl w:ilvl="2" w:tplc="75CA56A6">
      <w:numFmt w:val="bullet"/>
      <w:lvlText w:val="•"/>
      <w:lvlJc w:val="left"/>
      <w:pPr>
        <w:ind w:left="2677" w:hanging="361"/>
      </w:pPr>
      <w:rPr>
        <w:rFonts w:hint="default"/>
        <w:lang w:val="en-US" w:eastAsia="zh-CN" w:bidi="ar-SA"/>
      </w:rPr>
    </w:lvl>
    <w:lvl w:ilvl="3" w:tplc="9EC6B968">
      <w:numFmt w:val="bullet"/>
      <w:lvlText w:val="•"/>
      <w:lvlJc w:val="left"/>
      <w:pPr>
        <w:ind w:left="3535" w:hanging="361"/>
      </w:pPr>
      <w:rPr>
        <w:rFonts w:hint="default"/>
        <w:lang w:val="en-US" w:eastAsia="zh-CN" w:bidi="ar-SA"/>
      </w:rPr>
    </w:lvl>
    <w:lvl w:ilvl="4" w:tplc="5C048208">
      <w:numFmt w:val="bullet"/>
      <w:lvlText w:val="•"/>
      <w:lvlJc w:val="left"/>
      <w:pPr>
        <w:ind w:left="4394" w:hanging="361"/>
      </w:pPr>
      <w:rPr>
        <w:rFonts w:hint="default"/>
        <w:lang w:val="en-US" w:eastAsia="zh-CN" w:bidi="ar-SA"/>
      </w:rPr>
    </w:lvl>
    <w:lvl w:ilvl="5" w:tplc="E95AD0BE">
      <w:numFmt w:val="bullet"/>
      <w:lvlText w:val="•"/>
      <w:lvlJc w:val="left"/>
      <w:pPr>
        <w:ind w:left="5253" w:hanging="361"/>
      </w:pPr>
      <w:rPr>
        <w:rFonts w:hint="default"/>
        <w:lang w:val="en-US" w:eastAsia="zh-CN" w:bidi="ar-SA"/>
      </w:rPr>
    </w:lvl>
    <w:lvl w:ilvl="6" w:tplc="AAECCD18">
      <w:numFmt w:val="bullet"/>
      <w:lvlText w:val="•"/>
      <w:lvlJc w:val="left"/>
      <w:pPr>
        <w:ind w:left="6111" w:hanging="361"/>
      </w:pPr>
      <w:rPr>
        <w:rFonts w:hint="default"/>
        <w:lang w:val="en-US" w:eastAsia="zh-CN" w:bidi="ar-SA"/>
      </w:rPr>
    </w:lvl>
    <w:lvl w:ilvl="7" w:tplc="C624DBDA">
      <w:numFmt w:val="bullet"/>
      <w:lvlText w:val="•"/>
      <w:lvlJc w:val="left"/>
      <w:pPr>
        <w:ind w:left="6970" w:hanging="361"/>
      </w:pPr>
      <w:rPr>
        <w:rFonts w:hint="default"/>
        <w:lang w:val="en-US" w:eastAsia="zh-CN" w:bidi="ar-SA"/>
      </w:rPr>
    </w:lvl>
    <w:lvl w:ilvl="8" w:tplc="B42C7D26">
      <w:numFmt w:val="bullet"/>
      <w:lvlText w:val="•"/>
      <w:lvlJc w:val="left"/>
      <w:pPr>
        <w:ind w:left="7829" w:hanging="361"/>
      </w:pPr>
      <w:rPr>
        <w:rFonts w:hint="default"/>
        <w:lang w:val="en-US" w:eastAsia="zh-CN" w:bidi="ar-SA"/>
      </w:rPr>
    </w:lvl>
  </w:abstractNum>
  <w:abstractNum w:abstractNumId="336" w15:restartNumberingAfterBreak="0">
    <w:nsid w:val="51582B11"/>
    <w:multiLevelType w:val="singleLevel"/>
    <w:tmpl w:val="51582B11"/>
    <w:lvl w:ilvl="0">
      <w:start w:val="1"/>
      <w:numFmt w:val="chineseCounting"/>
      <w:suff w:val="nothing"/>
      <w:lvlText w:val="%1、"/>
      <w:lvlJc w:val="left"/>
      <w:pPr>
        <w:ind w:left="0" w:firstLine="420"/>
      </w:pPr>
      <w:rPr>
        <w:rFonts w:hint="eastAsia"/>
      </w:rPr>
    </w:lvl>
  </w:abstractNum>
  <w:abstractNum w:abstractNumId="337" w15:restartNumberingAfterBreak="0">
    <w:nsid w:val="51921076"/>
    <w:multiLevelType w:val="hybridMultilevel"/>
    <w:tmpl w:val="5C6E3C34"/>
    <w:lvl w:ilvl="0" w:tplc="E31890AA">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7020DC1C">
      <w:numFmt w:val="bullet"/>
      <w:lvlText w:val="•"/>
      <w:lvlJc w:val="left"/>
      <w:pPr>
        <w:ind w:left="948" w:hanging="213"/>
      </w:pPr>
      <w:rPr>
        <w:rFonts w:hint="default"/>
        <w:lang w:val="en-US" w:eastAsia="zh-CN" w:bidi="ar-SA"/>
      </w:rPr>
    </w:lvl>
    <w:lvl w:ilvl="2" w:tplc="A92C70B8">
      <w:numFmt w:val="bullet"/>
      <w:lvlText w:val="•"/>
      <w:lvlJc w:val="left"/>
      <w:pPr>
        <w:ind w:left="1577" w:hanging="213"/>
      </w:pPr>
      <w:rPr>
        <w:rFonts w:hint="default"/>
        <w:lang w:val="en-US" w:eastAsia="zh-CN" w:bidi="ar-SA"/>
      </w:rPr>
    </w:lvl>
    <w:lvl w:ilvl="3" w:tplc="A5DC9034">
      <w:numFmt w:val="bullet"/>
      <w:lvlText w:val="•"/>
      <w:lvlJc w:val="left"/>
      <w:pPr>
        <w:ind w:left="2206" w:hanging="213"/>
      </w:pPr>
      <w:rPr>
        <w:rFonts w:hint="default"/>
        <w:lang w:val="en-US" w:eastAsia="zh-CN" w:bidi="ar-SA"/>
      </w:rPr>
    </w:lvl>
    <w:lvl w:ilvl="4" w:tplc="ACA496C4">
      <w:numFmt w:val="bullet"/>
      <w:lvlText w:val="•"/>
      <w:lvlJc w:val="left"/>
      <w:pPr>
        <w:ind w:left="2834" w:hanging="213"/>
      </w:pPr>
      <w:rPr>
        <w:rFonts w:hint="default"/>
        <w:lang w:val="en-US" w:eastAsia="zh-CN" w:bidi="ar-SA"/>
      </w:rPr>
    </w:lvl>
    <w:lvl w:ilvl="5" w:tplc="4DD0A2DE">
      <w:numFmt w:val="bullet"/>
      <w:lvlText w:val="•"/>
      <w:lvlJc w:val="left"/>
      <w:pPr>
        <w:ind w:left="3463" w:hanging="213"/>
      </w:pPr>
      <w:rPr>
        <w:rFonts w:hint="default"/>
        <w:lang w:val="en-US" w:eastAsia="zh-CN" w:bidi="ar-SA"/>
      </w:rPr>
    </w:lvl>
    <w:lvl w:ilvl="6" w:tplc="BEF8B8A2">
      <w:numFmt w:val="bullet"/>
      <w:lvlText w:val="•"/>
      <w:lvlJc w:val="left"/>
      <w:pPr>
        <w:ind w:left="4092" w:hanging="213"/>
      </w:pPr>
      <w:rPr>
        <w:rFonts w:hint="default"/>
        <w:lang w:val="en-US" w:eastAsia="zh-CN" w:bidi="ar-SA"/>
      </w:rPr>
    </w:lvl>
    <w:lvl w:ilvl="7" w:tplc="B4EC44A8">
      <w:numFmt w:val="bullet"/>
      <w:lvlText w:val="•"/>
      <w:lvlJc w:val="left"/>
      <w:pPr>
        <w:ind w:left="4720" w:hanging="213"/>
      </w:pPr>
      <w:rPr>
        <w:rFonts w:hint="default"/>
        <w:lang w:val="en-US" w:eastAsia="zh-CN" w:bidi="ar-SA"/>
      </w:rPr>
    </w:lvl>
    <w:lvl w:ilvl="8" w:tplc="47B68536">
      <w:numFmt w:val="bullet"/>
      <w:lvlText w:val="•"/>
      <w:lvlJc w:val="left"/>
      <w:pPr>
        <w:ind w:left="5349" w:hanging="213"/>
      </w:pPr>
      <w:rPr>
        <w:rFonts w:hint="default"/>
        <w:lang w:val="en-US" w:eastAsia="zh-CN" w:bidi="ar-SA"/>
      </w:rPr>
    </w:lvl>
  </w:abstractNum>
  <w:abstractNum w:abstractNumId="338" w15:restartNumberingAfterBreak="0">
    <w:nsid w:val="51B12B13"/>
    <w:multiLevelType w:val="hybridMultilevel"/>
    <w:tmpl w:val="5DA4FB6C"/>
    <w:lvl w:ilvl="0" w:tplc="24A2D9A4">
      <w:start w:val="1"/>
      <w:numFmt w:val="decimal"/>
      <w:lvlText w:val="%1）"/>
      <w:lvlJc w:val="left"/>
      <w:pPr>
        <w:ind w:left="959" w:hanging="361"/>
      </w:pPr>
      <w:rPr>
        <w:rFonts w:ascii="Times New Roman" w:eastAsia="Times New Roman" w:hAnsi="Times New Roman" w:cs="Times New Roman" w:hint="default"/>
        <w:spacing w:val="-1"/>
        <w:w w:val="100"/>
        <w:sz w:val="22"/>
        <w:szCs w:val="22"/>
        <w:lang w:val="en-US" w:eastAsia="zh-CN" w:bidi="ar-SA"/>
      </w:rPr>
    </w:lvl>
    <w:lvl w:ilvl="1" w:tplc="0F6E6B56">
      <w:numFmt w:val="bullet"/>
      <w:lvlText w:val="•"/>
      <w:lvlJc w:val="left"/>
      <w:pPr>
        <w:ind w:left="1818" w:hanging="361"/>
      </w:pPr>
      <w:rPr>
        <w:rFonts w:hint="default"/>
        <w:lang w:val="en-US" w:eastAsia="zh-CN" w:bidi="ar-SA"/>
      </w:rPr>
    </w:lvl>
    <w:lvl w:ilvl="2" w:tplc="25DA6656">
      <w:numFmt w:val="bullet"/>
      <w:lvlText w:val="•"/>
      <w:lvlJc w:val="left"/>
      <w:pPr>
        <w:ind w:left="2677" w:hanging="361"/>
      </w:pPr>
      <w:rPr>
        <w:rFonts w:hint="default"/>
        <w:lang w:val="en-US" w:eastAsia="zh-CN" w:bidi="ar-SA"/>
      </w:rPr>
    </w:lvl>
    <w:lvl w:ilvl="3" w:tplc="69A67096">
      <w:numFmt w:val="bullet"/>
      <w:lvlText w:val="•"/>
      <w:lvlJc w:val="left"/>
      <w:pPr>
        <w:ind w:left="3535" w:hanging="361"/>
      </w:pPr>
      <w:rPr>
        <w:rFonts w:hint="default"/>
        <w:lang w:val="en-US" w:eastAsia="zh-CN" w:bidi="ar-SA"/>
      </w:rPr>
    </w:lvl>
    <w:lvl w:ilvl="4" w:tplc="C1F682BC">
      <w:numFmt w:val="bullet"/>
      <w:lvlText w:val="•"/>
      <w:lvlJc w:val="left"/>
      <w:pPr>
        <w:ind w:left="4394" w:hanging="361"/>
      </w:pPr>
      <w:rPr>
        <w:rFonts w:hint="default"/>
        <w:lang w:val="en-US" w:eastAsia="zh-CN" w:bidi="ar-SA"/>
      </w:rPr>
    </w:lvl>
    <w:lvl w:ilvl="5" w:tplc="DA581D72">
      <w:numFmt w:val="bullet"/>
      <w:lvlText w:val="•"/>
      <w:lvlJc w:val="left"/>
      <w:pPr>
        <w:ind w:left="5253" w:hanging="361"/>
      </w:pPr>
      <w:rPr>
        <w:rFonts w:hint="default"/>
        <w:lang w:val="en-US" w:eastAsia="zh-CN" w:bidi="ar-SA"/>
      </w:rPr>
    </w:lvl>
    <w:lvl w:ilvl="6" w:tplc="26A61066">
      <w:numFmt w:val="bullet"/>
      <w:lvlText w:val="•"/>
      <w:lvlJc w:val="left"/>
      <w:pPr>
        <w:ind w:left="6111" w:hanging="361"/>
      </w:pPr>
      <w:rPr>
        <w:rFonts w:hint="default"/>
        <w:lang w:val="en-US" w:eastAsia="zh-CN" w:bidi="ar-SA"/>
      </w:rPr>
    </w:lvl>
    <w:lvl w:ilvl="7" w:tplc="877E8D92">
      <w:numFmt w:val="bullet"/>
      <w:lvlText w:val="•"/>
      <w:lvlJc w:val="left"/>
      <w:pPr>
        <w:ind w:left="6970" w:hanging="361"/>
      </w:pPr>
      <w:rPr>
        <w:rFonts w:hint="default"/>
        <w:lang w:val="en-US" w:eastAsia="zh-CN" w:bidi="ar-SA"/>
      </w:rPr>
    </w:lvl>
    <w:lvl w:ilvl="8" w:tplc="B4AA783C">
      <w:numFmt w:val="bullet"/>
      <w:lvlText w:val="•"/>
      <w:lvlJc w:val="left"/>
      <w:pPr>
        <w:ind w:left="7829" w:hanging="361"/>
      </w:pPr>
      <w:rPr>
        <w:rFonts w:hint="default"/>
        <w:lang w:val="en-US" w:eastAsia="zh-CN" w:bidi="ar-SA"/>
      </w:rPr>
    </w:lvl>
  </w:abstractNum>
  <w:abstractNum w:abstractNumId="339" w15:restartNumberingAfterBreak="0">
    <w:nsid w:val="52264A2F"/>
    <w:multiLevelType w:val="hybridMultilevel"/>
    <w:tmpl w:val="6778DBC6"/>
    <w:lvl w:ilvl="0" w:tplc="E87A4BE0">
      <w:start w:val="1"/>
      <w:numFmt w:val="decimal"/>
      <w:lvlText w:val="%1."/>
      <w:lvlJc w:val="left"/>
      <w:pPr>
        <w:ind w:left="779" w:hanging="181"/>
      </w:pPr>
      <w:rPr>
        <w:rFonts w:ascii="Times New Roman" w:eastAsia="Times New Roman" w:hAnsi="Times New Roman" w:cs="Times New Roman" w:hint="default"/>
        <w:spacing w:val="-1"/>
        <w:w w:val="100"/>
        <w:sz w:val="22"/>
        <w:szCs w:val="22"/>
        <w:lang w:val="en-US" w:eastAsia="zh-CN" w:bidi="ar-SA"/>
      </w:rPr>
    </w:lvl>
    <w:lvl w:ilvl="1" w:tplc="52BA01E0">
      <w:numFmt w:val="bullet"/>
      <w:lvlText w:val="•"/>
      <w:lvlJc w:val="left"/>
      <w:pPr>
        <w:ind w:left="1656" w:hanging="181"/>
      </w:pPr>
      <w:rPr>
        <w:rFonts w:hint="default"/>
        <w:lang w:val="en-US" w:eastAsia="zh-CN" w:bidi="ar-SA"/>
      </w:rPr>
    </w:lvl>
    <w:lvl w:ilvl="2" w:tplc="54BC45E2">
      <w:numFmt w:val="bullet"/>
      <w:lvlText w:val="•"/>
      <w:lvlJc w:val="left"/>
      <w:pPr>
        <w:ind w:left="2533" w:hanging="181"/>
      </w:pPr>
      <w:rPr>
        <w:rFonts w:hint="default"/>
        <w:lang w:val="en-US" w:eastAsia="zh-CN" w:bidi="ar-SA"/>
      </w:rPr>
    </w:lvl>
    <w:lvl w:ilvl="3" w:tplc="84763ACA">
      <w:numFmt w:val="bullet"/>
      <w:lvlText w:val="•"/>
      <w:lvlJc w:val="left"/>
      <w:pPr>
        <w:ind w:left="3409" w:hanging="181"/>
      </w:pPr>
      <w:rPr>
        <w:rFonts w:hint="default"/>
        <w:lang w:val="en-US" w:eastAsia="zh-CN" w:bidi="ar-SA"/>
      </w:rPr>
    </w:lvl>
    <w:lvl w:ilvl="4" w:tplc="C06A22CE">
      <w:numFmt w:val="bullet"/>
      <w:lvlText w:val="•"/>
      <w:lvlJc w:val="left"/>
      <w:pPr>
        <w:ind w:left="4286" w:hanging="181"/>
      </w:pPr>
      <w:rPr>
        <w:rFonts w:hint="default"/>
        <w:lang w:val="en-US" w:eastAsia="zh-CN" w:bidi="ar-SA"/>
      </w:rPr>
    </w:lvl>
    <w:lvl w:ilvl="5" w:tplc="865CD85C">
      <w:numFmt w:val="bullet"/>
      <w:lvlText w:val="•"/>
      <w:lvlJc w:val="left"/>
      <w:pPr>
        <w:ind w:left="5163" w:hanging="181"/>
      </w:pPr>
      <w:rPr>
        <w:rFonts w:hint="default"/>
        <w:lang w:val="en-US" w:eastAsia="zh-CN" w:bidi="ar-SA"/>
      </w:rPr>
    </w:lvl>
    <w:lvl w:ilvl="6" w:tplc="C37C03B6">
      <w:numFmt w:val="bullet"/>
      <w:lvlText w:val="•"/>
      <w:lvlJc w:val="left"/>
      <w:pPr>
        <w:ind w:left="6039" w:hanging="181"/>
      </w:pPr>
      <w:rPr>
        <w:rFonts w:hint="default"/>
        <w:lang w:val="en-US" w:eastAsia="zh-CN" w:bidi="ar-SA"/>
      </w:rPr>
    </w:lvl>
    <w:lvl w:ilvl="7" w:tplc="A1E20860">
      <w:numFmt w:val="bullet"/>
      <w:lvlText w:val="•"/>
      <w:lvlJc w:val="left"/>
      <w:pPr>
        <w:ind w:left="6916" w:hanging="181"/>
      </w:pPr>
      <w:rPr>
        <w:rFonts w:hint="default"/>
        <w:lang w:val="en-US" w:eastAsia="zh-CN" w:bidi="ar-SA"/>
      </w:rPr>
    </w:lvl>
    <w:lvl w:ilvl="8" w:tplc="9CE20C56">
      <w:numFmt w:val="bullet"/>
      <w:lvlText w:val="•"/>
      <w:lvlJc w:val="left"/>
      <w:pPr>
        <w:ind w:left="7793" w:hanging="181"/>
      </w:pPr>
      <w:rPr>
        <w:rFonts w:hint="default"/>
        <w:lang w:val="en-US" w:eastAsia="zh-CN" w:bidi="ar-SA"/>
      </w:rPr>
    </w:lvl>
  </w:abstractNum>
  <w:abstractNum w:abstractNumId="340" w15:restartNumberingAfterBreak="0">
    <w:nsid w:val="525F557F"/>
    <w:multiLevelType w:val="hybridMultilevel"/>
    <w:tmpl w:val="4F04E596"/>
    <w:lvl w:ilvl="0" w:tplc="4FB658F4">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0D04A242">
      <w:numFmt w:val="bullet"/>
      <w:lvlText w:val="•"/>
      <w:lvlJc w:val="left"/>
      <w:pPr>
        <w:ind w:left="948" w:hanging="213"/>
      </w:pPr>
      <w:rPr>
        <w:rFonts w:hint="default"/>
        <w:lang w:val="en-US" w:eastAsia="zh-CN" w:bidi="ar-SA"/>
      </w:rPr>
    </w:lvl>
    <w:lvl w:ilvl="2" w:tplc="26E8EA80">
      <w:numFmt w:val="bullet"/>
      <w:lvlText w:val="•"/>
      <w:lvlJc w:val="left"/>
      <w:pPr>
        <w:ind w:left="1577" w:hanging="213"/>
      </w:pPr>
      <w:rPr>
        <w:rFonts w:hint="default"/>
        <w:lang w:val="en-US" w:eastAsia="zh-CN" w:bidi="ar-SA"/>
      </w:rPr>
    </w:lvl>
    <w:lvl w:ilvl="3" w:tplc="E4C63100">
      <w:numFmt w:val="bullet"/>
      <w:lvlText w:val="•"/>
      <w:lvlJc w:val="left"/>
      <w:pPr>
        <w:ind w:left="2206" w:hanging="213"/>
      </w:pPr>
      <w:rPr>
        <w:rFonts w:hint="default"/>
        <w:lang w:val="en-US" w:eastAsia="zh-CN" w:bidi="ar-SA"/>
      </w:rPr>
    </w:lvl>
    <w:lvl w:ilvl="4" w:tplc="47EEF07C">
      <w:numFmt w:val="bullet"/>
      <w:lvlText w:val="•"/>
      <w:lvlJc w:val="left"/>
      <w:pPr>
        <w:ind w:left="2834" w:hanging="213"/>
      </w:pPr>
      <w:rPr>
        <w:rFonts w:hint="default"/>
        <w:lang w:val="en-US" w:eastAsia="zh-CN" w:bidi="ar-SA"/>
      </w:rPr>
    </w:lvl>
    <w:lvl w:ilvl="5" w:tplc="71903E78">
      <w:numFmt w:val="bullet"/>
      <w:lvlText w:val="•"/>
      <w:lvlJc w:val="left"/>
      <w:pPr>
        <w:ind w:left="3463" w:hanging="213"/>
      </w:pPr>
      <w:rPr>
        <w:rFonts w:hint="default"/>
        <w:lang w:val="en-US" w:eastAsia="zh-CN" w:bidi="ar-SA"/>
      </w:rPr>
    </w:lvl>
    <w:lvl w:ilvl="6" w:tplc="E850FAE2">
      <w:numFmt w:val="bullet"/>
      <w:lvlText w:val="•"/>
      <w:lvlJc w:val="left"/>
      <w:pPr>
        <w:ind w:left="4092" w:hanging="213"/>
      </w:pPr>
      <w:rPr>
        <w:rFonts w:hint="default"/>
        <w:lang w:val="en-US" w:eastAsia="zh-CN" w:bidi="ar-SA"/>
      </w:rPr>
    </w:lvl>
    <w:lvl w:ilvl="7" w:tplc="45C85DCC">
      <w:numFmt w:val="bullet"/>
      <w:lvlText w:val="•"/>
      <w:lvlJc w:val="left"/>
      <w:pPr>
        <w:ind w:left="4720" w:hanging="213"/>
      </w:pPr>
      <w:rPr>
        <w:rFonts w:hint="default"/>
        <w:lang w:val="en-US" w:eastAsia="zh-CN" w:bidi="ar-SA"/>
      </w:rPr>
    </w:lvl>
    <w:lvl w:ilvl="8" w:tplc="E668DFB0">
      <w:numFmt w:val="bullet"/>
      <w:lvlText w:val="•"/>
      <w:lvlJc w:val="left"/>
      <w:pPr>
        <w:ind w:left="5349" w:hanging="213"/>
      </w:pPr>
      <w:rPr>
        <w:rFonts w:hint="default"/>
        <w:lang w:val="en-US" w:eastAsia="zh-CN" w:bidi="ar-SA"/>
      </w:rPr>
    </w:lvl>
  </w:abstractNum>
  <w:abstractNum w:abstractNumId="341" w15:restartNumberingAfterBreak="0">
    <w:nsid w:val="52AA1C5A"/>
    <w:multiLevelType w:val="hybridMultilevel"/>
    <w:tmpl w:val="C6404320"/>
    <w:lvl w:ilvl="0" w:tplc="7680A224">
      <w:start w:val="1"/>
      <w:numFmt w:val="decimal"/>
      <w:lvlText w:val="（%1）"/>
      <w:lvlJc w:val="left"/>
      <w:pPr>
        <w:ind w:left="118" w:hanging="603"/>
      </w:pPr>
      <w:rPr>
        <w:rFonts w:ascii="宋体" w:eastAsia="宋体" w:hAnsi="宋体" w:cs="宋体" w:hint="default"/>
        <w:spacing w:val="-1"/>
        <w:w w:val="100"/>
        <w:sz w:val="22"/>
        <w:szCs w:val="22"/>
        <w:lang w:val="en-US" w:eastAsia="zh-CN" w:bidi="ar-SA"/>
      </w:rPr>
    </w:lvl>
    <w:lvl w:ilvl="1" w:tplc="D0E2159A">
      <w:numFmt w:val="bullet"/>
      <w:lvlText w:val="•"/>
      <w:lvlJc w:val="left"/>
      <w:pPr>
        <w:ind w:left="1062" w:hanging="603"/>
      </w:pPr>
      <w:rPr>
        <w:rFonts w:hint="default"/>
        <w:lang w:val="en-US" w:eastAsia="zh-CN" w:bidi="ar-SA"/>
      </w:rPr>
    </w:lvl>
    <w:lvl w:ilvl="2" w:tplc="17742666">
      <w:numFmt w:val="bullet"/>
      <w:lvlText w:val="•"/>
      <w:lvlJc w:val="left"/>
      <w:pPr>
        <w:ind w:left="2005" w:hanging="603"/>
      </w:pPr>
      <w:rPr>
        <w:rFonts w:hint="default"/>
        <w:lang w:val="en-US" w:eastAsia="zh-CN" w:bidi="ar-SA"/>
      </w:rPr>
    </w:lvl>
    <w:lvl w:ilvl="3" w:tplc="928EC99C">
      <w:numFmt w:val="bullet"/>
      <w:lvlText w:val="•"/>
      <w:lvlJc w:val="left"/>
      <w:pPr>
        <w:ind w:left="2947" w:hanging="603"/>
      </w:pPr>
      <w:rPr>
        <w:rFonts w:hint="default"/>
        <w:lang w:val="en-US" w:eastAsia="zh-CN" w:bidi="ar-SA"/>
      </w:rPr>
    </w:lvl>
    <w:lvl w:ilvl="4" w:tplc="DE029FAE">
      <w:numFmt w:val="bullet"/>
      <w:lvlText w:val="•"/>
      <w:lvlJc w:val="left"/>
      <w:pPr>
        <w:ind w:left="3890" w:hanging="603"/>
      </w:pPr>
      <w:rPr>
        <w:rFonts w:hint="default"/>
        <w:lang w:val="en-US" w:eastAsia="zh-CN" w:bidi="ar-SA"/>
      </w:rPr>
    </w:lvl>
    <w:lvl w:ilvl="5" w:tplc="7B9EC5BA">
      <w:numFmt w:val="bullet"/>
      <w:lvlText w:val="•"/>
      <w:lvlJc w:val="left"/>
      <w:pPr>
        <w:ind w:left="4833" w:hanging="603"/>
      </w:pPr>
      <w:rPr>
        <w:rFonts w:hint="default"/>
        <w:lang w:val="en-US" w:eastAsia="zh-CN" w:bidi="ar-SA"/>
      </w:rPr>
    </w:lvl>
    <w:lvl w:ilvl="6" w:tplc="0320569E">
      <w:numFmt w:val="bullet"/>
      <w:lvlText w:val="•"/>
      <w:lvlJc w:val="left"/>
      <w:pPr>
        <w:ind w:left="5775" w:hanging="603"/>
      </w:pPr>
      <w:rPr>
        <w:rFonts w:hint="default"/>
        <w:lang w:val="en-US" w:eastAsia="zh-CN" w:bidi="ar-SA"/>
      </w:rPr>
    </w:lvl>
    <w:lvl w:ilvl="7" w:tplc="4B14AB6A">
      <w:numFmt w:val="bullet"/>
      <w:lvlText w:val="•"/>
      <w:lvlJc w:val="left"/>
      <w:pPr>
        <w:ind w:left="6718" w:hanging="603"/>
      </w:pPr>
      <w:rPr>
        <w:rFonts w:hint="default"/>
        <w:lang w:val="en-US" w:eastAsia="zh-CN" w:bidi="ar-SA"/>
      </w:rPr>
    </w:lvl>
    <w:lvl w:ilvl="8" w:tplc="918C10EA">
      <w:numFmt w:val="bullet"/>
      <w:lvlText w:val="•"/>
      <w:lvlJc w:val="left"/>
      <w:pPr>
        <w:ind w:left="7661" w:hanging="603"/>
      </w:pPr>
      <w:rPr>
        <w:rFonts w:hint="default"/>
        <w:lang w:val="en-US" w:eastAsia="zh-CN" w:bidi="ar-SA"/>
      </w:rPr>
    </w:lvl>
  </w:abstractNum>
  <w:abstractNum w:abstractNumId="342" w15:restartNumberingAfterBreak="0">
    <w:nsid w:val="52FE2669"/>
    <w:multiLevelType w:val="multilevel"/>
    <w:tmpl w:val="744E48CA"/>
    <w:lvl w:ilvl="0">
      <w:start w:val="6"/>
      <w:numFmt w:val="decimal"/>
      <w:lvlText w:val="%1"/>
      <w:lvlJc w:val="left"/>
      <w:pPr>
        <w:ind w:left="1122" w:hanging="1004"/>
      </w:pPr>
      <w:rPr>
        <w:rFonts w:hint="default"/>
        <w:lang w:val="en-US" w:eastAsia="zh-CN" w:bidi="ar-SA"/>
      </w:rPr>
    </w:lvl>
    <w:lvl w:ilvl="1">
      <w:start w:val="2"/>
      <w:numFmt w:val="decimal"/>
      <w:lvlText w:val="%1.%2"/>
      <w:lvlJc w:val="left"/>
      <w:pPr>
        <w:ind w:left="1122" w:hanging="1004"/>
      </w:pPr>
      <w:rPr>
        <w:rFonts w:hint="default"/>
        <w:lang w:val="en-US" w:eastAsia="zh-CN" w:bidi="ar-SA"/>
      </w:rPr>
    </w:lvl>
    <w:lvl w:ilvl="2">
      <w:start w:val="2"/>
      <w:numFmt w:val="decimal"/>
      <w:lvlText w:val="%1.%2.%3"/>
      <w:lvlJc w:val="left"/>
      <w:pPr>
        <w:ind w:left="1122" w:hanging="1004"/>
      </w:pPr>
      <w:rPr>
        <w:rFonts w:hint="default"/>
        <w:lang w:val="en-US" w:eastAsia="zh-CN" w:bidi="ar-SA"/>
      </w:rPr>
    </w:lvl>
    <w:lvl w:ilvl="3">
      <w:start w:val="4"/>
      <w:numFmt w:val="decimal"/>
      <w:lvlText w:val="%1.%2.%3.%4"/>
      <w:lvlJc w:val="left"/>
      <w:pPr>
        <w:ind w:left="1122" w:hanging="1004"/>
      </w:pPr>
      <w:rPr>
        <w:rFonts w:hint="default"/>
        <w:lang w:val="en-US" w:eastAsia="zh-CN" w:bidi="ar-SA"/>
      </w:rPr>
    </w:lvl>
    <w:lvl w:ilvl="4">
      <w:start w:val="5"/>
      <w:numFmt w:val="decimal"/>
      <w:lvlText w:val="%1.%2.%3.%4.%5"/>
      <w:lvlJc w:val="left"/>
      <w:pPr>
        <w:ind w:left="1122" w:hanging="1004"/>
      </w:pPr>
      <w:rPr>
        <w:rFonts w:hint="default"/>
        <w:lang w:val="en-US" w:eastAsia="zh-CN" w:bidi="ar-SA"/>
      </w:rPr>
    </w:lvl>
    <w:lvl w:ilvl="5">
      <w:start w:val="1"/>
      <w:numFmt w:val="decimal"/>
      <w:lvlText w:val="%1.%2.%3.%4.%5.%6"/>
      <w:lvlJc w:val="left"/>
      <w:pPr>
        <w:ind w:left="1122" w:hanging="1004"/>
      </w:pPr>
      <w:rPr>
        <w:rFonts w:ascii="Times New Roman" w:eastAsia="Times New Roman" w:hAnsi="Times New Roman" w:cs="Times New Roman" w:hint="default"/>
        <w:b/>
        <w:bCs/>
        <w:spacing w:val="-3"/>
        <w:w w:val="100"/>
        <w:sz w:val="21"/>
        <w:szCs w:val="21"/>
        <w:lang w:val="en-US" w:eastAsia="zh-CN" w:bidi="ar-SA"/>
      </w:rPr>
    </w:lvl>
    <w:lvl w:ilvl="6">
      <w:start w:val="1"/>
      <w:numFmt w:val="decimal"/>
      <w:lvlText w:val="%7."/>
      <w:lvlJc w:val="left"/>
      <w:pPr>
        <w:ind w:left="779" w:hanging="181"/>
      </w:pPr>
      <w:rPr>
        <w:rFonts w:ascii="Times New Roman" w:eastAsia="Times New Roman" w:hAnsi="Times New Roman" w:cs="Times New Roman" w:hint="default"/>
        <w:spacing w:val="-1"/>
        <w:w w:val="100"/>
        <w:sz w:val="22"/>
        <w:szCs w:val="22"/>
        <w:lang w:val="en-US" w:eastAsia="zh-CN" w:bidi="ar-SA"/>
      </w:rPr>
    </w:lvl>
    <w:lvl w:ilvl="7">
      <w:numFmt w:val="bullet"/>
      <w:lvlText w:val="•"/>
      <w:lvlJc w:val="left"/>
      <w:pPr>
        <w:ind w:left="6737" w:hanging="181"/>
      </w:pPr>
      <w:rPr>
        <w:rFonts w:hint="default"/>
        <w:lang w:val="en-US" w:eastAsia="zh-CN" w:bidi="ar-SA"/>
      </w:rPr>
    </w:lvl>
    <w:lvl w:ilvl="8">
      <w:numFmt w:val="bullet"/>
      <w:lvlText w:val="•"/>
      <w:lvlJc w:val="left"/>
      <w:pPr>
        <w:ind w:left="7673" w:hanging="181"/>
      </w:pPr>
      <w:rPr>
        <w:rFonts w:hint="default"/>
        <w:lang w:val="en-US" w:eastAsia="zh-CN" w:bidi="ar-SA"/>
      </w:rPr>
    </w:lvl>
  </w:abstractNum>
  <w:abstractNum w:abstractNumId="343" w15:restartNumberingAfterBreak="0">
    <w:nsid w:val="536C0E3E"/>
    <w:multiLevelType w:val="hybridMultilevel"/>
    <w:tmpl w:val="1CDA60A2"/>
    <w:lvl w:ilvl="0" w:tplc="C3588934">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1322697A">
      <w:numFmt w:val="bullet"/>
      <w:lvlText w:val="•"/>
      <w:lvlJc w:val="left"/>
      <w:pPr>
        <w:ind w:left="948" w:hanging="213"/>
      </w:pPr>
      <w:rPr>
        <w:rFonts w:hint="default"/>
        <w:lang w:val="en-US" w:eastAsia="zh-CN" w:bidi="ar-SA"/>
      </w:rPr>
    </w:lvl>
    <w:lvl w:ilvl="2" w:tplc="DA40670A">
      <w:numFmt w:val="bullet"/>
      <w:lvlText w:val="•"/>
      <w:lvlJc w:val="left"/>
      <w:pPr>
        <w:ind w:left="1577" w:hanging="213"/>
      </w:pPr>
      <w:rPr>
        <w:rFonts w:hint="default"/>
        <w:lang w:val="en-US" w:eastAsia="zh-CN" w:bidi="ar-SA"/>
      </w:rPr>
    </w:lvl>
    <w:lvl w:ilvl="3" w:tplc="59E652A4">
      <w:numFmt w:val="bullet"/>
      <w:lvlText w:val="•"/>
      <w:lvlJc w:val="left"/>
      <w:pPr>
        <w:ind w:left="2206" w:hanging="213"/>
      </w:pPr>
      <w:rPr>
        <w:rFonts w:hint="default"/>
        <w:lang w:val="en-US" w:eastAsia="zh-CN" w:bidi="ar-SA"/>
      </w:rPr>
    </w:lvl>
    <w:lvl w:ilvl="4" w:tplc="C9D21592">
      <w:numFmt w:val="bullet"/>
      <w:lvlText w:val="•"/>
      <w:lvlJc w:val="left"/>
      <w:pPr>
        <w:ind w:left="2834" w:hanging="213"/>
      </w:pPr>
      <w:rPr>
        <w:rFonts w:hint="default"/>
        <w:lang w:val="en-US" w:eastAsia="zh-CN" w:bidi="ar-SA"/>
      </w:rPr>
    </w:lvl>
    <w:lvl w:ilvl="5" w:tplc="055E5074">
      <w:numFmt w:val="bullet"/>
      <w:lvlText w:val="•"/>
      <w:lvlJc w:val="left"/>
      <w:pPr>
        <w:ind w:left="3463" w:hanging="213"/>
      </w:pPr>
      <w:rPr>
        <w:rFonts w:hint="default"/>
        <w:lang w:val="en-US" w:eastAsia="zh-CN" w:bidi="ar-SA"/>
      </w:rPr>
    </w:lvl>
    <w:lvl w:ilvl="6" w:tplc="CE623E9E">
      <w:numFmt w:val="bullet"/>
      <w:lvlText w:val="•"/>
      <w:lvlJc w:val="left"/>
      <w:pPr>
        <w:ind w:left="4092" w:hanging="213"/>
      </w:pPr>
      <w:rPr>
        <w:rFonts w:hint="default"/>
        <w:lang w:val="en-US" w:eastAsia="zh-CN" w:bidi="ar-SA"/>
      </w:rPr>
    </w:lvl>
    <w:lvl w:ilvl="7" w:tplc="9F16B0CA">
      <w:numFmt w:val="bullet"/>
      <w:lvlText w:val="•"/>
      <w:lvlJc w:val="left"/>
      <w:pPr>
        <w:ind w:left="4720" w:hanging="213"/>
      </w:pPr>
      <w:rPr>
        <w:rFonts w:hint="default"/>
        <w:lang w:val="en-US" w:eastAsia="zh-CN" w:bidi="ar-SA"/>
      </w:rPr>
    </w:lvl>
    <w:lvl w:ilvl="8" w:tplc="A2341754">
      <w:numFmt w:val="bullet"/>
      <w:lvlText w:val="•"/>
      <w:lvlJc w:val="left"/>
      <w:pPr>
        <w:ind w:left="5349" w:hanging="213"/>
      </w:pPr>
      <w:rPr>
        <w:rFonts w:hint="default"/>
        <w:lang w:val="en-US" w:eastAsia="zh-CN" w:bidi="ar-SA"/>
      </w:rPr>
    </w:lvl>
  </w:abstractNum>
  <w:abstractNum w:abstractNumId="344" w15:restartNumberingAfterBreak="0">
    <w:nsid w:val="538A2F7D"/>
    <w:multiLevelType w:val="hybridMultilevel"/>
    <w:tmpl w:val="2F68068E"/>
    <w:lvl w:ilvl="0" w:tplc="D3062CAA">
      <w:start w:val="1"/>
      <w:numFmt w:val="decimal"/>
      <w:lvlText w:val="（%1）"/>
      <w:lvlJc w:val="left"/>
      <w:pPr>
        <w:ind w:left="1199" w:hanging="601"/>
      </w:pPr>
      <w:rPr>
        <w:rFonts w:ascii="宋体" w:eastAsia="宋体" w:hAnsi="宋体" w:cs="宋体" w:hint="default"/>
        <w:spacing w:val="-14"/>
        <w:w w:val="100"/>
        <w:sz w:val="22"/>
        <w:szCs w:val="22"/>
        <w:lang w:val="en-US" w:eastAsia="zh-CN" w:bidi="ar-SA"/>
      </w:rPr>
    </w:lvl>
    <w:lvl w:ilvl="1" w:tplc="E3EA307C">
      <w:numFmt w:val="bullet"/>
      <w:lvlText w:val="•"/>
      <w:lvlJc w:val="left"/>
      <w:pPr>
        <w:ind w:left="2034" w:hanging="601"/>
      </w:pPr>
      <w:rPr>
        <w:rFonts w:hint="default"/>
        <w:lang w:val="en-US" w:eastAsia="zh-CN" w:bidi="ar-SA"/>
      </w:rPr>
    </w:lvl>
    <w:lvl w:ilvl="2" w:tplc="5022808A">
      <w:numFmt w:val="bullet"/>
      <w:lvlText w:val="•"/>
      <w:lvlJc w:val="left"/>
      <w:pPr>
        <w:ind w:left="2869" w:hanging="601"/>
      </w:pPr>
      <w:rPr>
        <w:rFonts w:hint="default"/>
        <w:lang w:val="en-US" w:eastAsia="zh-CN" w:bidi="ar-SA"/>
      </w:rPr>
    </w:lvl>
    <w:lvl w:ilvl="3" w:tplc="A356B420">
      <w:numFmt w:val="bullet"/>
      <w:lvlText w:val="•"/>
      <w:lvlJc w:val="left"/>
      <w:pPr>
        <w:ind w:left="3703" w:hanging="601"/>
      </w:pPr>
      <w:rPr>
        <w:rFonts w:hint="default"/>
        <w:lang w:val="en-US" w:eastAsia="zh-CN" w:bidi="ar-SA"/>
      </w:rPr>
    </w:lvl>
    <w:lvl w:ilvl="4" w:tplc="C5EC9120">
      <w:numFmt w:val="bullet"/>
      <w:lvlText w:val="•"/>
      <w:lvlJc w:val="left"/>
      <w:pPr>
        <w:ind w:left="4538" w:hanging="601"/>
      </w:pPr>
      <w:rPr>
        <w:rFonts w:hint="default"/>
        <w:lang w:val="en-US" w:eastAsia="zh-CN" w:bidi="ar-SA"/>
      </w:rPr>
    </w:lvl>
    <w:lvl w:ilvl="5" w:tplc="21889ECC">
      <w:numFmt w:val="bullet"/>
      <w:lvlText w:val="•"/>
      <w:lvlJc w:val="left"/>
      <w:pPr>
        <w:ind w:left="5373" w:hanging="601"/>
      </w:pPr>
      <w:rPr>
        <w:rFonts w:hint="default"/>
        <w:lang w:val="en-US" w:eastAsia="zh-CN" w:bidi="ar-SA"/>
      </w:rPr>
    </w:lvl>
    <w:lvl w:ilvl="6" w:tplc="84E859EA">
      <w:numFmt w:val="bullet"/>
      <w:lvlText w:val="•"/>
      <w:lvlJc w:val="left"/>
      <w:pPr>
        <w:ind w:left="6207" w:hanging="601"/>
      </w:pPr>
      <w:rPr>
        <w:rFonts w:hint="default"/>
        <w:lang w:val="en-US" w:eastAsia="zh-CN" w:bidi="ar-SA"/>
      </w:rPr>
    </w:lvl>
    <w:lvl w:ilvl="7" w:tplc="DB4ED2C4">
      <w:numFmt w:val="bullet"/>
      <w:lvlText w:val="•"/>
      <w:lvlJc w:val="left"/>
      <w:pPr>
        <w:ind w:left="7042" w:hanging="601"/>
      </w:pPr>
      <w:rPr>
        <w:rFonts w:hint="default"/>
        <w:lang w:val="en-US" w:eastAsia="zh-CN" w:bidi="ar-SA"/>
      </w:rPr>
    </w:lvl>
    <w:lvl w:ilvl="8" w:tplc="60BCA8E6">
      <w:numFmt w:val="bullet"/>
      <w:lvlText w:val="•"/>
      <w:lvlJc w:val="left"/>
      <w:pPr>
        <w:ind w:left="7877" w:hanging="601"/>
      </w:pPr>
      <w:rPr>
        <w:rFonts w:hint="default"/>
        <w:lang w:val="en-US" w:eastAsia="zh-CN" w:bidi="ar-SA"/>
      </w:rPr>
    </w:lvl>
  </w:abstractNum>
  <w:abstractNum w:abstractNumId="345" w15:restartNumberingAfterBreak="0">
    <w:nsid w:val="53CF7F6A"/>
    <w:multiLevelType w:val="multilevel"/>
    <w:tmpl w:val="53CF7F6A"/>
    <w:lvl w:ilvl="0">
      <w:start w:val="1"/>
      <w:numFmt w:val="bullet"/>
      <w:lvlText w:val=""/>
      <w:lvlJc w:val="left"/>
      <w:pPr>
        <w:ind w:left="920" w:hanging="440"/>
      </w:pPr>
      <w:rPr>
        <w:rFonts w:ascii="Wingdings" w:hAnsi="Wingdings" w:hint="default"/>
      </w:rPr>
    </w:lvl>
    <w:lvl w:ilvl="1">
      <w:start w:val="1"/>
      <w:numFmt w:val="bullet"/>
      <w:lvlText w:val=""/>
      <w:lvlJc w:val="left"/>
      <w:pPr>
        <w:ind w:left="1360" w:hanging="440"/>
      </w:pPr>
      <w:rPr>
        <w:rFonts w:ascii="Wingdings" w:hAnsi="Wingdings" w:hint="default"/>
      </w:rPr>
    </w:lvl>
    <w:lvl w:ilvl="2">
      <w:start w:val="1"/>
      <w:numFmt w:val="bullet"/>
      <w:lvlText w:val=""/>
      <w:lvlJc w:val="left"/>
      <w:pPr>
        <w:ind w:left="1800" w:hanging="440"/>
      </w:pPr>
      <w:rPr>
        <w:rFonts w:ascii="Wingdings" w:hAnsi="Wingdings" w:hint="default"/>
      </w:rPr>
    </w:lvl>
    <w:lvl w:ilvl="3">
      <w:start w:val="1"/>
      <w:numFmt w:val="bullet"/>
      <w:lvlText w:val=""/>
      <w:lvlJc w:val="left"/>
      <w:pPr>
        <w:ind w:left="2240" w:hanging="440"/>
      </w:pPr>
      <w:rPr>
        <w:rFonts w:ascii="Wingdings" w:hAnsi="Wingdings" w:hint="default"/>
      </w:rPr>
    </w:lvl>
    <w:lvl w:ilvl="4">
      <w:start w:val="1"/>
      <w:numFmt w:val="bullet"/>
      <w:lvlText w:val=""/>
      <w:lvlJc w:val="left"/>
      <w:pPr>
        <w:ind w:left="2680" w:hanging="440"/>
      </w:pPr>
      <w:rPr>
        <w:rFonts w:ascii="Wingdings" w:hAnsi="Wingdings" w:hint="default"/>
      </w:rPr>
    </w:lvl>
    <w:lvl w:ilvl="5">
      <w:start w:val="1"/>
      <w:numFmt w:val="bullet"/>
      <w:lvlText w:val=""/>
      <w:lvlJc w:val="left"/>
      <w:pPr>
        <w:ind w:left="3120" w:hanging="440"/>
      </w:pPr>
      <w:rPr>
        <w:rFonts w:ascii="Wingdings" w:hAnsi="Wingdings" w:hint="default"/>
      </w:rPr>
    </w:lvl>
    <w:lvl w:ilvl="6">
      <w:start w:val="1"/>
      <w:numFmt w:val="bullet"/>
      <w:lvlText w:val=""/>
      <w:lvlJc w:val="left"/>
      <w:pPr>
        <w:ind w:left="3560" w:hanging="440"/>
      </w:pPr>
      <w:rPr>
        <w:rFonts w:ascii="Wingdings" w:hAnsi="Wingdings" w:hint="default"/>
      </w:rPr>
    </w:lvl>
    <w:lvl w:ilvl="7">
      <w:start w:val="1"/>
      <w:numFmt w:val="bullet"/>
      <w:lvlText w:val=""/>
      <w:lvlJc w:val="left"/>
      <w:pPr>
        <w:ind w:left="4000" w:hanging="440"/>
      </w:pPr>
      <w:rPr>
        <w:rFonts w:ascii="Wingdings" w:hAnsi="Wingdings" w:hint="default"/>
      </w:rPr>
    </w:lvl>
    <w:lvl w:ilvl="8">
      <w:start w:val="1"/>
      <w:numFmt w:val="bullet"/>
      <w:lvlText w:val=""/>
      <w:lvlJc w:val="left"/>
      <w:pPr>
        <w:ind w:left="4440" w:hanging="440"/>
      </w:pPr>
      <w:rPr>
        <w:rFonts w:ascii="Wingdings" w:hAnsi="Wingdings" w:hint="default"/>
      </w:rPr>
    </w:lvl>
  </w:abstractNum>
  <w:abstractNum w:abstractNumId="346" w15:restartNumberingAfterBreak="0">
    <w:nsid w:val="54297B55"/>
    <w:multiLevelType w:val="hybridMultilevel"/>
    <w:tmpl w:val="948E9D60"/>
    <w:lvl w:ilvl="0" w:tplc="DEA02072">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1EA85CDC">
      <w:numFmt w:val="bullet"/>
      <w:lvlText w:val="•"/>
      <w:lvlJc w:val="left"/>
      <w:pPr>
        <w:ind w:left="948" w:hanging="213"/>
      </w:pPr>
      <w:rPr>
        <w:rFonts w:hint="default"/>
        <w:lang w:val="en-US" w:eastAsia="zh-CN" w:bidi="ar-SA"/>
      </w:rPr>
    </w:lvl>
    <w:lvl w:ilvl="2" w:tplc="EADA58C6">
      <w:numFmt w:val="bullet"/>
      <w:lvlText w:val="•"/>
      <w:lvlJc w:val="left"/>
      <w:pPr>
        <w:ind w:left="1577" w:hanging="213"/>
      </w:pPr>
      <w:rPr>
        <w:rFonts w:hint="default"/>
        <w:lang w:val="en-US" w:eastAsia="zh-CN" w:bidi="ar-SA"/>
      </w:rPr>
    </w:lvl>
    <w:lvl w:ilvl="3" w:tplc="1922B242">
      <w:numFmt w:val="bullet"/>
      <w:lvlText w:val="•"/>
      <w:lvlJc w:val="left"/>
      <w:pPr>
        <w:ind w:left="2206" w:hanging="213"/>
      </w:pPr>
      <w:rPr>
        <w:rFonts w:hint="default"/>
        <w:lang w:val="en-US" w:eastAsia="zh-CN" w:bidi="ar-SA"/>
      </w:rPr>
    </w:lvl>
    <w:lvl w:ilvl="4" w:tplc="354C2D44">
      <w:numFmt w:val="bullet"/>
      <w:lvlText w:val="•"/>
      <w:lvlJc w:val="left"/>
      <w:pPr>
        <w:ind w:left="2834" w:hanging="213"/>
      </w:pPr>
      <w:rPr>
        <w:rFonts w:hint="default"/>
        <w:lang w:val="en-US" w:eastAsia="zh-CN" w:bidi="ar-SA"/>
      </w:rPr>
    </w:lvl>
    <w:lvl w:ilvl="5" w:tplc="03703278">
      <w:numFmt w:val="bullet"/>
      <w:lvlText w:val="•"/>
      <w:lvlJc w:val="left"/>
      <w:pPr>
        <w:ind w:left="3463" w:hanging="213"/>
      </w:pPr>
      <w:rPr>
        <w:rFonts w:hint="default"/>
        <w:lang w:val="en-US" w:eastAsia="zh-CN" w:bidi="ar-SA"/>
      </w:rPr>
    </w:lvl>
    <w:lvl w:ilvl="6" w:tplc="AA6A4144">
      <w:numFmt w:val="bullet"/>
      <w:lvlText w:val="•"/>
      <w:lvlJc w:val="left"/>
      <w:pPr>
        <w:ind w:left="4092" w:hanging="213"/>
      </w:pPr>
      <w:rPr>
        <w:rFonts w:hint="default"/>
        <w:lang w:val="en-US" w:eastAsia="zh-CN" w:bidi="ar-SA"/>
      </w:rPr>
    </w:lvl>
    <w:lvl w:ilvl="7" w:tplc="51A24C6C">
      <w:numFmt w:val="bullet"/>
      <w:lvlText w:val="•"/>
      <w:lvlJc w:val="left"/>
      <w:pPr>
        <w:ind w:left="4720" w:hanging="213"/>
      </w:pPr>
      <w:rPr>
        <w:rFonts w:hint="default"/>
        <w:lang w:val="en-US" w:eastAsia="zh-CN" w:bidi="ar-SA"/>
      </w:rPr>
    </w:lvl>
    <w:lvl w:ilvl="8" w:tplc="33C45866">
      <w:numFmt w:val="bullet"/>
      <w:lvlText w:val="•"/>
      <w:lvlJc w:val="left"/>
      <w:pPr>
        <w:ind w:left="5349" w:hanging="213"/>
      </w:pPr>
      <w:rPr>
        <w:rFonts w:hint="default"/>
        <w:lang w:val="en-US" w:eastAsia="zh-CN" w:bidi="ar-SA"/>
      </w:rPr>
    </w:lvl>
  </w:abstractNum>
  <w:abstractNum w:abstractNumId="347" w15:restartNumberingAfterBreak="0">
    <w:nsid w:val="54F45F1C"/>
    <w:multiLevelType w:val="multilevel"/>
    <w:tmpl w:val="F946A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15:restartNumberingAfterBreak="0">
    <w:nsid w:val="55630444"/>
    <w:multiLevelType w:val="hybridMultilevel"/>
    <w:tmpl w:val="95C648B4"/>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349" w15:restartNumberingAfterBreak="0">
    <w:nsid w:val="558B75B8"/>
    <w:multiLevelType w:val="multilevel"/>
    <w:tmpl w:val="E62EF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0" w15:restartNumberingAfterBreak="0">
    <w:nsid w:val="560B334D"/>
    <w:multiLevelType w:val="hybridMultilevel"/>
    <w:tmpl w:val="C2EEAC92"/>
    <w:lvl w:ilvl="0" w:tplc="0A221028">
      <w:start w:val="1"/>
      <w:numFmt w:val="decimal"/>
      <w:lvlText w:val="（%1）"/>
      <w:lvlJc w:val="left"/>
      <w:pPr>
        <w:ind w:left="1199" w:hanging="601"/>
      </w:pPr>
      <w:rPr>
        <w:rFonts w:ascii="宋体" w:eastAsia="宋体" w:hAnsi="宋体" w:cs="宋体" w:hint="default"/>
        <w:spacing w:val="-1"/>
        <w:w w:val="100"/>
        <w:sz w:val="22"/>
        <w:szCs w:val="22"/>
        <w:lang w:val="en-US" w:eastAsia="zh-CN" w:bidi="ar-SA"/>
      </w:rPr>
    </w:lvl>
    <w:lvl w:ilvl="1" w:tplc="0F6021A0">
      <w:numFmt w:val="bullet"/>
      <w:lvlText w:val="•"/>
      <w:lvlJc w:val="left"/>
      <w:pPr>
        <w:ind w:left="2034" w:hanging="601"/>
      </w:pPr>
      <w:rPr>
        <w:rFonts w:hint="default"/>
        <w:lang w:val="en-US" w:eastAsia="zh-CN" w:bidi="ar-SA"/>
      </w:rPr>
    </w:lvl>
    <w:lvl w:ilvl="2" w:tplc="5424590E">
      <w:numFmt w:val="bullet"/>
      <w:lvlText w:val="•"/>
      <w:lvlJc w:val="left"/>
      <w:pPr>
        <w:ind w:left="2869" w:hanging="601"/>
      </w:pPr>
      <w:rPr>
        <w:rFonts w:hint="default"/>
        <w:lang w:val="en-US" w:eastAsia="zh-CN" w:bidi="ar-SA"/>
      </w:rPr>
    </w:lvl>
    <w:lvl w:ilvl="3" w:tplc="CACA2FA8">
      <w:numFmt w:val="bullet"/>
      <w:lvlText w:val="•"/>
      <w:lvlJc w:val="left"/>
      <w:pPr>
        <w:ind w:left="3703" w:hanging="601"/>
      </w:pPr>
      <w:rPr>
        <w:rFonts w:hint="default"/>
        <w:lang w:val="en-US" w:eastAsia="zh-CN" w:bidi="ar-SA"/>
      </w:rPr>
    </w:lvl>
    <w:lvl w:ilvl="4" w:tplc="AF643CCC">
      <w:numFmt w:val="bullet"/>
      <w:lvlText w:val="•"/>
      <w:lvlJc w:val="left"/>
      <w:pPr>
        <w:ind w:left="4538" w:hanging="601"/>
      </w:pPr>
      <w:rPr>
        <w:rFonts w:hint="default"/>
        <w:lang w:val="en-US" w:eastAsia="zh-CN" w:bidi="ar-SA"/>
      </w:rPr>
    </w:lvl>
    <w:lvl w:ilvl="5" w:tplc="DF9C07CE">
      <w:numFmt w:val="bullet"/>
      <w:lvlText w:val="•"/>
      <w:lvlJc w:val="left"/>
      <w:pPr>
        <w:ind w:left="5373" w:hanging="601"/>
      </w:pPr>
      <w:rPr>
        <w:rFonts w:hint="default"/>
        <w:lang w:val="en-US" w:eastAsia="zh-CN" w:bidi="ar-SA"/>
      </w:rPr>
    </w:lvl>
    <w:lvl w:ilvl="6" w:tplc="ADE243FE">
      <w:numFmt w:val="bullet"/>
      <w:lvlText w:val="•"/>
      <w:lvlJc w:val="left"/>
      <w:pPr>
        <w:ind w:left="6207" w:hanging="601"/>
      </w:pPr>
      <w:rPr>
        <w:rFonts w:hint="default"/>
        <w:lang w:val="en-US" w:eastAsia="zh-CN" w:bidi="ar-SA"/>
      </w:rPr>
    </w:lvl>
    <w:lvl w:ilvl="7" w:tplc="EAC2CA4E">
      <w:numFmt w:val="bullet"/>
      <w:lvlText w:val="•"/>
      <w:lvlJc w:val="left"/>
      <w:pPr>
        <w:ind w:left="7042" w:hanging="601"/>
      </w:pPr>
      <w:rPr>
        <w:rFonts w:hint="default"/>
        <w:lang w:val="en-US" w:eastAsia="zh-CN" w:bidi="ar-SA"/>
      </w:rPr>
    </w:lvl>
    <w:lvl w:ilvl="8" w:tplc="CF24140C">
      <w:numFmt w:val="bullet"/>
      <w:lvlText w:val="•"/>
      <w:lvlJc w:val="left"/>
      <w:pPr>
        <w:ind w:left="7877" w:hanging="601"/>
      </w:pPr>
      <w:rPr>
        <w:rFonts w:hint="default"/>
        <w:lang w:val="en-US" w:eastAsia="zh-CN" w:bidi="ar-SA"/>
      </w:rPr>
    </w:lvl>
  </w:abstractNum>
  <w:abstractNum w:abstractNumId="351" w15:restartNumberingAfterBreak="0">
    <w:nsid w:val="561933B8"/>
    <w:multiLevelType w:val="multilevel"/>
    <w:tmpl w:val="96E66E54"/>
    <w:lvl w:ilvl="0">
      <w:start w:val="4"/>
      <w:numFmt w:val="decimal"/>
      <w:lvlText w:val="%1"/>
      <w:lvlJc w:val="left"/>
      <w:pPr>
        <w:ind w:left="608" w:hanging="490"/>
      </w:pPr>
      <w:rPr>
        <w:rFonts w:hint="default"/>
        <w:lang w:val="en-US" w:eastAsia="zh-CN" w:bidi="ar-SA"/>
      </w:rPr>
    </w:lvl>
    <w:lvl w:ilvl="1">
      <w:start w:val="2"/>
      <w:numFmt w:val="decimal"/>
      <w:lvlText w:val="%1.%2"/>
      <w:lvlJc w:val="left"/>
      <w:pPr>
        <w:ind w:left="608" w:hanging="490"/>
      </w:pPr>
      <w:rPr>
        <w:rFonts w:ascii="Times New Roman" w:eastAsia="Times New Roman" w:hAnsi="Times New Roman" w:cs="Times New Roman" w:hint="default"/>
        <w:b/>
        <w:bCs/>
        <w:w w:val="99"/>
        <w:sz w:val="32"/>
        <w:szCs w:val="32"/>
        <w:lang w:val="en-US" w:eastAsia="zh-CN" w:bidi="ar-SA"/>
      </w:rPr>
    </w:lvl>
    <w:lvl w:ilvl="2">
      <w:start w:val="1"/>
      <w:numFmt w:val="decimal"/>
      <w:lvlText w:val="%1.%2.%3"/>
      <w:lvlJc w:val="left"/>
      <w:pPr>
        <w:ind w:left="802" w:hanging="684"/>
      </w:pPr>
      <w:rPr>
        <w:rFonts w:ascii="Times New Roman" w:eastAsia="Times New Roman" w:hAnsi="Times New Roman" w:cs="Times New Roman" w:hint="default"/>
        <w:b/>
        <w:bCs/>
        <w:w w:val="100"/>
        <w:sz w:val="30"/>
        <w:szCs w:val="30"/>
        <w:lang w:val="en-US" w:eastAsia="zh-CN" w:bidi="ar-SA"/>
      </w:rPr>
    </w:lvl>
    <w:lvl w:ilvl="3">
      <w:start w:val="1"/>
      <w:numFmt w:val="decimal"/>
      <w:lvlText w:val="%1.%2.%3.%4"/>
      <w:lvlJc w:val="left"/>
      <w:pPr>
        <w:ind w:left="1035" w:hanging="917"/>
      </w:pPr>
      <w:rPr>
        <w:rFonts w:ascii="Times New Roman" w:eastAsia="Times New Roman" w:hAnsi="Times New Roman" w:cs="Times New Roman" w:hint="default"/>
        <w:b/>
        <w:bCs/>
        <w:spacing w:val="-3"/>
        <w:w w:val="100"/>
        <w:sz w:val="28"/>
        <w:szCs w:val="28"/>
        <w:lang w:val="en-US" w:eastAsia="zh-CN" w:bidi="ar-SA"/>
      </w:rPr>
    </w:lvl>
    <w:lvl w:ilvl="4">
      <w:start w:val="1"/>
      <w:numFmt w:val="decimal"/>
      <w:lvlText w:val="（%5）"/>
      <w:lvlJc w:val="left"/>
      <w:pPr>
        <w:ind w:left="118" w:hanging="603"/>
      </w:pPr>
      <w:rPr>
        <w:rFonts w:ascii="宋体" w:eastAsia="宋体" w:hAnsi="宋体" w:cs="宋体" w:hint="default"/>
        <w:spacing w:val="-120"/>
        <w:w w:val="100"/>
        <w:sz w:val="22"/>
        <w:szCs w:val="22"/>
        <w:lang w:val="en-US" w:eastAsia="zh-CN" w:bidi="ar-SA"/>
      </w:rPr>
    </w:lvl>
    <w:lvl w:ilvl="5">
      <w:numFmt w:val="bullet"/>
      <w:lvlText w:val="•"/>
      <w:lvlJc w:val="left"/>
      <w:pPr>
        <w:ind w:left="3470" w:hanging="603"/>
      </w:pPr>
      <w:rPr>
        <w:rFonts w:hint="default"/>
        <w:lang w:val="en-US" w:eastAsia="zh-CN" w:bidi="ar-SA"/>
      </w:rPr>
    </w:lvl>
    <w:lvl w:ilvl="6">
      <w:numFmt w:val="bullet"/>
      <w:lvlText w:val="•"/>
      <w:lvlJc w:val="left"/>
      <w:pPr>
        <w:ind w:left="4685" w:hanging="603"/>
      </w:pPr>
      <w:rPr>
        <w:rFonts w:hint="default"/>
        <w:lang w:val="en-US" w:eastAsia="zh-CN" w:bidi="ar-SA"/>
      </w:rPr>
    </w:lvl>
    <w:lvl w:ilvl="7">
      <w:numFmt w:val="bullet"/>
      <w:lvlText w:val="•"/>
      <w:lvlJc w:val="left"/>
      <w:pPr>
        <w:ind w:left="5900" w:hanging="603"/>
      </w:pPr>
      <w:rPr>
        <w:rFonts w:hint="default"/>
        <w:lang w:val="en-US" w:eastAsia="zh-CN" w:bidi="ar-SA"/>
      </w:rPr>
    </w:lvl>
    <w:lvl w:ilvl="8">
      <w:numFmt w:val="bullet"/>
      <w:lvlText w:val="•"/>
      <w:lvlJc w:val="left"/>
      <w:pPr>
        <w:ind w:left="7116" w:hanging="603"/>
      </w:pPr>
      <w:rPr>
        <w:rFonts w:hint="default"/>
        <w:lang w:val="en-US" w:eastAsia="zh-CN" w:bidi="ar-SA"/>
      </w:rPr>
    </w:lvl>
  </w:abstractNum>
  <w:abstractNum w:abstractNumId="352" w15:restartNumberingAfterBreak="0">
    <w:nsid w:val="563911BF"/>
    <w:multiLevelType w:val="multilevel"/>
    <w:tmpl w:val="DCEAB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3" w15:restartNumberingAfterBreak="0">
    <w:nsid w:val="574D6679"/>
    <w:multiLevelType w:val="hybridMultilevel"/>
    <w:tmpl w:val="E50485F0"/>
    <w:lvl w:ilvl="0" w:tplc="E5AC79E4">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B9ACB3E0">
      <w:numFmt w:val="bullet"/>
      <w:lvlText w:val="•"/>
      <w:lvlJc w:val="left"/>
      <w:pPr>
        <w:ind w:left="948" w:hanging="213"/>
      </w:pPr>
      <w:rPr>
        <w:rFonts w:hint="default"/>
        <w:lang w:val="en-US" w:eastAsia="zh-CN" w:bidi="ar-SA"/>
      </w:rPr>
    </w:lvl>
    <w:lvl w:ilvl="2" w:tplc="13805FA4">
      <w:numFmt w:val="bullet"/>
      <w:lvlText w:val="•"/>
      <w:lvlJc w:val="left"/>
      <w:pPr>
        <w:ind w:left="1577" w:hanging="213"/>
      </w:pPr>
      <w:rPr>
        <w:rFonts w:hint="default"/>
        <w:lang w:val="en-US" w:eastAsia="zh-CN" w:bidi="ar-SA"/>
      </w:rPr>
    </w:lvl>
    <w:lvl w:ilvl="3" w:tplc="85B6F5A2">
      <w:numFmt w:val="bullet"/>
      <w:lvlText w:val="•"/>
      <w:lvlJc w:val="left"/>
      <w:pPr>
        <w:ind w:left="2206" w:hanging="213"/>
      </w:pPr>
      <w:rPr>
        <w:rFonts w:hint="default"/>
        <w:lang w:val="en-US" w:eastAsia="zh-CN" w:bidi="ar-SA"/>
      </w:rPr>
    </w:lvl>
    <w:lvl w:ilvl="4" w:tplc="EC400A74">
      <w:numFmt w:val="bullet"/>
      <w:lvlText w:val="•"/>
      <w:lvlJc w:val="left"/>
      <w:pPr>
        <w:ind w:left="2834" w:hanging="213"/>
      </w:pPr>
      <w:rPr>
        <w:rFonts w:hint="default"/>
        <w:lang w:val="en-US" w:eastAsia="zh-CN" w:bidi="ar-SA"/>
      </w:rPr>
    </w:lvl>
    <w:lvl w:ilvl="5" w:tplc="55A291AE">
      <w:numFmt w:val="bullet"/>
      <w:lvlText w:val="•"/>
      <w:lvlJc w:val="left"/>
      <w:pPr>
        <w:ind w:left="3463" w:hanging="213"/>
      </w:pPr>
      <w:rPr>
        <w:rFonts w:hint="default"/>
        <w:lang w:val="en-US" w:eastAsia="zh-CN" w:bidi="ar-SA"/>
      </w:rPr>
    </w:lvl>
    <w:lvl w:ilvl="6" w:tplc="5E9C228C">
      <w:numFmt w:val="bullet"/>
      <w:lvlText w:val="•"/>
      <w:lvlJc w:val="left"/>
      <w:pPr>
        <w:ind w:left="4092" w:hanging="213"/>
      </w:pPr>
      <w:rPr>
        <w:rFonts w:hint="default"/>
        <w:lang w:val="en-US" w:eastAsia="zh-CN" w:bidi="ar-SA"/>
      </w:rPr>
    </w:lvl>
    <w:lvl w:ilvl="7" w:tplc="A0E4DD40">
      <w:numFmt w:val="bullet"/>
      <w:lvlText w:val="•"/>
      <w:lvlJc w:val="left"/>
      <w:pPr>
        <w:ind w:left="4720" w:hanging="213"/>
      </w:pPr>
      <w:rPr>
        <w:rFonts w:hint="default"/>
        <w:lang w:val="en-US" w:eastAsia="zh-CN" w:bidi="ar-SA"/>
      </w:rPr>
    </w:lvl>
    <w:lvl w:ilvl="8" w:tplc="8310A294">
      <w:numFmt w:val="bullet"/>
      <w:lvlText w:val="•"/>
      <w:lvlJc w:val="left"/>
      <w:pPr>
        <w:ind w:left="5349" w:hanging="213"/>
      </w:pPr>
      <w:rPr>
        <w:rFonts w:hint="default"/>
        <w:lang w:val="en-US" w:eastAsia="zh-CN" w:bidi="ar-SA"/>
      </w:rPr>
    </w:lvl>
  </w:abstractNum>
  <w:abstractNum w:abstractNumId="354" w15:restartNumberingAfterBreak="0">
    <w:nsid w:val="5774423D"/>
    <w:multiLevelType w:val="hybridMultilevel"/>
    <w:tmpl w:val="E0EAF4DE"/>
    <w:lvl w:ilvl="0" w:tplc="7DA22ACA">
      <w:start w:val="1"/>
      <w:numFmt w:val="decimal"/>
      <w:lvlText w:val="%1）"/>
      <w:lvlJc w:val="left"/>
      <w:pPr>
        <w:ind w:left="959" w:hanging="361"/>
      </w:pPr>
      <w:rPr>
        <w:rFonts w:ascii="Times New Roman" w:eastAsia="Times New Roman" w:hAnsi="Times New Roman" w:cs="Times New Roman" w:hint="default"/>
        <w:spacing w:val="-1"/>
        <w:w w:val="100"/>
        <w:sz w:val="22"/>
        <w:szCs w:val="22"/>
        <w:lang w:val="en-US" w:eastAsia="zh-CN" w:bidi="ar-SA"/>
      </w:rPr>
    </w:lvl>
    <w:lvl w:ilvl="1" w:tplc="EBA0E216">
      <w:numFmt w:val="bullet"/>
      <w:lvlText w:val="•"/>
      <w:lvlJc w:val="left"/>
      <w:pPr>
        <w:ind w:left="1818" w:hanging="361"/>
      </w:pPr>
      <w:rPr>
        <w:rFonts w:hint="default"/>
        <w:lang w:val="en-US" w:eastAsia="zh-CN" w:bidi="ar-SA"/>
      </w:rPr>
    </w:lvl>
    <w:lvl w:ilvl="2" w:tplc="E0CA3496">
      <w:numFmt w:val="bullet"/>
      <w:lvlText w:val="•"/>
      <w:lvlJc w:val="left"/>
      <w:pPr>
        <w:ind w:left="2677" w:hanging="361"/>
      </w:pPr>
      <w:rPr>
        <w:rFonts w:hint="default"/>
        <w:lang w:val="en-US" w:eastAsia="zh-CN" w:bidi="ar-SA"/>
      </w:rPr>
    </w:lvl>
    <w:lvl w:ilvl="3" w:tplc="B5BA1B0A">
      <w:numFmt w:val="bullet"/>
      <w:lvlText w:val="•"/>
      <w:lvlJc w:val="left"/>
      <w:pPr>
        <w:ind w:left="3535" w:hanging="361"/>
      </w:pPr>
      <w:rPr>
        <w:rFonts w:hint="default"/>
        <w:lang w:val="en-US" w:eastAsia="zh-CN" w:bidi="ar-SA"/>
      </w:rPr>
    </w:lvl>
    <w:lvl w:ilvl="4" w:tplc="B4F6E812">
      <w:numFmt w:val="bullet"/>
      <w:lvlText w:val="•"/>
      <w:lvlJc w:val="left"/>
      <w:pPr>
        <w:ind w:left="4394" w:hanging="361"/>
      </w:pPr>
      <w:rPr>
        <w:rFonts w:hint="default"/>
        <w:lang w:val="en-US" w:eastAsia="zh-CN" w:bidi="ar-SA"/>
      </w:rPr>
    </w:lvl>
    <w:lvl w:ilvl="5" w:tplc="B7B42B4C">
      <w:numFmt w:val="bullet"/>
      <w:lvlText w:val="•"/>
      <w:lvlJc w:val="left"/>
      <w:pPr>
        <w:ind w:left="5253" w:hanging="361"/>
      </w:pPr>
      <w:rPr>
        <w:rFonts w:hint="default"/>
        <w:lang w:val="en-US" w:eastAsia="zh-CN" w:bidi="ar-SA"/>
      </w:rPr>
    </w:lvl>
    <w:lvl w:ilvl="6" w:tplc="6F105ABA">
      <w:numFmt w:val="bullet"/>
      <w:lvlText w:val="•"/>
      <w:lvlJc w:val="left"/>
      <w:pPr>
        <w:ind w:left="6111" w:hanging="361"/>
      </w:pPr>
      <w:rPr>
        <w:rFonts w:hint="default"/>
        <w:lang w:val="en-US" w:eastAsia="zh-CN" w:bidi="ar-SA"/>
      </w:rPr>
    </w:lvl>
    <w:lvl w:ilvl="7" w:tplc="F2DEBD68">
      <w:numFmt w:val="bullet"/>
      <w:lvlText w:val="•"/>
      <w:lvlJc w:val="left"/>
      <w:pPr>
        <w:ind w:left="6970" w:hanging="361"/>
      </w:pPr>
      <w:rPr>
        <w:rFonts w:hint="default"/>
        <w:lang w:val="en-US" w:eastAsia="zh-CN" w:bidi="ar-SA"/>
      </w:rPr>
    </w:lvl>
    <w:lvl w:ilvl="8" w:tplc="E54AF040">
      <w:numFmt w:val="bullet"/>
      <w:lvlText w:val="•"/>
      <w:lvlJc w:val="left"/>
      <w:pPr>
        <w:ind w:left="7829" w:hanging="361"/>
      </w:pPr>
      <w:rPr>
        <w:rFonts w:hint="default"/>
        <w:lang w:val="en-US" w:eastAsia="zh-CN" w:bidi="ar-SA"/>
      </w:rPr>
    </w:lvl>
  </w:abstractNum>
  <w:abstractNum w:abstractNumId="355" w15:restartNumberingAfterBreak="0">
    <w:nsid w:val="58643D2F"/>
    <w:multiLevelType w:val="hybridMultilevel"/>
    <w:tmpl w:val="042EA5BC"/>
    <w:lvl w:ilvl="0" w:tplc="86200810">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937A5CFE">
      <w:numFmt w:val="bullet"/>
      <w:lvlText w:val="•"/>
      <w:lvlJc w:val="left"/>
      <w:pPr>
        <w:ind w:left="948" w:hanging="213"/>
      </w:pPr>
      <w:rPr>
        <w:rFonts w:hint="default"/>
        <w:lang w:val="en-US" w:eastAsia="zh-CN" w:bidi="ar-SA"/>
      </w:rPr>
    </w:lvl>
    <w:lvl w:ilvl="2" w:tplc="FE58190C">
      <w:numFmt w:val="bullet"/>
      <w:lvlText w:val="•"/>
      <w:lvlJc w:val="left"/>
      <w:pPr>
        <w:ind w:left="1577" w:hanging="213"/>
      </w:pPr>
      <w:rPr>
        <w:rFonts w:hint="default"/>
        <w:lang w:val="en-US" w:eastAsia="zh-CN" w:bidi="ar-SA"/>
      </w:rPr>
    </w:lvl>
    <w:lvl w:ilvl="3" w:tplc="442EE7A6">
      <w:numFmt w:val="bullet"/>
      <w:lvlText w:val="•"/>
      <w:lvlJc w:val="left"/>
      <w:pPr>
        <w:ind w:left="2206" w:hanging="213"/>
      </w:pPr>
      <w:rPr>
        <w:rFonts w:hint="default"/>
        <w:lang w:val="en-US" w:eastAsia="zh-CN" w:bidi="ar-SA"/>
      </w:rPr>
    </w:lvl>
    <w:lvl w:ilvl="4" w:tplc="4AD09BAE">
      <w:numFmt w:val="bullet"/>
      <w:lvlText w:val="•"/>
      <w:lvlJc w:val="left"/>
      <w:pPr>
        <w:ind w:left="2834" w:hanging="213"/>
      </w:pPr>
      <w:rPr>
        <w:rFonts w:hint="default"/>
        <w:lang w:val="en-US" w:eastAsia="zh-CN" w:bidi="ar-SA"/>
      </w:rPr>
    </w:lvl>
    <w:lvl w:ilvl="5" w:tplc="061A8934">
      <w:numFmt w:val="bullet"/>
      <w:lvlText w:val="•"/>
      <w:lvlJc w:val="left"/>
      <w:pPr>
        <w:ind w:left="3463" w:hanging="213"/>
      </w:pPr>
      <w:rPr>
        <w:rFonts w:hint="default"/>
        <w:lang w:val="en-US" w:eastAsia="zh-CN" w:bidi="ar-SA"/>
      </w:rPr>
    </w:lvl>
    <w:lvl w:ilvl="6" w:tplc="1DBAD69E">
      <w:numFmt w:val="bullet"/>
      <w:lvlText w:val="•"/>
      <w:lvlJc w:val="left"/>
      <w:pPr>
        <w:ind w:left="4092" w:hanging="213"/>
      </w:pPr>
      <w:rPr>
        <w:rFonts w:hint="default"/>
        <w:lang w:val="en-US" w:eastAsia="zh-CN" w:bidi="ar-SA"/>
      </w:rPr>
    </w:lvl>
    <w:lvl w:ilvl="7" w:tplc="1F72CC0C">
      <w:numFmt w:val="bullet"/>
      <w:lvlText w:val="•"/>
      <w:lvlJc w:val="left"/>
      <w:pPr>
        <w:ind w:left="4720" w:hanging="213"/>
      </w:pPr>
      <w:rPr>
        <w:rFonts w:hint="default"/>
        <w:lang w:val="en-US" w:eastAsia="zh-CN" w:bidi="ar-SA"/>
      </w:rPr>
    </w:lvl>
    <w:lvl w:ilvl="8" w:tplc="8E582E76">
      <w:numFmt w:val="bullet"/>
      <w:lvlText w:val="•"/>
      <w:lvlJc w:val="left"/>
      <w:pPr>
        <w:ind w:left="5349" w:hanging="213"/>
      </w:pPr>
      <w:rPr>
        <w:rFonts w:hint="default"/>
        <w:lang w:val="en-US" w:eastAsia="zh-CN" w:bidi="ar-SA"/>
      </w:rPr>
    </w:lvl>
  </w:abstractNum>
  <w:abstractNum w:abstractNumId="356" w15:restartNumberingAfterBreak="0">
    <w:nsid w:val="58C6642A"/>
    <w:multiLevelType w:val="hybridMultilevel"/>
    <w:tmpl w:val="F56CB06E"/>
    <w:lvl w:ilvl="0" w:tplc="F5648B92">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029EB9C2">
      <w:numFmt w:val="bullet"/>
      <w:lvlText w:val="•"/>
      <w:lvlJc w:val="left"/>
      <w:pPr>
        <w:ind w:left="948" w:hanging="213"/>
      </w:pPr>
      <w:rPr>
        <w:rFonts w:hint="default"/>
        <w:lang w:val="en-US" w:eastAsia="zh-CN" w:bidi="ar-SA"/>
      </w:rPr>
    </w:lvl>
    <w:lvl w:ilvl="2" w:tplc="F31C2F4C">
      <w:numFmt w:val="bullet"/>
      <w:lvlText w:val="•"/>
      <w:lvlJc w:val="left"/>
      <w:pPr>
        <w:ind w:left="1577" w:hanging="213"/>
      </w:pPr>
      <w:rPr>
        <w:rFonts w:hint="default"/>
        <w:lang w:val="en-US" w:eastAsia="zh-CN" w:bidi="ar-SA"/>
      </w:rPr>
    </w:lvl>
    <w:lvl w:ilvl="3" w:tplc="DEE24810">
      <w:numFmt w:val="bullet"/>
      <w:lvlText w:val="•"/>
      <w:lvlJc w:val="left"/>
      <w:pPr>
        <w:ind w:left="2206" w:hanging="213"/>
      </w:pPr>
      <w:rPr>
        <w:rFonts w:hint="default"/>
        <w:lang w:val="en-US" w:eastAsia="zh-CN" w:bidi="ar-SA"/>
      </w:rPr>
    </w:lvl>
    <w:lvl w:ilvl="4" w:tplc="039028FE">
      <w:numFmt w:val="bullet"/>
      <w:lvlText w:val="•"/>
      <w:lvlJc w:val="left"/>
      <w:pPr>
        <w:ind w:left="2834" w:hanging="213"/>
      </w:pPr>
      <w:rPr>
        <w:rFonts w:hint="default"/>
        <w:lang w:val="en-US" w:eastAsia="zh-CN" w:bidi="ar-SA"/>
      </w:rPr>
    </w:lvl>
    <w:lvl w:ilvl="5" w:tplc="0D305A84">
      <w:numFmt w:val="bullet"/>
      <w:lvlText w:val="•"/>
      <w:lvlJc w:val="left"/>
      <w:pPr>
        <w:ind w:left="3463" w:hanging="213"/>
      </w:pPr>
      <w:rPr>
        <w:rFonts w:hint="default"/>
        <w:lang w:val="en-US" w:eastAsia="zh-CN" w:bidi="ar-SA"/>
      </w:rPr>
    </w:lvl>
    <w:lvl w:ilvl="6" w:tplc="E19E0AE0">
      <w:numFmt w:val="bullet"/>
      <w:lvlText w:val="•"/>
      <w:lvlJc w:val="left"/>
      <w:pPr>
        <w:ind w:left="4092" w:hanging="213"/>
      </w:pPr>
      <w:rPr>
        <w:rFonts w:hint="default"/>
        <w:lang w:val="en-US" w:eastAsia="zh-CN" w:bidi="ar-SA"/>
      </w:rPr>
    </w:lvl>
    <w:lvl w:ilvl="7" w:tplc="99DAA610">
      <w:numFmt w:val="bullet"/>
      <w:lvlText w:val="•"/>
      <w:lvlJc w:val="left"/>
      <w:pPr>
        <w:ind w:left="4720" w:hanging="213"/>
      </w:pPr>
      <w:rPr>
        <w:rFonts w:hint="default"/>
        <w:lang w:val="en-US" w:eastAsia="zh-CN" w:bidi="ar-SA"/>
      </w:rPr>
    </w:lvl>
    <w:lvl w:ilvl="8" w:tplc="30E64FF4">
      <w:numFmt w:val="bullet"/>
      <w:lvlText w:val="•"/>
      <w:lvlJc w:val="left"/>
      <w:pPr>
        <w:ind w:left="5349" w:hanging="213"/>
      </w:pPr>
      <w:rPr>
        <w:rFonts w:hint="default"/>
        <w:lang w:val="en-US" w:eastAsia="zh-CN" w:bidi="ar-SA"/>
      </w:rPr>
    </w:lvl>
  </w:abstractNum>
  <w:abstractNum w:abstractNumId="357" w15:restartNumberingAfterBreak="0">
    <w:nsid w:val="58CB23A3"/>
    <w:multiLevelType w:val="hybridMultilevel"/>
    <w:tmpl w:val="B516AE64"/>
    <w:lvl w:ilvl="0" w:tplc="E128743A">
      <w:start w:val="1"/>
      <w:numFmt w:val="decimal"/>
      <w:lvlText w:val="（%1）"/>
      <w:lvlJc w:val="left"/>
      <w:pPr>
        <w:ind w:left="1199" w:hanging="601"/>
      </w:pPr>
      <w:rPr>
        <w:rFonts w:ascii="宋体" w:eastAsia="宋体" w:hAnsi="宋体" w:cs="宋体" w:hint="default"/>
        <w:spacing w:val="-1"/>
        <w:w w:val="100"/>
        <w:sz w:val="22"/>
        <w:szCs w:val="22"/>
        <w:lang w:val="en-US" w:eastAsia="zh-CN" w:bidi="ar-SA"/>
      </w:rPr>
    </w:lvl>
    <w:lvl w:ilvl="1" w:tplc="3AB002A8">
      <w:numFmt w:val="bullet"/>
      <w:lvlText w:val="•"/>
      <w:lvlJc w:val="left"/>
      <w:pPr>
        <w:ind w:left="2034" w:hanging="601"/>
      </w:pPr>
      <w:rPr>
        <w:rFonts w:hint="default"/>
        <w:lang w:val="en-US" w:eastAsia="zh-CN" w:bidi="ar-SA"/>
      </w:rPr>
    </w:lvl>
    <w:lvl w:ilvl="2" w:tplc="48EC036C">
      <w:numFmt w:val="bullet"/>
      <w:lvlText w:val="•"/>
      <w:lvlJc w:val="left"/>
      <w:pPr>
        <w:ind w:left="2869" w:hanging="601"/>
      </w:pPr>
      <w:rPr>
        <w:rFonts w:hint="default"/>
        <w:lang w:val="en-US" w:eastAsia="zh-CN" w:bidi="ar-SA"/>
      </w:rPr>
    </w:lvl>
    <w:lvl w:ilvl="3" w:tplc="8012C124">
      <w:numFmt w:val="bullet"/>
      <w:lvlText w:val="•"/>
      <w:lvlJc w:val="left"/>
      <w:pPr>
        <w:ind w:left="3703" w:hanging="601"/>
      </w:pPr>
      <w:rPr>
        <w:rFonts w:hint="default"/>
        <w:lang w:val="en-US" w:eastAsia="zh-CN" w:bidi="ar-SA"/>
      </w:rPr>
    </w:lvl>
    <w:lvl w:ilvl="4" w:tplc="FDE2833A">
      <w:numFmt w:val="bullet"/>
      <w:lvlText w:val="•"/>
      <w:lvlJc w:val="left"/>
      <w:pPr>
        <w:ind w:left="4538" w:hanging="601"/>
      </w:pPr>
      <w:rPr>
        <w:rFonts w:hint="default"/>
        <w:lang w:val="en-US" w:eastAsia="zh-CN" w:bidi="ar-SA"/>
      </w:rPr>
    </w:lvl>
    <w:lvl w:ilvl="5" w:tplc="CC3CD89C">
      <w:numFmt w:val="bullet"/>
      <w:lvlText w:val="•"/>
      <w:lvlJc w:val="left"/>
      <w:pPr>
        <w:ind w:left="5373" w:hanging="601"/>
      </w:pPr>
      <w:rPr>
        <w:rFonts w:hint="default"/>
        <w:lang w:val="en-US" w:eastAsia="zh-CN" w:bidi="ar-SA"/>
      </w:rPr>
    </w:lvl>
    <w:lvl w:ilvl="6" w:tplc="53380EA0">
      <w:numFmt w:val="bullet"/>
      <w:lvlText w:val="•"/>
      <w:lvlJc w:val="left"/>
      <w:pPr>
        <w:ind w:left="6207" w:hanging="601"/>
      </w:pPr>
      <w:rPr>
        <w:rFonts w:hint="default"/>
        <w:lang w:val="en-US" w:eastAsia="zh-CN" w:bidi="ar-SA"/>
      </w:rPr>
    </w:lvl>
    <w:lvl w:ilvl="7" w:tplc="7A8A88F4">
      <w:numFmt w:val="bullet"/>
      <w:lvlText w:val="•"/>
      <w:lvlJc w:val="left"/>
      <w:pPr>
        <w:ind w:left="7042" w:hanging="601"/>
      </w:pPr>
      <w:rPr>
        <w:rFonts w:hint="default"/>
        <w:lang w:val="en-US" w:eastAsia="zh-CN" w:bidi="ar-SA"/>
      </w:rPr>
    </w:lvl>
    <w:lvl w:ilvl="8" w:tplc="70E699F8">
      <w:numFmt w:val="bullet"/>
      <w:lvlText w:val="•"/>
      <w:lvlJc w:val="left"/>
      <w:pPr>
        <w:ind w:left="7877" w:hanging="601"/>
      </w:pPr>
      <w:rPr>
        <w:rFonts w:hint="default"/>
        <w:lang w:val="en-US" w:eastAsia="zh-CN" w:bidi="ar-SA"/>
      </w:rPr>
    </w:lvl>
  </w:abstractNum>
  <w:abstractNum w:abstractNumId="358" w15:restartNumberingAfterBreak="0">
    <w:nsid w:val="58CD7E79"/>
    <w:multiLevelType w:val="hybridMultilevel"/>
    <w:tmpl w:val="5464FEC0"/>
    <w:lvl w:ilvl="0" w:tplc="C26AED4A">
      <w:start w:val="1"/>
      <w:numFmt w:val="decimal"/>
      <w:lvlText w:val="（%1）"/>
      <w:lvlJc w:val="left"/>
      <w:pPr>
        <w:ind w:left="118" w:hanging="603"/>
      </w:pPr>
      <w:rPr>
        <w:rFonts w:ascii="宋体" w:eastAsia="宋体" w:hAnsi="宋体" w:cs="宋体" w:hint="default"/>
        <w:spacing w:val="-1"/>
        <w:w w:val="100"/>
        <w:sz w:val="22"/>
        <w:szCs w:val="22"/>
        <w:lang w:val="en-US" w:eastAsia="zh-CN" w:bidi="ar-SA"/>
      </w:rPr>
    </w:lvl>
    <w:lvl w:ilvl="1" w:tplc="C38A2526">
      <w:numFmt w:val="bullet"/>
      <w:lvlText w:val="•"/>
      <w:lvlJc w:val="left"/>
      <w:pPr>
        <w:ind w:left="1062" w:hanging="603"/>
      </w:pPr>
      <w:rPr>
        <w:rFonts w:hint="default"/>
        <w:lang w:val="en-US" w:eastAsia="zh-CN" w:bidi="ar-SA"/>
      </w:rPr>
    </w:lvl>
    <w:lvl w:ilvl="2" w:tplc="8402DC72">
      <w:numFmt w:val="bullet"/>
      <w:lvlText w:val="•"/>
      <w:lvlJc w:val="left"/>
      <w:pPr>
        <w:ind w:left="2005" w:hanging="603"/>
      </w:pPr>
      <w:rPr>
        <w:rFonts w:hint="default"/>
        <w:lang w:val="en-US" w:eastAsia="zh-CN" w:bidi="ar-SA"/>
      </w:rPr>
    </w:lvl>
    <w:lvl w:ilvl="3" w:tplc="B4FE1EEA">
      <w:numFmt w:val="bullet"/>
      <w:lvlText w:val="•"/>
      <w:lvlJc w:val="left"/>
      <w:pPr>
        <w:ind w:left="2947" w:hanging="603"/>
      </w:pPr>
      <w:rPr>
        <w:rFonts w:hint="default"/>
        <w:lang w:val="en-US" w:eastAsia="zh-CN" w:bidi="ar-SA"/>
      </w:rPr>
    </w:lvl>
    <w:lvl w:ilvl="4" w:tplc="390877F4">
      <w:numFmt w:val="bullet"/>
      <w:lvlText w:val="•"/>
      <w:lvlJc w:val="left"/>
      <w:pPr>
        <w:ind w:left="3890" w:hanging="603"/>
      </w:pPr>
      <w:rPr>
        <w:rFonts w:hint="default"/>
        <w:lang w:val="en-US" w:eastAsia="zh-CN" w:bidi="ar-SA"/>
      </w:rPr>
    </w:lvl>
    <w:lvl w:ilvl="5" w:tplc="429CDEFA">
      <w:numFmt w:val="bullet"/>
      <w:lvlText w:val="•"/>
      <w:lvlJc w:val="left"/>
      <w:pPr>
        <w:ind w:left="4833" w:hanging="603"/>
      </w:pPr>
      <w:rPr>
        <w:rFonts w:hint="default"/>
        <w:lang w:val="en-US" w:eastAsia="zh-CN" w:bidi="ar-SA"/>
      </w:rPr>
    </w:lvl>
    <w:lvl w:ilvl="6" w:tplc="DC3204E4">
      <w:numFmt w:val="bullet"/>
      <w:lvlText w:val="•"/>
      <w:lvlJc w:val="left"/>
      <w:pPr>
        <w:ind w:left="5775" w:hanging="603"/>
      </w:pPr>
      <w:rPr>
        <w:rFonts w:hint="default"/>
        <w:lang w:val="en-US" w:eastAsia="zh-CN" w:bidi="ar-SA"/>
      </w:rPr>
    </w:lvl>
    <w:lvl w:ilvl="7" w:tplc="FC2246BC">
      <w:numFmt w:val="bullet"/>
      <w:lvlText w:val="•"/>
      <w:lvlJc w:val="left"/>
      <w:pPr>
        <w:ind w:left="6718" w:hanging="603"/>
      </w:pPr>
      <w:rPr>
        <w:rFonts w:hint="default"/>
        <w:lang w:val="en-US" w:eastAsia="zh-CN" w:bidi="ar-SA"/>
      </w:rPr>
    </w:lvl>
    <w:lvl w:ilvl="8" w:tplc="27463146">
      <w:numFmt w:val="bullet"/>
      <w:lvlText w:val="•"/>
      <w:lvlJc w:val="left"/>
      <w:pPr>
        <w:ind w:left="7661" w:hanging="603"/>
      </w:pPr>
      <w:rPr>
        <w:rFonts w:hint="default"/>
        <w:lang w:val="en-US" w:eastAsia="zh-CN" w:bidi="ar-SA"/>
      </w:rPr>
    </w:lvl>
  </w:abstractNum>
  <w:abstractNum w:abstractNumId="359" w15:restartNumberingAfterBreak="0">
    <w:nsid w:val="5919618C"/>
    <w:multiLevelType w:val="hybridMultilevel"/>
    <w:tmpl w:val="09CEA05C"/>
    <w:lvl w:ilvl="0" w:tplc="9B7669E6">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12B62314">
      <w:numFmt w:val="bullet"/>
      <w:lvlText w:val="•"/>
      <w:lvlJc w:val="left"/>
      <w:pPr>
        <w:ind w:left="948" w:hanging="213"/>
      </w:pPr>
      <w:rPr>
        <w:rFonts w:hint="default"/>
        <w:lang w:val="en-US" w:eastAsia="zh-CN" w:bidi="ar-SA"/>
      </w:rPr>
    </w:lvl>
    <w:lvl w:ilvl="2" w:tplc="31A4CE82">
      <w:numFmt w:val="bullet"/>
      <w:lvlText w:val="•"/>
      <w:lvlJc w:val="left"/>
      <w:pPr>
        <w:ind w:left="1577" w:hanging="213"/>
      </w:pPr>
      <w:rPr>
        <w:rFonts w:hint="default"/>
        <w:lang w:val="en-US" w:eastAsia="zh-CN" w:bidi="ar-SA"/>
      </w:rPr>
    </w:lvl>
    <w:lvl w:ilvl="3" w:tplc="DA4ACE4E">
      <w:numFmt w:val="bullet"/>
      <w:lvlText w:val="•"/>
      <w:lvlJc w:val="left"/>
      <w:pPr>
        <w:ind w:left="2206" w:hanging="213"/>
      </w:pPr>
      <w:rPr>
        <w:rFonts w:hint="default"/>
        <w:lang w:val="en-US" w:eastAsia="zh-CN" w:bidi="ar-SA"/>
      </w:rPr>
    </w:lvl>
    <w:lvl w:ilvl="4" w:tplc="24B6A266">
      <w:numFmt w:val="bullet"/>
      <w:lvlText w:val="•"/>
      <w:lvlJc w:val="left"/>
      <w:pPr>
        <w:ind w:left="2834" w:hanging="213"/>
      </w:pPr>
      <w:rPr>
        <w:rFonts w:hint="default"/>
        <w:lang w:val="en-US" w:eastAsia="zh-CN" w:bidi="ar-SA"/>
      </w:rPr>
    </w:lvl>
    <w:lvl w:ilvl="5" w:tplc="99EEB9CE">
      <w:numFmt w:val="bullet"/>
      <w:lvlText w:val="•"/>
      <w:lvlJc w:val="left"/>
      <w:pPr>
        <w:ind w:left="3463" w:hanging="213"/>
      </w:pPr>
      <w:rPr>
        <w:rFonts w:hint="default"/>
        <w:lang w:val="en-US" w:eastAsia="zh-CN" w:bidi="ar-SA"/>
      </w:rPr>
    </w:lvl>
    <w:lvl w:ilvl="6" w:tplc="9E5CB3BE">
      <w:numFmt w:val="bullet"/>
      <w:lvlText w:val="•"/>
      <w:lvlJc w:val="left"/>
      <w:pPr>
        <w:ind w:left="4092" w:hanging="213"/>
      </w:pPr>
      <w:rPr>
        <w:rFonts w:hint="default"/>
        <w:lang w:val="en-US" w:eastAsia="zh-CN" w:bidi="ar-SA"/>
      </w:rPr>
    </w:lvl>
    <w:lvl w:ilvl="7" w:tplc="EF7E4D3C">
      <w:numFmt w:val="bullet"/>
      <w:lvlText w:val="•"/>
      <w:lvlJc w:val="left"/>
      <w:pPr>
        <w:ind w:left="4720" w:hanging="213"/>
      </w:pPr>
      <w:rPr>
        <w:rFonts w:hint="default"/>
        <w:lang w:val="en-US" w:eastAsia="zh-CN" w:bidi="ar-SA"/>
      </w:rPr>
    </w:lvl>
    <w:lvl w:ilvl="8" w:tplc="866415A4">
      <w:numFmt w:val="bullet"/>
      <w:lvlText w:val="•"/>
      <w:lvlJc w:val="left"/>
      <w:pPr>
        <w:ind w:left="5349" w:hanging="213"/>
      </w:pPr>
      <w:rPr>
        <w:rFonts w:hint="default"/>
        <w:lang w:val="en-US" w:eastAsia="zh-CN" w:bidi="ar-SA"/>
      </w:rPr>
    </w:lvl>
  </w:abstractNum>
  <w:abstractNum w:abstractNumId="360" w15:restartNumberingAfterBreak="0">
    <w:nsid w:val="5B6D1E07"/>
    <w:multiLevelType w:val="hybridMultilevel"/>
    <w:tmpl w:val="72F6B2FE"/>
    <w:lvl w:ilvl="0" w:tplc="44DE6B9A">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576E6D0A">
      <w:numFmt w:val="bullet"/>
      <w:lvlText w:val="•"/>
      <w:lvlJc w:val="left"/>
      <w:pPr>
        <w:ind w:left="948" w:hanging="213"/>
      </w:pPr>
      <w:rPr>
        <w:rFonts w:hint="default"/>
        <w:lang w:val="en-US" w:eastAsia="zh-CN" w:bidi="ar-SA"/>
      </w:rPr>
    </w:lvl>
    <w:lvl w:ilvl="2" w:tplc="BAD877A8">
      <w:numFmt w:val="bullet"/>
      <w:lvlText w:val="•"/>
      <w:lvlJc w:val="left"/>
      <w:pPr>
        <w:ind w:left="1577" w:hanging="213"/>
      </w:pPr>
      <w:rPr>
        <w:rFonts w:hint="default"/>
        <w:lang w:val="en-US" w:eastAsia="zh-CN" w:bidi="ar-SA"/>
      </w:rPr>
    </w:lvl>
    <w:lvl w:ilvl="3" w:tplc="E834931C">
      <w:numFmt w:val="bullet"/>
      <w:lvlText w:val="•"/>
      <w:lvlJc w:val="left"/>
      <w:pPr>
        <w:ind w:left="2206" w:hanging="213"/>
      </w:pPr>
      <w:rPr>
        <w:rFonts w:hint="default"/>
        <w:lang w:val="en-US" w:eastAsia="zh-CN" w:bidi="ar-SA"/>
      </w:rPr>
    </w:lvl>
    <w:lvl w:ilvl="4" w:tplc="1E98F194">
      <w:numFmt w:val="bullet"/>
      <w:lvlText w:val="•"/>
      <w:lvlJc w:val="left"/>
      <w:pPr>
        <w:ind w:left="2834" w:hanging="213"/>
      </w:pPr>
      <w:rPr>
        <w:rFonts w:hint="default"/>
        <w:lang w:val="en-US" w:eastAsia="zh-CN" w:bidi="ar-SA"/>
      </w:rPr>
    </w:lvl>
    <w:lvl w:ilvl="5" w:tplc="51A6D942">
      <w:numFmt w:val="bullet"/>
      <w:lvlText w:val="•"/>
      <w:lvlJc w:val="left"/>
      <w:pPr>
        <w:ind w:left="3463" w:hanging="213"/>
      </w:pPr>
      <w:rPr>
        <w:rFonts w:hint="default"/>
        <w:lang w:val="en-US" w:eastAsia="zh-CN" w:bidi="ar-SA"/>
      </w:rPr>
    </w:lvl>
    <w:lvl w:ilvl="6" w:tplc="794E181A">
      <w:numFmt w:val="bullet"/>
      <w:lvlText w:val="•"/>
      <w:lvlJc w:val="left"/>
      <w:pPr>
        <w:ind w:left="4092" w:hanging="213"/>
      </w:pPr>
      <w:rPr>
        <w:rFonts w:hint="default"/>
        <w:lang w:val="en-US" w:eastAsia="zh-CN" w:bidi="ar-SA"/>
      </w:rPr>
    </w:lvl>
    <w:lvl w:ilvl="7" w:tplc="270417D2">
      <w:numFmt w:val="bullet"/>
      <w:lvlText w:val="•"/>
      <w:lvlJc w:val="left"/>
      <w:pPr>
        <w:ind w:left="4720" w:hanging="213"/>
      </w:pPr>
      <w:rPr>
        <w:rFonts w:hint="default"/>
        <w:lang w:val="en-US" w:eastAsia="zh-CN" w:bidi="ar-SA"/>
      </w:rPr>
    </w:lvl>
    <w:lvl w:ilvl="8" w:tplc="59989D82">
      <w:numFmt w:val="bullet"/>
      <w:lvlText w:val="•"/>
      <w:lvlJc w:val="left"/>
      <w:pPr>
        <w:ind w:left="5349" w:hanging="213"/>
      </w:pPr>
      <w:rPr>
        <w:rFonts w:hint="default"/>
        <w:lang w:val="en-US" w:eastAsia="zh-CN" w:bidi="ar-SA"/>
      </w:rPr>
    </w:lvl>
  </w:abstractNum>
  <w:abstractNum w:abstractNumId="361" w15:restartNumberingAfterBreak="0">
    <w:nsid w:val="5B8D02F0"/>
    <w:multiLevelType w:val="hybridMultilevel"/>
    <w:tmpl w:val="B5864752"/>
    <w:lvl w:ilvl="0" w:tplc="8FC4EF54">
      <w:start w:val="1"/>
      <w:numFmt w:val="decimal"/>
      <w:lvlText w:val="%1）"/>
      <w:lvlJc w:val="left"/>
      <w:pPr>
        <w:ind w:left="959" w:hanging="361"/>
      </w:pPr>
      <w:rPr>
        <w:rFonts w:ascii="Times New Roman" w:eastAsia="Times New Roman" w:hAnsi="Times New Roman" w:cs="Times New Roman" w:hint="default"/>
        <w:spacing w:val="-1"/>
        <w:w w:val="100"/>
        <w:sz w:val="22"/>
        <w:szCs w:val="22"/>
        <w:lang w:val="en-US" w:eastAsia="zh-CN" w:bidi="ar-SA"/>
      </w:rPr>
    </w:lvl>
    <w:lvl w:ilvl="1" w:tplc="F968C87C">
      <w:numFmt w:val="bullet"/>
      <w:lvlText w:val="•"/>
      <w:lvlJc w:val="left"/>
      <w:pPr>
        <w:ind w:left="1818" w:hanging="361"/>
      </w:pPr>
      <w:rPr>
        <w:rFonts w:hint="default"/>
        <w:lang w:val="en-US" w:eastAsia="zh-CN" w:bidi="ar-SA"/>
      </w:rPr>
    </w:lvl>
    <w:lvl w:ilvl="2" w:tplc="F5729F76">
      <w:numFmt w:val="bullet"/>
      <w:lvlText w:val="•"/>
      <w:lvlJc w:val="left"/>
      <w:pPr>
        <w:ind w:left="2677" w:hanging="361"/>
      </w:pPr>
      <w:rPr>
        <w:rFonts w:hint="default"/>
        <w:lang w:val="en-US" w:eastAsia="zh-CN" w:bidi="ar-SA"/>
      </w:rPr>
    </w:lvl>
    <w:lvl w:ilvl="3" w:tplc="227C526A">
      <w:numFmt w:val="bullet"/>
      <w:lvlText w:val="•"/>
      <w:lvlJc w:val="left"/>
      <w:pPr>
        <w:ind w:left="3535" w:hanging="361"/>
      </w:pPr>
      <w:rPr>
        <w:rFonts w:hint="default"/>
        <w:lang w:val="en-US" w:eastAsia="zh-CN" w:bidi="ar-SA"/>
      </w:rPr>
    </w:lvl>
    <w:lvl w:ilvl="4" w:tplc="3216D4FC">
      <w:numFmt w:val="bullet"/>
      <w:lvlText w:val="•"/>
      <w:lvlJc w:val="left"/>
      <w:pPr>
        <w:ind w:left="4394" w:hanging="361"/>
      </w:pPr>
      <w:rPr>
        <w:rFonts w:hint="default"/>
        <w:lang w:val="en-US" w:eastAsia="zh-CN" w:bidi="ar-SA"/>
      </w:rPr>
    </w:lvl>
    <w:lvl w:ilvl="5" w:tplc="687AA468">
      <w:numFmt w:val="bullet"/>
      <w:lvlText w:val="•"/>
      <w:lvlJc w:val="left"/>
      <w:pPr>
        <w:ind w:left="5253" w:hanging="361"/>
      </w:pPr>
      <w:rPr>
        <w:rFonts w:hint="default"/>
        <w:lang w:val="en-US" w:eastAsia="zh-CN" w:bidi="ar-SA"/>
      </w:rPr>
    </w:lvl>
    <w:lvl w:ilvl="6" w:tplc="BEE61D46">
      <w:numFmt w:val="bullet"/>
      <w:lvlText w:val="•"/>
      <w:lvlJc w:val="left"/>
      <w:pPr>
        <w:ind w:left="6111" w:hanging="361"/>
      </w:pPr>
      <w:rPr>
        <w:rFonts w:hint="default"/>
        <w:lang w:val="en-US" w:eastAsia="zh-CN" w:bidi="ar-SA"/>
      </w:rPr>
    </w:lvl>
    <w:lvl w:ilvl="7" w:tplc="5DAAA01E">
      <w:numFmt w:val="bullet"/>
      <w:lvlText w:val="•"/>
      <w:lvlJc w:val="left"/>
      <w:pPr>
        <w:ind w:left="6970" w:hanging="361"/>
      </w:pPr>
      <w:rPr>
        <w:rFonts w:hint="default"/>
        <w:lang w:val="en-US" w:eastAsia="zh-CN" w:bidi="ar-SA"/>
      </w:rPr>
    </w:lvl>
    <w:lvl w:ilvl="8" w:tplc="37784B18">
      <w:numFmt w:val="bullet"/>
      <w:lvlText w:val="•"/>
      <w:lvlJc w:val="left"/>
      <w:pPr>
        <w:ind w:left="7829" w:hanging="361"/>
      </w:pPr>
      <w:rPr>
        <w:rFonts w:hint="default"/>
        <w:lang w:val="en-US" w:eastAsia="zh-CN" w:bidi="ar-SA"/>
      </w:rPr>
    </w:lvl>
  </w:abstractNum>
  <w:abstractNum w:abstractNumId="362" w15:restartNumberingAfterBreak="0">
    <w:nsid w:val="5C347061"/>
    <w:multiLevelType w:val="multilevel"/>
    <w:tmpl w:val="0BF07308"/>
    <w:lvl w:ilvl="0">
      <w:start w:val="3"/>
      <w:numFmt w:val="decimal"/>
      <w:lvlText w:val="%1"/>
      <w:lvlJc w:val="left"/>
      <w:pPr>
        <w:ind w:left="608" w:hanging="490"/>
      </w:pPr>
      <w:rPr>
        <w:rFonts w:hint="default"/>
        <w:lang w:val="en-US" w:eastAsia="zh-CN" w:bidi="ar-SA"/>
      </w:rPr>
    </w:lvl>
    <w:lvl w:ilvl="1">
      <w:start w:val="1"/>
      <w:numFmt w:val="decimal"/>
      <w:lvlText w:val="%1.%2"/>
      <w:lvlJc w:val="left"/>
      <w:pPr>
        <w:ind w:left="608" w:hanging="490"/>
      </w:pPr>
      <w:rPr>
        <w:rFonts w:ascii="Times New Roman" w:eastAsia="Times New Roman" w:hAnsi="Times New Roman" w:cs="Times New Roman" w:hint="default"/>
        <w:b/>
        <w:bCs/>
        <w:w w:val="99"/>
        <w:sz w:val="32"/>
        <w:szCs w:val="32"/>
        <w:lang w:val="en-US" w:eastAsia="zh-CN" w:bidi="ar-SA"/>
      </w:rPr>
    </w:lvl>
    <w:lvl w:ilvl="2">
      <w:start w:val="1"/>
      <w:numFmt w:val="decimal"/>
      <w:lvlText w:val="%1.%2.%3"/>
      <w:lvlJc w:val="left"/>
      <w:pPr>
        <w:ind w:left="802" w:hanging="684"/>
      </w:pPr>
      <w:rPr>
        <w:rFonts w:ascii="Times New Roman" w:eastAsia="Times New Roman" w:hAnsi="Times New Roman" w:cs="Times New Roman" w:hint="default"/>
        <w:b/>
        <w:bCs/>
        <w:w w:val="100"/>
        <w:sz w:val="30"/>
        <w:szCs w:val="30"/>
        <w:lang w:val="en-US" w:eastAsia="zh-CN" w:bidi="ar-SA"/>
      </w:rPr>
    </w:lvl>
    <w:lvl w:ilvl="3">
      <w:start w:val="1"/>
      <w:numFmt w:val="decimal"/>
      <w:lvlText w:val="%1.%2.%3.%4"/>
      <w:lvlJc w:val="left"/>
      <w:pPr>
        <w:ind w:left="1035" w:hanging="917"/>
      </w:pPr>
      <w:rPr>
        <w:rFonts w:ascii="Times New Roman" w:eastAsia="Times New Roman" w:hAnsi="Times New Roman" w:cs="Times New Roman" w:hint="default"/>
        <w:b/>
        <w:bCs/>
        <w:spacing w:val="-3"/>
        <w:w w:val="100"/>
        <w:sz w:val="28"/>
        <w:szCs w:val="28"/>
        <w:lang w:val="en-US" w:eastAsia="zh-CN" w:bidi="ar-SA"/>
      </w:rPr>
    </w:lvl>
    <w:lvl w:ilvl="4">
      <w:start w:val="1"/>
      <w:numFmt w:val="decimal"/>
      <w:lvlText w:val="%1.%2.%3.%4.%5"/>
      <w:lvlJc w:val="left"/>
      <w:pPr>
        <w:ind w:left="1086" w:hanging="968"/>
      </w:pPr>
      <w:rPr>
        <w:rFonts w:ascii="Times New Roman" w:eastAsia="Times New Roman" w:hAnsi="Times New Roman" w:cs="Times New Roman" w:hint="default"/>
        <w:b/>
        <w:bCs/>
        <w:w w:val="99"/>
        <w:sz w:val="24"/>
        <w:szCs w:val="24"/>
        <w:lang w:val="en-US" w:eastAsia="zh-CN" w:bidi="ar-SA"/>
      </w:rPr>
    </w:lvl>
    <w:lvl w:ilvl="5">
      <w:numFmt w:val="bullet"/>
      <w:lvlText w:val="•"/>
      <w:lvlJc w:val="left"/>
      <w:pPr>
        <w:ind w:left="3498" w:hanging="968"/>
      </w:pPr>
      <w:rPr>
        <w:rFonts w:hint="default"/>
        <w:lang w:val="en-US" w:eastAsia="zh-CN" w:bidi="ar-SA"/>
      </w:rPr>
    </w:lvl>
    <w:lvl w:ilvl="6">
      <w:numFmt w:val="bullet"/>
      <w:lvlText w:val="•"/>
      <w:lvlJc w:val="left"/>
      <w:pPr>
        <w:ind w:left="4708" w:hanging="968"/>
      </w:pPr>
      <w:rPr>
        <w:rFonts w:hint="default"/>
        <w:lang w:val="en-US" w:eastAsia="zh-CN" w:bidi="ar-SA"/>
      </w:rPr>
    </w:lvl>
    <w:lvl w:ilvl="7">
      <w:numFmt w:val="bullet"/>
      <w:lvlText w:val="•"/>
      <w:lvlJc w:val="left"/>
      <w:pPr>
        <w:ind w:left="5917" w:hanging="968"/>
      </w:pPr>
      <w:rPr>
        <w:rFonts w:hint="default"/>
        <w:lang w:val="en-US" w:eastAsia="zh-CN" w:bidi="ar-SA"/>
      </w:rPr>
    </w:lvl>
    <w:lvl w:ilvl="8">
      <w:numFmt w:val="bullet"/>
      <w:lvlText w:val="•"/>
      <w:lvlJc w:val="left"/>
      <w:pPr>
        <w:ind w:left="7127" w:hanging="968"/>
      </w:pPr>
      <w:rPr>
        <w:rFonts w:hint="default"/>
        <w:lang w:val="en-US" w:eastAsia="zh-CN" w:bidi="ar-SA"/>
      </w:rPr>
    </w:lvl>
  </w:abstractNum>
  <w:abstractNum w:abstractNumId="363" w15:restartNumberingAfterBreak="0">
    <w:nsid w:val="5C3EF22A"/>
    <w:multiLevelType w:val="singleLevel"/>
    <w:tmpl w:val="5C3EF22A"/>
    <w:lvl w:ilvl="0">
      <w:start w:val="1"/>
      <w:numFmt w:val="decimal"/>
      <w:suff w:val="nothing"/>
      <w:lvlText w:val="%1、"/>
      <w:lvlJc w:val="left"/>
    </w:lvl>
  </w:abstractNum>
  <w:abstractNum w:abstractNumId="364" w15:restartNumberingAfterBreak="0">
    <w:nsid w:val="5C3F14D9"/>
    <w:multiLevelType w:val="hybridMultilevel"/>
    <w:tmpl w:val="E5BE6DD2"/>
    <w:lvl w:ilvl="0" w:tplc="B344E56C">
      <w:start w:val="1"/>
      <w:numFmt w:val="decimal"/>
      <w:lvlText w:val="（%1）"/>
      <w:lvlJc w:val="left"/>
      <w:pPr>
        <w:ind w:left="118" w:hanging="601"/>
      </w:pPr>
      <w:rPr>
        <w:rFonts w:ascii="宋体" w:eastAsia="宋体" w:hAnsi="宋体" w:cs="宋体" w:hint="default"/>
        <w:spacing w:val="-53"/>
        <w:w w:val="100"/>
        <w:sz w:val="22"/>
        <w:szCs w:val="22"/>
        <w:lang w:val="en-US" w:eastAsia="zh-CN" w:bidi="ar-SA"/>
      </w:rPr>
    </w:lvl>
    <w:lvl w:ilvl="1" w:tplc="1346E466">
      <w:numFmt w:val="bullet"/>
      <w:lvlText w:val="•"/>
      <w:lvlJc w:val="left"/>
      <w:pPr>
        <w:ind w:left="1062" w:hanging="601"/>
      </w:pPr>
      <w:rPr>
        <w:rFonts w:hint="default"/>
        <w:lang w:val="en-US" w:eastAsia="zh-CN" w:bidi="ar-SA"/>
      </w:rPr>
    </w:lvl>
    <w:lvl w:ilvl="2" w:tplc="DFDEFD38">
      <w:numFmt w:val="bullet"/>
      <w:lvlText w:val="•"/>
      <w:lvlJc w:val="left"/>
      <w:pPr>
        <w:ind w:left="2005" w:hanging="601"/>
      </w:pPr>
      <w:rPr>
        <w:rFonts w:hint="default"/>
        <w:lang w:val="en-US" w:eastAsia="zh-CN" w:bidi="ar-SA"/>
      </w:rPr>
    </w:lvl>
    <w:lvl w:ilvl="3" w:tplc="1A84B330">
      <w:numFmt w:val="bullet"/>
      <w:lvlText w:val="•"/>
      <w:lvlJc w:val="left"/>
      <w:pPr>
        <w:ind w:left="2947" w:hanging="601"/>
      </w:pPr>
      <w:rPr>
        <w:rFonts w:hint="default"/>
        <w:lang w:val="en-US" w:eastAsia="zh-CN" w:bidi="ar-SA"/>
      </w:rPr>
    </w:lvl>
    <w:lvl w:ilvl="4" w:tplc="BDAAC0D0">
      <w:numFmt w:val="bullet"/>
      <w:lvlText w:val="•"/>
      <w:lvlJc w:val="left"/>
      <w:pPr>
        <w:ind w:left="3890" w:hanging="601"/>
      </w:pPr>
      <w:rPr>
        <w:rFonts w:hint="default"/>
        <w:lang w:val="en-US" w:eastAsia="zh-CN" w:bidi="ar-SA"/>
      </w:rPr>
    </w:lvl>
    <w:lvl w:ilvl="5" w:tplc="6FD22898">
      <w:numFmt w:val="bullet"/>
      <w:lvlText w:val="•"/>
      <w:lvlJc w:val="left"/>
      <w:pPr>
        <w:ind w:left="4833" w:hanging="601"/>
      </w:pPr>
      <w:rPr>
        <w:rFonts w:hint="default"/>
        <w:lang w:val="en-US" w:eastAsia="zh-CN" w:bidi="ar-SA"/>
      </w:rPr>
    </w:lvl>
    <w:lvl w:ilvl="6" w:tplc="986834E6">
      <w:numFmt w:val="bullet"/>
      <w:lvlText w:val="•"/>
      <w:lvlJc w:val="left"/>
      <w:pPr>
        <w:ind w:left="5775" w:hanging="601"/>
      </w:pPr>
      <w:rPr>
        <w:rFonts w:hint="default"/>
        <w:lang w:val="en-US" w:eastAsia="zh-CN" w:bidi="ar-SA"/>
      </w:rPr>
    </w:lvl>
    <w:lvl w:ilvl="7" w:tplc="E09085F2">
      <w:numFmt w:val="bullet"/>
      <w:lvlText w:val="•"/>
      <w:lvlJc w:val="left"/>
      <w:pPr>
        <w:ind w:left="6718" w:hanging="601"/>
      </w:pPr>
      <w:rPr>
        <w:rFonts w:hint="default"/>
        <w:lang w:val="en-US" w:eastAsia="zh-CN" w:bidi="ar-SA"/>
      </w:rPr>
    </w:lvl>
    <w:lvl w:ilvl="8" w:tplc="0E3A1742">
      <w:numFmt w:val="bullet"/>
      <w:lvlText w:val="•"/>
      <w:lvlJc w:val="left"/>
      <w:pPr>
        <w:ind w:left="7661" w:hanging="601"/>
      </w:pPr>
      <w:rPr>
        <w:rFonts w:hint="default"/>
        <w:lang w:val="en-US" w:eastAsia="zh-CN" w:bidi="ar-SA"/>
      </w:rPr>
    </w:lvl>
  </w:abstractNum>
  <w:abstractNum w:abstractNumId="365" w15:restartNumberingAfterBreak="0">
    <w:nsid w:val="5C7A7348"/>
    <w:multiLevelType w:val="multilevel"/>
    <w:tmpl w:val="A75CE4F8"/>
    <w:lvl w:ilvl="0">
      <w:start w:val="6"/>
      <w:numFmt w:val="decimal"/>
      <w:lvlText w:val="%1"/>
      <w:lvlJc w:val="left"/>
      <w:pPr>
        <w:ind w:left="1035" w:hanging="917"/>
      </w:pPr>
      <w:rPr>
        <w:rFonts w:hint="default"/>
        <w:lang w:val="en-US" w:eastAsia="zh-CN" w:bidi="ar-SA"/>
      </w:rPr>
    </w:lvl>
    <w:lvl w:ilvl="1">
      <w:start w:val="4"/>
      <w:numFmt w:val="decimal"/>
      <w:lvlText w:val="%1.%2"/>
      <w:lvlJc w:val="left"/>
      <w:pPr>
        <w:ind w:left="1035" w:hanging="917"/>
      </w:pPr>
      <w:rPr>
        <w:rFonts w:hint="default"/>
        <w:lang w:val="en-US" w:eastAsia="zh-CN" w:bidi="ar-SA"/>
      </w:rPr>
    </w:lvl>
    <w:lvl w:ilvl="2">
      <w:start w:val="1"/>
      <w:numFmt w:val="decimal"/>
      <w:lvlText w:val="%1.%2.%3"/>
      <w:lvlJc w:val="left"/>
      <w:pPr>
        <w:ind w:left="1035" w:hanging="917"/>
      </w:pPr>
      <w:rPr>
        <w:rFonts w:hint="default"/>
        <w:lang w:val="en-US" w:eastAsia="zh-CN" w:bidi="ar-SA"/>
      </w:rPr>
    </w:lvl>
    <w:lvl w:ilvl="3">
      <w:start w:val="1"/>
      <w:numFmt w:val="decimal"/>
      <w:lvlText w:val="%1.%2.%3.%4"/>
      <w:lvlJc w:val="left"/>
      <w:pPr>
        <w:ind w:left="1035" w:hanging="917"/>
      </w:pPr>
      <w:rPr>
        <w:rFonts w:ascii="Times New Roman" w:eastAsia="Times New Roman" w:hAnsi="Times New Roman" w:cs="Times New Roman" w:hint="default"/>
        <w:b/>
        <w:bCs/>
        <w:spacing w:val="-3"/>
        <w:w w:val="100"/>
        <w:sz w:val="28"/>
        <w:szCs w:val="28"/>
        <w:lang w:val="en-US" w:eastAsia="zh-CN" w:bidi="ar-SA"/>
      </w:rPr>
    </w:lvl>
    <w:lvl w:ilvl="4">
      <w:start w:val="1"/>
      <w:numFmt w:val="decimal"/>
      <w:lvlText w:val="%1.%2.%3.%4.%5"/>
      <w:lvlJc w:val="left"/>
      <w:pPr>
        <w:ind w:left="1086" w:hanging="968"/>
      </w:pPr>
      <w:rPr>
        <w:rFonts w:ascii="Times New Roman" w:eastAsia="Times New Roman" w:hAnsi="Times New Roman" w:cs="Times New Roman" w:hint="default"/>
        <w:b/>
        <w:bCs/>
        <w:w w:val="99"/>
        <w:sz w:val="24"/>
        <w:szCs w:val="24"/>
        <w:lang w:val="en-US" w:eastAsia="zh-CN" w:bidi="ar-SA"/>
      </w:rPr>
    </w:lvl>
    <w:lvl w:ilvl="5">
      <w:start w:val="1"/>
      <w:numFmt w:val="decimal"/>
      <w:lvlText w:val="%6."/>
      <w:lvlJc w:val="left"/>
      <w:pPr>
        <w:ind w:left="779" w:hanging="181"/>
      </w:pPr>
      <w:rPr>
        <w:rFonts w:ascii="Times New Roman" w:eastAsia="Times New Roman" w:hAnsi="Times New Roman" w:cs="Times New Roman" w:hint="default"/>
        <w:spacing w:val="-1"/>
        <w:w w:val="100"/>
        <w:sz w:val="22"/>
        <w:szCs w:val="22"/>
        <w:lang w:val="en-US" w:eastAsia="zh-CN" w:bidi="ar-SA"/>
      </w:rPr>
    </w:lvl>
    <w:lvl w:ilvl="6">
      <w:numFmt w:val="bullet"/>
      <w:lvlText w:val="•"/>
      <w:lvlJc w:val="left"/>
      <w:pPr>
        <w:ind w:left="5313" w:hanging="181"/>
      </w:pPr>
      <w:rPr>
        <w:rFonts w:hint="default"/>
        <w:lang w:val="en-US" w:eastAsia="zh-CN" w:bidi="ar-SA"/>
      </w:rPr>
    </w:lvl>
    <w:lvl w:ilvl="7">
      <w:numFmt w:val="bullet"/>
      <w:lvlText w:val="•"/>
      <w:lvlJc w:val="left"/>
      <w:pPr>
        <w:ind w:left="6371" w:hanging="181"/>
      </w:pPr>
      <w:rPr>
        <w:rFonts w:hint="default"/>
        <w:lang w:val="en-US" w:eastAsia="zh-CN" w:bidi="ar-SA"/>
      </w:rPr>
    </w:lvl>
    <w:lvl w:ilvl="8">
      <w:numFmt w:val="bullet"/>
      <w:lvlText w:val="•"/>
      <w:lvlJc w:val="left"/>
      <w:pPr>
        <w:ind w:left="7429" w:hanging="181"/>
      </w:pPr>
      <w:rPr>
        <w:rFonts w:hint="default"/>
        <w:lang w:val="en-US" w:eastAsia="zh-CN" w:bidi="ar-SA"/>
      </w:rPr>
    </w:lvl>
  </w:abstractNum>
  <w:abstractNum w:abstractNumId="366" w15:restartNumberingAfterBreak="0">
    <w:nsid w:val="5CAB5F36"/>
    <w:multiLevelType w:val="multilevel"/>
    <w:tmpl w:val="DAEAF3C4"/>
    <w:lvl w:ilvl="0">
      <w:start w:val="6"/>
      <w:numFmt w:val="decimal"/>
      <w:lvlText w:val="%1"/>
      <w:lvlJc w:val="left"/>
      <w:pPr>
        <w:ind w:left="1122" w:hanging="1004"/>
      </w:pPr>
      <w:rPr>
        <w:rFonts w:hint="default"/>
        <w:lang w:val="en-US" w:eastAsia="zh-CN" w:bidi="ar-SA"/>
      </w:rPr>
    </w:lvl>
    <w:lvl w:ilvl="1">
      <w:start w:val="2"/>
      <w:numFmt w:val="decimal"/>
      <w:lvlText w:val="%1.%2"/>
      <w:lvlJc w:val="left"/>
      <w:pPr>
        <w:ind w:left="1122" w:hanging="1004"/>
      </w:pPr>
      <w:rPr>
        <w:rFonts w:hint="default"/>
        <w:lang w:val="en-US" w:eastAsia="zh-CN" w:bidi="ar-SA"/>
      </w:rPr>
    </w:lvl>
    <w:lvl w:ilvl="2">
      <w:start w:val="2"/>
      <w:numFmt w:val="decimal"/>
      <w:lvlText w:val="%1.%2.%3"/>
      <w:lvlJc w:val="left"/>
      <w:pPr>
        <w:ind w:left="1122" w:hanging="1004"/>
      </w:pPr>
      <w:rPr>
        <w:rFonts w:hint="default"/>
        <w:lang w:val="en-US" w:eastAsia="zh-CN" w:bidi="ar-SA"/>
      </w:rPr>
    </w:lvl>
    <w:lvl w:ilvl="3">
      <w:start w:val="4"/>
      <w:numFmt w:val="decimal"/>
      <w:lvlText w:val="%1.%2.%3.%4"/>
      <w:lvlJc w:val="left"/>
      <w:pPr>
        <w:ind w:left="1122" w:hanging="1004"/>
      </w:pPr>
      <w:rPr>
        <w:rFonts w:hint="default"/>
        <w:lang w:val="en-US" w:eastAsia="zh-CN" w:bidi="ar-SA"/>
      </w:rPr>
    </w:lvl>
    <w:lvl w:ilvl="4">
      <w:start w:val="6"/>
      <w:numFmt w:val="decimal"/>
      <w:lvlText w:val="%1.%2.%3.%4.%5"/>
      <w:lvlJc w:val="left"/>
      <w:pPr>
        <w:ind w:left="1122" w:hanging="1004"/>
      </w:pPr>
      <w:rPr>
        <w:rFonts w:hint="default"/>
        <w:lang w:val="en-US" w:eastAsia="zh-CN" w:bidi="ar-SA"/>
      </w:rPr>
    </w:lvl>
    <w:lvl w:ilvl="5">
      <w:start w:val="1"/>
      <w:numFmt w:val="decimal"/>
      <w:lvlText w:val="%1.%2.%3.%4.%5.%6"/>
      <w:lvlJc w:val="left"/>
      <w:pPr>
        <w:ind w:left="1122" w:hanging="1004"/>
      </w:pPr>
      <w:rPr>
        <w:rFonts w:ascii="Times New Roman" w:eastAsia="Times New Roman" w:hAnsi="Times New Roman" w:cs="Times New Roman" w:hint="default"/>
        <w:b/>
        <w:bCs/>
        <w:spacing w:val="-3"/>
        <w:w w:val="100"/>
        <w:sz w:val="21"/>
        <w:szCs w:val="21"/>
        <w:lang w:val="en-US" w:eastAsia="zh-CN" w:bidi="ar-SA"/>
      </w:rPr>
    </w:lvl>
    <w:lvl w:ilvl="6">
      <w:start w:val="1"/>
      <w:numFmt w:val="decimal"/>
      <w:lvlText w:val="%7."/>
      <w:lvlJc w:val="left"/>
      <w:pPr>
        <w:ind w:left="779" w:hanging="181"/>
      </w:pPr>
      <w:rPr>
        <w:rFonts w:ascii="Times New Roman" w:eastAsia="Times New Roman" w:hAnsi="Times New Roman" w:cs="Times New Roman" w:hint="default"/>
        <w:spacing w:val="-1"/>
        <w:w w:val="100"/>
        <w:sz w:val="22"/>
        <w:szCs w:val="22"/>
        <w:lang w:val="en-US" w:eastAsia="zh-CN" w:bidi="ar-SA"/>
      </w:rPr>
    </w:lvl>
    <w:lvl w:ilvl="7">
      <w:numFmt w:val="bullet"/>
      <w:lvlText w:val="•"/>
      <w:lvlJc w:val="left"/>
      <w:pPr>
        <w:ind w:left="6737" w:hanging="181"/>
      </w:pPr>
      <w:rPr>
        <w:rFonts w:hint="default"/>
        <w:lang w:val="en-US" w:eastAsia="zh-CN" w:bidi="ar-SA"/>
      </w:rPr>
    </w:lvl>
    <w:lvl w:ilvl="8">
      <w:numFmt w:val="bullet"/>
      <w:lvlText w:val="•"/>
      <w:lvlJc w:val="left"/>
      <w:pPr>
        <w:ind w:left="7673" w:hanging="181"/>
      </w:pPr>
      <w:rPr>
        <w:rFonts w:hint="default"/>
        <w:lang w:val="en-US" w:eastAsia="zh-CN" w:bidi="ar-SA"/>
      </w:rPr>
    </w:lvl>
  </w:abstractNum>
  <w:abstractNum w:abstractNumId="367" w15:restartNumberingAfterBreak="0">
    <w:nsid w:val="5CD10C8C"/>
    <w:multiLevelType w:val="hybridMultilevel"/>
    <w:tmpl w:val="287C9496"/>
    <w:lvl w:ilvl="0" w:tplc="B72CAD12">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F5ECE35C">
      <w:numFmt w:val="bullet"/>
      <w:lvlText w:val="•"/>
      <w:lvlJc w:val="left"/>
      <w:pPr>
        <w:ind w:left="948" w:hanging="213"/>
      </w:pPr>
      <w:rPr>
        <w:rFonts w:hint="default"/>
        <w:lang w:val="en-US" w:eastAsia="zh-CN" w:bidi="ar-SA"/>
      </w:rPr>
    </w:lvl>
    <w:lvl w:ilvl="2" w:tplc="E87EE1F4">
      <w:numFmt w:val="bullet"/>
      <w:lvlText w:val="•"/>
      <w:lvlJc w:val="left"/>
      <w:pPr>
        <w:ind w:left="1577" w:hanging="213"/>
      </w:pPr>
      <w:rPr>
        <w:rFonts w:hint="default"/>
        <w:lang w:val="en-US" w:eastAsia="zh-CN" w:bidi="ar-SA"/>
      </w:rPr>
    </w:lvl>
    <w:lvl w:ilvl="3" w:tplc="ECA05A0E">
      <w:numFmt w:val="bullet"/>
      <w:lvlText w:val="•"/>
      <w:lvlJc w:val="left"/>
      <w:pPr>
        <w:ind w:left="2206" w:hanging="213"/>
      </w:pPr>
      <w:rPr>
        <w:rFonts w:hint="default"/>
        <w:lang w:val="en-US" w:eastAsia="zh-CN" w:bidi="ar-SA"/>
      </w:rPr>
    </w:lvl>
    <w:lvl w:ilvl="4" w:tplc="59D22FAA">
      <w:numFmt w:val="bullet"/>
      <w:lvlText w:val="•"/>
      <w:lvlJc w:val="left"/>
      <w:pPr>
        <w:ind w:left="2834" w:hanging="213"/>
      </w:pPr>
      <w:rPr>
        <w:rFonts w:hint="default"/>
        <w:lang w:val="en-US" w:eastAsia="zh-CN" w:bidi="ar-SA"/>
      </w:rPr>
    </w:lvl>
    <w:lvl w:ilvl="5" w:tplc="F88EFA84">
      <w:numFmt w:val="bullet"/>
      <w:lvlText w:val="•"/>
      <w:lvlJc w:val="left"/>
      <w:pPr>
        <w:ind w:left="3463" w:hanging="213"/>
      </w:pPr>
      <w:rPr>
        <w:rFonts w:hint="default"/>
        <w:lang w:val="en-US" w:eastAsia="zh-CN" w:bidi="ar-SA"/>
      </w:rPr>
    </w:lvl>
    <w:lvl w:ilvl="6" w:tplc="5C5A4F9A">
      <w:numFmt w:val="bullet"/>
      <w:lvlText w:val="•"/>
      <w:lvlJc w:val="left"/>
      <w:pPr>
        <w:ind w:left="4092" w:hanging="213"/>
      </w:pPr>
      <w:rPr>
        <w:rFonts w:hint="default"/>
        <w:lang w:val="en-US" w:eastAsia="zh-CN" w:bidi="ar-SA"/>
      </w:rPr>
    </w:lvl>
    <w:lvl w:ilvl="7" w:tplc="50C4ED2A">
      <w:numFmt w:val="bullet"/>
      <w:lvlText w:val="•"/>
      <w:lvlJc w:val="left"/>
      <w:pPr>
        <w:ind w:left="4720" w:hanging="213"/>
      </w:pPr>
      <w:rPr>
        <w:rFonts w:hint="default"/>
        <w:lang w:val="en-US" w:eastAsia="zh-CN" w:bidi="ar-SA"/>
      </w:rPr>
    </w:lvl>
    <w:lvl w:ilvl="8" w:tplc="02585EE0">
      <w:numFmt w:val="bullet"/>
      <w:lvlText w:val="•"/>
      <w:lvlJc w:val="left"/>
      <w:pPr>
        <w:ind w:left="5349" w:hanging="213"/>
      </w:pPr>
      <w:rPr>
        <w:rFonts w:hint="default"/>
        <w:lang w:val="en-US" w:eastAsia="zh-CN" w:bidi="ar-SA"/>
      </w:rPr>
    </w:lvl>
  </w:abstractNum>
  <w:abstractNum w:abstractNumId="368" w15:restartNumberingAfterBreak="0">
    <w:nsid w:val="5CF02423"/>
    <w:multiLevelType w:val="hybridMultilevel"/>
    <w:tmpl w:val="2E4214C2"/>
    <w:lvl w:ilvl="0" w:tplc="04090005">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369" w15:restartNumberingAfterBreak="0">
    <w:nsid w:val="5CF86F95"/>
    <w:multiLevelType w:val="multilevel"/>
    <w:tmpl w:val="D49AC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0" w15:restartNumberingAfterBreak="0">
    <w:nsid w:val="5D0E2F52"/>
    <w:multiLevelType w:val="hybridMultilevel"/>
    <w:tmpl w:val="3DAA2EE8"/>
    <w:lvl w:ilvl="0" w:tplc="00505F74">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64C42F9C">
      <w:numFmt w:val="bullet"/>
      <w:lvlText w:val="•"/>
      <w:lvlJc w:val="left"/>
      <w:pPr>
        <w:ind w:left="948" w:hanging="213"/>
      </w:pPr>
      <w:rPr>
        <w:rFonts w:hint="default"/>
        <w:lang w:val="en-US" w:eastAsia="zh-CN" w:bidi="ar-SA"/>
      </w:rPr>
    </w:lvl>
    <w:lvl w:ilvl="2" w:tplc="CFCAF394">
      <w:numFmt w:val="bullet"/>
      <w:lvlText w:val="•"/>
      <w:lvlJc w:val="left"/>
      <w:pPr>
        <w:ind w:left="1577" w:hanging="213"/>
      </w:pPr>
      <w:rPr>
        <w:rFonts w:hint="default"/>
        <w:lang w:val="en-US" w:eastAsia="zh-CN" w:bidi="ar-SA"/>
      </w:rPr>
    </w:lvl>
    <w:lvl w:ilvl="3" w:tplc="39F60718">
      <w:numFmt w:val="bullet"/>
      <w:lvlText w:val="•"/>
      <w:lvlJc w:val="left"/>
      <w:pPr>
        <w:ind w:left="2206" w:hanging="213"/>
      </w:pPr>
      <w:rPr>
        <w:rFonts w:hint="default"/>
        <w:lang w:val="en-US" w:eastAsia="zh-CN" w:bidi="ar-SA"/>
      </w:rPr>
    </w:lvl>
    <w:lvl w:ilvl="4" w:tplc="635888CE">
      <w:numFmt w:val="bullet"/>
      <w:lvlText w:val="•"/>
      <w:lvlJc w:val="left"/>
      <w:pPr>
        <w:ind w:left="2834" w:hanging="213"/>
      </w:pPr>
      <w:rPr>
        <w:rFonts w:hint="default"/>
        <w:lang w:val="en-US" w:eastAsia="zh-CN" w:bidi="ar-SA"/>
      </w:rPr>
    </w:lvl>
    <w:lvl w:ilvl="5" w:tplc="CADAA24A">
      <w:numFmt w:val="bullet"/>
      <w:lvlText w:val="•"/>
      <w:lvlJc w:val="left"/>
      <w:pPr>
        <w:ind w:left="3463" w:hanging="213"/>
      </w:pPr>
      <w:rPr>
        <w:rFonts w:hint="default"/>
        <w:lang w:val="en-US" w:eastAsia="zh-CN" w:bidi="ar-SA"/>
      </w:rPr>
    </w:lvl>
    <w:lvl w:ilvl="6" w:tplc="86D8A88C">
      <w:numFmt w:val="bullet"/>
      <w:lvlText w:val="•"/>
      <w:lvlJc w:val="left"/>
      <w:pPr>
        <w:ind w:left="4092" w:hanging="213"/>
      </w:pPr>
      <w:rPr>
        <w:rFonts w:hint="default"/>
        <w:lang w:val="en-US" w:eastAsia="zh-CN" w:bidi="ar-SA"/>
      </w:rPr>
    </w:lvl>
    <w:lvl w:ilvl="7" w:tplc="976A45C8">
      <w:numFmt w:val="bullet"/>
      <w:lvlText w:val="•"/>
      <w:lvlJc w:val="left"/>
      <w:pPr>
        <w:ind w:left="4720" w:hanging="213"/>
      </w:pPr>
      <w:rPr>
        <w:rFonts w:hint="default"/>
        <w:lang w:val="en-US" w:eastAsia="zh-CN" w:bidi="ar-SA"/>
      </w:rPr>
    </w:lvl>
    <w:lvl w:ilvl="8" w:tplc="94982F74">
      <w:numFmt w:val="bullet"/>
      <w:lvlText w:val="•"/>
      <w:lvlJc w:val="left"/>
      <w:pPr>
        <w:ind w:left="5349" w:hanging="213"/>
      </w:pPr>
      <w:rPr>
        <w:rFonts w:hint="default"/>
        <w:lang w:val="en-US" w:eastAsia="zh-CN" w:bidi="ar-SA"/>
      </w:rPr>
    </w:lvl>
  </w:abstractNum>
  <w:abstractNum w:abstractNumId="371" w15:restartNumberingAfterBreak="0">
    <w:nsid w:val="5D597382"/>
    <w:multiLevelType w:val="hybridMultilevel"/>
    <w:tmpl w:val="1662FDE8"/>
    <w:lvl w:ilvl="0" w:tplc="33E4FFF8">
      <w:start w:val="1"/>
      <w:numFmt w:val="decimal"/>
      <w:lvlText w:val="（%1）"/>
      <w:lvlJc w:val="left"/>
      <w:pPr>
        <w:ind w:left="118" w:hanging="610"/>
      </w:pPr>
      <w:rPr>
        <w:rFonts w:ascii="宋体" w:eastAsia="宋体" w:hAnsi="宋体" w:cs="宋体" w:hint="default"/>
        <w:spacing w:val="-120"/>
        <w:w w:val="100"/>
        <w:sz w:val="22"/>
        <w:szCs w:val="22"/>
        <w:lang w:val="en-US" w:eastAsia="zh-CN" w:bidi="ar-SA"/>
      </w:rPr>
    </w:lvl>
    <w:lvl w:ilvl="1" w:tplc="8E8027FA">
      <w:numFmt w:val="bullet"/>
      <w:lvlText w:val="•"/>
      <w:lvlJc w:val="left"/>
      <w:pPr>
        <w:ind w:left="1062" w:hanging="610"/>
      </w:pPr>
      <w:rPr>
        <w:rFonts w:hint="default"/>
        <w:lang w:val="en-US" w:eastAsia="zh-CN" w:bidi="ar-SA"/>
      </w:rPr>
    </w:lvl>
    <w:lvl w:ilvl="2" w:tplc="2444B94C">
      <w:numFmt w:val="bullet"/>
      <w:lvlText w:val="•"/>
      <w:lvlJc w:val="left"/>
      <w:pPr>
        <w:ind w:left="2005" w:hanging="610"/>
      </w:pPr>
      <w:rPr>
        <w:rFonts w:hint="default"/>
        <w:lang w:val="en-US" w:eastAsia="zh-CN" w:bidi="ar-SA"/>
      </w:rPr>
    </w:lvl>
    <w:lvl w:ilvl="3" w:tplc="143249D4">
      <w:numFmt w:val="bullet"/>
      <w:lvlText w:val="•"/>
      <w:lvlJc w:val="left"/>
      <w:pPr>
        <w:ind w:left="2947" w:hanging="610"/>
      </w:pPr>
      <w:rPr>
        <w:rFonts w:hint="default"/>
        <w:lang w:val="en-US" w:eastAsia="zh-CN" w:bidi="ar-SA"/>
      </w:rPr>
    </w:lvl>
    <w:lvl w:ilvl="4" w:tplc="B208674E">
      <w:numFmt w:val="bullet"/>
      <w:lvlText w:val="•"/>
      <w:lvlJc w:val="left"/>
      <w:pPr>
        <w:ind w:left="3890" w:hanging="610"/>
      </w:pPr>
      <w:rPr>
        <w:rFonts w:hint="default"/>
        <w:lang w:val="en-US" w:eastAsia="zh-CN" w:bidi="ar-SA"/>
      </w:rPr>
    </w:lvl>
    <w:lvl w:ilvl="5" w:tplc="9AE263E2">
      <w:numFmt w:val="bullet"/>
      <w:lvlText w:val="•"/>
      <w:lvlJc w:val="left"/>
      <w:pPr>
        <w:ind w:left="4833" w:hanging="610"/>
      </w:pPr>
      <w:rPr>
        <w:rFonts w:hint="default"/>
        <w:lang w:val="en-US" w:eastAsia="zh-CN" w:bidi="ar-SA"/>
      </w:rPr>
    </w:lvl>
    <w:lvl w:ilvl="6" w:tplc="487625E6">
      <w:numFmt w:val="bullet"/>
      <w:lvlText w:val="•"/>
      <w:lvlJc w:val="left"/>
      <w:pPr>
        <w:ind w:left="5775" w:hanging="610"/>
      </w:pPr>
      <w:rPr>
        <w:rFonts w:hint="default"/>
        <w:lang w:val="en-US" w:eastAsia="zh-CN" w:bidi="ar-SA"/>
      </w:rPr>
    </w:lvl>
    <w:lvl w:ilvl="7" w:tplc="5058C9FE">
      <w:numFmt w:val="bullet"/>
      <w:lvlText w:val="•"/>
      <w:lvlJc w:val="left"/>
      <w:pPr>
        <w:ind w:left="6718" w:hanging="610"/>
      </w:pPr>
      <w:rPr>
        <w:rFonts w:hint="default"/>
        <w:lang w:val="en-US" w:eastAsia="zh-CN" w:bidi="ar-SA"/>
      </w:rPr>
    </w:lvl>
    <w:lvl w:ilvl="8" w:tplc="ACC8E696">
      <w:numFmt w:val="bullet"/>
      <w:lvlText w:val="•"/>
      <w:lvlJc w:val="left"/>
      <w:pPr>
        <w:ind w:left="7661" w:hanging="610"/>
      </w:pPr>
      <w:rPr>
        <w:rFonts w:hint="default"/>
        <w:lang w:val="en-US" w:eastAsia="zh-CN" w:bidi="ar-SA"/>
      </w:rPr>
    </w:lvl>
  </w:abstractNum>
  <w:abstractNum w:abstractNumId="372" w15:restartNumberingAfterBreak="0">
    <w:nsid w:val="5DA67E40"/>
    <w:multiLevelType w:val="multilevel"/>
    <w:tmpl w:val="5DA67E4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73" w15:restartNumberingAfterBreak="0">
    <w:nsid w:val="5DA725A6"/>
    <w:multiLevelType w:val="multilevel"/>
    <w:tmpl w:val="0ACEDCF4"/>
    <w:lvl w:ilvl="0">
      <w:start w:val="6"/>
      <w:numFmt w:val="decimal"/>
      <w:lvlText w:val="%1"/>
      <w:lvlJc w:val="left"/>
      <w:pPr>
        <w:ind w:left="1122" w:hanging="1004"/>
      </w:pPr>
      <w:rPr>
        <w:rFonts w:hint="default"/>
        <w:lang w:val="en-US" w:eastAsia="zh-CN" w:bidi="ar-SA"/>
      </w:rPr>
    </w:lvl>
    <w:lvl w:ilvl="1">
      <w:start w:val="7"/>
      <w:numFmt w:val="decimal"/>
      <w:lvlText w:val="%1.%2"/>
      <w:lvlJc w:val="left"/>
      <w:pPr>
        <w:ind w:left="1122" w:hanging="1004"/>
      </w:pPr>
      <w:rPr>
        <w:rFonts w:hint="default"/>
        <w:lang w:val="en-US" w:eastAsia="zh-CN" w:bidi="ar-SA"/>
      </w:rPr>
    </w:lvl>
    <w:lvl w:ilvl="2">
      <w:start w:val="2"/>
      <w:numFmt w:val="decimal"/>
      <w:lvlText w:val="%1.%2.%3"/>
      <w:lvlJc w:val="left"/>
      <w:pPr>
        <w:ind w:left="1122" w:hanging="1004"/>
      </w:pPr>
      <w:rPr>
        <w:rFonts w:hint="default"/>
        <w:lang w:val="en-US" w:eastAsia="zh-CN" w:bidi="ar-SA"/>
      </w:rPr>
    </w:lvl>
    <w:lvl w:ilvl="3">
      <w:start w:val="3"/>
      <w:numFmt w:val="decimal"/>
      <w:lvlText w:val="%1.%2.%3.%4"/>
      <w:lvlJc w:val="left"/>
      <w:pPr>
        <w:ind w:left="1122" w:hanging="1004"/>
      </w:pPr>
      <w:rPr>
        <w:rFonts w:hint="default"/>
        <w:lang w:val="en-US" w:eastAsia="zh-CN" w:bidi="ar-SA"/>
      </w:rPr>
    </w:lvl>
    <w:lvl w:ilvl="4">
      <w:start w:val="6"/>
      <w:numFmt w:val="decimal"/>
      <w:lvlText w:val="%1.%2.%3.%4.%5"/>
      <w:lvlJc w:val="left"/>
      <w:pPr>
        <w:ind w:left="1122" w:hanging="1004"/>
      </w:pPr>
      <w:rPr>
        <w:rFonts w:hint="default"/>
        <w:lang w:val="en-US" w:eastAsia="zh-CN" w:bidi="ar-SA"/>
      </w:rPr>
    </w:lvl>
    <w:lvl w:ilvl="5">
      <w:start w:val="1"/>
      <w:numFmt w:val="decimal"/>
      <w:lvlText w:val="%1.%2.%3.%4.%5.%6"/>
      <w:lvlJc w:val="left"/>
      <w:pPr>
        <w:ind w:left="1122" w:hanging="1004"/>
      </w:pPr>
      <w:rPr>
        <w:rFonts w:ascii="Times New Roman" w:eastAsia="Times New Roman" w:hAnsi="Times New Roman" w:cs="Times New Roman" w:hint="default"/>
        <w:b/>
        <w:bCs/>
        <w:spacing w:val="-3"/>
        <w:w w:val="100"/>
        <w:sz w:val="21"/>
        <w:szCs w:val="21"/>
        <w:lang w:val="en-US" w:eastAsia="zh-CN" w:bidi="ar-SA"/>
      </w:rPr>
    </w:lvl>
    <w:lvl w:ilvl="6">
      <w:numFmt w:val="bullet"/>
      <w:lvlText w:val="•"/>
      <w:lvlJc w:val="left"/>
      <w:pPr>
        <w:ind w:left="6175" w:hanging="1004"/>
      </w:pPr>
      <w:rPr>
        <w:rFonts w:hint="default"/>
        <w:lang w:val="en-US" w:eastAsia="zh-CN" w:bidi="ar-SA"/>
      </w:rPr>
    </w:lvl>
    <w:lvl w:ilvl="7">
      <w:numFmt w:val="bullet"/>
      <w:lvlText w:val="•"/>
      <w:lvlJc w:val="left"/>
      <w:pPr>
        <w:ind w:left="7018" w:hanging="1004"/>
      </w:pPr>
      <w:rPr>
        <w:rFonts w:hint="default"/>
        <w:lang w:val="en-US" w:eastAsia="zh-CN" w:bidi="ar-SA"/>
      </w:rPr>
    </w:lvl>
    <w:lvl w:ilvl="8">
      <w:numFmt w:val="bullet"/>
      <w:lvlText w:val="•"/>
      <w:lvlJc w:val="left"/>
      <w:pPr>
        <w:ind w:left="7861" w:hanging="1004"/>
      </w:pPr>
      <w:rPr>
        <w:rFonts w:hint="default"/>
        <w:lang w:val="en-US" w:eastAsia="zh-CN" w:bidi="ar-SA"/>
      </w:rPr>
    </w:lvl>
  </w:abstractNum>
  <w:abstractNum w:abstractNumId="374" w15:restartNumberingAfterBreak="0">
    <w:nsid w:val="5F0765E0"/>
    <w:multiLevelType w:val="hybridMultilevel"/>
    <w:tmpl w:val="058E9014"/>
    <w:lvl w:ilvl="0" w:tplc="CC4CF3F4">
      <w:start w:val="1"/>
      <w:numFmt w:val="decimal"/>
      <w:lvlText w:val="%1."/>
      <w:lvlJc w:val="left"/>
      <w:pPr>
        <w:ind w:left="779" w:hanging="181"/>
      </w:pPr>
      <w:rPr>
        <w:rFonts w:ascii="Times New Roman" w:eastAsia="Times New Roman" w:hAnsi="Times New Roman" w:cs="Times New Roman" w:hint="default"/>
        <w:spacing w:val="-1"/>
        <w:w w:val="100"/>
        <w:sz w:val="22"/>
        <w:szCs w:val="22"/>
        <w:lang w:val="en-US" w:eastAsia="zh-CN" w:bidi="ar-SA"/>
      </w:rPr>
    </w:lvl>
    <w:lvl w:ilvl="1" w:tplc="8020BDF2">
      <w:numFmt w:val="bullet"/>
      <w:lvlText w:val="•"/>
      <w:lvlJc w:val="left"/>
      <w:pPr>
        <w:ind w:left="1656" w:hanging="181"/>
      </w:pPr>
      <w:rPr>
        <w:rFonts w:hint="default"/>
        <w:lang w:val="en-US" w:eastAsia="zh-CN" w:bidi="ar-SA"/>
      </w:rPr>
    </w:lvl>
    <w:lvl w:ilvl="2" w:tplc="897CD044">
      <w:numFmt w:val="bullet"/>
      <w:lvlText w:val="•"/>
      <w:lvlJc w:val="left"/>
      <w:pPr>
        <w:ind w:left="2533" w:hanging="181"/>
      </w:pPr>
      <w:rPr>
        <w:rFonts w:hint="default"/>
        <w:lang w:val="en-US" w:eastAsia="zh-CN" w:bidi="ar-SA"/>
      </w:rPr>
    </w:lvl>
    <w:lvl w:ilvl="3" w:tplc="4E545482">
      <w:numFmt w:val="bullet"/>
      <w:lvlText w:val="•"/>
      <w:lvlJc w:val="left"/>
      <w:pPr>
        <w:ind w:left="3409" w:hanging="181"/>
      </w:pPr>
      <w:rPr>
        <w:rFonts w:hint="default"/>
        <w:lang w:val="en-US" w:eastAsia="zh-CN" w:bidi="ar-SA"/>
      </w:rPr>
    </w:lvl>
    <w:lvl w:ilvl="4" w:tplc="851CE838">
      <w:numFmt w:val="bullet"/>
      <w:lvlText w:val="•"/>
      <w:lvlJc w:val="left"/>
      <w:pPr>
        <w:ind w:left="4286" w:hanging="181"/>
      </w:pPr>
      <w:rPr>
        <w:rFonts w:hint="default"/>
        <w:lang w:val="en-US" w:eastAsia="zh-CN" w:bidi="ar-SA"/>
      </w:rPr>
    </w:lvl>
    <w:lvl w:ilvl="5" w:tplc="47864284">
      <w:numFmt w:val="bullet"/>
      <w:lvlText w:val="•"/>
      <w:lvlJc w:val="left"/>
      <w:pPr>
        <w:ind w:left="5163" w:hanging="181"/>
      </w:pPr>
      <w:rPr>
        <w:rFonts w:hint="default"/>
        <w:lang w:val="en-US" w:eastAsia="zh-CN" w:bidi="ar-SA"/>
      </w:rPr>
    </w:lvl>
    <w:lvl w:ilvl="6" w:tplc="48EACE96">
      <w:numFmt w:val="bullet"/>
      <w:lvlText w:val="•"/>
      <w:lvlJc w:val="left"/>
      <w:pPr>
        <w:ind w:left="6039" w:hanging="181"/>
      </w:pPr>
      <w:rPr>
        <w:rFonts w:hint="default"/>
        <w:lang w:val="en-US" w:eastAsia="zh-CN" w:bidi="ar-SA"/>
      </w:rPr>
    </w:lvl>
    <w:lvl w:ilvl="7" w:tplc="FC9CAE54">
      <w:numFmt w:val="bullet"/>
      <w:lvlText w:val="•"/>
      <w:lvlJc w:val="left"/>
      <w:pPr>
        <w:ind w:left="6916" w:hanging="181"/>
      </w:pPr>
      <w:rPr>
        <w:rFonts w:hint="default"/>
        <w:lang w:val="en-US" w:eastAsia="zh-CN" w:bidi="ar-SA"/>
      </w:rPr>
    </w:lvl>
    <w:lvl w:ilvl="8" w:tplc="72DE155C">
      <w:numFmt w:val="bullet"/>
      <w:lvlText w:val="•"/>
      <w:lvlJc w:val="left"/>
      <w:pPr>
        <w:ind w:left="7793" w:hanging="181"/>
      </w:pPr>
      <w:rPr>
        <w:rFonts w:hint="default"/>
        <w:lang w:val="en-US" w:eastAsia="zh-CN" w:bidi="ar-SA"/>
      </w:rPr>
    </w:lvl>
  </w:abstractNum>
  <w:abstractNum w:abstractNumId="375" w15:restartNumberingAfterBreak="0">
    <w:nsid w:val="5F796347"/>
    <w:multiLevelType w:val="multilevel"/>
    <w:tmpl w:val="DBBE9100"/>
    <w:lvl w:ilvl="0">
      <w:start w:val="1"/>
      <w:numFmt w:val="decimal"/>
      <w:lvlText w:val="%1"/>
      <w:lvlJc w:val="left"/>
      <w:pPr>
        <w:ind w:left="802" w:hanging="684"/>
      </w:pPr>
      <w:rPr>
        <w:rFonts w:hint="default"/>
        <w:lang w:val="en-US" w:eastAsia="zh-CN" w:bidi="ar-SA"/>
      </w:rPr>
    </w:lvl>
    <w:lvl w:ilvl="1">
      <w:start w:val="6"/>
      <w:numFmt w:val="decimal"/>
      <w:lvlText w:val="%1.%2"/>
      <w:lvlJc w:val="left"/>
      <w:pPr>
        <w:ind w:left="802" w:hanging="684"/>
      </w:pPr>
      <w:rPr>
        <w:rFonts w:hint="default"/>
        <w:lang w:val="en-US" w:eastAsia="zh-CN" w:bidi="ar-SA"/>
      </w:rPr>
    </w:lvl>
    <w:lvl w:ilvl="2">
      <w:start w:val="2"/>
      <w:numFmt w:val="decimal"/>
      <w:lvlText w:val="%1.%2.%3"/>
      <w:lvlJc w:val="left"/>
      <w:pPr>
        <w:ind w:left="802" w:hanging="684"/>
      </w:pPr>
      <w:rPr>
        <w:rFonts w:ascii="Times New Roman" w:eastAsia="Times New Roman" w:hAnsi="Times New Roman" w:cs="Times New Roman" w:hint="default"/>
        <w:b/>
        <w:bCs/>
        <w:w w:val="100"/>
        <w:sz w:val="30"/>
        <w:szCs w:val="30"/>
        <w:lang w:val="en-US" w:eastAsia="zh-CN" w:bidi="ar-SA"/>
      </w:rPr>
    </w:lvl>
    <w:lvl w:ilvl="3">
      <w:numFmt w:val="bullet"/>
      <w:lvlText w:val="•"/>
      <w:lvlJc w:val="left"/>
      <w:pPr>
        <w:ind w:left="3423" w:hanging="684"/>
      </w:pPr>
      <w:rPr>
        <w:rFonts w:hint="default"/>
        <w:lang w:val="en-US" w:eastAsia="zh-CN" w:bidi="ar-SA"/>
      </w:rPr>
    </w:lvl>
    <w:lvl w:ilvl="4">
      <w:numFmt w:val="bullet"/>
      <w:lvlText w:val="•"/>
      <w:lvlJc w:val="left"/>
      <w:pPr>
        <w:ind w:left="4298" w:hanging="684"/>
      </w:pPr>
      <w:rPr>
        <w:rFonts w:hint="default"/>
        <w:lang w:val="en-US" w:eastAsia="zh-CN" w:bidi="ar-SA"/>
      </w:rPr>
    </w:lvl>
    <w:lvl w:ilvl="5">
      <w:numFmt w:val="bullet"/>
      <w:lvlText w:val="•"/>
      <w:lvlJc w:val="left"/>
      <w:pPr>
        <w:ind w:left="5173" w:hanging="684"/>
      </w:pPr>
      <w:rPr>
        <w:rFonts w:hint="default"/>
        <w:lang w:val="en-US" w:eastAsia="zh-CN" w:bidi="ar-SA"/>
      </w:rPr>
    </w:lvl>
    <w:lvl w:ilvl="6">
      <w:numFmt w:val="bullet"/>
      <w:lvlText w:val="•"/>
      <w:lvlJc w:val="left"/>
      <w:pPr>
        <w:ind w:left="6047" w:hanging="684"/>
      </w:pPr>
      <w:rPr>
        <w:rFonts w:hint="default"/>
        <w:lang w:val="en-US" w:eastAsia="zh-CN" w:bidi="ar-SA"/>
      </w:rPr>
    </w:lvl>
    <w:lvl w:ilvl="7">
      <w:numFmt w:val="bullet"/>
      <w:lvlText w:val="•"/>
      <w:lvlJc w:val="left"/>
      <w:pPr>
        <w:ind w:left="6922" w:hanging="684"/>
      </w:pPr>
      <w:rPr>
        <w:rFonts w:hint="default"/>
        <w:lang w:val="en-US" w:eastAsia="zh-CN" w:bidi="ar-SA"/>
      </w:rPr>
    </w:lvl>
    <w:lvl w:ilvl="8">
      <w:numFmt w:val="bullet"/>
      <w:lvlText w:val="•"/>
      <w:lvlJc w:val="left"/>
      <w:pPr>
        <w:ind w:left="7797" w:hanging="684"/>
      </w:pPr>
      <w:rPr>
        <w:rFonts w:hint="default"/>
        <w:lang w:val="en-US" w:eastAsia="zh-CN" w:bidi="ar-SA"/>
      </w:rPr>
    </w:lvl>
  </w:abstractNum>
  <w:abstractNum w:abstractNumId="376" w15:restartNumberingAfterBreak="0">
    <w:nsid w:val="5F7E22B7"/>
    <w:multiLevelType w:val="hybridMultilevel"/>
    <w:tmpl w:val="1A6C1548"/>
    <w:lvl w:ilvl="0" w:tplc="C8BE9516">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FC5CD726">
      <w:numFmt w:val="bullet"/>
      <w:lvlText w:val="•"/>
      <w:lvlJc w:val="left"/>
      <w:pPr>
        <w:ind w:left="948" w:hanging="213"/>
      </w:pPr>
      <w:rPr>
        <w:rFonts w:hint="default"/>
        <w:lang w:val="en-US" w:eastAsia="zh-CN" w:bidi="ar-SA"/>
      </w:rPr>
    </w:lvl>
    <w:lvl w:ilvl="2" w:tplc="7AE41512">
      <w:numFmt w:val="bullet"/>
      <w:lvlText w:val="•"/>
      <w:lvlJc w:val="left"/>
      <w:pPr>
        <w:ind w:left="1577" w:hanging="213"/>
      </w:pPr>
      <w:rPr>
        <w:rFonts w:hint="default"/>
        <w:lang w:val="en-US" w:eastAsia="zh-CN" w:bidi="ar-SA"/>
      </w:rPr>
    </w:lvl>
    <w:lvl w:ilvl="3" w:tplc="DBAACA0E">
      <w:numFmt w:val="bullet"/>
      <w:lvlText w:val="•"/>
      <w:lvlJc w:val="left"/>
      <w:pPr>
        <w:ind w:left="2206" w:hanging="213"/>
      </w:pPr>
      <w:rPr>
        <w:rFonts w:hint="default"/>
        <w:lang w:val="en-US" w:eastAsia="zh-CN" w:bidi="ar-SA"/>
      </w:rPr>
    </w:lvl>
    <w:lvl w:ilvl="4" w:tplc="F4D2DB2C">
      <w:numFmt w:val="bullet"/>
      <w:lvlText w:val="•"/>
      <w:lvlJc w:val="left"/>
      <w:pPr>
        <w:ind w:left="2834" w:hanging="213"/>
      </w:pPr>
      <w:rPr>
        <w:rFonts w:hint="default"/>
        <w:lang w:val="en-US" w:eastAsia="zh-CN" w:bidi="ar-SA"/>
      </w:rPr>
    </w:lvl>
    <w:lvl w:ilvl="5" w:tplc="EA929246">
      <w:numFmt w:val="bullet"/>
      <w:lvlText w:val="•"/>
      <w:lvlJc w:val="left"/>
      <w:pPr>
        <w:ind w:left="3463" w:hanging="213"/>
      </w:pPr>
      <w:rPr>
        <w:rFonts w:hint="default"/>
        <w:lang w:val="en-US" w:eastAsia="zh-CN" w:bidi="ar-SA"/>
      </w:rPr>
    </w:lvl>
    <w:lvl w:ilvl="6" w:tplc="12EA01D4">
      <w:numFmt w:val="bullet"/>
      <w:lvlText w:val="•"/>
      <w:lvlJc w:val="left"/>
      <w:pPr>
        <w:ind w:left="4092" w:hanging="213"/>
      </w:pPr>
      <w:rPr>
        <w:rFonts w:hint="default"/>
        <w:lang w:val="en-US" w:eastAsia="zh-CN" w:bidi="ar-SA"/>
      </w:rPr>
    </w:lvl>
    <w:lvl w:ilvl="7" w:tplc="60DE9312">
      <w:numFmt w:val="bullet"/>
      <w:lvlText w:val="•"/>
      <w:lvlJc w:val="left"/>
      <w:pPr>
        <w:ind w:left="4720" w:hanging="213"/>
      </w:pPr>
      <w:rPr>
        <w:rFonts w:hint="default"/>
        <w:lang w:val="en-US" w:eastAsia="zh-CN" w:bidi="ar-SA"/>
      </w:rPr>
    </w:lvl>
    <w:lvl w:ilvl="8" w:tplc="9AE81D6E">
      <w:numFmt w:val="bullet"/>
      <w:lvlText w:val="•"/>
      <w:lvlJc w:val="left"/>
      <w:pPr>
        <w:ind w:left="5349" w:hanging="213"/>
      </w:pPr>
      <w:rPr>
        <w:rFonts w:hint="default"/>
        <w:lang w:val="en-US" w:eastAsia="zh-CN" w:bidi="ar-SA"/>
      </w:rPr>
    </w:lvl>
  </w:abstractNum>
  <w:abstractNum w:abstractNumId="377" w15:restartNumberingAfterBreak="0">
    <w:nsid w:val="5FAF1466"/>
    <w:multiLevelType w:val="multilevel"/>
    <w:tmpl w:val="5FAF1466"/>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78" w15:restartNumberingAfterBreak="0">
    <w:nsid w:val="5FD07297"/>
    <w:multiLevelType w:val="hybridMultilevel"/>
    <w:tmpl w:val="C9E03C90"/>
    <w:lvl w:ilvl="0" w:tplc="DDDA8298">
      <w:start w:val="1"/>
      <w:numFmt w:val="decimal"/>
      <w:lvlText w:val="（%1）"/>
      <w:lvlJc w:val="left"/>
      <w:pPr>
        <w:ind w:left="1199" w:hanging="601"/>
      </w:pPr>
      <w:rPr>
        <w:rFonts w:ascii="宋体" w:eastAsia="宋体" w:hAnsi="宋体" w:cs="宋体" w:hint="default"/>
        <w:spacing w:val="-1"/>
        <w:w w:val="100"/>
        <w:sz w:val="22"/>
        <w:szCs w:val="22"/>
        <w:lang w:val="en-US" w:eastAsia="zh-CN" w:bidi="ar-SA"/>
      </w:rPr>
    </w:lvl>
    <w:lvl w:ilvl="1" w:tplc="70E206E2">
      <w:numFmt w:val="bullet"/>
      <w:lvlText w:val="•"/>
      <w:lvlJc w:val="left"/>
      <w:pPr>
        <w:ind w:left="2034" w:hanging="601"/>
      </w:pPr>
      <w:rPr>
        <w:rFonts w:hint="default"/>
        <w:lang w:val="en-US" w:eastAsia="zh-CN" w:bidi="ar-SA"/>
      </w:rPr>
    </w:lvl>
    <w:lvl w:ilvl="2" w:tplc="53CC269A">
      <w:numFmt w:val="bullet"/>
      <w:lvlText w:val="•"/>
      <w:lvlJc w:val="left"/>
      <w:pPr>
        <w:ind w:left="2869" w:hanging="601"/>
      </w:pPr>
      <w:rPr>
        <w:rFonts w:hint="default"/>
        <w:lang w:val="en-US" w:eastAsia="zh-CN" w:bidi="ar-SA"/>
      </w:rPr>
    </w:lvl>
    <w:lvl w:ilvl="3" w:tplc="38ACB06A">
      <w:numFmt w:val="bullet"/>
      <w:lvlText w:val="•"/>
      <w:lvlJc w:val="left"/>
      <w:pPr>
        <w:ind w:left="3703" w:hanging="601"/>
      </w:pPr>
      <w:rPr>
        <w:rFonts w:hint="default"/>
        <w:lang w:val="en-US" w:eastAsia="zh-CN" w:bidi="ar-SA"/>
      </w:rPr>
    </w:lvl>
    <w:lvl w:ilvl="4" w:tplc="7ECCD966">
      <w:numFmt w:val="bullet"/>
      <w:lvlText w:val="•"/>
      <w:lvlJc w:val="left"/>
      <w:pPr>
        <w:ind w:left="4538" w:hanging="601"/>
      </w:pPr>
      <w:rPr>
        <w:rFonts w:hint="default"/>
        <w:lang w:val="en-US" w:eastAsia="zh-CN" w:bidi="ar-SA"/>
      </w:rPr>
    </w:lvl>
    <w:lvl w:ilvl="5" w:tplc="CC28A1E8">
      <w:numFmt w:val="bullet"/>
      <w:lvlText w:val="•"/>
      <w:lvlJc w:val="left"/>
      <w:pPr>
        <w:ind w:left="5373" w:hanging="601"/>
      </w:pPr>
      <w:rPr>
        <w:rFonts w:hint="default"/>
        <w:lang w:val="en-US" w:eastAsia="zh-CN" w:bidi="ar-SA"/>
      </w:rPr>
    </w:lvl>
    <w:lvl w:ilvl="6" w:tplc="B0AA1662">
      <w:numFmt w:val="bullet"/>
      <w:lvlText w:val="•"/>
      <w:lvlJc w:val="left"/>
      <w:pPr>
        <w:ind w:left="6207" w:hanging="601"/>
      </w:pPr>
      <w:rPr>
        <w:rFonts w:hint="default"/>
        <w:lang w:val="en-US" w:eastAsia="zh-CN" w:bidi="ar-SA"/>
      </w:rPr>
    </w:lvl>
    <w:lvl w:ilvl="7" w:tplc="FC8C2E6C">
      <w:numFmt w:val="bullet"/>
      <w:lvlText w:val="•"/>
      <w:lvlJc w:val="left"/>
      <w:pPr>
        <w:ind w:left="7042" w:hanging="601"/>
      </w:pPr>
      <w:rPr>
        <w:rFonts w:hint="default"/>
        <w:lang w:val="en-US" w:eastAsia="zh-CN" w:bidi="ar-SA"/>
      </w:rPr>
    </w:lvl>
    <w:lvl w:ilvl="8" w:tplc="43428AC8">
      <w:numFmt w:val="bullet"/>
      <w:lvlText w:val="•"/>
      <w:lvlJc w:val="left"/>
      <w:pPr>
        <w:ind w:left="7877" w:hanging="601"/>
      </w:pPr>
      <w:rPr>
        <w:rFonts w:hint="default"/>
        <w:lang w:val="en-US" w:eastAsia="zh-CN" w:bidi="ar-SA"/>
      </w:rPr>
    </w:lvl>
  </w:abstractNum>
  <w:abstractNum w:abstractNumId="379" w15:restartNumberingAfterBreak="0">
    <w:nsid w:val="6025453F"/>
    <w:multiLevelType w:val="multilevel"/>
    <w:tmpl w:val="8D6E4A74"/>
    <w:lvl w:ilvl="0">
      <w:start w:val="9"/>
      <w:numFmt w:val="decimal"/>
      <w:lvlText w:val="%1"/>
      <w:lvlJc w:val="left"/>
      <w:pPr>
        <w:ind w:left="1384" w:hanging="318"/>
      </w:pPr>
      <w:rPr>
        <w:rFonts w:hint="default"/>
        <w:lang w:val="en-US" w:eastAsia="zh-CN" w:bidi="ar-SA"/>
      </w:rPr>
    </w:lvl>
    <w:lvl w:ilvl="1">
      <w:start w:val="3"/>
      <w:numFmt w:val="decimal"/>
      <w:lvlText w:val="%1.%2"/>
      <w:lvlJc w:val="left"/>
      <w:pPr>
        <w:ind w:left="1384" w:hanging="318"/>
      </w:pPr>
      <w:rPr>
        <w:rFonts w:ascii="宋体" w:eastAsia="宋体" w:hAnsi="宋体" w:cs="宋体" w:hint="default"/>
        <w:spacing w:val="-3"/>
        <w:w w:val="100"/>
        <w:sz w:val="19"/>
        <w:szCs w:val="19"/>
        <w:lang w:val="en-US" w:eastAsia="zh-CN" w:bidi="ar-SA"/>
      </w:rPr>
    </w:lvl>
    <w:lvl w:ilvl="2">
      <w:numFmt w:val="bullet"/>
      <w:lvlText w:val="•"/>
      <w:lvlJc w:val="left"/>
      <w:pPr>
        <w:ind w:left="3013" w:hanging="318"/>
      </w:pPr>
      <w:rPr>
        <w:rFonts w:hint="default"/>
        <w:lang w:val="en-US" w:eastAsia="zh-CN" w:bidi="ar-SA"/>
      </w:rPr>
    </w:lvl>
    <w:lvl w:ilvl="3">
      <w:numFmt w:val="bullet"/>
      <w:lvlText w:val="•"/>
      <w:lvlJc w:val="left"/>
      <w:pPr>
        <w:ind w:left="3829" w:hanging="318"/>
      </w:pPr>
      <w:rPr>
        <w:rFonts w:hint="default"/>
        <w:lang w:val="en-US" w:eastAsia="zh-CN" w:bidi="ar-SA"/>
      </w:rPr>
    </w:lvl>
    <w:lvl w:ilvl="4">
      <w:numFmt w:val="bullet"/>
      <w:lvlText w:val="•"/>
      <w:lvlJc w:val="left"/>
      <w:pPr>
        <w:ind w:left="4646" w:hanging="318"/>
      </w:pPr>
      <w:rPr>
        <w:rFonts w:hint="default"/>
        <w:lang w:val="en-US" w:eastAsia="zh-CN" w:bidi="ar-SA"/>
      </w:rPr>
    </w:lvl>
    <w:lvl w:ilvl="5">
      <w:numFmt w:val="bullet"/>
      <w:lvlText w:val="•"/>
      <w:lvlJc w:val="left"/>
      <w:pPr>
        <w:ind w:left="5463" w:hanging="318"/>
      </w:pPr>
      <w:rPr>
        <w:rFonts w:hint="default"/>
        <w:lang w:val="en-US" w:eastAsia="zh-CN" w:bidi="ar-SA"/>
      </w:rPr>
    </w:lvl>
    <w:lvl w:ilvl="6">
      <w:numFmt w:val="bullet"/>
      <w:lvlText w:val="•"/>
      <w:lvlJc w:val="left"/>
      <w:pPr>
        <w:ind w:left="6279" w:hanging="318"/>
      </w:pPr>
      <w:rPr>
        <w:rFonts w:hint="default"/>
        <w:lang w:val="en-US" w:eastAsia="zh-CN" w:bidi="ar-SA"/>
      </w:rPr>
    </w:lvl>
    <w:lvl w:ilvl="7">
      <w:numFmt w:val="bullet"/>
      <w:lvlText w:val="•"/>
      <w:lvlJc w:val="left"/>
      <w:pPr>
        <w:ind w:left="7096" w:hanging="318"/>
      </w:pPr>
      <w:rPr>
        <w:rFonts w:hint="default"/>
        <w:lang w:val="en-US" w:eastAsia="zh-CN" w:bidi="ar-SA"/>
      </w:rPr>
    </w:lvl>
    <w:lvl w:ilvl="8">
      <w:numFmt w:val="bullet"/>
      <w:lvlText w:val="•"/>
      <w:lvlJc w:val="left"/>
      <w:pPr>
        <w:ind w:left="7913" w:hanging="318"/>
      </w:pPr>
      <w:rPr>
        <w:rFonts w:hint="default"/>
        <w:lang w:val="en-US" w:eastAsia="zh-CN" w:bidi="ar-SA"/>
      </w:rPr>
    </w:lvl>
  </w:abstractNum>
  <w:abstractNum w:abstractNumId="380" w15:restartNumberingAfterBreak="0">
    <w:nsid w:val="60666396"/>
    <w:multiLevelType w:val="multilevel"/>
    <w:tmpl w:val="60666396"/>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81" w15:restartNumberingAfterBreak="0">
    <w:nsid w:val="609215B4"/>
    <w:multiLevelType w:val="hybridMultilevel"/>
    <w:tmpl w:val="A7D4E27A"/>
    <w:lvl w:ilvl="0" w:tplc="1646EA70">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9286894C">
      <w:numFmt w:val="bullet"/>
      <w:lvlText w:val="•"/>
      <w:lvlJc w:val="left"/>
      <w:pPr>
        <w:ind w:left="948" w:hanging="213"/>
      </w:pPr>
      <w:rPr>
        <w:rFonts w:hint="default"/>
        <w:lang w:val="en-US" w:eastAsia="zh-CN" w:bidi="ar-SA"/>
      </w:rPr>
    </w:lvl>
    <w:lvl w:ilvl="2" w:tplc="9F2E2C38">
      <w:numFmt w:val="bullet"/>
      <w:lvlText w:val="•"/>
      <w:lvlJc w:val="left"/>
      <w:pPr>
        <w:ind w:left="1577" w:hanging="213"/>
      </w:pPr>
      <w:rPr>
        <w:rFonts w:hint="default"/>
        <w:lang w:val="en-US" w:eastAsia="zh-CN" w:bidi="ar-SA"/>
      </w:rPr>
    </w:lvl>
    <w:lvl w:ilvl="3" w:tplc="C1741976">
      <w:numFmt w:val="bullet"/>
      <w:lvlText w:val="•"/>
      <w:lvlJc w:val="left"/>
      <w:pPr>
        <w:ind w:left="2206" w:hanging="213"/>
      </w:pPr>
      <w:rPr>
        <w:rFonts w:hint="default"/>
        <w:lang w:val="en-US" w:eastAsia="zh-CN" w:bidi="ar-SA"/>
      </w:rPr>
    </w:lvl>
    <w:lvl w:ilvl="4" w:tplc="03E01D8A">
      <w:numFmt w:val="bullet"/>
      <w:lvlText w:val="•"/>
      <w:lvlJc w:val="left"/>
      <w:pPr>
        <w:ind w:left="2834" w:hanging="213"/>
      </w:pPr>
      <w:rPr>
        <w:rFonts w:hint="default"/>
        <w:lang w:val="en-US" w:eastAsia="zh-CN" w:bidi="ar-SA"/>
      </w:rPr>
    </w:lvl>
    <w:lvl w:ilvl="5" w:tplc="A7504396">
      <w:numFmt w:val="bullet"/>
      <w:lvlText w:val="•"/>
      <w:lvlJc w:val="left"/>
      <w:pPr>
        <w:ind w:left="3463" w:hanging="213"/>
      </w:pPr>
      <w:rPr>
        <w:rFonts w:hint="default"/>
        <w:lang w:val="en-US" w:eastAsia="zh-CN" w:bidi="ar-SA"/>
      </w:rPr>
    </w:lvl>
    <w:lvl w:ilvl="6" w:tplc="6740958A">
      <w:numFmt w:val="bullet"/>
      <w:lvlText w:val="•"/>
      <w:lvlJc w:val="left"/>
      <w:pPr>
        <w:ind w:left="4092" w:hanging="213"/>
      </w:pPr>
      <w:rPr>
        <w:rFonts w:hint="default"/>
        <w:lang w:val="en-US" w:eastAsia="zh-CN" w:bidi="ar-SA"/>
      </w:rPr>
    </w:lvl>
    <w:lvl w:ilvl="7" w:tplc="5FBE944A">
      <w:numFmt w:val="bullet"/>
      <w:lvlText w:val="•"/>
      <w:lvlJc w:val="left"/>
      <w:pPr>
        <w:ind w:left="4720" w:hanging="213"/>
      </w:pPr>
      <w:rPr>
        <w:rFonts w:hint="default"/>
        <w:lang w:val="en-US" w:eastAsia="zh-CN" w:bidi="ar-SA"/>
      </w:rPr>
    </w:lvl>
    <w:lvl w:ilvl="8" w:tplc="70CA4E1E">
      <w:numFmt w:val="bullet"/>
      <w:lvlText w:val="•"/>
      <w:lvlJc w:val="left"/>
      <w:pPr>
        <w:ind w:left="5349" w:hanging="213"/>
      </w:pPr>
      <w:rPr>
        <w:rFonts w:hint="default"/>
        <w:lang w:val="en-US" w:eastAsia="zh-CN" w:bidi="ar-SA"/>
      </w:rPr>
    </w:lvl>
  </w:abstractNum>
  <w:abstractNum w:abstractNumId="382" w15:restartNumberingAfterBreak="0">
    <w:nsid w:val="6122139F"/>
    <w:multiLevelType w:val="hybridMultilevel"/>
    <w:tmpl w:val="DD0A75D4"/>
    <w:lvl w:ilvl="0" w:tplc="B6AC952C">
      <w:numFmt w:val="bullet"/>
      <w:lvlText w:val=""/>
      <w:lvlJc w:val="left"/>
      <w:pPr>
        <w:ind w:left="294" w:hanging="190"/>
      </w:pPr>
      <w:rPr>
        <w:rFonts w:ascii="Wingdings" w:eastAsia="Wingdings" w:hAnsi="Wingdings" w:cs="Wingdings" w:hint="default"/>
        <w:spacing w:val="-1"/>
        <w:w w:val="100"/>
        <w:sz w:val="19"/>
        <w:szCs w:val="19"/>
        <w:lang w:val="en-US" w:eastAsia="zh-CN" w:bidi="ar-SA"/>
      </w:rPr>
    </w:lvl>
    <w:lvl w:ilvl="1" w:tplc="3D5C4606">
      <w:numFmt w:val="bullet"/>
      <w:lvlText w:val="•"/>
      <w:lvlJc w:val="left"/>
      <w:pPr>
        <w:ind w:left="930" w:hanging="190"/>
      </w:pPr>
      <w:rPr>
        <w:rFonts w:hint="default"/>
        <w:lang w:val="en-US" w:eastAsia="zh-CN" w:bidi="ar-SA"/>
      </w:rPr>
    </w:lvl>
    <w:lvl w:ilvl="2" w:tplc="ACF6F6FA">
      <w:numFmt w:val="bullet"/>
      <w:lvlText w:val="•"/>
      <w:lvlJc w:val="left"/>
      <w:pPr>
        <w:ind w:left="1561" w:hanging="190"/>
      </w:pPr>
      <w:rPr>
        <w:rFonts w:hint="default"/>
        <w:lang w:val="en-US" w:eastAsia="zh-CN" w:bidi="ar-SA"/>
      </w:rPr>
    </w:lvl>
    <w:lvl w:ilvl="3" w:tplc="84FC297C">
      <w:numFmt w:val="bullet"/>
      <w:lvlText w:val="•"/>
      <w:lvlJc w:val="left"/>
      <w:pPr>
        <w:ind w:left="2192" w:hanging="190"/>
      </w:pPr>
      <w:rPr>
        <w:rFonts w:hint="default"/>
        <w:lang w:val="en-US" w:eastAsia="zh-CN" w:bidi="ar-SA"/>
      </w:rPr>
    </w:lvl>
    <w:lvl w:ilvl="4" w:tplc="01F206F0">
      <w:numFmt w:val="bullet"/>
      <w:lvlText w:val="•"/>
      <w:lvlJc w:val="left"/>
      <w:pPr>
        <w:ind w:left="2822" w:hanging="190"/>
      </w:pPr>
      <w:rPr>
        <w:rFonts w:hint="default"/>
        <w:lang w:val="en-US" w:eastAsia="zh-CN" w:bidi="ar-SA"/>
      </w:rPr>
    </w:lvl>
    <w:lvl w:ilvl="5" w:tplc="6D9C784C">
      <w:numFmt w:val="bullet"/>
      <w:lvlText w:val="•"/>
      <w:lvlJc w:val="left"/>
      <w:pPr>
        <w:ind w:left="3453" w:hanging="190"/>
      </w:pPr>
      <w:rPr>
        <w:rFonts w:hint="default"/>
        <w:lang w:val="en-US" w:eastAsia="zh-CN" w:bidi="ar-SA"/>
      </w:rPr>
    </w:lvl>
    <w:lvl w:ilvl="6" w:tplc="8D2C559E">
      <w:numFmt w:val="bullet"/>
      <w:lvlText w:val="•"/>
      <w:lvlJc w:val="left"/>
      <w:pPr>
        <w:ind w:left="4084" w:hanging="190"/>
      </w:pPr>
      <w:rPr>
        <w:rFonts w:hint="default"/>
        <w:lang w:val="en-US" w:eastAsia="zh-CN" w:bidi="ar-SA"/>
      </w:rPr>
    </w:lvl>
    <w:lvl w:ilvl="7" w:tplc="23F00B7E">
      <w:numFmt w:val="bullet"/>
      <w:lvlText w:val="•"/>
      <w:lvlJc w:val="left"/>
      <w:pPr>
        <w:ind w:left="4714" w:hanging="190"/>
      </w:pPr>
      <w:rPr>
        <w:rFonts w:hint="default"/>
        <w:lang w:val="en-US" w:eastAsia="zh-CN" w:bidi="ar-SA"/>
      </w:rPr>
    </w:lvl>
    <w:lvl w:ilvl="8" w:tplc="3182A252">
      <w:numFmt w:val="bullet"/>
      <w:lvlText w:val="•"/>
      <w:lvlJc w:val="left"/>
      <w:pPr>
        <w:ind w:left="5345" w:hanging="190"/>
      </w:pPr>
      <w:rPr>
        <w:rFonts w:hint="default"/>
        <w:lang w:val="en-US" w:eastAsia="zh-CN" w:bidi="ar-SA"/>
      </w:rPr>
    </w:lvl>
  </w:abstractNum>
  <w:abstractNum w:abstractNumId="383" w15:restartNumberingAfterBreak="0">
    <w:nsid w:val="617B096F"/>
    <w:multiLevelType w:val="hybridMultilevel"/>
    <w:tmpl w:val="2AAC52E4"/>
    <w:lvl w:ilvl="0" w:tplc="850CBAEC">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A6AC82DC">
      <w:numFmt w:val="bullet"/>
      <w:lvlText w:val="•"/>
      <w:lvlJc w:val="left"/>
      <w:pPr>
        <w:ind w:left="948" w:hanging="213"/>
      </w:pPr>
      <w:rPr>
        <w:rFonts w:hint="default"/>
        <w:lang w:val="en-US" w:eastAsia="zh-CN" w:bidi="ar-SA"/>
      </w:rPr>
    </w:lvl>
    <w:lvl w:ilvl="2" w:tplc="D7E27280">
      <w:numFmt w:val="bullet"/>
      <w:lvlText w:val="•"/>
      <w:lvlJc w:val="left"/>
      <w:pPr>
        <w:ind w:left="1577" w:hanging="213"/>
      </w:pPr>
      <w:rPr>
        <w:rFonts w:hint="default"/>
        <w:lang w:val="en-US" w:eastAsia="zh-CN" w:bidi="ar-SA"/>
      </w:rPr>
    </w:lvl>
    <w:lvl w:ilvl="3" w:tplc="F8A22078">
      <w:numFmt w:val="bullet"/>
      <w:lvlText w:val="•"/>
      <w:lvlJc w:val="left"/>
      <w:pPr>
        <w:ind w:left="2206" w:hanging="213"/>
      </w:pPr>
      <w:rPr>
        <w:rFonts w:hint="default"/>
        <w:lang w:val="en-US" w:eastAsia="zh-CN" w:bidi="ar-SA"/>
      </w:rPr>
    </w:lvl>
    <w:lvl w:ilvl="4" w:tplc="013A5EA0">
      <w:numFmt w:val="bullet"/>
      <w:lvlText w:val="•"/>
      <w:lvlJc w:val="left"/>
      <w:pPr>
        <w:ind w:left="2834" w:hanging="213"/>
      </w:pPr>
      <w:rPr>
        <w:rFonts w:hint="default"/>
        <w:lang w:val="en-US" w:eastAsia="zh-CN" w:bidi="ar-SA"/>
      </w:rPr>
    </w:lvl>
    <w:lvl w:ilvl="5" w:tplc="815C0684">
      <w:numFmt w:val="bullet"/>
      <w:lvlText w:val="•"/>
      <w:lvlJc w:val="left"/>
      <w:pPr>
        <w:ind w:left="3463" w:hanging="213"/>
      </w:pPr>
      <w:rPr>
        <w:rFonts w:hint="default"/>
        <w:lang w:val="en-US" w:eastAsia="zh-CN" w:bidi="ar-SA"/>
      </w:rPr>
    </w:lvl>
    <w:lvl w:ilvl="6" w:tplc="650C16AC">
      <w:numFmt w:val="bullet"/>
      <w:lvlText w:val="•"/>
      <w:lvlJc w:val="left"/>
      <w:pPr>
        <w:ind w:left="4092" w:hanging="213"/>
      </w:pPr>
      <w:rPr>
        <w:rFonts w:hint="default"/>
        <w:lang w:val="en-US" w:eastAsia="zh-CN" w:bidi="ar-SA"/>
      </w:rPr>
    </w:lvl>
    <w:lvl w:ilvl="7" w:tplc="3D58B838">
      <w:numFmt w:val="bullet"/>
      <w:lvlText w:val="•"/>
      <w:lvlJc w:val="left"/>
      <w:pPr>
        <w:ind w:left="4720" w:hanging="213"/>
      </w:pPr>
      <w:rPr>
        <w:rFonts w:hint="default"/>
        <w:lang w:val="en-US" w:eastAsia="zh-CN" w:bidi="ar-SA"/>
      </w:rPr>
    </w:lvl>
    <w:lvl w:ilvl="8" w:tplc="C38A35B0">
      <w:numFmt w:val="bullet"/>
      <w:lvlText w:val="•"/>
      <w:lvlJc w:val="left"/>
      <w:pPr>
        <w:ind w:left="5349" w:hanging="213"/>
      </w:pPr>
      <w:rPr>
        <w:rFonts w:hint="default"/>
        <w:lang w:val="en-US" w:eastAsia="zh-CN" w:bidi="ar-SA"/>
      </w:rPr>
    </w:lvl>
  </w:abstractNum>
  <w:abstractNum w:abstractNumId="384" w15:restartNumberingAfterBreak="0">
    <w:nsid w:val="61FE2742"/>
    <w:multiLevelType w:val="multilevel"/>
    <w:tmpl w:val="75A811E2"/>
    <w:lvl w:ilvl="0">
      <w:start w:val="7"/>
      <w:numFmt w:val="decimal"/>
      <w:lvlText w:val="%1"/>
      <w:lvlJc w:val="left"/>
      <w:pPr>
        <w:ind w:left="910" w:hanging="490"/>
      </w:pPr>
      <w:rPr>
        <w:rFonts w:hint="default"/>
        <w:lang w:val="en-US" w:eastAsia="zh-CN" w:bidi="ar-SA"/>
      </w:rPr>
    </w:lvl>
    <w:lvl w:ilvl="1">
      <w:start w:val="1"/>
      <w:numFmt w:val="decimal"/>
      <w:lvlText w:val="%1.%2"/>
      <w:lvlJc w:val="left"/>
      <w:pPr>
        <w:ind w:left="910" w:hanging="490"/>
      </w:pPr>
      <w:rPr>
        <w:rFonts w:ascii="Times New Roman" w:eastAsia="Times New Roman" w:hAnsi="Times New Roman" w:cs="Times New Roman" w:hint="default"/>
        <w:b/>
        <w:bCs/>
        <w:w w:val="99"/>
        <w:sz w:val="32"/>
        <w:szCs w:val="32"/>
        <w:lang w:val="en-US" w:eastAsia="zh-CN" w:bidi="ar-SA"/>
      </w:rPr>
    </w:lvl>
    <w:lvl w:ilvl="2">
      <w:start w:val="1"/>
      <w:numFmt w:val="decimal"/>
      <w:lvlText w:val="%1.%2.%3"/>
      <w:lvlJc w:val="left"/>
      <w:pPr>
        <w:ind w:left="1104" w:hanging="684"/>
      </w:pPr>
      <w:rPr>
        <w:rFonts w:ascii="Times New Roman" w:eastAsia="Times New Roman" w:hAnsi="Times New Roman" w:cs="Times New Roman" w:hint="default"/>
        <w:b/>
        <w:bCs/>
        <w:w w:val="100"/>
        <w:sz w:val="30"/>
        <w:szCs w:val="30"/>
        <w:lang w:val="en-US" w:eastAsia="zh-CN" w:bidi="ar-SA"/>
      </w:rPr>
    </w:lvl>
    <w:lvl w:ilvl="3">
      <w:start w:val="1"/>
      <w:numFmt w:val="decimal"/>
      <w:lvlText w:val="%1.%2.%3.%4"/>
      <w:lvlJc w:val="left"/>
      <w:pPr>
        <w:ind w:left="1337" w:hanging="917"/>
      </w:pPr>
      <w:rPr>
        <w:rFonts w:ascii="Times New Roman" w:eastAsia="Times New Roman" w:hAnsi="Times New Roman" w:cs="Times New Roman" w:hint="default"/>
        <w:b/>
        <w:bCs/>
        <w:spacing w:val="-3"/>
        <w:w w:val="100"/>
        <w:sz w:val="28"/>
        <w:szCs w:val="28"/>
        <w:lang w:val="en-US" w:eastAsia="zh-CN" w:bidi="ar-SA"/>
      </w:rPr>
    </w:lvl>
    <w:lvl w:ilvl="4">
      <w:start w:val="1"/>
      <w:numFmt w:val="decimal"/>
      <w:lvlText w:val="%1.%2.%3.%4.%5"/>
      <w:lvlJc w:val="left"/>
      <w:pPr>
        <w:ind w:left="1387" w:hanging="968"/>
      </w:pPr>
      <w:rPr>
        <w:rFonts w:ascii="Times New Roman" w:eastAsia="Times New Roman" w:hAnsi="Times New Roman" w:cs="Times New Roman" w:hint="default"/>
        <w:b/>
        <w:bCs/>
        <w:w w:val="99"/>
        <w:sz w:val="24"/>
        <w:szCs w:val="24"/>
        <w:lang w:val="en-US" w:eastAsia="zh-CN" w:bidi="ar-SA"/>
      </w:rPr>
    </w:lvl>
    <w:lvl w:ilvl="5">
      <w:numFmt w:val="bullet"/>
      <w:lvlText w:val="•"/>
      <w:lvlJc w:val="left"/>
      <w:pPr>
        <w:ind w:left="3616" w:hanging="968"/>
      </w:pPr>
      <w:rPr>
        <w:rFonts w:hint="default"/>
        <w:lang w:val="en-US" w:eastAsia="zh-CN" w:bidi="ar-SA"/>
      </w:rPr>
    </w:lvl>
    <w:lvl w:ilvl="6">
      <w:numFmt w:val="bullet"/>
      <w:lvlText w:val="•"/>
      <w:lvlJc w:val="left"/>
      <w:pPr>
        <w:ind w:left="4734" w:hanging="968"/>
      </w:pPr>
      <w:rPr>
        <w:rFonts w:hint="default"/>
        <w:lang w:val="en-US" w:eastAsia="zh-CN" w:bidi="ar-SA"/>
      </w:rPr>
    </w:lvl>
    <w:lvl w:ilvl="7">
      <w:numFmt w:val="bullet"/>
      <w:lvlText w:val="•"/>
      <w:lvlJc w:val="left"/>
      <w:pPr>
        <w:ind w:left="5852" w:hanging="968"/>
      </w:pPr>
      <w:rPr>
        <w:rFonts w:hint="default"/>
        <w:lang w:val="en-US" w:eastAsia="zh-CN" w:bidi="ar-SA"/>
      </w:rPr>
    </w:lvl>
    <w:lvl w:ilvl="8">
      <w:numFmt w:val="bullet"/>
      <w:lvlText w:val="•"/>
      <w:lvlJc w:val="left"/>
      <w:pPr>
        <w:ind w:left="6970" w:hanging="968"/>
      </w:pPr>
      <w:rPr>
        <w:rFonts w:hint="default"/>
        <w:lang w:val="en-US" w:eastAsia="zh-CN" w:bidi="ar-SA"/>
      </w:rPr>
    </w:lvl>
  </w:abstractNum>
  <w:abstractNum w:abstractNumId="385" w15:restartNumberingAfterBreak="0">
    <w:nsid w:val="6295477E"/>
    <w:multiLevelType w:val="multilevel"/>
    <w:tmpl w:val="FE0E15D4"/>
    <w:lvl w:ilvl="0">
      <w:start w:val="6"/>
      <w:numFmt w:val="decimal"/>
      <w:lvlText w:val="%1"/>
      <w:lvlJc w:val="left"/>
      <w:pPr>
        <w:ind w:left="2020" w:hanging="529"/>
      </w:pPr>
      <w:rPr>
        <w:rFonts w:hint="default"/>
        <w:lang w:val="en-US" w:eastAsia="zh-CN" w:bidi="ar-SA"/>
      </w:rPr>
    </w:lvl>
    <w:lvl w:ilvl="1">
      <w:start w:val="7"/>
      <w:numFmt w:val="decimal"/>
      <w:lvlText w:val="%1.%2"/>
      <w:lvlJc w:val="left"/>
      <w:pPr>
        <w:ind w:left="2020" w:hanging="529"/>
      </w:pPr>
      <w:rPr>
        <w:rFonts w:hint="default"/>
        <w:lang w:val="en-US" w:eastAsia="zh-CN" w:bidi="ar-SA"/>
      </w:rPr>
    </w:lvl>
    <w:lvl w:ilvl="2">
      <w:start w:val="2"/>
      <w:numFmt w:val="decimal"/>
      <w:lvlText w:val="%1.%2.%3"/>
      <w:lvlJc w:val="left"/>
      <w:pPr>
        <w:ind w:left="2020" w:hanging="529"/>
      </w:pPr>
      <w:rPr>
        <w:rFonts w:ascii="宋体" w:eastAsia="宋体" w:hAnsi="宋体" w:cs="宋体" w:hint="default"/>
        <w:w w:val="100"/>
        <w:sz w:val="19"/>
        <w:szCs w:val="19"/>
        <w:lang w:val="en-US" w:eastAsia="zh-CN" w:bidi="ar-SA"/>
      </w:rPr>
    </w:lvl>
    <w:lvl w:ilvl="3">
      <w:numFmt w:val="bullet"/>
      <w:lvlText w:val="•"/>
      <w:lvlJc w:val="left"/>
      <w:pPr>
        <w:ind w:left="4277" w:hanging="529"/>
      </w:pPr>
      <w:rPr>
        <w:rFonts w:hint="default"/>
        <w:lang w:val="en-US" w:eastAsia="zh-CN" w:bidi="ar-SA"/>
      </w:rPr>
    </w:lvl>
    <w:lvl w:ilvl="4">
      <w:numFmt w:val="bullet"/>
      <w:lvlText w:val="•"/>
      <w:lvlJc w:val="left"/>
      <w:pPr>
        <w:ind w:left="5030" w:hanging="529"/>
      </w:pPr>
      <w:rPr>
        <w:rFonts w:hint="default"/>
        <w:lang w:val="en-US" w:eastAsia="zh-CN" w:bidi="ar-SA"/>
      </w:rPr>
    </w:lvl>
    <w:lvl w:ilvl="5">
      <w:numFmt w:val="bullet"/>
      <w:lvlText w:val="•"/>
      <w:lvlJc w:val="left"/>
      <w:pPr>
        <w:ind w:left="5783" w:hanging="529"/>
      </w:pPr>
      <w:rPr>
        <w:rFonts w:hint="default"/>
        <w:lang w:val="en-US" w:eastAsia="zh-CN" w:bidi="ar-SA"/>
      </w:rPr>
    </w:lvl>
    <w:lvl w:ilvl="6">
      <w:numFmt w:val="bullet"/>
      <w:lvlText w:val="•"/>
      <w:lvlJc w:val="left"/>
      <w:pPr>
        <w:ind w:left="6535" w:hanging="529"/>
      </w:pPr>
      <w:rPr>
        <w:rFonts w:hint="default"/>
        <w:lang w:val="en-US" w:eastAsia="zh-CN" w:bidi="ar-SA"/>
      </w:rPr>
    </w:lvl>
    <w:lvl w:ilvl="7">
      <w:numFmt w:val="bullet"/>
      <w:lvlText w:val="•"/>
      <w:lvlJc w:val="left"/>
      <w:pPr>
        <w:ind w:left="7288" w:hanging="529"/>
      </w:pPr>
      <w:rPr>
        <w:rFonts w:hint="default"/>
        <w:lang w:val="en-US" w:eastAsia="zh-CN" w:bidi="ar-SA"/>
      </w:rPr>
    </w:lvl>
    <w:lvl w:ilvl="8">
      <w:numFmt w:val="bullet"/>
      <w:lvlText w:val="•"/>
      <w:lvlJc w:val="left"/>
      <w:pPr>
        <w:ind w:left="8041" w:hanging="529"/>
      </w:pPr>
      <w:rPr>
        <w:rFonts w:hint="default"/>
        <w:lang w:val="en-US" w:eastAsia="zh-CN" w:bidi="ar-SA"/>
      </w:rPr>
    </w:lvl>
  </w:abstractNum>
  <w:abstractNum w:abstractNumId="386" w15:restartNumberingAfterBreak="0">
    <w:nsid w:val="62AF2E71"/>
    <w:multiLevelType w:val="hybridMultilevel"/>
    <w:tmpl w:val="D136B3EC"/>
    <w:lvl w:ilvl="0" w:tplc="110A2E7C">
      <w:start w:val="1"/>
      <w:numFmt w:val="decimal"/>
      <w:lvlText w:val="%1）"/>
      <w:lvlJc w:val="left"/>
      <w:pPr>
        <w:ind w:left="959" w:hanging="361"/>
      </w:pPr>
      <w:rPr>
        <w:rFonts w:ascii="Times New Roman" w:eastAsia="Times New Roman" w:hAnsi="Times New Roman" w:cs="Times New Roman" w:hint="default"/>
        <w:spacing w:val="-1"/>
        <w:w w:val="100"/>
        <w:sz w:val="22"/>
        <w:szCs w:val="22"/>
        <w:lang w:val="en-US" w:eastAsia="zh-CN" w:bidi="ar-SA"/>
      </w:rPr>
    </w:lvl>
    <w:lvl w:ilvl="1" w:tplc="C25481C2">
      <w:numFmt w:val="bullet"/>
      <w:lvlText w:val="•"/>
      <w:lvlJc w:val="left"/>
      <w:pPr>
        <w:ind w:left="1818" w:hanging="361"/>
      </w:pPr>
      <w:rPr>
        <w:rFonts w:hint="default"/>
        <w:lang w:val="en-US" w:eastAsia="zh-CN" w:bidi="ar-SA"/>
      </w:rPr>
    </w:lvl>
    <w:lvl w:ilvl="2" w:tplc="89923880">
      <w:numFmt w:val="bullet"/>
      <w:lvlText w:val="•"/>
      <w:lvlJc w:val="left"/>
      <w:pPr>
        <w:ind w:left="2677" w:hanging="361"/>
      </w:pPr>
      <w:rPr>
        <w:rFonts w:hint="default"/>
        <w:lang w:val="en-US" w:eastAsia="zh-CN" w:bidi="ar-SA"/>
      </w:rPr>
    </w:lvl>
    <w:lvl w:ilvl="3" w:tplc="D164A9C8">
      <w:numFmt w:val="bullet"/>
      <w:lvlText w:val="•"/>
      <w:lvlJc w:val="left"/>
      <w:pPr>
        <w:ind w:left="3535" w:hanging="361"/>
      </w:pPr>
      <w:rPr>
        <w:rFonts w:hint="default"/>
        <w:lang w:val="en-US" w:eastAsia="zh-CN" w:bidi="ar-SA"/>
      </w:rPr>
    </w:lvl>
    <w:lvl w:ilvl="4" w:tplc="EA36A752">
      <w:numFmt w:val="bullet"/>
      <w:lvlText w:val="•"/>
      <w:lvlJc w:val="left"/>
      <w:pPr>
        <w:ind w:left="4394" w:hanging="361"/>
      </w:pPr>
      <w:rPr>
        <w:rFonts w:hint="default"/>
        <w:lang w:val="en-US" w:eastAsia="zh-CN" w:bidi="ar-SA"/>
      </w:rPr>
    </w:lvl>
    <w:lvl w:ilvl="5" w:tplc="79C0476A">
      <w:numFmt w:val="bullet"/>
      <w:lvlText w:val="•"/>
      <w:lvlJc w:val="left"/>
      <w:pPr>
        <w:ind w:left="5253" w:hanging="361"/>
      </w:pPr>
      <w:rPr>
        <w:rFonts w:hint="default"/>
        <w:lang w:val="en-US" w:eastAsia="zh-CN" w:bidi="ar-SA"/>
      </w:rPr>
    </w:lvl>
    <w:lvl w:ilvl="6" w:tplc="07940D9A">
      <w:numFmt w:val="bullet"/>
      <w:lvlText w:val="•"/>
      <w:lvlJc w:val="left"/>
      <w:pPr>
        <w:ind w:left="6111" w:hanging="361"/>
      </w:pPr>
      <w:rPr>
        <w:rFonts w:hint="default"/>
        <w:lang w:val="en-US" w:eastAsia="zh-CN" w:bidi="ar-SA"/>
      </w:rPr>
    </w:lvl>
    <w:lvl w:ilvl="7" w:tplc="118C8BB0">
      <w:numFmt w:val="bullet"/>
      <w:lvlText w:val="•"/>
      <w:lvlJc w:val="left"/>
      <w:pPr>
        <w:ind w:left="6970" w:hanging="361"/>
      </w:pPr>
      <w:rPr>
        <w:rFonts w:hint="default"/>
        <w:lang w:val="en-US" w:eastAsia="zh-CN" w:bidi="ar-SA"/>
      </w:rPr>
    </w:lvl>
    <w:lvl w:ilvl="8" w:tplc="45E6DC6C">
      <w:numFmt w:val="bullet"/>
      <w:lvlText w:val="•"/>
      <w:lvlJc w:val="left"/>
      <w:pPr>
        <w:ind w:left="7829" w:hanging="361"/>
      </w:pPr>
      <w:rPr>
        <w:rFonts w:hint="default"/>
        <w:lang w:val="en-US" w:eastAsia="zh-CN" w:bidi="ar-SA"/>
      </w:rPr>
    </w:lvl>
  </w:abstractNum>
  <w:abstractNum w:abstractNumId="387" w15:restartNumberingAfterBreak="0">
    <w:nsid w:val="62C45146"/>
    <w:multiLevelType w:val="hybridMultilevel"/>
    <w:tmpl w:val="4BFC5F2E"/>
    <w:lvl w:ilvl="0" w:tplc="C70216E0">
      <w:start w:val="1"/>
      <w:numFmt w:val="decimal"/>
      <w:lvlText w:val="%1）"/>
      <w:lvlJc w:val="left"/>
      <w:pPr>
        <w:ind w:left="959" w:hanging="361"/>
      </w:pPr>
      <w:rPr>
        <w:rFonts w:ascii="Times New Roman" w:eastAsia="Times New Roman" w:hAnsi="Times New Roman" w:cs="Times New Roman" w:hint="default"/>
        <w:spacing w:val="-1"/>
        <w:w w:val="100"/>
        <w:sz w:val="22"/>
        <w:szCs w:val="22"/>
        <w:lang w:val="en-US" w:eastAsia="zh-CN" w:bidi="ar-SA"/>
      </w:rPr>
    </w:lvl>
    <w:lvl w:ilvl="1" w:tplc="0290C25A">
      <w:numFmt w:val="bullet"/>
      <w:lvlText w:val="•"/>
      <w:lvlJc w:val="left"/>
      <w:pPr>
        <w:ind w:left="1818" w:hanging="361"/>
      </w:pPr>
      <w:rPr>
        <w:rFonts w:hint="default"/>
        <w:lang w:val="en-US" w:eastAsia="zh-CN" w:bidi="ar-SA"/>
      </w:rPr>
    </w:lvl>
    <w:lvl w:ilvl="2" w:tplc="9920D8B4">
      <w:numFmt w:val="bullet"/>
      <w:lvlText w:val="•"/>
      <w:lvlJc w:val="left"/>
      <w:pPr>
        <w:ind w:left="2677" w:hanging="361"/>
      </w:pPr>
      <w:rPr>
        <w:rFonts w:hint="default"/>
        <w:lang w:val="en-US" w:eastAsia="zh-CN" w:bidi="ar-SA"/>
      </w:rPr>
    </w:lvl>
    <w:lvl w:ilvl="3" w:tplc="F5EAD396">
      <w:numFmt w:val="bullet"/>
      <w:lvlText w:val="•"/>
      <w:lvlJc w:val="left"/>
      <w:pPr>
        <w:ind w:left="3535" w:hanging="361"/>
      </w:pPr>
      <w:rPr>
        <w:rFonts w:hint="default"/>
        <w:lang w:val="en-US" w:eastAsia="zh-CN" w:bidi="ar-SA"/>
      </w:rPr>
    </w:lvl>
    <w:lvl w:ilvl="4" w:tplc="CF405E7A">
      <w:numFmt w:val="bullet"/>
      <w:lvlText w:val="•"/>
      <w:lvlJc w:val="left"/>
      <w:pPr>
        <w:ind w:left="4394" w:hanging="361"/>
      </w:pPr>
      <w:rPr>
        <w:rFonts w:hint="default"/>
        <w:lang w:val="en-US" w:eastAsia="zh-CN" w:bidi="ar-SA"/>
      </w:rPr>
    </w:lvl>
    <w:lvl w:ilvl="5" w:tplc="FCBA11A8">
      <w:numFmt w:val="bullet"/>
      <w:lvlText w:val="•"/>
      <w:lvlJc w:val="left"/>
      <w:pPr>
        <w:ind w:left="5253" w:hanging="361"/>
      </w:pPr>
      <w:rPr>
        <w:rFonts w:hint="default"/>
        <w:lang w:val="en-US" w:eastAsia="zh-CN" w:bidi="ar-SA"/>
      </w:rPr>
    </w:lvl>
    <w:lvl w:ilvl="6" w:tplc="D69A53AA">
      <w:numFmt w:val="bullet"/>
      <w:lvlText w:val="•"/>
      <w:lvlJc w:val="left"/>
      <w:pPr>
        <w:ind w:left="6111" w:hanging="361"/>
      </w:pPr>
      <w:rPr>
        <w:rFonts w:hint="default"/>
        <w:lang w:val="en-US" w:eastAsia="zh-CN" w:bidi="ar-SA"/>
      </w:rPr>
    </w:lvl>
    <w:lvl w:ilvl="7" w:tplc="1E84F4C2">
      <w:numFmt w:val="bullet"/>
      <w:lvlText w:val="•"/>
      <w:lvlJc w:val="left"/>
      <w:pPr>
        <w:ind w:left="6970" w:hanging="361"/>
      </w:pPr>
      <w:rPr>
        <w:rFonts w:hint="default"/>
        <w:lang w:val="en-US" w:eastAsia="zh-CN" w:bidi="ar-SA"/>
      </w:rPr>
    </w:lvl>
    <w:lvl w:ilvl="8" w:tplc="589825A6">
      <w:numFmt w:val="bullet"/>
      <w:lvlText w:val="•"/>
      <w:lvlJc w:val="left"/>
      <w:pPr>
        <w:ind w:left="7829" w:hanging="361"/>
      </w:pPr>
      <w:rPr>
        <w:rFonts w:hint="default"/>
        <w:lang w:val="en-US" w:eastAsia="zh-CN" w:bidi="ar-SA"/>
      </w:rPr>
    </w:lvl>
  </w:abstractNum>
  <w:abstractNum w:abstractNumId="388" w15:restartNumberingAfterBreak="0">
    <w:nsid w:val="62DE268A"/>
    <w:multiLevelType w:val="multilevel"/>
    <w:tmpl w:val="837A6B92"/>
    <w:lvl w:ilvl="0">
      <w:start w:val="6"/>
      <w:numFmt w:val="decimal"/>
      <w:lvlText w:val="%1"/>
      <w:lvlJc w:val="left"/>
      <w:pPr>
        <w:ind w:left="1122" w:hanging="1004"/>
      </w:pPr>
      <w:rPr>
        <w:rFonts w:hint="default"/>
        <w:lang w:val="en-US" w:eastAsia="zh-CN" w:bidi="ar-SA"/>
      </w:rPr>
    </w:lvl>
    <w:lvl w:ilvl="1">
      <w:start w:val="2"/>
      <w:numFmt w:val="decimal"/>
      <w:lvlText w:val="%1.%2"/>
      <w:lvlJc w:val="left"/>
      <w:pPr>
        <w:ind w:left="1122" w:hanging="1004"/>
      </w:pPr>
      <w:rPr>
        <w:rFonts w:hint="default"/>
        <w:lang w:val="en-US" w:eastAsia="zh-CN" w:bidi="ar-SA"/>
      </w:rPr>
    </w:lvl>
    <w:lvl w:ilvl="2">
      <w:start w:val="2"/>
      <w:numFmt w:val="decimal"/>
      <w:lvlText w:val="%1.%2.%3"/>
      <w:lvlJc w:val="left"/>
      <w:pPr>
        <w:ind w:left="1122" w:hanging="1004"/>
      </w:pPr>
      <w:rPr>
        <w:rFonts w:hint="default"/>
        <w:lang w:val="en-US" w:eastAsia="zh-CN" w:bidi="ar-SA"/>
      </w:rPr>
    </w:lvl>
    <w:lvl w:ilvl="3">
      <w:start w:val="4"/>
      <w:numFmt w:val="decimal"/>
      <w:lvlText w:val="%1.%2.%3.%4"/>
      <w:lvlJc w:val="left"/>
      <w:pPr>
        <w:ind w:left="1122" w:hanging="1004"/>
      </w:pPr>
      <w:rPr>
        <w:rFonts w:hint="default"/>
        <w:lang w:val="en-US" w:eastAsia="zh-CN" w:bidi="ar-SA"/>
      </w:rPr>
    </w:lvl>
    <w:lvl w:ilvl="4">
      <w:start w:val="3"/>
      <w:numFmt w:val="decimal"/>
      <w:lvlText w:val="%1.%2.%3.%4.%5"/>
      <w:lvlJc w:val="left"/>
      <w:pPr>
        <w:ind w:left="1122" w:hanging="1004"/>
      </w:pPr>
      <w:rPr>
        <w:rFonts w:hint="default"/>
        <w:lang w:val="en-US" w:eastAsia="zh-CN" w:bidi="ar-SA"/>
      </w:rPr>
    </w:lvl>
    <w:lvl w:ilvl="5">
      <w:start w:val="1"/>
      <w:numFmt w:val="decimal"/>
      <w:lvlText w:val="%1.%2.%3.%4.%5.%6"/>
      <w:lvlJc w:val="left"/>
      <w:pPr>
        <w:ind w:left="1122" w:hanging="1004"/>
      </w:pPr>
      <w:rPr>
        <w:rFonts w:ascii="Times New Roman" w:eastAsia="Times New Roman" w:hAnsi="Times New Roman" w:cs="Times New Roman" w:hint="default"/>
        <w:b/>
        <w:bCs/>
        <w:spacing w:val="-3"/>
        <w:w w:val="100"/>
        <w:sz w:val="21"/>
        <w:szCs w:val="21"/>
        <w:lang w:val="en-US" w:eastAsia="zh-CN" w:bidi="ar-SA"/>
      </w:rPr>
    </w:lvl>
    <w:lvl w:ilvl="6">
      <w:start w:val="1"/>
      <w:numFmt w:val="decimal"/>
      <w:lvlText w:val="%7."/>
      <w:lvlJc w:val="left"/>
      <w:pPr>
        <w:ind w:left="779" w:hanging="181"/>
      </w:pPr>
      <w:rPr>
        <w:rFonts w:ascii="Times New Roman" w:eastAsia="Times New Roman" w:hAnsi="Times New Roman" w:cs="Times New Roman" w:hint="default"/>
        <w:spacing w:val="-1"/>
        <w:w w:val="100"/>
        <w:sz w:val="22"/>
        <w:szCs w:val="22"/>
        <w:lang w:val="en-US" w:eastAsia="zh-CN" w:bidi="ar-SA"/>
      </w:rPr>
    </w:lvl>
    <w:lvl w:ilvl="7">
      <w:numFmt w:val="bullet"/>
      <w:lvlText w:val="•"/>
      <w:lvlJc w:val="left"/>
      <w:pPr>
        <w:ind w:left="6737" w:hanging="181"/>
      </w:pPr>
      <w:rPr>
        <w:rFonts w:hint="default"/>
        <w:lang w:val="en-US" w:eastAsia="zh-CN" w:bidi="ar-SA"/>
      </w:rPr>
    </w:lvl>
    <w:lvl w:ilvl="8">
      <w:numFmt w:val="bullet"/>
      <w:lvlText w:val="•"/>
      <w:lvlJc w:val="left"/>
      <w:pPr>
        <w:ind w:left="7673" w:hanging="181"/>
      </w:pPr>
      <w:rPr>
        <w:rFonts w:hint="default"/>
        <w:lang w:val="en-US" w:eastAsia="zh-CN" w:bidi="ar-SA"/>
      </w:rPr>
    </w:lvl>
  </w:abstractNum>
  <w:abstractNum w:abstractNumId="389" w15:restartNumberingAfterBreak="0">
    <w:nsid w:val="62ED7570"/>
    <w:multiLevelType w:val="hybridMultilevel"/>
    <w:tmpl w:val="27346E8E"/>
    <w:lvl w:ilvl="0" w:tplc="B4E2F802">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2F08A02E">
      <w:numFmt w:val="bullet"/>
      <w:lvlText w:val="•"/>
      <w:lvlJc w:val="left"/>
      <w:pPr>
        <w:ind w:left="948" w:hanging="213"/>
      </w:pPr>
      <w:rPr>
        <w:rFonts w:hint="default"/>
        <w:lang w:val="en-US" w:eastAsia="zh-CN" w:bidi="ar-SA"/>
      </w:rPr>
    </w:lvl>
    <w:lvl w:ilvl="2" w:tplc="8AD219A2">
      <w:numFmt w:val="bullet"/>
      <w:lvlText w:val="•"/>
      <w:lvlJc w:val="left"/>
      <w:pPr>
        <w:ind w:left="1577" w:hanging="213"/>
      </w:pPr>
      <w:rPr>
        <w:rFonts w:hint="default"/>
        <w:lang w:val="en-US" w:eastAsia="zh-CN" w:bidi="ar-SA"/>
      </w:rPr>
    </w:lvl>
    <w:lvl w:ilvl="3" w:tplc="9F285FF0">
      <w:numFmt w:val="bullet"/>
      <w:lvlText w:val="•"/>
      <w:lvlJc w:val="left"/>
      <w:pPr>
        <w:ind w:left="2206" w:hanging="213"/>
      </w:pPr>
      <w:rPr>
        <w:rFonts w:hint="default"/>
        <w:lang w:val="en-US" w:eastAsia="zh-CN" w:bidi="ar-SA"/>
      </w:rPr>
    </w:lvl>
    <w:lvl w:ilvl="4" w:tplc="0D108F66">
      <w:numFmt w:val="bullet"/>
      <w:lvlText w:val="•"/>
      <w:lvlJc w:val="left"/>
      <w:pPr>
        <w:ind w:left="2834" w:hanging="213"/>
      </w:pPr>
      <w:rPr>
        <w:rFonts w:hint="default"/>
        <w:lang w:val="en-US" w:eastAsia="zh-CN" w:bidi="ar-SA"/>
      </w:rPr>
    </w:lvl>
    <w:lvl w:ilvl="5" w:tplc="A9FCC2D6">
      <w:numFmt w:val="bullet"/>
      <w:lvlText w:val="•"/>
      <w:lvlJc w:val="left"/>
      <w:pPr>
        <w:ind w:left="3463" w:hanging="213"/>
      </w:pPr>
      <w:rPr>
        <w:rFonts w:hint="default"/>
        <w:lang w:val="en-US" w:eastAsia="zh-CN" w:bidi="ar-SA"/>
      </w:rPr>
    </w:lvl>
    <w:lvl w:ilvl="6" w:tplc="FD068160">
      <w:numFmt w:val="bullet"/>
      <w:lvlText w:val="•"/>
      <w:lvlJc w:val="left"/>
      <w:pPr>
        <w:ind w:left="4092" w:hanging="213"/>
      </w:pPr>
      <w:rPr>
        <w:rFonts w:hint="default"/>
        <w:lang w:val="en-US" w:eastAsia="zh-CN" w:bidi="ar-SA"/>
      </w:rPr>
    </w:lvl>
    <w:lvl w:ilvl="7" w:tplc="9EC45A1E">
      <w:numFmt w:val="bullet"/>
      <w:lvlText w:val="•"/>
      <w:lvlJc w:val="left"/>
      <w:pPr>
        <w:ind w:left="4720" w:hanging="213"/>
      </w:pPr>
      <w:rPr>
        <w:rFonts w:hint="default"/>
        <w:lang w:val="en-US" w:eastAsia="zh-CN" w:bidi="ar-SA"/>
      </w:rPr>
    </w:lvl>
    <w:lvl w:ilvl="8" w:tplc="A50406A4">
      <w:numFmt w:val="bullet"/>
      <w:lvlText w:val="•"/>
      <w:lvlJc w:val="left"/>
      <w:pPr>
        <w:ind w:left="5349" w:hanging="213"/>
      </w:pPr>
      <w:rPr>
        <w:rFonts w:hint="default"/>
        <w:lang w:val="en-US" w:eastAsia="zh-CN" w:bidi="ar-SA"/>
      </w:rPr>
    </w:lvl>
  </w:abstractNum>
  <w:abstractNum w:abstractNumId="390" w15:restartNumberingAfterBreak="0">
    <w:nsid w:val="62F21E91"/>
    <w:multiLevelType w:val="hybridMultilevel"/>
    <w:tmpl w:val="94527FEC"/>
    <w:lvl w:ilvl="0" w:tplc="E3B05E0A">
      <w:start w:val="1"/>
      <w:numFmt w:val="decimal"/>
      <w:lvlText w:val="（%1）"/>
      <w:lvlJc w:val="left"/>
      <w:pPr>
        <w:ind w:left="1199" w:hanging="601"/>
      </w:pPr>
      <w:rPr>
        <w:rFonts w:ascii="宋体" w:eastAsia="宋体" w:hAnsi="宋体" w:cs="宋体" w:hint="default"/>
        <w:spacing w:val="-120"/>
        <w:w w:val="100"/>
        <w:sz w:val="22"/>
        <w:szCs w:val="22"/>
        <w:lang w:val="en-US" w:eastAsia="zh-CN" w:bidi="ar-SA"/>
      </w:rPr>
    </w:lvl>
    <w:lvl w:ilvl="1" w:tplc="004CBA04">
      <w:numFmt w:val="bullet"/>
      <w:lvlText w:val="•"/>
      <w:lvlJc w:val="left"/>
      <w:pPr>
        <w:ind w:left="2034" w:hanging="601"/>
      </w:pPr>
      <w:rPr>
        <w:rFonts w:hint="default"/>
        <w:lang w:val="en-US" w:eastAsia="zh-CN" w:bidi="ar-SA"/>
      </w:rPr>
    </w:lvl>
    <w:lvl w:ilvl="2" w:tplc="D2F0BFE6">
      <w:numFmt w:val="bullet"/>
      <w:lvlText w:val="•"/>
      <w:lvlJc w:val="left"/>
      <w:pPr>
        <w:ind w:left="2869" w:hanging="601"/>
      </w:pPr>
      <w:rPr>
        <w:rFonts w:hint="default"/>
        <w:lang w:val="en-US" w:eastAsia="zh-CN" w:bidi="ar-SA"/>
      </w:rPr>
    </w:lvl>
    <w:lvl w:ilvl="3" w:tplc="906E4BF0">
      <w:numFmt w:val="bullet"/>
      <w:lvlText w:val="•"/>
      <w:lvlJc w:val="left"/>
      <w:pPr>
        <w:ind w:left="3703" w:hanging="601"/>
      </w:pPr>
      <w:rPr>
        <w:rFonts w:hint="default"/>
        <w:lang w:val="en-US" w:eastAsia="zh-CN" w:bidi="ar-SA"/>
      </w:rPr>
    </w:lvl>
    <w:lvl w:ilvl="4" w:tplc="BCA6BC08">
      <w:numFmt w:val="bullet"/>
      <w:lvlText w:val="•"/>
      <w:lvlJc w:val="left"/>
      <w:pPr>
        <w:ind w:left="4538" w:hanging="601"/>
      </w:pPr>
      <w:rPr>
        <w:rFonts w:hint="default"/>
        <w:lang w:val="en-US" w:eastAsia="zh-CN" w:bidi="ar-SA"/>
      </w:rPr>
    </w:lvl>
    <w:lvl w:ilvl="5" w:tplc="28C2F822">
      <w:numFmt w:val="bullet"/>
      <w:lvlText w:val="•"/>
      <w:lvlJc w:val="left"/>
      <w:pPr>
        <w:ind w:left="5373" w:hanging="601"/>
      </w:pPr>
      <w:rPr>
        <w:rFonts w:hint="default"/>
        <w:lang w:val="en-US" w:eastAsia="zh-CN" w:bidi="ar-SA"/>
      </w:rPr>
    </w:lvl>
    <w:lvl w:ilvl="6" w:tplc="E3385B9E">
      <w:numFmt w:val="bullet"/>
      <w:lvlText w:val="•"/>
      <w:lvlJc w:val="left"/>
      <w:pPr>
        <w:ind w:left="6207" w:hanging="601"/>
      </w:pPr>
      <w:rPr>
        <w:rFonts w:hint="default"/>
        <w:lang w:val="en-US" w:eastAsia="zh-CN" w:bidi="ar-SA"/>
      </w:rPr>
    </w:lvl>
    <w:lvl w:ilvl="7" w:tplc="2FD21866">
      <w:numFmt w:val="bullet"/>
      <w:lvlText w:val="•"/>
      <w:lvlJc w:val="left"/>
      <w:pPr>
        <w:ind w:left="7042" w:hanging="601"/>
      </w:pPr>
      <w:rPr>
        <w:rFonts w:hint="default"/>
        <w:lang w:val="en-US" w:eastAsia="zh-CN" w:bidi="ar-SA"/>
      </w:rPr>
    </w:lvl>
    <w:lvl w:ilvl="8" w:tplc="4F922C3E">
      <w:numFmt w:val="bullet"/>
      <w:lvlText w:val="•"/>
      <w:lvlJc w:val="left"/>
      <w:pPr>
        <w:ind w:left="7877" w:hanging="601"/>
      </w:pPr>
      <w:rPr>
        <w:rFonts w:hint="default"/>
        <w:lang w:val="en-US" w:eastAsia="zh-CN" w:bidi="ar-SA"/>
      </w:rPr>
    </w:lvl>
  </w:abstractNum>
  <w:abstractNum w:abstractNumId="391" w15:restartNumberingAfterBreak="0">
    <w:nsid w:val="63A27BF1"/>
    <w:multiLevelType w:val="hybridMultilevel"/>
    <w:tmpl w:val="5E7C3154"/>
    <w:lvl w:ilvl="0" w:tplc="F300073C">
      <w:numFmt w:val="bullet"/>
      <w:lvlText w:val=""/>
      <w:lvlJc w:val="left"/>
      <w:pPr>
        <w:ind w:left="294" w:hanging="190"/>
      </w:pPr>
      <w:rPr>
        <w:rFonts w:ascii="Wingdings" w:eastAsia="Wingdings" w:hAnsi="Wingdings" w:cs="Wingdings" w:hint="default"/>
        <w:spacing w:val="-1"/>
        <w:w w:val="100"/>
        <w:sz w:val="19"/>
        <w:szCs w:val="19"/>
        <w:lang w:val="en-US" w:eastAsia="zh-CN" w:bidi="ar-SA"/>
      </w:rPr>
    </w:lvl>
    <w:lvl w:ilvl="1" w:tplc="D376CB70">
      <w:numFmt w:val="bullet"/>
      <w:lvlText w:val="•"/>
      <w:lvlJc w:val="left"/>
      <w:pPr>
        <w:ind w:left="930" w:hanging="190"/>
      </w:pPr>
      <w:rPr>
        <w:rFonts w:hint="default"/>
        <w:lang w:val="en-US" w:eastAsia="zh-CN" w:bidi="ar-SA"/>
      </w:rPr>
    </w:lvl>
    <w:lvl w:ilvl="2" w:tplc="002E2EA2">
      <w:numFmt w:val="bullet"/>
      <w:lvlText w:val="•"/>
      <w:lvlJc w:val="left"/>
      <w:pPr>
        <w:ind w:left="1561" w:hanging="190"/>
      </w:pPr>
      <w:rPr>
        <w:rFonts w:hint="default"/>
        <w:lang w:val="en-US" w:eastAsia="zh-CN" w:bidi="ar-SA"/>
      </w:rPr>
    </w:lvl>
    <w:lvl w:ilvl="3" w:tplc="78AA99E8">
      <w:numFmt w:val="bullet"/>
      <w:lvlText w:val="•"/>
      <w:lvlJc w:val="left"/>
      <w:pPr>
        <w:ind w:left="2192" w:hanging="190"/>
      </w:pPr>
      <w:rPr>
        <w:rFonts w:hint="default"/>
        <w:lang w:val="en-US" w:eastAsia="zh-CN" w:bidi="ar-SA"/>
      </w:rPr>
    </w:lvl>
    <w:lvl w:ilvl="4" w:tplc="CA0256BC">
      <w:numFmt w:val="bullet"/>
      <w:lvlText w:val="•"/>
      <w:lvlJc w:val="left"/>
      <w:pPr>
        <w:ind w:left="2822" w:hanging="190"/>
      </w:pPr>
      <w:rPr>
        <w:rFonts w:hint="default"/>
        <w:lang w:val="en-US" w:eastAsia="zh-CN" w:bidi="ar-SA"/>
      </w:rPr>
    </w:lvl>
    <w:lvl w:ilvl="5" w:tplc="04A21EB2">
      <w:numFmt w:val="bullet"/>
      <w:lvlText w:val="•"/>
      <w:lvlJc w:val="left"/>
      <w:pPr>
        <w:ind w:left="3453" w:hanging="190"/>
      </w:pPr>
      <w:rPr>
        <w:rFonts w:hint="default"/>
        <w:lang w:val="en-US" w:eastAsia="zh-CN" w:bidi="ar-SA"/>
      </w:rPr>
    </w:lvl>
    <w:lvl w:ilvl="6" w:tplc="10CCAE72">
      <w:numFmt w:val="bullet"/>
      <w:lvlText w:val="•"/>
      <w:lvlJc w:val="left"/>
      <w:pPr>
        <w:ind w:left="4084" w:hanging="190"/>
      </w:pPr>
      <w:rPr>
        <w:rFonts w:hint="default"/>
        <w:lang w:val="en-US" w:eastAsia="zh-CN" w:bidi="ar-SA"/>
      </w:rPr>
    </w:lvl>
    <w:lvl w:ilvl="7" w:tplc="D9C88F58">
      <w:numFmt w:val="bullet"/>
      <w:lvlText w:val="•"/>
      <w:lvlJc w:val="left"/>
      <w:pPr>
        <w:ind w:left="4714" w:hanging="190"/>
      </w:pPr>
      <w:rPr>
        <w:rFonts w:hint="default"/>
        <w:lang w:val="en-US" w:eastAsia="zh-CN" w:bidi="ar-SA"/>
      </w:rPr>
    </w:lvl>
    <w:lvl w:ilvl="8" w:tplc="8D0EE50E">
      <w:numFmt w:val="bullet"/>
      <w:lvlText w:val="•"/>
      <w:lvlJc w:val="left"/>
      <w:pPr>
        <w:ind w:left="5345" w:hanging="190"/>
      </w:pPr>
      <w:rPr>
        <w:rFonts w:hint="default"/>
        <w:lang w:val="en-US" w:eastAsia="zh-CN" w:bidi="ar-SA"/>
      </w:rPr>
    </w:lvl>
  </w:abstractNum>
  <w:abstractNum w:abstractNumId="392" w15:restartNumberingAfterBreak="0">
    <w:nsid w:val="640841B9"/>
    <w:multiLevelType w:val="multilevel"/>
    <w:tmpl w:val="2ED03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3" w15:restartNumberingAfterBreak="0">
    <w:nsid w:val="648D323F"/>
    <w:multiLevelType w:val="hybridMultilevel"/>
    <w:tmpl w:val="C1021054"/>
    <w:lvl w:ilvl="0" w:tplc="B290D71C">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DF149C00">
      <w:numFmt w:val="bullet"/>
      <w:lvlText w:val="•"/>
      <w:lvlJc w:val="left"/>
      <w:pPr>
        <w:ind w:left="948" w:hanging="213"/>
      </w:pPr>
      <w:rPr>
        <w:rFonts w:hint="default"/>
        <w:lang w:val="en-US" w:eastAsia="zh-CN" w:bidi="ar-SA"/>
      </w:rPr>
    </w:lvl>
    <w:lvl w:ilvl="2" w:tplc="349CD222">
      <w:numFmt w:val="bullet"/>
      <w:lvlText w:val="•"/>
      <w:lvlJc w:val="left"/>
      <w:pPr>
        <w:ind w:left="1577" w:hanging="213"/>
      </w:pPr>
      <w:rPr>
        <w:rFonts w:hint="default"/>
        <w:lang w:val="en-US" w:eastAsia="zh-CN" w:bidi="ar-SA"/>
      </w:rPr>
    </w:lvl>
    <w:lvl w:ilvl="3" w:tplc="DE585F60">
      <w:numFmt w:val="bullet"/>
      <w:lvlText w:val="•"/>
      <w:lvlJc w:val="left"/>
      <w:pPr>
        <w:ind w:left="2206" w:hanging="213"/>
      </w:pPr>
      <w:rPr>
        <w:rFonts w:hint="default"/>
        <w:lang w:val="en-US" w:eastAsia="zh-CN" w:bidi="ar-SA"/>
      </w:rPr>
    </w:lvl>
    <w:lvl w:ilvl="4" w:tplc="7AB286C6">
      <w:numFmt w:val="bullet"/>
      <w:lvlText w:val="•"/>
      <w:lvlJc w:val="left"/>
      <w:pPr>
        <w:ind w:left="2834" w:hanging="213"/>
      </w:pPr>
      <w:rPr>
        <w:rFonts w:hint="default"/>
        <w:lang w:val="en-US" w:eastAsia="zh-CN" w:bidi="ar-SA"/>
      </w:rPr>
    </w:lvl>
    <w:lvl w:ilvl="5" w:tplc="CD76B10E">
      <w:numFmt w:val="bullet"/>
      <w:lvlText w:val="•"/>
      <w:lvlJc w:val="left"/>
      <w:pPr>
        <w:ind w:left="3463" w:hanging="213"/>
      </w:pPr>
      <w:rPr>
        <w:rFonts w:hint="default"/>
        <w:lang w:val="en-US" w:eastAsia="zh-CN" w:bidi="ar-SA"/>
      </w:rPr>
    </w:lvl>
    <w:lvl w:ilvl="6" w:tplc="E854797A">
      <w:numFmt w:val="bullet"/>
      <w:lvlText w:val="•"/>
      <w:lvlJc w:val="left"/>
      <w:pPr>
        <w:ind w:left="4092" w:hanging="213"/>
      </w:pPr>
      <w:rPr>
        <w:rFonts w:hint="default"/>
        <w:lang w:val="en-US" w:eastAsia="zh-CN" w:bidi="ar-SA"/>
      </w:rPr>
    </w:lvl>
    <w:lvl w:ilvl="7" w:tplc="D6A866AE">
      <w:numFmt w:val="bullet"/>
      <w:lvlText w:val="•"/>
      <w:lvlJc w:val="left"/>
      <w:pPr>
        <w:ind w:left="4720" w:hanging="213"/>
      </w:pPr>
      <w:rPr>
        <w:rFonts w:hint="default"/>
        <w:lang w:val="en-US" w:eastAsia="zh-CN" w:bidi="ar-SA"/>
      </w:rPr>
    </w:lvl>
    <w:lvl w:ilvl="8" w:tplc="7A488376">
      <w:numFmt w:val="bullet"/>
      <w:lvlText w:val="•"/>
      <w:lvlJc w:val="left"/>
      <w:pPr>
        <w:ind w:left="5349" w:hanging="213"/>
      </w:pPr>
      <w:rPr>
        <w:rFonts w:hint="default"/>
        <w:lang w:val="en-US" w:eastAsia="zh-CN" w:bidi="ar-SA"/>
      </w:rPr>
    </w:lvl>
  </w:abstractNum>
  <w:abstractNum w:abstractNumId="394" w15:restartNumberingAfterBreak="0">
    <w:nsid w:val="64916239"/>
    <w:multiLevelType w:val="multilevel"/>
    <w:tmpl w:val="DE9C8B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5" w15:restartNumberingAfterBreak="0">
    <w:nsid w:val="654144A4"/>
    <w:multiLevelType w:val="hybridMultilevel"/>
    <w:tmpl w:val="F3F82C46"/>
    <w:lvl w:ilvl="0" w:tplc="EA741B62">
      <w:start w:val="1"/>
      <w:numFmt w:val="decimal"/>
      <w:lvlText w:val="（%1）"/>
      <w:lvlJc w:val="left"/>
      <w:pPr>
        <w:ind w:left="1199" w:hanging="601"/>
      </w:pPr>
      <w:rPr>
        <w:rFonts w:ascii="宋体" w:eastAsia="宋体" w:hAnsi="宋体" w:cs="宋体" w:hint="default"/>
        <w:spacing w:val="-1"/>
        <w:w w:val="100"/>
        <w:sz w:val="22"/>
        <w:szCs w:val="22"/>
        <w:lang w:val="en-US" w:eastAsia="zh-CN" w:bidi="ar-SA"/>
      </w:rPr>
    </w:lvl>
    <w:lvl w:ilvl="1" w:tplc="EE502EA2">
      <w:numFmt w:val="bullet"/>
      <w:lvlText w:val="•"/>
      <w:lvlJc w:val="left"/>
      <w:pPr>
        <w:ind w:left="2034" w:hanging="601"/>
      </w:pPr>
      <w:rPr>
        <w:rFonts w:hint="default"/>
        <w:lang w:val="en-US" w:eastAsia="zh-CN" w:bidi="ar-SA"/>
      </w:rPr>
    </w:lvl>
    <w:lvl w:ilvl="2" w:tplc="88F000B4">
      <w:numFmt w:val="bullet"/>
      <w:lvlText w:val="•"/>
      <w:lvlJc w:val="left"/>
      <w:pPr>
        <w:ind w:left="2869" w:hanging="601"/>
      </w:pPr>
      <w:rPr>
        <w:rFonts w:hint="default"/>
        <w:lang w:val="en-US" w:eastAsia="zh-CN" w:bidi="ar-SA"/>
      </w:rPr>
    </w:lvl>
    <w:lvl w:ilvl="3" w:tplc="4D922B1E">
      <w:numFmt w:val="bullet"/>
      <w:lvlText w:val="•"/>
      <w:lvlJc w:val="left"/>
      <w:pPr>
        <w:ind w:left="3703" w:hanging="601"/>
      </w:pPr>
      <w:rPr>
        <w:rFonts w:hint="default"/>
        <w:lang w:val="en-US" w:eastAsia="zh-CN" w:bidi="ar-SA"/>
      </w:rPr>
    </w:lvl>
    <w:lvl w:ilvl="4" w:tplc="615A0D18">
      <w:numFmt w:val="bullet"/>
      <w:lvlText w:val="•"/>
      <w:lvlJc w:val="left"/>
      <w:pPr>
        <w:ind w:left="4538" w:hanging="601"/>
      </w:pPr>
      <w:rPr>
        <w:rFonts w:hint="default"/>
        <w:lang w:val="en-US" w:eastAsia="zh-CN" w:bidi="ar-SA"/>
      </w:rPr>
    </w:lvl>
    <w:lvl w:ilvl="5" w:tplc="994A4A80">
      <w:numFmt w:val="bullet"/>
      <w:lvlText w:val="•"/>
      <w:lvlJc w:val="left"/>
      <w:pPr>
        <w:ind w:left="5373" w:hanging="601"/>
      </w:pPr>
      <w:rPr>
        <w:rFonts w:hint="default"/>
        <w:lang w:val="en-US" w:eastAsia="zh-CN" w:bidi="ar-SA"/>
      </w:rPr>
    </w:lvl>
    <w:lvl w:ilvl="6" w:tplc="7B3C5140">
      <w:numFmt w:val="bullet"/>
      <w:lvlText w:val="•"/>
      <w:lvlJc w:val="left"/>
      <w:pPr>
        <w:ind w:left="6207" w:hanging="601"/>
      </w:pPr>
      <w:rPr>
        <w:rFonts w:hint="default"/>
        <w:lang w:val="en-US" w:eastAsia="zh-CN" w:bidi="ar-SA"/>
      </w:rPr>
    </w:lvl>
    <w:lvl w:ilvl="7" w:tplc="6860AF1E">
      <w:numFmt w:val="bullet"/>
      <w:lvlText w:val="•"/>
      <w:lvlJc w:val="left"/>
      <w:pPr>
        <w:ind w:left="7042" w:hanging="601"/>
      </w:pPr>
      <w:rPr>
        <w:rFonts w:hint="default"/>
        <w:lang w:val="en-US" w:eastAsia="zh-CN" w:bidi="ar-SA"/>
      </w:rPr>
    </w:lvl>
    <w:lvl w:ilvl="8" w:tplc="A92A2B2A">
      <w:numFmt w:val="bullet"/>
      <w:lvlText w:val="•"/>
      <w:lvlJc w:val="left"/>
      <w:pPr>
        <w:ind w:left="7877" w:hanging="601"/>
      </w:pPr>
      <w:rPr>
        <w:rFonts w:hint="default"/>
        <w:lang w:val="en-US" w:eastAsia="zh-CN" w:bidi="ar-SA"/>
      </w:rPr>
    </w:lvl>
  </w:abstractNum>
  <w:abstractNum w:abstractNumId="396" w15:restartNumberingAfterBreak="0">
    <w:nsid w:val="659E2698"/>
    <w:multiLevelType w:val="multilevel"/>
    <w:tmpl w:val="B5786F4E"/>
    <w:lvl w:ilvl="0">
      <w:start w:val="2"/>
      <w:numFmt w:val="decimal"/>
      <w:lvlText w:val="%1"/>
      <w:lvlJc w:val="left"/>
      <w:pPr>
        <w:ind w:left="608" w:hanging="490"/>
      </w:pPr>
      <w:rPr>
        <w:rFonts w:hint="default"/>
        <w:lang w:val="en-US" w:eastAsia="zh-CN" w:bidi="ar-SA"/>
      </w:rPr>
    </w:lvl>
    <w:lvl w:ilvl="1">
      <w:start w:val="1"/>
      <w:numFmt w:val="decimal"/>
      <w:lvlText w:val="%1.%2"/>
      <w:lvlJc w:val="left"/>
      <w:pPr>
        <w:ind w:left="608" w:hanging="490"/>
      </w:pPr>
      <w:rPr>
        <w:rFonts w:ascii="Times New Roman" w:eastAsia="Times New Roman" w:hAnsi="Times New Roman" w:cs="Times New Roman" w:hint="default"/>
        <w:b/>
        <w:bCs/>
        <w:w w:val="99"/>
        <w:sz w:val="32"/>
        <w:szCs w:val="32"/>
        <w:lang w:val="en-US" w:eastAsia="zh-CN" w:bidi="ar-SA"/>
      </w:rPr>
    </w:lvl>
    <w:lvl w:ilvl="2">
      <w:start w:val="1"/>
      <w:numFmt w:val="decimal"/>
      <w:lvlText w:val="%3."/>
      <w:lvlJc w:val="left"/>
      <w:pPr>
        <w:ind w:left="838" w:hanging="240"/>
      </w:pPr>
      <w:rPr>
        <w:rFonts w:ascii="Times New Roman" w:eastAsia="Times New Roman" w:hAnsi="Times New Roman" w:cs="Times New Roman" w:hint="default"/>
        <w:w w:val="100"/>
        <w:sz w:val="24"/>
        <w:szCs w:val="24"/>
        <w:lang w:val="en-US" w:eastAsia="zh-CN" w:bidi="ar-SA"/>
      </w:rPr>
    </w:lvl>
    <w:lvl w:ilvl="3">
      <w:numFmt w:val="bullet"/>
      <w:lvlText w:val="•"/>
      <w:lvlJc w:val="left"/>
      <w:pPr>
        <w:ind w:left="2774" w:hanging="240"/>
      </w:pPr>
      <w:rPr>
        <w:rFonts w:hint="default"/>
        <w:lang w:val="en-US" w:eastAsia="zh-CN" w:bidi="ar-SA"/>
      </w:rPr>
    </w:lvl>
    <w:lvl w:ilvl="4">
      <w:numFmt w:val="bullet"/>
      <w:lvlText w:val="•"/>
      <w:lvlJc w:val="left"/>
      <w:pPr>
        <w:ind w:left="3742" w:hanging="240"/>
      </w:pPr>
      <w:rPr>
        <w:rFonts w:hint="default"/>
        <w:lang w:val="en-US" w:eastAsia="zh-CN" w:bidi="ar-SA"/>
      </w:rPr>
    </w:lvl>
    <w:lvl w:ilvl="5">
      <w:numFmt w:val="bullet"/>
      <w:lvlText w:val="•"/>
      <w:lvlJc w:val="left"/>
      <w:pPr>
        <w:ind w:left="4709" w:hanging="240"/>
      </w:pPr>
      <w:rPr>
        <w:rFonts w:hint="default"/>
        <w:lang w:val="en-US" w:eastAsia="zh-CN" w:bidi="ar-SA"/>
      </w:rPr>
    </w:lvl>
    <w:lvl w:ilvl="6">
      <w:numFmt w:val="bullet"/>
      <w:lvlText w:val="•"/>
      <w:lvlJc w:val="left"/>
      <w:pPr>
        <w:ind w:left="5676" w:hanging="240"/>
      </w:pPr>
      <w:rPr>
        <w:rFonts w:hint="default"/>
        <w:lang w:val="en-US" w:eastAsia="zh-CN" w:bidi="ar-SA"/>
      </w:rPr>
    </w:lvl>
    <w:lvl w:ilvl="7">
      <w:numFmt w:val="bullet"/>
      <w:lvlText w:val="•"/>
      <w:lvlJc w:val="left"/>
      <w:pPr>
        <w:ind w:left="6644" w:hanging="240"/>
      </w:pPr>
      <w:rPr>
        <w:rFonts w:hint="default"/>
        <w:lang w:val="en-US" w:eastAsia="zh-CN" w:bidi="ar-SA"/>
      </w:rPr>
    </w:lvl>
    <w:lvl w:ilvl="8">
      <w:numFmt w:val="bullet"/>
      <w:lvlText w:val="•"/>
      <w:lvlJc w:val="left"/>
      <w:pPr>
        <w:ind w:left="7611" w:hanging="240"/>
      </w:pPr>
      <w:rPr>
        <w:rFonts w:hint="default"/>
        <w:lang w:val="en-US" w:eastAsia="zh-CN" w:bidi="ar-SA"/>
      </w:rPr>
    </w:lvl>
  </w:abstractNum>
  <w:abstractNum w:abstractNumId="397" w15:restartNumberingAfterBreak="0">
    <w:nsid w:val="65DA1789"/>
    <w:multiLevelType w:val="hybridMultilevel"/>
    <w:tmpl w:val="54C0A894"/>
    <w:lvl w:ilvl="0" w:tplc="E81279EA">
      <w:start w:val="1"/>
      <w:numFmt w:val="decimal"/>
      <w:lvlText w:val="%1."/>
      <w:lvlJc w:val="left"/>
      <w:pPr>
        <w:ind w:left="779" w:hanging="181"/>
      </w:pPr>
      <w:rPr>
        <w:rFonts w:ascii="Times New Roman" w:eastAsia="Times New Roman" w:hAnsi="Times New Roman" w:cs="Times New Roman" w:hint="default"/>
        <w:spacing w:val="-1"/>
        <w:w w:val="100"/>
        <w:sz w:val="22"/>
        <w:szCs w:val="22"/>
        <w:lang w:val="en-US" w:eastAsia="zh-CN" w:bidi="ar-SA"/>
      </w:rPr>
    </w:lvl>
    <w:lvl w:ilvl="1" w:tplc="AC90B770">
      <w:numFmt w:val="bullet"/>
      <w:lvlText w:val="•"/>
      <w:lvlJc w:val="left"/>
      <w:pPr>
        <w:ind w:left="1656" w:hanging="181"/>
      </w:pPr>
      <w:rPr>
        <w:rFonts w:hint="default"/>
        <w:lang w:val="en-US" w:eastAsia="zh-CN" w:bidi="ar-SA"/>
      </w:rPr>
    </w:lvl>
    <w:lvl w:ilvl="2" w:tplc="CDB0789E">
      <w:numFmt w:val="bullet"/>
      <w:lvlText w:val="•"/>
      <w:lvlJc w:val="left"/>
      <w:pPr>
        <w:ind w:left="2533" w:hanging="181"/>
      </w:pPr>
      <w:rPr>
        <w:rFonts w:hint="default"/>
        <w:lang w:val="en-US" w:eastAsia="zh-CN" w:bidi="ar-SA"/>
      </w:rPr>
    </w:lvl>
    <w:lvl w:ilvl="3" w:tplc="A3B4B1E0">
      <w:numFmt w:val="bullet"/>
      <w:lvlText w:val="•"/>
      <w:lvlJc w:val="left"/>
      <w:pPr>
        <w:ind w:left="3409" w:hanging="181"/>
      </w:pPr>
      <w:rPr>
        <w:rFonts w:hint="default"/>
        <w:lang w:val="en-US" w:eastAsia="zh-CN" w:bidi="ar-SA"/>
      </w:rPr>
    </w:lvl>
    <w:lvl w:ilvl="4" w:tplc="835605E6">
      <w:numFmt w:val="bullet"/>
      <w:lvlText w:val="•"/>
      <w:lvlJc w:val="left"/>
      <w:pPr>
        <w:ind w:left="4286" w:hanging="181"/>
      </w:pPr>
      <w:rPr>
        <w:rFonts w:hint="default"/>
        <w:lang w:val="en-US" w:eastAsia="zh-CN" w:bidi="ar-SA"/>
      </w:rPr>
    </w:lvl>
    <w:lvl w:ilvl="5" w:tplc="839EC754">
      <w:numFmt w:val="bullet"/>
      <w:lvlText w:val="•"/>
      <w:lvlJc w:val="left"/>
      <w:pPr>
        <w:ind w:left="5163" w:hanging="181"/>
      </w:pPr>
      <w:rPr>
        <w:rFonts w:hint="default"/>
        <w:lang w:val="en-US" w:eastAsia="zh-CN" w:bidi="ar-SA"/>
      </w:rPr>
    </w:lvl>
    <w:lvl w:ilvl="6" w:tplc="5AF0FC14">
      <w:numFmt w:val="bullet"/>
      <w:lvlText w:val="•"/>
      <w:lvlJc w:val="left"/>
      <w:pPr>
        <w:ind w:left="6039" w:hanging="181"/>
      </w:pPr>
      <w:rPr>
        <w:rFonts w:hint="default"/>
        <w:lang w:val="en-US" w:eastAsia="zh-CN" w:bidi="ar-SA"/>
      </w:rPr>
    </w:lvl>
    <w:lvl w:ilvl="7" w:tplc="2FBA4290">
      <w:numFmt w:val="bullet"/>
      <w:lvlText w:val="•"/>
      <w:lvlJc w:val="left"/>
      <w:pPr>
        <w:ind w:left="6916" w:hanging="181"/>
      </w:pPr>
      <w:rPr>
        <w:rFonts w:hint="default"/>
        <w:lang w:val="en-US" w:eastAsia="zh-CN" w:bidi="ar-SA"/>
      </w:rPr>
    </w:lvl>
    <w:lvl w:ilvl="8" w:tplc="FDA66906">
      <w:numFmt w:val="bullet"/>
      <w:lvlText w:val="•"/>
      <w:lvlJc w:val="left"/>
      <w:pPr>
        <w:ind w:left="7793" w:hanging="181"/>
      </w:pPr>
      <w:rPr>
        <w:rFonts w:hint="default"/>
        <w:lang w:val="en-US" w:eastAsia="zh-CN" w:bidi="ar-SA"/>
      </w:rPr>
    </w:lvl>
  </w:abstractNum>
  <w:abstractNum w:abstractNumId="398" w15:restartNumberingAfterBreak="0">
    <w:nsid w:val="65EA18E7"/>
    <w:multiLevelType w:val="hybridMultilevel"/>
    <w:tmpl w:val="33025386"/>
    <w:lvl w:ilvl="0" w:tplc="A5AEB778">
      <w:numFmt w:val="bullet"/>
      <w:lvlText w:val=""/>
      <w:lvlJc w:val="left"/>
      <w:pPr>
        <w:ind w:left="294" w:hanging="190"/>
      </w:pPr>
      <w:rPr>
        <w:rFonts w:ascii="Wingdings" w:eastAsia="Wingdings" w:hAnsi="Wingdings" w:cs="Wingdings" w:hint="default"/>
        <w:spacing w:val="-1"/>
        <w:w w:val="100"/>
        <w:sz w:val="19"/>
        <w:szCs w:val="19"/>
        <w:lang w:val="en-US" w:eastAsia="zh-CN" w:bidi="ar-SA"/>
      </w:rPr>
    </w:lvl>
    <w:lvl w:ilvl="1" w:tplc="03CE4F18">
      <w:numFmt w:val="bullet"/>
      <w:lvlText w:val="•"/>
      <w:lvlJc w:val="left"/>
      <w:pPr>
        <w:ind w:left="930" w:hanging="190"/>
      </w:pPr>
      <w:rPr>
        <w:rFonts w:hint="default"/>
        <w:lang w:val="en-US" w:eastAsia="zh-CN" w:bidi="ar-SA"/>
      </w:rPr>
    </w:lvl>
    <w:lvl w:ilvl="2" w:tplc="C2F6E71C">
      <w:numFmt w:val="bullet"/>
      <w:lvlText w:val="•"/>
      <w:lvlJc w:val="left"/>
      <w:pPr>
        <w:ind w:left="1561" w:hanging="190"/>
      </w:pPr>
      <w:rPr>
        <w:rFonts w:hint="default"/>
        <w:lang w:val="en-US" w:eastAsia="zh-CN" w:bidi="ar-SA"/>
      </w:rPr>
    </w:lvl>
    <w:lvl w:ilvl="3" w:tplc="9D16EB86">
      <w:numFmt w:val="bullet"/>
      <w:lvlText w:val="•"/>
      <w:lvlJc w:val="left"/>
      <w:pPr>
        <w:ind w:left="2192" w:hanging="190"/>
      </w:pPr>
      <w:rPr>
        <w:rFonts w:hint="default"/>
        <w:lang w:val="en-US" w:eastAsia="zh-CN" w:bidi="ar-SA"/>
      </w:rPr>
    </w:lvl>
    <w:lvl w:ilvl="4" w:tplc="2F46F85E">
      <w:numFmt w:val="bullet"/>
      <w:lvlText w:val="•"/>
      <w:lvlJc w:val="left"/>
      <w:pPr>
        <w:ind w:left="2822" w:hanging="190"/>
      </w:pPr>
      <w:rPr>
        <w:rFonts w:hint="default"/>
        <w:lang w:val="en-US" w:eastAsia="zh-CN" w:bidi="ar-SA"/>
      </w:rPr>
    </w:lvl>
    <w:lvl w:ilvl="5" w:tplc="B3AC5FCC">
      <w:numFmt w:val="bullet"/>
      <w:lvlText w:val="•"/>
      <w:lvlJc w:val="left"/>
      <w:pPr>
        <w:ind w:left="3453" w:hanging="190"/>
      </w:pPr>
      <w:rPr>
        <w:rFonts w:hint="default"/>
        <w:lang w:val="en-US" w:eastAsia="zh-CN" w:bidi="ar-SA"/>
      </w:rPr>
    </w:lvl>
    <w:lvl w:ilvl="6" w:tplc="A6EEAB5C">
      <w:numFmt w:val="bullet"/>
      <w:lvlText w:val="•"/>
      <w:lvlJc w:val="left"/>
      <w:pPr>
        <w:ind w:left="4084" w:hanging="190"/>
      </w:pPr>
      <w:rPr>
        <w:rFonts w:hint="default"/>
        <w:lang w:val="en-US" w:eastAsia="zh-CN" w:bidi="ar-SA"/>
      </w:rPr>
    </w:lvl>
    <w:lvl w:ilvl="7" w:tplc="7E10BB3E">
      <w:numFmt w:val="bullet"/>
      <w:lvlText w:val="•"/>
      <w:lvlJc w:val="left"/>
      <w:pPr>
        <w:ind w:left="4714" w:hanging="190"/>
      </w:pPr>
      <w:rPr>
        <w:rFonts w:hint="default"/>
        <w:lang w:val="en-US" w:eastAsia="zh-CN" w:bidi="ar-SA"/>
      </w:rPr>
    </w:lvl>
    <w:lvl w:ilvl="8" w:tplc="AB9607DE">
      <w:numFmt w:val="bullet"/>
      <w:lvlText w:val="•"/>
      <w:lvlJc w:val="left"/>
      <w:pPr>
        <w:ind w:left="5345" w:hanging="190"/>
      </w:pPr>
      <w:rPr>
        <w:rFonts w:hint="default"/>
        <w:lang w:val="en-US" w:eastAsia="zh-CN" w:bidi="ar-SA"/>
      </w:rPr>
    </w:lvl>
  </w:abstractNum>
  <w:abstractNum w:abstractNumId="399" w15:restartNumberingAfterBreak="0">
    <w:nsid w:val="65F40A0A"/>
    <w:multiLevelType w:val="hybridMultilevel"/>
    <w:tmpl w:val="8A906120"/>
    <w:lvl w:ilvl="0" w:tplc="6A943AD0">
      <w:start w:val="1"/>
      <w:numFmt w:val="decimal"/>
      <w:lvlText w:val="%1."/>
      <w:lvlJc w:val="left"/>
      <w:pPr>
        <w:ind w:left="107" w:hanging="213"/>
      </w:pPr>
      <w:rPr>
        <w:rFonts w:ascii="宋体" w:eastAsia="宋体" w:hAnsi="宋体" w:cs="宋体" w:hint="default"/>
        <w:spacing w:val="-12"/>
        <w:w w:val="100"/>
        <w:sz w:val="19"/>
        <w:szCs w:val="19"/>
        <w:lang w:val="en-US" w:eastAsia="zh-CN" w:bidi="ar-SA"/>
      </w:rPr>
    </w:lvl>
    <w:lvl w:ilvl="1" w:tplc="BBCAC044">
      <w:numFmt w:val="bullet"/>
      <w:lvlText w:val="•"/>
      <w:lvlJc w:val="left"/>
      <w:pPr>
        <w:ind w:left="571" w:hanging="213"/>
      </w:pPr>
      <w:rPr>
        <w:rFonts w:hint="default"/>
        <w:lang w:val="en-US" w:eastAsia="zh-CN" w:bidi="ar-SA"/>
      </w:rPr>
    </w:lvl>
    <w:lvl w:ilvl="2" w:tplc="8A1A69B2">
      <w:numFmt w:val="bullet"/>
      <w:lvlText w:val="•"/>
      <w:lvlJc w:val="left"/>
      <w:pPr>
        <w:ind w:left="1043" w:hanging="213"/>
      </w:pPr>
      <w:rPr>
        <w:rFonts w:hint="default"/>
        <w:lang w:val="en-US" w:eastAsia="zh-CN" w:bidi="ar-SA"/>
      </w:rPr>
    </w:lvl>
    <w:lvl w:ilvl="3" w:tplc="521EB5E6">
      <w:numFmt w:val="bullet"/>
      <w:lvlText w:val="•"/>
      <w:lvlJc w:val="left"/>
      <w:pPr>
        <w:ind w:left="1515" w:hanging="213"/>
      </w:pPr>
      <w:rPr>
        <w:rFonts w:hint="default"/>
        <w:lang w:val="en-US" w:eastAsia="zh-CN" w:bidi="ar-SA"/>
      </w:rPr>
    </w:lvl>
    <w:lvl w:ilvl="4" w:tplc="E7E4BA82">
      <w:numFmt w:val="bullet"/>
      <w:lvlText w:val="•"/>
      <w:lvlJc w:val="left"/>
      <w:pPr>
        <w:ind w:left="1987" w:hanging="213"/>
      </w:pPr>
      <w:rPr>
        <w:rFonts w:hint="default"/>
        <w:lang w:val="en-US" w:eastAsia="zh-CN" w:bidi="ar-SA"/>
      </w:rPr>
    </w:lvl>
    <w:lvl w:ilvl="5" w:tplc="AD30A98A">
      <w:numFmt w:val="bullet"/>
      <w:lvlText w:val="•"/>
      <w:lvlJc w:val="left"/>
      <w:pPr>
        <w:ind w:left="2459" w:hanging="213"/>
      </w:pPr>
      <w:rPr>
        <w:rFonts w:hint="default"/>
        <w:lang w:val="en-US" w:eastAsia="zh-CN" w:bidi="ar-SA"/>
      </w:rPr>
    </w:lvl>
    <w:lvl w:ilvl="6" w:tplc="970AE5EC">
      <w:numFmt w:val="bullet"/>
      <w:lvlText w:val="•"/>
      <w:lvlJc w:val="left"/>
      <w:pPr>
        <w:ind w:left="2930" w:hanging="213"/>
      </w:pPr>
      <w:rPr>
        <w:rFonts w:hint="default"/>
        <w:lang w:val="en-US" w:eastAsia="zh-CN" w:bidi="ar-SA"/>
      </w:rPr>
    </w:lvl>
    <w:lvl w:ilvl="7" w:tplc="256E4E2C">
      <w:numFmt w:val="bullet"/>
      <w:lvlText w:val="•"/>
      <w:lvlJc w:val="left"/>
      <w:pPr>
        <w:ind w:left="3402" w:hanging="213"/>
      </w:pPr>
      <w:rPr>
        <w:rFonts w:hint="default"/>
        <w:lang w:val="en-US" w:eastAsia="zh-CN" w:bidi="ar-SA"/>
      </w:rPr>
    </w:lvl>
    <w:lvl w:ilvl="8" w:tplc="6BFC21C8">
      <w:numFmt w:val="bullet"/>
      <w:lvlText w:val="•"/>
      <w:lvlJc w:val="left"/>
      <w:pPr>
        <w:ind w:left="3874" w:hanging="213"/>
      </w:pPr>
      <w:rPr>
        <w:rFonts w:hint="default"/>
        <w:lang w:val="en-US" w:eastAsia="zh-CN" w:bidi="ar-SA"/>
      </w:rPr>
    </w:lvl>
  </w:abstractNum>
  <w:abstractNum w:abstractNumId="400" w15:restartNumberingAfterBreak="0">
    <w:nsid w:val="662A1BCA"/>
    <w:multiLevelType w:val="hybridMultilevel"/>
    <w:tmpl w:val="A2D66AA8"/>
    <w:lvl w:ilvl="0" w:tplc="2D4AEFE0">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1012DF48">
      <w:numFmt w:val="bullet"/>
      <w:lvlText w:val="•"/>
      <w:lvlJc w:val="left"/>
      <w:pPr>
        <w:ind w:left="948" w:hanging="213"/>
      </w:pPr>
      <w:rPr>
        <w:rFonts w:hint="default"/>
        <w:lang w:val="en-US" w:eastAsia="zh-CN" w:bidi="ar-SA"/>
      </w:rPr>
    </w:lvl>
    <w:lvl w:ilvl="2" w:tplc="84B82A78">
      <w:numFmt w:val="bullet"/>
      <w:lvlText w:val="•"/>
      <w:lvlJc w:val="left"/>
      <w:pPr>
        <w:ind w:left="1577" w:hanging="213"/>
      </w:pPr>
      <w:rPr>
        <w:rFonts w:hint="default"/>
        <w:lang w:val="en-US" w:eastAsia="zh-CN" w:bidi="ar-SA"/>
      </w:rPr>
    </w:lvl>
    <w:lvl w:ilvl="3" w:tplc="B18AA3CA">
      <w:numFmt w:val="bullet"/>
      <w:lvlText w:val="•"/>
      <w:lvlJc w:val="left"/>
      <w:pPr>
        <w:ind w:left="2206" w:hanging="213"/>
      </w:pPr>
      <w:rPr>
        <w:rFonts w:hint="default"/>
        <w:lang w:val="en-US" w:eastAsia="zh-CN" w:bidi="ar-SA"/>
      </w:rPr>
    </w:lvl>
    <w:lvl w:ilvl="4" w:tplc="E6CC9C88">
      <w:numFmt w:val="bullet"/>
      <w:lvlText w:val="•"/>
      <w:lvlJc w:val="left"/>
      <w:pPr>
        <w:ind w:left="2834" w:hanging="213"/>
      </w:pPr>
      <w:rPr>
        <w:rFonts w:hint="default"/>
        <w:lang w:val="en-US" w:eastAsia="zh-CN" w:bidi="ar-SA"/>
      </w:rPr>
    </w:lvl>
    <w:lvl w:ilvl="5" w:tplc="9B0E0E2E">
      <w:numFmt w:val="bullet"/>
      <w:lvlText w:val="•"/>
      <w:lvlJc w:val="left"/>
      <w:pPr>
        <w:ind w:left="3463" w:hanging="213"/>
      </w:pPr>
      <w:rPr>
        <w:rFonts w:hint="default"/>
        <w:lang w:val="en-US" w:eastAsia="zh-CN" w:bidi="ar-SA"/>
      </w:rPr>
    </w:lvl>
    <w:lvl w:ilvl="6" w:tplc="5E126140">
      <w:numFmt w:val="bullet"/>
      <w:lvlText w:val="•"/>
      <w:lvlJc w:val="left"/>
      <w:pPr>
        <w:ind w:left="4092" w:hanging="213"/>
      </w:pPr>
      <w:rPr>
        <w:rFonts w:hint="default"/>
        <w:lang w:val="en-US" w:eastAsia="zh-CN" w:bidi="ar-SA"/>
      </w:rPr>
    </w:lvl>
    <w:lvl w:ilvl="7" w:tplc="48C40310">
      <w:numFmt w:val="bullet"/>
      <w:lvlText w:val="•"/>
      <w:lvlJc w:val="left"/>
      <w:pPr>
        <w:ind w:left="4720" w:hanging="213"/>
      </w:pPr>
      <w:rPr>
        <w:rFonts w:hint="default"/>
        <w:lang w:val="en-US" w:eastAsia="zh-CN" w:bidi="ar-SA"/>
      </w:rPr>
    </w:lvl>
    <w:lvl w:ilvl="8" w:tplc="DE68D93C">
      <w:numFmt w:val="bullet"/>
      <w:lvlText w:val="•"/>
      <w:lvlJc w:val="left"/>
      <w:pPr>
        <w:ind w:left="5349" w:hanging="213"/>
      </w:pPr>
      <w:rPr>
        <w:rFonts w:hint="default"/>
        <w:lang w:val="en-US" w:eastAsia="zh-CN" w:bidi="ar-SA"/>
      </w:rPr>
    </w:lvl>
  </w:abstractNum>
  <w:abstractNum w:abstractNumId="401" w15:restartNumberingAfterBreak="0">
    <w:nsid w:val="66B74E23"/>
    <w:multiLevelType w:val="hybridMultilevel"/>
    <w:tmpl w:val="D36697F0"/>
    <w:lvl w:ilvl="0" w:tplc="46F20934">
      <w:numFmt w:val="bullet"/>
      <w:lvlText w:val=""/>
      <w:lvlJc w:val="left"/>
      <w:pPr>
        <w:ind w:left="294" w:hanging="190"/>
      </w:pPr>
      <w:rPr>
        <w:rFonts w:ascii="Wingdings" w:eastAsia="Wingdings" w:hAnsi="Wingdings" w:cs="Wingdings" w:hint="default"/>
        <w:spacing w:val="-1"/>
        <w:w w:val="100"/>
        <w:sz w:val="19"/>
        <w:szCs w:val="19"/>
        <w:lang w:val="en-US" w:eastAsia="zh-CN" w:bidi="ar-SA"/>
      </w:rPr>
    </w:lvl>
    <w:lvl w:ilvl="1" w:tplc="504261FC">
      <w:numFmt w:val="bullet"/>
      <w:lvlText w:val="•"/>
      <w:lvlJc w:val="left"/>
      <w:pPr>
        <w:ind w:left="930" w:hanging="190"/>
      </w:pPr>
      <w:rPr>
        <w:rFonts w:hint="default"/>
        <w:lang w:val="en-US" w:eastAsia="zh-CN" w:bidi="ar-SA"/>
      </w:rPr>
    </w:lvl>
    <w:lvl w:ilvl="2" w:tplc="7B7CC450">
      <w:numFmt w:val="bullet"/>
      <w:lvlText w:val="•"/>
      <w:lvlJc w:val="left"/>
      <w:pPr>
        <w:ind w:left="1561" w:hanging="190"/>
      </w:pPr>
      <w:rPr>
        <w:rFonts w:hint="default"/>
        <w:lang w:val="en-US" w:eastAsia="zh-CN" w:bidi="ar-SA"/>
      </w:rPr>
    </w:lvl>
    <w:lvl w:ilvl="3" w:tplc="D660AC52">
      <w:numFmt w:val="bullet"/>
      <w:lvlText w:val="•"/>
      <w:lvlJc w:val="left"/>
      <w:pPr>
        <w:ind w:left="2192" w:hanging="190"/>
      </w:pPr>
      <w:rPr>
        <w:rFonts w:hint="default"/>
        <w:lang w:val="en-US" w:eastAsia="zh-CN" w:bidi="ar-SA"/>
      </w:rPr>
    </w:lvl>
    <w:lvl w:ilvl="4" w:tplc="54162B0A">
      <w:numFmt w:val="bullet"/>
      <w:lvlText w:val="•"/>
      <w:lvlJc w:val="left"/>
      <w:pPr>
        <w:ind w:left="2822" w:hanging="190"/>
      </w:pPr>
      <w:rPr>
        <w:rFonts w:hint="default"/>
        <w:lang w:val="en-US" w:eastAsia="zh-CN" w:bidi="ar-SA"/>
      </w:rPr>
    </w:lvl>
    <w:lvl w:ilvl="5" w:tplc="7CAC3732">
      <w:numFmt w:val="bullet"/>
      <w:lvlText w:val="•"/>
      <w:lvlJc w:val="left"/>
      <w:pPr>
        <w:ind w:left="3453" w:hanging="190"/>
      </w:pPr>
      <w:rPr>
        <w:rFonts w:hint="default"/>
        <w:lang w:val="en-US" w:eastAsia="zh-CN" w:bidi="ar-SA"/>
      </w:rPr>
    </w:lvl>
    <w:lvl w:ilvl="6" w:tplc="D7A2FB0A">
      <w:numFmt w:val="bullet"/>
      <w:lvlText w:val="•"/>
      <w:lvlJc w:val="left"/>
      <w:pPr>
        <w:ind w:left="4084" w:hanging="190"/>
      </w:pPr>
      <w:rPr>
        <w:rFonts w:hint="default"/>
        <w:lang w:val="en-US" w:eastAsia="zh-CN" w:bidi="ar-SA"/>
      </w:rPr>
    </w:lvl>
    <w:lvl w:ilvl="7" w:tplc="3E300E56">
      <w:numFmt w:val="bullet"/>
      <w:lvlText w:val="•"/>
      <w:lvlJc w:val="left"/>
      <w:pPr>
        <w:ind w:left="4714" w:hanging="190"/>
      </w:pPr>
      <w:rPr>
        <w:rFonts w:hint="default"/>
        <w:lang w:val="en-US" w:eastAsia="zh-CN" w:bidi="ar-SA"/>
      </w:rPr>
    </w:lvl>
    <w:lvl w:ilvl="8" w:tplc="674401DE">
      <w:numFmt w:val="bullet"/>
      <w:lvlText w:val="•"/>
      <w:lvlJc w:val="left"/>
      <w:pPr>
        <w:ind w:left="5345" w:hanging="190"/>
      </w:pPr>
      <w:rPr>
        <w:rFonts w:hint="default"/>
        <w:lang w:val="en-US" w:eastAsia="zh-CN" w:bidi="ar-SA"/>
      </w:rPr>
    </w:lvl>
  </w:abstractNum>
  <w:abstractNum w:abstractNumId="402" w15:restartNumberingAfterBreak="0">
    <w:nsid w:val="66C969D3"/>
    <w:multiLevelType w:val="multilevel"/>
    <w:tmpl w:val="66C969D3"/>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03" w15:restartNumberingAfterBreak="0">
    <w:nsid w:val="67685DF0"/>
    <w:multiLevelType w:val="hybridMultilevel"/>
    <w:tmpl w:val="251877E0"/>
    <w:lvl w:ilvl="0" w:tplc="3ACC1042">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F92A8CF0">
      <w:numFmt w:val="bullet"/>
      <w:lvlText w:val="•"/>
      <w:lvlJc w:val="left"/>
      <w:pPr>
        <w:ind w:left="948" w:hanging="213"/>
      </w:pPr>
      <w:rPr>
        <w:rFonts w:hint="default"/>
        <w:lang w:val="en-US" w:eastAsia="zh-CN" w:bidi="ar-SA"/>
      </w:rPr>
    </w:lvl>
    <w:lvl w:ilvl="2" w:tplc="35AC6FE2">
      <w:numFmt w:val="bullet"/>
      <w:lvlText w:val="•"/>
      <w:lvlJc w:val="left"/>
      <w:pPr>
        <w:ind w:left="1577" w:hanging="213"/>
      </w:pPr>
      <w:rPr>
        <w:rFonts w:hint="default"/>
        <w:lang w:val="en-US" w:eastAsia="zh-CN" w:bidi="ar-SA"/>
      </w:rPr>
    </w:lvl>
    <w:lvl w:ilvl="3" w:tplc="BBBCBB22">
      <w:numFmt w:val="bullet"/>
      <w:lvlText w:val="•"/>
      <w:lvlJc w:val="left"/>
      <w:pPr>
        <w:ind w:left="2206" w:hanging="213"/>
      </w:pPr>
      <w:rPr>
        <w:rFonts w:hint="default"/>
        <w:lang w:val="en-US" w:eastAsia="zh-CN" w:bidi="ar-SA"/>
      </w:rPr>
    </w:lvl>
    <w:lvl w:ilvl="4" w:tplc="C1020BD4">
      <w:numFmt w:val="bullet"/>
      <w:lvlText w:val="•"/>
      <w:lvlJc w:val="left"/>
      <w:pPr>
        <w:ind w:left="2834" w:hanging="213"/>
      </w:pPr>
      <w:rPr>
        <w:rFonts w:hint="default"/>
        <w:lang w:val="en-US" w:eastAsia="zh-CN" w:bidi="ar-SA"/>
      </w:rPr>
    </w:lvl>
    <w:lvl w:ilvl="5" w:tplc="2BD856DA">
      <w:numFmt w:val="bullet"/>
      <w:lvlText w:val="•"/>
      <w:lvlJc w:val="left"/>
      <w:pPr>
        <w:ind w:left="3463" w:hanging="213"/>
      </w:pPr>
      <w:rPr>
        <w:rFonts w:hint="default"/>
        <w:lang w:val="en-US" w:eastAsia="zh-CN" w:bidi="ar-SA"/>
      </w:rPr>
    </w:lvl>
    <w:lvl w:ilvl="6" w:tplc="745EBB5E">
      <w:numFmt w:val="bullet"/>
      <w:lvlText w:val="•"/>
      <w:lvlJc w:val="left"/>
      <w:pPr>
        <w:ind w:left="4092" w:hanging="213"/>
      </w:pPr>
      <w:rPr>
        <w:rFonts w:hint="default"/>
        <w:lang w:val="en-US" w:eastAsia="zh-CN" w:bidi="ar-SA"/>
      </w:rPr>
    </w:lvl>
    <w:lvl w:ilvl="7" w:tplc="B2EC9248">
      <w:numFmt w:val="bullet"/>
      <w:lvlText w:val="•"/>
      <w:lvlJc w:val="left"/>
      <w:pPr>
        <w:ind w:left="4720" w:hanging="213"/>
      </w:pPr>
      <w:rPr>
        <w:rFonts w:hint="default"/>
        <w:lang w:val="en-US" w:eastAsia="zh-CN" w:bidi="ar-SA"/>
      </w:rPr>
    </w:lvl>
    <w:lvl w:ilvl="8" w:tplc="3D6CB8CA">
      <w:numFmt w:val="bullet"/>
      <w:lvlText w:val="•"/>
      <w:lvlJc w:val="left"/>
      <w:pPr>
        <w:ind w:left="5349" w:hanging="213"/>
      </w:pPr>
      <w:rPr>
        <w:rFonts w:hint="default"/>
        <w:lang w:val="en-US" w:eastAsia="zh-CN" w:bidi="ar-SA"/>
      </w:rPr>
    </w:lvl>
  </w:abstractNum>
  <w:abstractNum w:abstractNumId="404" w15:restartNumberingAfterBreak="0">
    <w:nsid w:val="682B1950"/>
    <w:multiLevelType w:val="hybridMultilevel"/>
    <w:tmpl w:val="982AFEC4"/>
    <w:lvl w:ilvl="0" w:tplc="43AEF856">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849E3394">
      <w:numFmt w:val="bullet"/>
      <w:lvlText w:val="•"/>
      <w:lvlJc w:val="left"/>
      <w:pPr>
        <w:ind w:left="948" w:hanging="213"/>
      </w:pPr>
      <w:rPr>
        <w:rFonts w:hint="default"/>
        <w:lang w:val="en-US" w:eastAsia="zh-CN" w:bidi="ar-SA"/>
      </w:rPr>
    </w:lvl>
    <w:lvl w:ilvl="2" w:tplc="3A120DD8">
      <w:numFmt w:val="bullet"/>
      <w:lvlText w:val="•"/>
      <w:lvlJc w:val="left"/>
      <w:pPr>
        <w:ind w:left="1577" w:hanging="213"/>
      </w:pPr>
      <w:rPr>
        <w:rFonts w:hint="default"/>
        <w:lang w:val="en-US" w:eastAsia="zh-CN" w:bidi="ar-SA"/>
      </w:rPr>
    </w:lvl>
    <w:lvl w:ilvl="3" w:tplc="809C4DDE">
      <w:numFmt w:val="bullet"/>
      <w:lvlText w:val="•"/>
      <w:lvlJc w:val="left"/>
      <w:pPr>
        <w:ind w:left="2206" w:hanging="213"/>
      </w:pPr>
      <w:rPr>
        <w:rFonts w:hint="default"/>
        <w:lang w:val="en-US" w:eastAsia="zh-CN" w:bidi="ar-SA"/>
      </w:rPr>
    </w:lvl>
    <w:lvl w:ilvl="4" w:tplc="B2BC5758">
      <w:numFmt w:val="bullet"/>
      <w:lvlText w:val="•"/>
      <w:lvlJc w:val="left"/>
      <w:pPr>
        <w:ind w:left="2834" w:hanging="213"/>
      </w:pPr>
      <w:rPr>
        <w:rFonts w:hint="default"/>
        <w:lang w:val="en-US" w:eastAsia="zh-CN" w:bidi="ar-SA"/>
      </w:rPr>
    </w:lvl>
    <w:lvl w:ilvl="5" w:tplc="53BEFEC8">
      <w:numFmt w:val="bullet"/>
      <w:lvlText w:val="•"/>
      <w:lvlJc w:val="left"/>
      <w:pPr>
        <w:ind w:left="3463" w:hanging="213"/>
      </w:pPr>
      <w:rPr>
        <w:rFonts w:hint="default"/>
        <w:lang w:val="en-US" w:eastAsia="zh-CN" w:bidi="ar-SA"/>
      </w:rPr>
    </w:lvl>
    <w:lvl w:ilvl="6" w:tplc="C86ED8B6">
      <w:numFmt w:val="bullet"/>
      <w:lvlText w:val="•"/>
      <w:lvlJc w:val="left"/>
      <w:pPr>
        <w:ind w:left="4092" w:hanging="213"/>
      </w:pPr>
      <w:rPr>
        <w:rFonts w:hint="default"/>
        <w:lang w:val="en-US" w:eastAsia="zh-CN" w:bidi="ar-SA"/>
      </w:rPr>
    </w:lvl>
    <w:lvl w:ilvl="7" w:tplc="3F5E4734">
      <w:numFmt w:val="bullet"/>
      <w:lvlText w:val="•"/>
      <w:lvlJc w:val="left"/>
      <w:pPr>
        <w:ind w:left="4720" w:hanging="213"/>
      </w:pPr>
      <w:rPr>
        <w:rFonts w:hint="default"/>
        <w:lang w:val="en-US" w:eastAsia="zh-CN" w:bidi="ar-SA"/>
      </w:rPr>
    </w:lvl>
    <w:lvl w:ilvl="8" w:tplc="0D409900">
      <w:numFmt w:val="bullet"/>
      <w:lvlText w:val="•"/>
      <w:lvlJc w:val="left"/>
      <w:pPr>
        <w:ind w:left="5349" w:hanging="213"/>
      </w:pPr>
      <w:rPr>
        <w:rFonts w:hint="default"/>
        <w:lang w:val="en-US" w:eastAsia="zh-CN" w:bidi="ar-SA"/>
      </w:rPr>
    </w:lvl>
  </w:abstractNum>
  <w:abstractNum w:abstractNumId="405" w15:restartNumberingAfterBreak="0">
    <w:nsid w:val="68851020"/>
    <w:multiLevelType w:val="hybridMultilevel"/>
    <w:tmpl w:val="C0DADC42"/>
    <w:lvl w:ilvl="0" w:tplc="93E2C4F0">
      <w:start w:val="1"/>
      <w:numFmt w:val="decimal"/>
      <w:lvlText w:val="（%1）"/>
      <w:lvlJc w:val="left"/>
      <w:pPr>
        <w:ind w:left="1199" w:hanging="601"/>
      </w:pPr>
      <w:rPr>
        <w:rFonts w:ascii="宋体" w:eastAsia="宋体" w:hAnsi="宋体" w:cs="宋体" w:hint="default"/>
        <w:spacing w:val="-1"/>
        <w:w w:val="100"/>
        <w:sz w:val="22"/>
        <w:szCs w:val="22"/>
        <w:lang w:val="en-US" w:eastAsia="zh-CN" w:bidi="ar-SA"/>
      </w:rPr>
    </w:lvl>
    <w:lvl w:ilvl="1" w:tplc="BA8ABC24">
      <w:numFmt w:val="bullet"/>
      <w:lvlText w:val="•"/>
      <w:lvlJc w:val="left"/>
      <w:pPr>
        <w:ind w:left="2034" w:hanging="601"/>
      </w:pPr>
      <w:rPr>
        <w:rFonts w:hint="default"/>
        <w:lang w:val="en-US" w:eastAsia="zh-CN" w:bidi="ar-SA"/>
      </w:rPr>
    </w:lvl>
    <w:lvl w:ilvl="2" w:tplc="3F003A2E">
      <w:numFmt w:val="bullet"/>
      <w:lvlText w:val="•"/>
      <w:lvlJc w:val="left"/>
      <w:pPr>
        <w:ind w:left="2869" w:hanging="601"/>
      </w:pPr>
      <w:rPr>
        <w:rFonts w:hint="default"/>
        <w:lang w:val="en-US" w:eastAsia="zh-CN" w:bidi="ar-SA"/>
      </w:rPr>
    </w:lvl>
    <w:lvl w:ilvl="3" w:tplc="5956947A">
      <w:numFmt w:val="bullet"/>
      <w:lvlText w:val="•"/>
      <w:lvlJc w:val="left"/>
      <w:pPr>
        <w:ind w:left="3703" w:hanging="601"/>
      </w:pPr>
      <w:rPr>
        <w:rFonts w:hint="default"/>
        <w:lang w:val="en-US" w:eastAsia="zh-CN" w:bidi="ar-SA"/>
      </w:rPr>
    </w:lvl>
    <w:lvl w:ilvl="4" w:tplc="76CAC12C">
      <w:numFmt w:val="bullet"/>
      <w:lvlText w:val="•"/>
      <w:lvlJc w:val="left"/>
      <w:pPr>
        <w:ind w:left="4538" w:hanging="601"/>
      </w:pPr>
      <w:rPr>
        <w:rFonts w:hint="default"/>
        <w:lang w:val="en-US" w:eastAsia="zh-CN" w:bidi="ar-SA"/>
      </w:rPr>
    </w:lvl>
    <w:lvl w:ilvl="5" w:tplc="3C4EE274">
      <w:numFmt w:val="bullet"/>
      <w:lvlText w:val="•"/>
      <w:lvlJc w:val="left"/>
      <w:pPr>
        <w:ind w:left="5373" w:hanging="601"/>
      </w:pPr>
      <w:rPr>
        <w:rFonts w:hint="default"/>
        <w:lang w:val="en-US" w:eastAsia="zh-CN" w:bidi="ar-SA"/>
      </w:rPr>
    </w:lvl>
    <w:lvl w:ilvl="6" w:tplc="FBEAC1EC">
      <w:numFmt w:val="bullet"/>
      <w:lvlText w:val="•"/>
      <w:lvlJc w:val="left"/>
      <w:pPr>
        <w:ind w:left="6207" w:hanging="601"/>
      </w:pPr>
      <w:rPr>
        <w:rFonts w:hint="default"/>
        <w:lang w:val="en-US" w:eastAsia="zh-CN" w:bidi="ar-SA"/>
      </w:rPr>
    </w:lvl>
    <w:lvl w:ilvl="7" w:tplc="1C042CEC">
      <w:numFmt w:val="bullet"/>
      <w:lvlText w:val="•"/>
      <w:lvlJc w:val="left"/>
      <w:pPr>
        <w:ind w:left="7042" w:hanging="601"/>
      </w:pPr>
      <w:rPr>
        <w:rFonts w:hint="default"/>
        <w:lang w:val="en-US" w:eastAsia="zh-CN" w:bidi="ar-SA"/>
      </w:rPr>
    </w:lvl>
    <w:lvl w:ilvl="8" w:tplc="BBC06C28">
      <w:numFmt w:val="bullet"/>
      <w:lvlText w:val="•"/>
      <w:lvlJc w:val="left"/>
      <w:pPr>
        <w:ind w:left="7877" w:hanging="601"/>
      </w:pPr>
      <w:rPr>
        <w:rFonts w:hint="default"/>
        <w:lang w:val="en-US" w:eastAsia="zh-CN" w:bidi="ar-SA"/>
      </w:rPr>
    </w:lvl>
  </w:abstractNum>
  <w:abstractNum w:abstractNumId="406" w15:restartNumberingAfterBreak="0">
    <w:nsid w:val="68C52D84"/>
    <w:multiLevelType w:val="hybridMultilevel"/>
    <w:tmpl w:val="C08C7742"/>
    <w:lvl w:ilvl="0" w:tplc="8CB6AEA8">
      <w:start w:val="1"/>
      <w:numFmt w:val="decimal"/>
      <w:lvlText w:val="%1."/>
      <w:lvlJc w:val="left"/>
      <w:pPr>
        <w:ind w:left="108" w:hanging="213"/>
      </w:pPr>
      <w:rPr>
        <w:rFonts w:ascii="宋体" w:eastAsia="宋体" w:hAnsi="宋体" w:cs="宋体" w:hint="default"/>
        <w:spacing w:val="-55"/>
        <w:w w:val="100"/>
        <w:sz w:val="19"/>
        <w:szCs w:val="19"/>
        <w:lang w:val="en-US" w:eastAsia="zh-CN" w:bidi="ar-SA"/>
      </w:rPr>
    </w:lvl>
    <w:lvl w:ilvl="1" w:tplc="1450B4E4">
      <w:numFmt w:val="bullet"/>
      <w:lvlText w:val="•"/>
      <w:lvlJc w:val="left"/>
      <w:pPr>
        <w:ind w:left="940" w:hanging="213"/>
      </w:pPr>
      <w:rPr>
        <w:rFonts w:hint="default"/>
        <w:lang w:val="en-US" w:eastAsia="zh-CN" w:bidi="ar-SA"/>
      </w:rPr>
    </w:lvl>
    <w:lvl w:ilvl="2" w:tplc="0E46162A">
      <w:numFmt w:val="bullet"/>
      <w:lvlText w:val="•"/>
      <w:lvlJc w:val="left"/>
      <w:pPr>
        <w:ind w:left="1780" w:hanging="213"/>
      </w:pPr>
      <w:rPr>
        <w:rFonts w:hint="default"/>
        <w:lang w:val="en-US" w:eastAsia="zh-CN" w:bidi="ar-SA"/>
      </w:rPr>
    </w:lvl>
    <w:lvl w:ilvl="3" w:tplc="A552D820">
      <w:numFmt w:val="bullet"/>
      <w:lvlText w:val="•"/>
      <w:lvlJc w:val="left"/>
      <w:pPr>
        <w:ind w:left="2620" w:hanging="213"/>
      </w:pPr>
      <w:rPr>
        <w:rFonts w:hint="default"/>
        <w:lang w:val="en-US" w:eastAsia="zh-CN" w:bidi="ar-SA"/>
      </w:rPr>
    </w:lvl>
    <w:lvl w:ilvl="4" w:tplc="FA8C5294">
      <w:numFmt w:val="bullet"/>
      <w:lvlText w:val="•"/>
      <w:lvlJc w:val="left"/>
      <w:pPr>
        <w:ind w:left="3460" w:hanging="213"/>
      </w:pPr>
      <w:rPr>
        <w:rFonts w:hint="default"/>
        <w:lang w:val="en-US" w:eastAsia="zh-CN" w:bidi="ar-SA"/>
      </w:rPr>
    </w:lvl>
    <w:lvl w:ilvl="5" w:tplc="5E9AC826">
      <w:numFmt w:val="bullet"/>
      <w:lvlText w:val="•"/>
      <w:lvlJc w:val="left"/>
      <w:pPr>
        <w:ind w:left="4301" w:hanging="213"/>
      </w:pPr>
      <w:rPr>
        <w:rFonts w:hint="default"/>
        <w:lang w:val="en-US" w:eastAsia="zh-CN" w:bidi="ar-SA"/>
      </w:rPr>
    </w:lvl>
    <w:lvl w:ilvl="6" w:tplc="0C5A197A">
      <w:numFmt w:val="bullet"/>
      <w:lvlText w:val="•"/>
      <w:lvlJc w:val="left"/>
      <w:pPr>
        <w:ind w:left="5141" w:hanging="213"/>
      </w:pPr>
      <w:rPr>
        <w:rFonts w:hint="default"/>
        <w:lang w:val="en-US" w:eastAsia="zh-CN" w:bidi="ar-SA"/>
      </w:rPr>
    </w:lvl>
    <w:lvl w:ilvl="7" w:tplc="B94071AE">
      <w:numFmt w:val="bullet"/>
      <w:lvlText w:val="•"/>
      <w:lvlJc w:val="left"/>
      <w:pPr>
        <w:ind w:left="5981" w:hanging="213"/>
      </w:pPr>
      <w:rPr>
        <w:rFonts w:hint="default"/>
        <w:lang w:val="en-US" w:eastAsia="zh-CN" w:bidi="ar-SA"/>
      </w:rPr>
    </w:lvl>
    <w:lvl w:ilvl="8" w:tplc="A9DCED2A">
      <w:numFmt w:val="bullet"/>
      <w:lvlText w:val="•"/>
      <w:lvlJc w:val="left"/>
      <w:pPr>
        <w:ind w:left="6821" w:hanging="213"/>
      </w:pPr>
      <w:rPr>
        <w:rFonts w:hint="default"/>
        <w:lang w:val="en-US" w:eastAsia="zh-CN" w:bidi="ar-SA"/>
      </w:rPr>
    </w:lvl>
  </w:abstractNum>
  <w:abstractNum w:abstractNumId="407" w15:restartNumberingAfterBreak="0">
    <w:nsid w:val="68D6365C"/>
    <w:multiLevelType w:val="multilevel"/>
    <w:tmpl w:val="3104F5EC"/>
    <w:lvl w:ilvl="0">
      <w:start w:val="10"/>
      <w:numFmt w:val="decimal"/>
      <w:lvlText w:val="%1"/>
      <w:lvlJc w:val="left"/>
      <w:pPr>
        <w:ind w:left="1068" w:hanging="648"/>
      </w:pPr>
      <w:rPr>
        <w:rFonts w:hint="default"/>
        <w:lang w:val="en-US" w:eastAsia="zh-CN" w:bidi="ar-SA"/>
      </w:rPr>
    </w:lvl>
    <w:lvl w:ilvl="1">
      <w:start w:val="1"/>
      <w:numFmt w:val="decimal"/>
      <w:lvlText w:val="%1.%2"/>
      <w:lvlJc w:val="left"/>
      <w:pPr>
        <w:ind w:left="1068" w:hanging="648"/>
      </w:pPr>
      <w:rPr>
        <w:rFonts w:ascii="Times New Roman" w:eastAsia="Times New Roman" w:hAnsi="Times New Roman" w:cs="Times New Roman" w:hint="default"/>
        <w:b/>
        <w:bCs/>
        <w:w w:val="99"/>
        <w:sz w:val="32"/>
        <w:szCs w:val="32"/>
        <w:lang w:val="en-US" w:eastAsia="zh-CN" w:bidi="ar-SA"/>
      </w:rPr>
    </w:lvl>
    <w:lvl w:ilvl="2">
      <w:start w:val="1"/>
      <w:numFmt w:val="decimal"/>
      <w:lvlText w:val="%1.%2.%3"/>
      <w:lvlJc w:val="left"/>
      <w:pPr>
        <w:ind w:left="1253" w:hanging="833"/>
      </w:pPr>
      <w:rPr>
        <w:rFonts w:ascii="Times New Roman" w:eastAsia="Times New Roman" w:hAnsi="Times New Roman" w:cs="Times New Roman" w:hint="default"/>
        <w:b/>
        <w:bCs/>
        <w:w w:val="100"/>
        <w:sz w:val="30"/>
        <w:szCs w:val="30"/>
        <w:lang w:val="en-US" w:eastAsia="zh-CN" w:bidi="ar-SA"/>
      </w:rPr>
    </w:lvl>
    <w:lvl w:ilvl="3">
      <w:start w:val="1"/>
      <w:numFmt w:val="decimal"/>
      <w:lvlText w:val="%4."/>
      <w:lvlJc w:val="left"/>
      <w:pPr>
        <w:ind w:left="420" w:hanging="181"/>
      </w:pPr>
      <w:rPr>
        <w:rFonts w:ascii="Times New Roman" w:eastAsia="Times New Roman" w:hAnsi="Times New Roman" w:cs="Times New Roman" w:hint="default"/>
        <w:w w:val="100"/>
        <w:sz w:val="22"/>
        <w:szCs w:val="22"/>
        <w:lang w:val="en-US" w:eastAsia="zh-CN" w:bidi="ar-SA"/>
      </w:rPr>
    </w:lvl>
    <w:lvl w:ilvl="4">
      <w:numFmt w:val="bullet"/>
      <w:lvlText w:val="•"/>
      <w:lvlJc w:val="left"/>
      <w:pPr>
        <w:ind w:left="2395" w:hanging="181"/>
      </w:pPr>
      <w:rPr>
        <w:rFonts w:hint="default"/>
        <w:lang w:val="en-US" w:eastAsia="zh-CN" w:bidi="ar-SA"/>
      </w:rPr>
    </w:lvl>
    <w:lvl w:ilvl="5">
      <w:numFmt w:val="bullet"/>
      <w:lvlText w:val="•"/>
      <w:lvlJc w:val="left"/>
      <w:pPr>
        <w:ind w:left="3530" w:hanging="181"/>
      </w:pPr>
      <w:rPr>
        <w:rFonts w:hint="default"/>
        <w:lang w:val="en-US" w:eastAsia="zh-CN" w:bidi="ar-SA"/>
      </w:rPr>
    </w:lvl>
    <w:lvl w:ilvl="6">
      <w:numFmt w:val="bullet"/>
      <w:lvlText w:val="•"/>
      <w:lvlJc w:val="left"/>
      <w:pPr>
        <w:ind w:left="4665" w:hanging="181"/>
      </w:pPr>
      <w:rPr>
        <w:rFonts w:hint="default"/>
        <w:lang w:val="en-US" w:eastAsia="zh-CN" w:bidi="ar-SA"/>
      </w:rPr>
    </w:lvl>
    <w:lvl w:ilvl="7">
      <w:numFmt w:val="bullet"/>
      <w:lvlText w:val="•"/>
      <w:lvlJc w:val="left"/>
      <w:pPr>
        <w:ind w:left="5800" w:hanging="181"/>
      </w:pPr>
      <w:rPr>
        <w:rFonts w:hint="default"/>
        <w:lang w:val="en-US" w:eastAsia="zh-CN" w:bidi="ar-SA"/>
      </w:rPr>
    </w:lvl>
    <w:lvl w:ilvl="8">
      <w:numFmt w:val="bullet"/>
      <w:lvlText w:val="•"/>
      <w:lvlJc w:val="left"/>
      <w:pPr>
        <w:ind w:left="6936" w:hanging="181"/>
      </w:pPr>
      <w:rPr>
        <w:rFonts w:hint="default"/>
        <w:lang w:val="en-US" w:eastAsia="zh-CN" w:bidi="ar-SA"/>
      </w:rPr>
    </w:lvl>
  </w:abstractNum>
  <w:abstractNum w:abstractNumId="408" w15:restartNumberingAfterBreak="0">
    <w:nsid w:val="69355E6E"/>
    <w:multiLevelType w:val="hybridMultilevel"/>
    <w:tmpl w:val="D62AA652"/>
    <w:lvl w:ilvl="0" w:tplc="1D22E5E4">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F32A2170">
      <w:numFmt w:val="bullet"/>
      <w:lvlText w:val="•"/>
      <w:lvlJc w:val="left"/>
      <w:pPr>
        <w:ind w:left="948" w:hanging="213"/>
      </w:pPr>
      <w:rPr>
        <w:rFonts w:hint="default"/>
        <w:lang w:val="en-US" w:eastAsia="zh-CN" w:bidi="ar-SA"/>
      </w:rPr>
    </w:lvl>
    <w:lvl w:ilvl="2" w:tplc="184C5F00">
      <w:numFmt w:val="bullet"/>
      <w:lvlText w:val="•"/>
      <w:lvlJc w:val="left"/>
      <w:pPr>
        <w:ind w:left="1577" w:hanging="213"/>
      </w:pPr>
      <w:rPr>
        <w:rFonts w:hint="default"/>
        <w:lang w:val="en-US" w:eastAsia="zh-CN" w:bidi="ar-SA"/>
      </w:rPr>
    </w:lvl>
    <w:lvl w:ilvl="3" w:tplc="EB7EF83A">
      <w:numFmt w:val="bullet"/>
      <w:lvlText w:val="•"/>
      <w:lvlJc w:val="left"/>
      <w:pPr>
        <w:ind w:left="2206" w:hanging="213"/>
      </w:pPr>
      <w:rPr>
        <w:rFonts w:hint="default"/>
        <w:lang w:val="en-US" w:eastAsia="zh-CN" w:bidi="ar-SA"/>
      </w:rPr>
    </w:lvl>
    <w:lvl w:ilvl="4" w:tplc="619C1E1C">
      <w:numFmt w:val="bullet"/>
      <w:lvlText w:val="•"/>
      <w:lvlJc w:val="left"/>
      <w:pPr>
        <w:ind w:left="2834" w:hanging="213"/>
      </w:pPr>
      <w:rPr>
        <w:rFonts w:hint="default"/>
        <w:lang w:val="en-US" w:eastAsia="zh-CN" w:bidi="ar-SA"/>
      </w:rPr>
    </w:lvl>
    <w:lvl w:ilvl="5" w:tplc="6CF42F06">
      <w:numFmt w:val="bullet"/>
      <w:lvlText w:val="•"/>
      <w:lvlJc w:val="left"/>
      <w:pPr>
        <w:ind w:left="3463" w:hanging="213"/>
      </w:pPr>
      <w:rPr>
        <w:rFonts w:hint="default"/>
        <w:lang w:val="en-US" w:eastAsia="zh-CN" w:bidi="ar-SA"/>
      </w:rPr>
    </w:lvl>
    <w:lvl w:ilvl="6" w:tplc="697052D2">
      <w:numFmt w:val="bullet"/>
      <w:lvlText w:val="•"/>
      <w:lvlJc w:val="left"/>
      <w:pPr>
        <w:ind w:left="4092" w:hanging="213"/>
      </w:pPr>
      <w:rPr>
        <w:rFonts w:hint="default"/>
        <w:lang w:val="en-US" w:eastAsia="zh-CN" w:bidi="ar-SA"/>
      </w:rPr>
    </w:lvl>
    <w:lvl w:ilvl="7" w:tplc="CE5C3098">
      <w:numFmt w:val="bullet"/>
      <w:lvlText w:val="•"/>
      <w:lvlJc w:val="left"/>
      <w:pPr>
        <w:ind w:left="4720" w:hanging="213"/>
      </w:pPr>
      <w:rPr>
        <w:rFonts w:hint="default"/>
        <w:lang w:val="en-US" w:eastAsia="zh-CN" w:bidi="ar-SA"/>
      </w:rPr>
    </w:lvl>
    <w:lvl w:ilvl="8" w:tplc="87263474">
      <w:numFmt w:val="bullet"/>
      <w:lvlText w:val="•"/>
      <w:lvlJc w:val="left"/>
      <w:pPr>
        <w:ind w:left="5349" w:hanging="213"/>
      </w:pPr>
      <w:rPr>
        <w:rFonts w:hint="default"/>
        <w:lang w:val="en-US" w:eastAsia="zh-CN" w:bidi="ar-SA"/>
      </w:rPr>
    </w:lvl>
  </w:abstractNum>
  <w:abstractNum w:abstractNumId="409" w15:restartNumberingAfterBreak="0">
    <w:nsid w:val="69467339"/>
    <w:multiLevelType w:val="hybridMultilevel"/>
    <w:tmpl w:val="336893DE"/>
    <w:lvl w:ilvl="0" w:tplc="2C80B528">
      <w:start w:val="1"/>
      <w:numFmt w:val="decimal"/>
      <w:lvlText w:val="（%1）"/>
      <w:lvlJc w:val="left"/>
      <w:pPr>
        <w:ind w:left="1199" w:hanging="601"/>
      </w:pPr>
      <w:rPr>
        <w:rFonts w:ascii="宋体" w:eastAsia="宋体" w:hAnsi="宋体" w:cs="宋体" w:hint="default"/>
        <w:spacing w:val="-1"/>
        <w:w w:val="100"/>
        <w:sz w:val="22"/>
        <w:szCs w:val="22"/>
        <w:lang w:val="en-US" w:eastAsia="zh-CN" w:bidi="ar-SA"/>
      </w:rPr>
    </w:lvl>
    <w:lvl w:ilvl="1" w:tplc="434E970E">
      <w:numFmt w:val="bullet"/>
      <w:lvlText w:val="•"/>
      <w:lvlJc w:val="left"/>
      <w:pPr>
        <w:ind w:left="2034" w:hanging="601"/>
      </w:pPr>
      <w:rPr>
        <w:rFonts w:hint="default"/>
        <w:lang w:val="en-US" w:eastAsia="zh-CN" w:bidi="ar-SA"/>
      </w:rPr>
    </w:lvl>
    <w:lvl w:ilvl="2" w:tplc="8098DF44">
      <w:numFmt w:val="bullet"/>
      <w:lvlText w:val="•"/>
      <w:lvlJc w:val="left"/>
      <w:pPr>
        <w:ind w:left="2869" w:hanging="601"/>
      </w:pPr>
      <w:rPr>
        <w:rFonts w:hint="default"/>
        <w:lang w:val="en-US" w:eastAsia="zh-CN" w:bidi="ar-SA"/>
      </w:rPr>
    </w:lvl>
    <w:lvl w:ilvl="3" w:tplc="B888D25A">
      <w:numFmt w:val="bullet"/>
      <w:lvlText w:val="•"/>
      <w:lvlJc w:val="left"/>
      <w:pPr>
        <w:ind w:left="3703" w:hanging="601"/>
      </w:pPr>
      <w:rPr>
        <w:rFonts w:hint="default"/>
        <w:lang w:val="en-US" w:eastAsia="zh-CN" w:bidi="ar-SA"/>
      </w:rPr>
    </w:lvl>
    <w:lvl w:ilvl="4" w:tplc="68EC9FF0">
      <w:numFmt w:val="bullet"/>
      <w:lvlText w:val="•"/>
      <w:lvlJc w:val="left"/>
      <w:pPr>
        <w:ind w:left="4538" w:hanging="601"/>
      </w:pPr>
      <w:rPr>
        <w:rFonts w:hint="default"/>
        <w:lang w:val="en-US" w:eastAsia="zh-CN" w:bidi="ar-SA"/>
      </w:rPr>
    </w:lvl>
    <w:lvl w:ilvl="5" w:tplc="37B0A4A4">
      <w:numFmt w:val="bullet"/>
      <w:lvlText w:val="•"/>
      <w:lvlJc w:val="left"/>
      <w:pPr>
        <w:ind w:left="5373" w:hanging="601"/>
      </w:pPr>
      <w:rPr>
        <w:rFonts w:hint="default"/>
        <w:lang w:val="en-US" w:eastAsia="zh-CN" w:bidi="ar-SA"/>
      </w:rPr>
    </w:lvl>
    <w:lvl w:ilvl="6" w:tplc="9182CB9E">
      <w:numFmt w:val="bullet"/>
      <w:lvlText w:val="•"/>
      <w:lvlJc w:val="left"/>
      <w:pPr>
        <w:ind w:left="6207" w:hanging="601"/>
      </w:pPr>
      <w:rPr>
        <w:rFonts w:hint="default"/>
        <w:lang w:val="en-US" w:eastAsia="zh-CN" w:bidi="ar-SA"/>
      </w:rPr>
    </w:lvl>
    <w:lvl w:ilvl="7" w:tplc="F13C1898">
      <w:numFmt w:val="bullet"/>
      <w:lvlText w:val="•"/>
      <w:lvlJc w:val="left"/>
      <w:pPr>
        <w:ind w:left="7042" w:hanging="601"/>
      </w:pPr>
      <w:rPr>
        <w:rFonts w:hint="default"/>
        <w:lang w:val="en-US" w:eastAsia="zh-CN" w:bidi="ar-SA"/>
      </w:rPr>
    </w:lvl>
    <w:lvl w:ilvl="8" w:tplc="FCFC0856">
      <w:numFmt w:val="bullet"/>
      <w:lvlText w:val="•"/>
      <w:lvlJc w:val="left"/>
      <w:pPr>
        <w:ind w:left="7877" w:hanging="601"/>
      </w:pPr>
      <w:rPr>
        <w:rFonts w:hint="default"/>
        <w:lang w:val="en-US" w:eastAsia="zh-CN" w:bidi="ar-SA"/>
      </w:rPr>
    </w:lvl>
  </w:abstractNum>
  <w:abstractNum w:abstractNumId="410" w15:restartNumberingAfterBreak="0">
    <w:nsid w:val="694A1A5B"/>
    <w:multiLevelType w:val="multilevel"/>
    <w:tmpl w:val="2B945B6E"/>
    <w:lvl w:ilvl="0">
      <w:start w:val="6"/>
      <w:numFmt w:val="decimal"/>
      <w:lvlText w:val="%1"/>
      <w:lvlJc w:val="left"/>
      <w:pPr>
        <w:ind w:left="802" w:hanging="684"/>
      </w:pPr>
      <w:rPr>
        <w:rFonts w:hint="default"/>
        <w:lang w:val="en-US" w:eastAsia="zh-CN" w:bidi="ar-SA"/>
      </w:rPr>
    </w:lvl>
    <w:lvl w:ilvl="1">
      <w:start w:val="7"/>
      <w:numFmt w:val="decimal"/>
      <w:lvlText w:val="%1.%2"/>
      <w:lvlJc w:val="left"/>
      <w:pPr>
        <w:ind w:left="802" w:hanging="684"/>
      </w:pPr>
      <w:rPr>
        <w:rFonts w:hint="default"/>
        <w:lang w:val="en-US" w:eastAsia="zh-CN" w:bidi="ar-SA"/>
      </w:rPr>
    </w:lvl>
    <w:lvl w:ilvl="2">
      <w:start w:val="3"/>
      <w:numFmt w:val="decimal"/>
      <w:lvlText w:val="%1.%2.%3"/>
      <w:lvlJc w:val="left"/>
      <w:pPr>
        <w:ind w:left="802" w:hanging="684"/>
      </w:pPr>
      <w:rPr>
        <w:rFonts w:ascii="Times New Roman" w:eastAsia="Times New Roman" w:hAnsi="Times New Roman" w:cs="Times New Roman" w:hint="default"/>
        <w:b/>
        <w:bCs/>
        <w:w w:val="100"/>
        <w:sz w:val="30"/>
        <w:szCs w:val="30"/>
        <w:lang w:val="en-US" w:eastAsia="zh-CN" w:bidi="ar-SA"/>
      </w:rPr>
    </w:lvl>
    <w:lvl w:ilvl="3">
      <w:start w:val="1"/>
      <w:numFmt w:val="decimal"/>
      <w:lvlText w:val="%1.%2.%3.%4"/>
      <w:lvlJc w:val="left"/>
      <w:pPr>
        <w:ind w:left="1035" w:hanging="917"/>
      </w:pPr>
      <w:rPr>
        <w:rFonts w:ascii="Times New Roman" w:eastAsia="Times New Roman" w:hAnsi="Times New Roman" w:cs="Times New Roman" w:hint="default"/>
        <w:b/>
        <w:bCs/>
        <w:spacing w:val="-3"/>
        <w:w w:val="100"/>
        <w:sz w:val="28"/>
        <w:szCs w:val="28"/>
        <w:lang w:val="en-US" w:eastAsia="zh-CN" w:bidi="ar-SA"/>
      </w:rPr>
    </w:lvl>
    <w:lvl w:ilvl="4">
      <w:start w:val="1"/>
      <w:numFmt w:val="decimal"/>
      <w:lvlText w:val="%1.%2.%3.%4.%5"/>
      <w:lvlJc w:val="left"/>
      <w:pPr>
        <w:ind w:left="1086" w:hanging="968"/>
      </w:pPr>
      <w:rPr>
        <w:rFonts w:ascii="Times New Roman" w:eastAsia="Times New Roman" w:hAnsi="Times New Roman" w:cs="Times New Roman" w:hint="default"/>
        <w:b/>
        <w:bCs/>
        <w:w w:val="99"/>
        <w:sz w:val="24"/>
        <w:szCs w:val="24"/>
        <w:lang w:val="en-US" w:eastAsia="zh-CN" w:bidi="ar-SA"/>
      </w:rPr>
    </w:lvl>
    <w:lvl w:ilvl="5">
      <w:start w:val="1"/>
      <w:numFmt w:val="decimal"/>
      <w:lvlText w:val="%1.%2.%3.%4.%5.%6"/>
      <w:lvlJc w:val="left"/>
      <w:pPr>
        <w:ind w:left="1122" w:hanging="1004"/>
      </w:pPr>
      <w:rPr>
        <w:rFonts w:ascii="Times New Roman" w:eastAsia="Times New Roman" w:hAnsi="Times New Roman" w:cs="Times New Roman" w:hint="default"/>
        <w:b/>
        <w:bCs/>
        <w:spacing w:val="-3"/>
        <w:w w:val="100"/>
        <w:sz w:val="21"/>
        <w:szCs w:val="21"/>
        <w:lang w:val="en-US" w:eastAsia="zh-CN" w:bidi="ar-SA"/>
      </w:rPr>
    </w:lvl>
    <w:lvl w:ilvl="6">
      <w:start w:val="1"/>
      <w:numFmt w:val="decimal"/>
      <w:lvlText w:val="%7."/>
      <w:lvlJc w:val="left"/>
      <w:pPr>
        <w:ind w:left="779" w:hanging="181"/>
      </w:pPr>
      <w:rPr>
        <w:rFonts w:ascii="Times New Roman" w:eastAsia="Times New Roman" w:hAnsi="Times New Roman" w:cs="Times New Roman" w:hint="default"/>
        <w:spacing w:val="-1"/>
        <w:w w:val="100"/>
        <w:sz w:val="22"/>
        <w:szCs w:val="22"/>
        <w:lang w:val="en-US" w:eastAsia="zh-CN" w:bidi="ar-SA"/>
      </w:rPr>
    </w:lvl>
    <w:lvl w:ilvl="7">
      <w:numFmt w:val="bullet"/>
      <w:lvlText w:val="•"/>
      <w:lvlJc w:val="left"/>
      <w:pPr>
        <w:ind w:left="4490" w:hanging="181"/>
      </w:pPr>
      <w:rPr>
        <w:rFonts w:hint="default"/>
        <w:lang w:val="en-US" w:eastAsia="zh-CN" w:bidi="ar-SA"/>
      </w:rPr>
    </w:lvl>
    <w:lvl w:ilvl="8">
      <w:numFmt w:val="bullet"/>
      <w:lvlText w:val="•"/>
      <w:lvlJc w:val="left"/>
      <w:pPr>
        <w:ind w:left="6175" w:hanging="181"/>
      </w:pPr>
      <w:rPr>
        <w:rFonts w:hint="default"/>
        <w:lang w:val="en-US" w:eastAsia="zh-CN" w:bidi="ar-SA"/>
      </w:rPr>
    </w:lvl>
  </w:abstractNum>
  <w:abstractNum w:abstractNumId="411" w15:restartNumberingAfterBreak="0">
    <w:nsid w:val="69E25AC2"/>
    <w:multiLevelType w:val="hybridMultilevel"/>
    <w:tmpl w:val="127C7EDC"/>
    <w:lvl w:ilvl="0" w:tplc="1BF4E27E">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BDD076F8">
      <w:numFmt w:val="bullet"/>
      <w:lvlText w:val="•"/>
      <w:lvlJc w:val="left"/>
      <w:pPr>
        <w:ind w:left="948" w:hanging="213"/>
      </w:pPr>
      <w:rPr>
        <w:rFonts w:hint="default"/>
        <w:lang w:val="en-US" w:eastAsia="zh-CN" w:bidi="ar-SA"/>
      </w:rPr>
    </w:lvl>
    <w:lvl w:ilvl="2" w:tplc="A97CA164">
      <w:numFmt w:val="bullet"/>
      <w:lvlText w:val="•"/>
      <w:lvlJc w:val="left"/>
      <w:pPr>
        <w:ind w:left="1577" w:hanging="213"/>
      </w:pPr>
      <w:rPr>
        <w:rFonts w:hint="default"/>
        <w:lang w:val="en-US" w:eastAsia="zh-CN" w:bidi="ar-SA"/>
      </w:rPr>
    </w:lvl>
    <w:lvl w:ilvl="3" w:tplc="16BED274">
      <w:numFmt w:val="bullet"/>
      <w:lvlText w:val="•"/>
      <w:lvlJc w:val="left"/>
      <w:pPr>
        <w:ind w:left="2206" w:hanging="213"/>
      </w:pPr>
      <w:rPr>
        <w:rFonts w:hint="default"/>
        <w:lang w:val="en-US" w:eastAsia="zh-CN" w:bidi="ar-SA"/>
      </w:rPr>
    </w:lvl>
    <w:lvl w:ilvl="4" w:tplc="48BCC40E">
      <w:numFmt w:val="bullet"/>
      <w:lvlText w:val="•"/>
      <w:lvlJc w:val="left"/>
      <w:pPr>
        <w:ind w:left="2834" w:hanging="213"/>
      </w:pPr>
      <w:rPr>
        <w:rFonts w:hint="default"/>
        <w:lang w:val="en-US" w:eastAsia="zh-CN" w:bidi="ar-SA"/>
      </w:rPr>
    </w:lvl>
    <w:lvl w:ilvl="5" w:tplc="C5060FF6">
      <w:numFmt w:val="bullet"/>
      <w:lvlText w:val="•"/>
      <w:lvlJc w:val="left"/>
      <w:pPr>
        <w:ind w:left="3463" w:hanging="213"/>
      </w:pPr>
      <w:rPr>
        <w:rFonts w:hint="default"/>
        <w:lang w:val="en-US" w:eastAsia="zh-CN" w:bidi="ar-SA"/>
      </w:rPr>
    </w:lvl>
    <w:lvl w:ilvl="6" w:tplc="D76E3FBA">
      <w:numFmt w:val="bullet"/>
      <w:lvlText w:val="•"/>
      <w:lvlJc w:val="left"/>
      <w:pPr>
        <w:ind w:left="4092" w:hanging="213"/>
      </w:pPr>
      <w:rPr>
        <w:rFonts w:hint="default"/>
        <w:lang w:val="en-US" w:eastAsia="zh-CN" w:bidi="ar-SA"/>
      </w:rPr>
    </w:lvl>
    <w:lvl w:ilvl="7" w:tplc="3F2AB84A">
      <w:numFmt w:val="bullet"/>
      <w:lvlText w:val="•"/>
      <w:lvlJc w:val="left"/>
      <w:pPr>
        <w:ind w:left="4720" w:hanging="213"/>
      </w:pPr>
      <w:rPr>
        <w:rFonts w:hint="default"/>
        <w:lang w:val="en-US" w:eastAsia="zh-CN" w:bidi="ar-SA"/>
      </w:rPr>
    </w:lvl>
    <w:lvl w:ilvl="8" w:tplc="76FE7308">
      <w:numFmt w:val="bullet"/>
      <w:lvlText w:val="•"/>
      <w:lvlJc w:val="left"/>
      <w:pPr>
        <w:ind w:left="5349" w:hanging="213"/>
      </w:pPr>
      <w:rPr>
        <w:rFonts w:hint="default"/>
        <w:lang w:val="en-US" w:eastAsia="zh-CN" w:bidi="ar-SA"/>
      </w:rPr>
    </w:lvl>
  </w:abstractNum>
  <w:abstractNum w:abstractNumId="412" w15:restartNumberingAfterBreak="0">
    <w:nsid w:val="6A214274"/>
    <w:multiLevelType w:val="hybridMultilevel"/>
    <w:tmpl w:val="55621312"/>
    <w:lvl w:ilvl="0" w:tplc="E2A21044">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65EC9538">
      <w:numFmt w:val="bullet"/>
      <w:lvlText w:val="•"/>
      <w:lvlJc w:val="left"/>
      <w:pPr>
        <w:ind w:left="948" w:hanging="213"/>
      </w:pPr>
      <w:rPr>
        <w:rFonts w:hint="default"/>
        <w:lang w:val="en-US" w:eastAsia="zh-CN" w:bidi="ar-SA"/>
      </w:rPr>
    </w:lvl>
    <w:lvl w:ilvl="2" w:tplc="3468FCAA">
      <w:numFmt w:val="bullet"/>
      <w:lvlText w:val="•"/>
      <w:lvlJc w:val="left"/>
      <w:pPr>
        <w:ind w:left="1577" w:hanging="213"/>
      </w:pPr>
      <w:rPr>
        <w:rFonts w:hint="default"/>
        <w:lang w:val="en-US" w:eastAsia="zh-CN" w:bidi="ar-SA"/>
      </w:rPr>
    </w:lvl>
    <w:lvl w:ilvl="3" w:tplc="9F98064E">
      <w:numFmt w:val="bullet"/>
      <w:lvlText w:val="•"/>
      <w:lvlJc w:val="left"/>
      <w:pPr>
        <w:ind w:left="2206" w:hanging="213"/>
      </w:pPr>
      <w:rPr>
        <w:rFonts w:hint="default"/>
        <w:lang w:val="en-US" w:eastAsia="zh-CN" w:bidi="ar-SA"/>
      </w:rPr>
    </w:lvl>
    <w:lvl w:ilvl="4" w:tplc="4CA26FD8">
      <w:numFmt w:val="bullet"/>
      <w:lvlText w:val="•"/>
      <w:lvlJc w:val="left"/>
      <w:pPr>
        <w:ind w:left="2834" w:hanging="213"/>
      </w:pPr>
      <w:rPr>
        <w:rFonts w:hint="default"/>
        <w:lang w:val="en-US" w:eastAsia="zh-CN" w:bidi="ar-SA"/>
      </w:rPr>
    </w:lvl>
    <w:lvl w:ilvl="5" w:tplc="0A024422">
      <w:numFmt w:val="bullet"/>
      <w:lvlText w:val="•"/>
      <w:lvlJc w:val="left"/>
      <w:pPr>
        <w:ind w:left="3463" w:hanging="213"/>
      </w:pPr>
      <w:rPr>
        <w:rFonts w:hint="default"/>
        <w:lang w:val="en-US" w:eastAsia="zh-CN" w:bidi="ar-SA"/>
      </w:rPr>
    </w:lvl>
    <w:lvl w:ilvl="6" w:tplc="4CF6E8E2">
      <w:numFmt w:val="bullet"/>
      <w:lvlText w:val="•"/>
      <w:lvlJc w:val="left"/>
      <w:pPr>
        <w:ind w:left="4092" w:hanging="213"/>
      </w:pPr>
      <w:rPr>
        <w:rFonts w:hint="default"/>
        <w:lang w:val="en-US" w:eastAsia="zh-CN" w:bidi="ar-SA"/>
      </w:rPr>
    </w:lvl>
    <w:lvl w:ilvl="7" w:tplc="CF92AE18">
      <w:numFmt w:val="bullet"/>
      <w:lvlText w:val="•"/>
      <w:lvlJc w:val="left"/>
      <w:pPr>
        <w:ind w:left="4720" w:hanging="213"/>
      </w:pPr>
      <w:rPr>
        <w:rFonts w:hint="default"/>
        <w:lang w:val="en-US" w:eastAsia="zh-CN" w:bidi="ar-SA"/>
      </w:rPr>
    </w:lvl>
    <w:lvl w:ilvl="8" w:tplc="6BC03418">
      <w:numFmt w:val="bullet"/>
      <w:lvlText w:val="•"/>
      <w:lvlJc w:val="left"/>
      <w:pPr>
        <w:ind w:left="5349" w:hanging="213"/>
      </w:pPr>
      <w:rPr>
        <w:rFonts w:hint="default"/>
        <w:lang w:val="en-US" w:eastAsia="zh-CN" w:bidi="ar-SA"/>
      </w:rPr>
    </w:lvl>
  </w:abstractNum>
  <w:abstractNum w:abstractNumId="413" w15:restartNumberingAfterBreak="0">
    <w:nsid w:val="6A476FBA"/>
    <w:multiLevelType w:val="multilevel"/>
    <w:tmpl w:val="0C22F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4" w15:restartNumberingAfterBreak="0">
    <w:nsid w:val="6A8417EB"/>
    <w:multiLevelType w:val="multilevel"/>
    <w:tmpl w:val="6BF28770"/>
    <w:lvl w:ilvl="0">
      <w:start w:val="4"/>
      <w:numFmt w:val="decimal"/>
      <w:lvlText w:val="%1"/>
      <w:lvlJc w:val="left"/>
      <w:pPr>
        <w:ind w:left="1086" w:hanging="968"/>
      </w:pPr>
      <w:rPr>
        <w:rFonts w:hint="default"/>
        <w:lang w:val="en-US" w:eastAsia="zh-CN" w:bidi="ar-SA"/>
      </w:rPr>
    </w:lvl>
    <w:lvl w:ilvl="1">
      <w:start w:val="3"/>
      <w:numFmt w:val="decimal"/>
      <w:lvlText w:val="%1.%2"/>
      <w:lvlJc w:val="left"/>
      <w:pPr>
        <w:ind w:left="1086" w:hanging="968"/>
      </w:pPr>
      <w:rPr>
        <w:rFonts w:hint="default"/>
        <w:lang w:val="en-US" w:eastAsia="zh-CN" w:bidi="ar-SA"/>
      </w:rPr>
    </w:lvl>
    <w:lvl w:ilvl="2">
      <w:start w:val="1"/>
      <w:numFmt w:val="decimal"/>
      <w:lvlText w:val="%1.%2.%3"/>
      <w:lvlJc w:val="left"/>
      <w:pPr>
        <w:ind w:left="1086" w:hanging="968"/>
      </w:pPr>
      <w:rPr>
        <w:rFonts w:hint="default"/>
        <w:lang w:val="en-US" w:eastAsia="zh-CN" w:bidi="ar-SA"/>
      </w:rPr>
    </w:lvl>
    <w:lvl w:ilvl="3">
      <w:start w:val="2"/>
      <w:numFmt w:val="decimal"/>
      <w:lvlText w:val="%1.%2.%3.%4"/>
      <w:lvlJc w:val="left"/>
      <w:pPr>
        <w:ind w:left="1086" w:hanging="968"/>
      </w:pPr>
      <w:rPr>
        <w:rFonts w:hint="default"/>
        <w:lang w:val="en-US" w:eastAsia="zh-CN" w:bidi="ar-SA"/>
      </w:rPr>
    </w:lvl>
    <w:lvl w:ilvl="4">
      <w:start w:val="1"/>
      <w:numFmt w:val="decimal"/>
      <w:lvlText w:val="%1.%2.%3.%4.%5"/>
      <w:lvlJc w:val="left"/>
      <w:pPr>
        <w:ind w:left="1086" w:hanging="968"/>
      </w:pPr>
      <w:rPr>
        <w:rFonts w:ascii="Times New Roman" w:eastAsia="Times New Roman" w:hAnsi="Times New Roman" w:cs="Times New Roman" w:hint="default"/>
        <w:b/>
        <w:bCs/>
        <w:w w:val="99"/>
        <w:sz w:val="24"/>
        <w:szCs w:val="24"/>
        <w:lang w:val="en-US" w:eastAsia="zh-CN" w:bidi="ar-SA"/>
      </w:rPr>
    </w:lvl>
    <w:lvl w:ilvl="5">
      <w:start w:val="1"/>
      <w:numFmt w:val="decimal"/>
      <w:lvlText w:val="%6."/>
      <w:lvlJc w:val="left"/>
      <w:pPr>
        <w:ind w:left="118" w:hanging="272"/>
      </w:pPr>
      <w:rPr>
        <w:rFonts w:ascii="Times New Roman" w:eastAsia="Times New Roman" w:hAnsi="Times New Roman" w:cs="Times New Roman" w:hint="default"/>
        <w:spacing w:val="-68"/>
        <w:w w:val="100"/>
        <w:sz w:val="24"/>
        <w:szCs w:val="24"/>
        <w:lang w:val="en-US" w:eastAsia="zh-CN" w:bidi="ar-SA"/>
      </w:rPr>
    </w:lvl>
    <w:lvl w:ilvl="6">
      <w:numFmt w:val="bullet"/>
      <w:lvlText w:val="•"/>
      <w:lvlJc w:val="left"/>
      <w:pPr>
        <w:ind w:left="5313" w:hanging="272"/>
      </w:pPr>
      <w:rPr>
        <w:rFonts w:hint="default"/>
        <w:lang w:val="en-US" w:eastAsia="zh-CN" w:bidi="ar-SA"/>
      </w:rPr>
    </w:lvl>
    <w:lvl w:ilvl="7">
      <w:numFmt w:val="bullet"/>
      <w:lvlText w:val="•"/>
      <w:lvlJc w:val="left"/>
      <w:pPr>
        <w:ind w:left="6371" w:hanging="272"/>
      </w:pPr>
      <w:rPr>
        <w:rFonts w:hint="default"/>
        <w:lang w:val="en-US" w:eastAsia="zh-CN" w:bidi="ar-SA"/>
      </w:rPr>
    </w:lvl>
    <w:lvl w:ilvl="8">
      <w:numFmt w:val="bullet"/>
      <w:lvlText w:val="•"/>
      <w:lvlJc w:val="left"/>
      <w:pPr>
        <w:ind w:left="7429" w:hanging="272"/>
      </w:pPr>
      <w:rPr>
        <w:rFonts w:hint="default"/>
        <w:lang w:val="en-US" w:eastAsia="zh-CN" w:bidi="ar-SA"/>
      </w:rPr>
    </w:lvl>
  </w:abstractNum>
  <w:abstractNum w:abstractNumId="415" w15:restartNumberingAfterBreak="0">
    <w:nsid w:val="6A883E8D"/>
    <w:multiLevelType w:val="multilevel"/>
    <w:tmpl w:val="6A883E8D"/>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416" w15:restartNumberingAfterBreak="0">
    <w:nsid w:val="6A9A6FCE"/>
    <w:multiLevelType w:val="hybridMultilevel"/>
    <w:tmpl w:val="E19E111E"/>
    <w:lvl w:ilvl="0" w:tplc="F1749B9C">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2D384600">
      <w:numFmt w:val="bullet"/>
      <w:lvlText w:val="•"/>
      <w:lvlJc w:val="left"/>
      <w:pPr>
        <w:ind w:left="948" w:hanging="213"/>
      </w:pPr>
      <w:rPr>
        <w:rFonts w:hint="default"/>
        <w:lang w:val="en-US" w:eastAsia="zh-CN" w:bidi="ar-SA"/>
      </w:rPr>
    </w:lvl>
    <w:lvl w:ilvl="2" w:tplc="F300E63A">
      <w:numFmt w:val="bullet"/>
      <w:lvlText w:val="•"/>
      <w:lvlJc w:val="left"/>
      <w:pPr>
        <w:ind w:left="1577" w:hanging="213"/>
      </w:pPr>
      <w:rPr>
        <w:rFonts w:hint="default"/>
        <w:lang w:val="en-US" w:eastAsia="zh-CN" w:bidi="ar-SA"/>
      </w:rPr>
    </w:lvl>
    <w:lvl w:ilvl="3" w:tplc="F560158E">
      <w:numFmt w:val="bullet"/>
      <w:lvlText w:val="•"/>
      <w:lvlJc w:val="left"/>
      <w:pPr>
        <w:ind w:left="2206" w:hanging="213"/>
      </w:pPr>
      <w:rPr>
        <w:rFonts w:hint="default"/>
        <w:lang w:val="en-US" w:eastAsia="zh-CN" w:bidi="ar-SA"/>
      </w:rPr>
    </w:lvl>
    <w:lvl w:ilvl="4" w:tplc="31DE8BDA">
      <w:numFmt w:val="bullet"/>
      <w:lvlText w:val="•"/>
      <w:lvlJc w:val="left"/>
      <w:pPr>
        <w:ind w:left="2834" w:hanging="213"/>
      </w:pPr>
      <w:rPr>
        <w:rFonts w:hint="default"/>
        <w:lang w:val="en-US" w:eastAsia="zh-CN" w:bidi="ar-SA"/>
      </w:rPr>
    </w:lvl>
    <w:lvl w:ilvl="5" w:tplc="9AC6410E">
      <w:numFmt w:val="bullet"/>
      <w:lvlText w:val="•"/>
      <w:lvlJc w:val="left"/>
      <w:pPr>
        <w:ind w:left="3463" w:hanging="213"/>
      </w:pPr>
      <w:rPr>
        <w:rFonts w:hint="default"/>
        <w:lang w:val="en-US" w:eastAsia="zh-CN" w:bidi="ar-SA"/>
      </w:rPr>
    </w:lvl>
    <w:lvl w:ilvl="6" w:tplc="2C46C520">
      <w:numFmt w:val="bullet"/>
      <w:lvlText w:val="•"/>
      <w:lvlJc w:val="left"/>
      <w:pPr>
        <w:ind w:left="4092" w:hanging="213"/>
      </w:pPr>
      <w:rPr>
        <w:rFonts w:hint="default"/>
        <w:lang w:val="en-US" w:eastAsia="zh-CN" w:bidi="ar-SA"/>
      </w:rPr>
    </w:lvl>
    <w:lvl w:ilvl="7" w:tplc="F57C5B3A">
      <w:numFmt w:val="bullet"/>
      <w:lvlText w:val="•"/>
      <w:lvlJc w:val="left"/>
      <w:pPr>
        <w:ind w:left="4720" w:hanging="213"/>
      </w:pPr>
      <w:rPr>
        <w:rFonts w:hint="default"/>
        <w:lang w:val="en-US" w:eastAsia="zh-CN" w:bidi="ar-SA"/>
      </w:rPr>
    </w:lvl>
    <w:lvl w:ilvl="8" w:tplc="5CC4652A">
      <w:numFmt w:val="bullet"/>
      <w:lvlText w:val="•"/>
      <w:lvlJc w:val="left"/>
      <w:pPr>
        <w:ind w:left="5349" w:hanging="213"/>
      </w:pPr>
      <w:rPr>
        <w:rFonts w:hint="default"/>
        <w:lang w:val="en-US" w:eastAsia="zh-CN" w:bidi="ar-SA"/>
      </w:rPr>
    </w:lvl>
  </w:abstractNum>
  <w:abstractNum w:abstractNumId="417" w15:restartNumberingAfterBreak="0">
    <w:nsid w:val="6B1A1269"/>
    <w:multiLevelType w:val="multilevel"/>
    <w:tmpl w:val="2B945B6E"/>
    <w:lvl w:ilvl="0">
      <w:start w:val="6"/>
      <w:numFmt w:val="decimal"/>
      <w:lvlText w:val="%1"/>
      <w:lvlJc w:val="left"/>
      <w:pPr>
        <w:ind w:left="802" w:hanging="684"/>
      </w:pPr>
      <w:rPr>
        <w:rFonts w:hint="default"/>
        <w:lang w:val="en-US" w:eastAsia="zh-CN" w:bidi="ar-SA"/>
      </w:rPr>
    </w:lvl>
    <w:lvl w:ilvl="1">
      <w:start w:val="7"/>
      <w:numFmt w:val="decimal"/>
      <w:lvlText w:val="%1.%2"/>
      <w:lvlJc w:val="left"/>
      <w:pPr>
        <w:ind w:left="802" w:hanging="684"/>
      </w:pPr>
      <w:rPr>
        <w:rFonts w:hint="default"/>
        <w:lang w:val="en-US" w:eastAsia="zh-CN" w:bidi="ar-SA"/>
      </w:rPr>
    </w:lvl>
    <w:lvl w:ilvl="2">
      <w:start w:val="3"/>
      <w:numFmt w:val="decimal"/>
      <w:lvlText w:val="%1.%2.%3"/>
      <w:lvlJc w:val="left"/>
      <w:pPr>
        <w:ind w:left="802" w:hanging="684"/>
      </w:pPr>
      <w:rPr>
        <w:rFonts w:ascii="Times New Roman" w:eastAsia="Times New Roman" w:hAnsi="Times New Roman" w:cs="Times New Roman" w:hint="default"/>
        <w:b/>
        <w:bCs/>
        <w:w w:val="100"/>
        <w:sz w:val="30"/>
        <w:szCs w:val="30"/>
        <w:lang w:val="en-US" w:eastAsia="zh-CN" w:bidi="ar-SA"/>
      </w:rPr>
    </w:lvl>
    <w:lvl w:ilvl="3">
      <w:start w:val="1"/>
      <w:numFmt w:val="decimal"/>
      <w:lvlText w:val="%1.%2.%3.%4"/>
      <w:lvlJc w:val="left"/>
      <w:pPr>
        <w:ind w:left="1035" w:hanging="917"/>
      </w:pPr>
      <w:rPr>
        <w:rFonts w:ascii="Times New Roman" w:eastAsia="Times New Roman" w:hAnsi="Times New Roman" w:cs="Times New Roman" w:hint="default"/>
        <w:b/>
        <w:bCs/>
        <w:spacing w:val="-3"/>
        <w:w w:val="100"/>
        <w:sz w:val="28"/>
        <w:szCs w:val="28"/>
        <w:lang w:val="en-US" w:eastAsia="zh-CN" w:bidi="ar-SA"/>
      </w:rPr>
    </w:lvl>
    <w:lvl w:ilvl="4">
      <w:start w:val="1"/>
      <w:numFmt w:val="decimal"/>
      <w:lvlText w:val="%1.%2.%3.%4.%5"/>
      <w:lvlJc w:val="left"/>
      <w:pPr>
        <w:ind w:left="1086" w:hanging="968"/>
      </w:pPr>
      <w:rPr>
        <w:rFonts w:ascii="Times New Roman" w:eastAsia="Times New Roman" w:hAnsi="Times New Roman" w:cs="Times New Roman" w:hint="default"/>
        <w:b/>
        <w:bCs/>
        <w:w w:val="99"/>
        <w:sz w:val="24"/>
        <w:szCs w:val="24"/>
        <w:lang w:val="en-US" w:eastAsia="zh-CN" w:bidi="ar-SA"/>
      </w:rPr>
    </w:lvl>
    <w:lvl w:ilvl="5">
      <w:start w:val="1"/>
      <w:numFmt w:val="decimal"/>
      <w:lvlText w:val="%1.%2.%3.%4.%5.%6"/>
      <w:lvlJc w:val="left"/>
      <w:pPr>
        <w:ind w:left="1122" w:hanging="1004"/>
      </w:pPr>
      <w:rPr>
        <w:rFonts w:ascii="Times New Roman" w:eastAsia="Times New Roman" w:hAnsi="Times New Roman" w:cs="Times New Roman" w:hint="default"/>
        <w:b/>
        <w:bCs/>
        <w:spacing w:val="-3"/>
        <w:w w:val="100"/>
        <w:sz w:val="21"/>
        <w:szCs w:val="21"/>
        <w:lang w:val="en-US" w:eastAsia="zh-CN" w:bidi="ar-SA"/>
      </w:rPr>
    </w:lvl>
    <w:lvl w:ilvl="6">
      <w:start w:val="1"/>
      <w:numFmt w:val="decimal"/>
      <w:lvlText w:val="%7."/>
      <w:lvlJc w:val="left"/>
      <w:pPr>
        <w:ind w:left="779" w:hanging="181"/>
      </w:pPr>
      <w:rPr>
        <w:rFonts w:ascii="Times New Roman" w:eastAsia="Times New Roman" w:hAnsi="Times New Roman" w:cs="Times New Roman" w:hint="default"/>
        <w:spacing w:val="-1"/>
        <w:w w:val="100"/>
        <w:sz w:val="22"/>
        <w:szCs w:val="22"/>
        <w:lang w:val="en-US" w:eastAsia="zh-CN" w:bidi="ar-SA"/>
      </w:rPr>
    </w:lvl>
    <w:lvl w:ilvl="7">
      <w:numFmt w:val="bullet"/>
      <w:lvlText w:val="•"/>
      <w:lvlJc w:val="left"/>
      <w:pPr>
        <w:ind w:left="4490" w:hanging="181"/>
      </w:pPr>
      <w:rPr>
        <w:rFonts w:hint="default"/>
        <w:lang w:val="en-US" w:eastAsia="zh-CN" w:bidi="ar-SA"/>
      </w:rPr>
    </w:lvl>
    <w:lvl w:ilvl="8">
      <w:numFmt w:val="bullet"/>
      <w:lvlText w:val="•"/>
      <w:lvlJc w:val="left"/>
      <w:pPr>
        <w:ind w:left="6175" w:hanging="181"/>
      </w:pPr>
      <w:rPr>
        <w:rFonts w:hint="default"/>
        <w:lang w:val="en-US" w:eastAsia="zh-CN" w:bidi="ar-SA"/>
      </w:rPr>
    </w:lvl>
  </w:abstractNum>
  <w:abstractNum w:abstractNumId="418" w15:restartNumberingAfterBreak="0">
    <w:nsid w:val="6B4C0B11"/>
    <w:multiLevelType w:val="multilevel"/>
    <w:tmpl w:val="792AB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9" w15:restartNumberingAfterBreak="0">
    <w:nsid w:val="6B7E17A3"/>
    <w:multiLevelType w:val="hybridMultilevel"/>
    <w:tmpl w:val="E27085B4"/>
    <w:lvl w:ilvl="0" w:tplc="C61A8220">
      <w:numFmt w:val="bullet"/>
      <w:lvlText w:val=""/>
      <w:lvlJc w:val="left"/>
      <w:pPr>
        <w:ind w:left="294" w:hanging="190"/>
      </w:pPr>
      <w:rPr>
        <w:rFonts w:ascii="Wingdings" w:eastAsia="Wingdings" w:hAnsi="Wingdings" w:cs="Wingdings" w:hint="default"/>
        <w:spacing w:val="-1"/>
        <w:w w:val="100"/>
        <w:sz w:val="19"/>
        <w:szCs w:val="19"/>
        <w:lang w:val="en-US" w:eastAsia="zh-CN" w:bidi="ar-SA"/>
      </w:rPr>
    </w:lvl>
    <w:lvl w:ilvl="1" w:tplc="77B86D8C">
      <w:numFmt w:val="bullet"/>
      <w:lvlText w:val="•"/>
      <w:lvlJc w:val="left"/>
      <w:pPr>
        <w:ind w:left="930" w:hanging="190"/>
      </w:pPr>
      <w:rPr>
        <w:rFonts w:hint="default"/>
        <w:lang w:val="en-US" w:eastAsia="zh-CN" w:bidi="ar-SA"/>
      </w:rPr>
    </w:lvl>
    <w:lvl w:ilvl="2" w:tplc="F5A08F58">
      <w:numFmt w:val="bullet"/>
      <w:lvlText w:val="•"/>
      <w:lvlJc w:val="left"/>
      <w:pPr>
        <w:ind w:left="1561" w:hanging="190"/>
      </w:pPr>
      <w:rPr>
        <w:rFonts w:hint="default"/>
        <w:lang w:val="en-US" w:eastAsia="zh-CN" w:bidi="ar-SA"/>
      </w:rPr>
    </w:lvl>
    <w:lvl w:ilvl="3" w:tplc="9EB410BA">
      <w:numFmt w:val="bullet"/>
      <w:lvlText w:val="•"/>
      <w:lvlJc w:val="left"/>
      <w:pPr>
        <w:ind w:left="2192" w:hanging="190"/>
      </w:pPr>
      <w:rPr>
        <w:rFonts w:hint="default"/>
        <w:lang w:val="en-US" w:eastAsia="zh-CN" w:bidi="ar-SA"/>
      </w:rPr>
    </w:lvl>
    <w:lvl w:ilvl="4" w:tplc="0F6E6DD0">
      <w:numFmt w:val="bullet"/>
      <w:lvlText w:val="•"/>
      <w:lvlJc w:val="left"/>
      <w:pPr>
        <w:ind w:left="2822" w:hanging="190"/>
      </w:pPr>
      <w:rPr>
        <w:rFonts w:hint="default"/>
        <w:lang w:val="en-US" w:eastAsia="zh-CN" w:bidi="ar-SA"/>
      </w:rPr>
    </w:lvl>
    <w:lvl w:ilvl="5" w:tplc="369A1B88">
      <w:numFmt w:val="bullet"/>
      <w:lvlText w:val="•"/>
      <w:lvlJc w:val="left"/>
      <w:pPr>
        <w:ind w:left="3453" w:hanging="190"/>
      </w:pPr>
      <w:rPr>
        <w:rFonts w:hint="default"/>
        <w:lang w:val="en-US" w:eastAsia="zh-CN" w:bidi="ar-SA"/>
      </w:rPr>
    </w:lvl>
    <w:lvl w:ilvl="6" w:tplc="95F67688">
      <w:numFmt w:val="bullet"/>
      <w:lvlText w:val="•"/>
      <w:lvlJc w:val="left"/>
      <w:pPr>
        <w:ind w:left="4084" w:hanging="190"/>
      </w:pPr>
      <w:rPr>
        <w:rFonts w:hint="default"/>
        <w:lang w:val="en-US" w:eastAsia="zh-CN" w:bidi="ar-SA"/>
      </w:rPr>
    </w:lvl>
    <w:lvl w:ilvl="7" w:tplc="D01E8C94">
      <w:numFmt w:val="bullet"/>
      <w:lvlText w:val="•"/>
      <w:lvlJc w:val="left"/>
      <w:pPr>
        <w:ind w:left="4714" w:hanging="190"/>
      </w:pPr>
      <w:rPr>
        <w:rFonts w:hint="default"/>
        <w:lang w:val="en-US" w:eastAsia="zh-CN" w:bidi="ar-SA"/>
      </w:rPr>
    </w:lvl>
    <w:lvl w:ilvl="8" w:tplc="ABF41E4E">
      <w:numFmt w:val="bullet"/>
      <w:lvlText w:val="•"/>
      <w:lvlJc w:val="left"/>
      <w:pPr>
        <w:ind w:left="5345" w:hanging="190"/>
      </w:pPr>
      <w:rPr>
        <w:rFonts w:hint="default"/>
        <w:lang w:val="en-US" w:eastAsia="zh-CN" w:bidi="ar-SA"/>
      </w:rPr>
    </w:lvl>
  </w:abstractNum>
  <w:abstractNum w:abstractNumId="420" w15:restartNumberingAfterBreak="0">
    <w:nsid w:val="6B8F08E9"/>
    <w:multiLevelType w:val="hybridMultilevel"/>
    <w:tmpl w:val="2A961E66"/>
    <w:lvl w:ilvl="0" w:tplc="AF04E2B4">
      <w:start w:val="1"/>
      <w:numFmt w:val="decimal"/>
      <w:lvlText w:val="%1."/>
      <w:lvlJc w:val="left"/>
      <w:pPr>
        <w:ind w:left="107" w:hanging="213"/>
      </w:pPr>
      <w:rPr>
        <w:rFonts w:ascii="宋体" w:eastAsia="宋体" w:hAnsi="宋体" w:cs="宋体" w:hint="default"/>
        <w:spacing w:val="-11"/>
        <w:w w:val="100"/>
        <w:sz w:val="19"/>
        <w:szCs w:val="19"/>
        <w:lang w:val="en-US" w:eastAsia="zh-CN" w:bidi="ar-SA"/>
      </w:rPr>
    </w:lvl>
    <w:lvl w:ilvl="1" w:tplc="C9A09D1C">
      <w:numFmt w:val="bullet"/>
      <w:lvlText w:val="•"/>
      <w:lvlJc w:val="left"/>
      <w:pPr>
        <w:ind w:left="571" w:hanging="213"/>
      </w:pPr>
      <w:rPr>
        <w:rFonts w:hint="default"/>
        <w:lang w:val="en-US" w:eastAsia="zh-CN" w:bidi="ar-SA"/>
      </w:rPr>
    </w:lvl>
    <w:lvl w:ilvl="2" w:tplc="E294DE14">
      <w:numFmt w:val="bullet"/>
      <w:lvlText w:val="•"/>
      <w:lvlJc w:val="left"/>
      <w:pPr>
        <w:ind w:left="1043" w:hanging="213"/>
      </w:pPr>
      <w:rPr>
        <w:rFonts w:hint="default"/>
        <w:lang w:val="en-US" w:eastAsia="zh-CN" w:bidi="ar-SA"/>
      </w:rPr>
    </w:lvl>
    <w:lvl w:ilvl="3" w:tplc="5ED0AFDA">
      <w:numFmt w:val="bullet"/>
      <w:lvlText w:val="•"/>
      <w:lvlJc w:val="left"/>
      <w:pPr>
        <w:ind w:left="1515" w:hanging="213"/>
      </w:pPr>
      <w:rPr>
        <w:rFonts w:hint="default"/>
        <w:lang w:val="en-US" w:eastAsia="zh-CN" w:bidi="ar-SA"/>
      </w:rPr>
    </w:lvl>
    <w:lvl w:ilvl="4" w:tplc="B492D322">
      <w:numFmt w:val="bullet"/>
      <w:lvlText w:val="•"/>
      <w:lvlJc w:val="left"/>
      <w:pPr>
        <w:ind w:left="1987" w:hanging="213"/>
      </w:pPr>
      <w:rPr>
        <w:rFonts w:hint="default"/>
        <w:lang w:val="en-US" w:eastAsia="zh-CN" w:bidi="ar-SA"/>
      </w:rPr>
    </w:lvl>
    <w:lvl w:ilvl="5" w:tplc="41C8DFBE">
      <w:numFmt w:val="bullet"/>
      <w:lvlText w:val="•"/>
      <w:lvlJc w:val="left"/>
      <w:pPr>
        <w:ind w:left="2459" w:hanging="213"/>
      </w:pPr>
      <w:rPr>
        <w:rFonts w:hint="default"/>
        <w:lang w:val="en-US" w:eastAsia="zh-CN" w:bidi="ar-SA"/>
      </w:rPr>
    </w:lvl>
    <w:lvl w:ilvl="6" w:tplc="03C04710">
      <w:numFmt w:val="bullet"/>
      <w:lvlText w:val="•"/>
      <w:lvlJc w:val="left"/>
      <w:pPr>
        <w:ind w:left="2930" w:hanging="213"/>
      </w:pPr>
      <w:rPr>
        <w:rFonts w:hint="default"/>
        <w:lang w:val="en-US" w:eastAsia="zh-CN" w:bidi="ar-SA"/>
      </w:rPr>
    </w:lvl>
    <w:lvl w:ilvl="7" w:tplc="A942BBF6">
      <w:numFmt w:val="bullet"/>
      <w:lvlText w:val="•"/>
      <w:lvlJc w:val="left"/>
      <w:pPr>
        <w:ind w:left="3402" w:hanging="213"/>
      </w:pPr>
      <w:rPr>
        <w:rFonts w:hint="default"/>
        <w:lang w:val="en-US" w:eastAsia="zh-CN" w:bidi="ar-SA"/>
      </w:rPr>
    </w:lvl>
    <w:lvl w:ilvl="8" w:tplc="66A64ECE">
      <w:numFmt w:val="bullet"/>
      <w:lvlText w:val="•"/>
      <w:lvlJc w:val="left"/>
      <w:pPr>
        <w:ind w:left="3874" w:hanging="213"/>
      </w:pPr>
      <w:rPr>
        <w:rFonts w:hint="default"/>
        <w:lang w:val="en-US" w:eastAsia="zh-CN" w:bidi="ar-SA"/>
      </w:rPr>
    </w:lvl>
  </w:abstractNum>
  <w:abstractNum w:abstractNumId="421" w15:restartNumberingAfterBreak="0">
    <w:nsid w:val="6BAD19B3"/>
    <w:multiLevelType w:val="hybridMultilevel"/>
    <w:tmpl w:val="4F861BFA"/>
    <w:lvl w:ilvl="0" w:tplc="AAD6405A">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422E3602">
      <w:numFmt w:val="bullet"/>
      <w:lvlText w:val="•"/>
      <w:lvlJc w:val="left"/>
      <w:pPr>
        <w:ind w:left="948" w:hanging="213"/>
      </w:pPr>
      <w:rPr>
        <w:rFonts w:hint="default"/>
        <w:lang w:val="en-US" w:eastAsia="zh-CN" w:bidi="ar-SA"/>
      </w:rPr>
    </w:lvl>
    <w:lvl w:ilvl="2" w:tplc="6FAA3958">
      <w:numFmt w:val="bullet"/>
      <w:lvlText w:val="•"/>
      <w:lvlJc w:val="left"/>
      <w:pPr>
        <w:ind w:left="1577" w:hanging="213"/>
      </w:pPr>
      <w:rPr>
        <w:rFonts w:hint="default"/>
        <w:lang w:val="en-US" w:eastAsia="zh-CN" w:bidi="ar-SA"/>
      </w:rPr>
    </w:lvl>
    <w:lvl w:ilvl="3" w:tplc="70DE74E4">
      <w:numFmt w:val="bullet"/>
      <w:lvlText w:val="•"/>
      <w:lvlJc w:val="left"/>
      <w:pPr>
        <w:ind w:left="2206" w:hanging="213"/>
      </w:pPr>
      <w:rPr>
        <w:rFonts w:hint="default"/>
        <w:lang w:val="en-US" w:eastAsia="zh-CN" w:bidi="ar-SA"/>
      </w:rPr>
    </w:lvl>
    <w:lvl w:ilvl="4" w:tplc="B03A2920">
      <w:numFmt w:val="bullet"/>
      <w:lvlText w:val="•"/>
      <w:lvlJc w:val="left"/>
      <w:pPr>
        <w:ind w:left="2834" w:hanging="213"/>
      </w:pPr>
      <w:rPr>
        <w:rFonts w:hint="default"/>
        <w:lang w:val="en-US" w:eastAsia="zh-CN" w:bidi="ar-SA"/>
      </w:rPr>
    </w:lvl>
    <w:lvl w:ilvl="5" w:tplc="112AEEF8">
      <w:numFmt w:val="bullet"/>
      <w:lvlText w:val="•"/>
      <w:lvlJc w:val="left"/>
      <w:pPr>
        <w:ind w:left="3463" w:hanging="213"/>
      </w:pPr>
      <w:rPr>
        <w:rFonts w:hint="default"/>
        <w:lang w:val="en-US" w:eastAsia="zh-CN" w:bidi="ar-SA"/>
      </w:rPr>
    </w:lvl>
    <w:lvl w:ilvl="6" w:tplc="4D52A522">
      <w:numFmt w:val="bullet"/>
      <w:lvlText w:val="•"/>
      <w:lvlJc w:val="left"/>
      <w:pPr>
        <w:ind w:left="4092" w:hanging="213"/>
      </w:pPr>
      <w:rPr>
        <w:rFonts w:hint="default"/>
        <w:lang w:val="en-US" w:eastAsia="zh-CN" w:bidi="ar-SA"/>
      </w:rPr>
    </w:lvl>
    <w:lvl w:ilvl="7" w:tplc="AA2E3512">
      <w:numFmt w:val="bullet"/>
      <w:lvlText w:val="•"/>
      <w:lvlJc w:val="left"/>
      <w:pPr>
        <w:ind w:left="4720" w:hanging="213"/>
      </w:pPr>
      <w:rPr>
        <w:rFonts w:hint="default"/>
        <w:lang w:val="en-US" w:eastAsia="zh-CN" w:bidi="ar-SA"/>
      </w:rPr>
    </w:lvl>
    <w:lvl w:ilvl="8" w:tplc="5DD6538E">
      <w:numFmt w:val="bullet"/>
      <w:lvlText w:val="•"/>
      <w:lvlJc w:val="left"/>
      <w:pPr>
        <w:ind w:left="5349" w:hanging="213"/>
      </w:pPr>
      <w:rPr>
        <w:rFonts w:hint="default"/>
        <w:lang w:val="en-US" w:eastAsia="zh-CN" w:bidi="ar-SA"/>
      </w:rPr>
    </w:lvl>
  </w:abstractNum>
  <w:abstractNum w:abstractNumId="422" w15:restartNumberingAfterBreak="0">
    <w:nsid w:val="6C431EA4"/>
    <w:multiLevelType w:val="multilevel"/>
    <w:tmpl w:val="3C808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3" w15:restartNumberingAfterBreak="0">
    <w:nsid w:val="6CC464F9"/>
    <w:multiLevelType w:val="multilevel"/>
    <w:tmpl w:val="E856EE7C"/>
    <w:lvl w:ilvl="0">
      <w:start w:val="1"/>
      <w:numFmt w:val="decimal"/>
      <w:lvlText w:val="%1"/>
      <w:lvlJc w:val="left"/>
      <w:pPr>
        <w:ind w:left="1035" w:hanging="917"/>
      </w:pPr>
      <w:rPr>
        <w:rFonts w:hint="default"/>
        <w:lang w:val="en-US" w:eastAsia="zh-CN" w:bidi="ar-SA"/>
      </w:rPr>
    </w:lvl>
    <w:lvl w:ilvl="1">
      <w:start w:val="6"/>
      <w:numFmt w:val="decimal"/>
      <w:lvlText w:val="%1.%2"/>
      <w:lvlJc w:val="left"/>
      <w:pPr>
        <w:ind w:left="1035" w:hanging="917"/>
      </w:pPr>
      <w:rPr>
        <w:rFonts w:hint="default"/>
        <w:lang w:val="en-US" w:eastAsia="zh-CN" w:bidi="ar-SA"/>
      </w:rPr>
    </w:lvl>
    <w:lvl w:ilvl="2">
      <w:start w:val="1"/>
      <w:numFmt w:val="decimal"/>
      <w:lvlText w:val="%1.%2.%3"/>
      <w:lvlJc w:val="left"/>
      <w:pPr>
        <w:ind w:left="1035" w:hanging="917"/>
      </w:pPr>
      <w:rPr>
        <w:rFonts w:hint="default"/>
        <w:lang w:val="en-US" w:eastAsia="zh-CN" w:bidi="ar-SA"/>
      </w:rPr>
    </w:lvl>
    <w:lvl w:ilvl="3">
      <w:start w:val="1"/>
      <w:numFmt w:val="decimal"/>
      <w:lvlText w:val="%1.%2.%3.%4"/>
      <w:lvlJc w:val="left"/>
      <w:pPr>
        <w:ind w:left="1035" w:hanging="917"/>
      </w:pPr>
      <w:rPr>
        <w:rFonts w:ascii="Times New Roman" w:eastAsia="Times New Roman" w:hAnsi="Times New Roman" w:cs="Times New Roman" w:hint="default"/>
        <w:b/>
        <w:bCs/>
        <w:spacing w:val="-3"/>
        <w:w w:val="100"/>
        <w:sz w:val="28"/>
        <w:szCs w:val="28"/>
        <w:lang w:val="en-US" w:eastAsia="zh-CN" w:bidi="ar-SA"/>
      </w:rPr>
    </w:lvl>
    <w:lvl w:ilvl="4">
      <w:start w:val="1"/>
      <w:numFmt w:val="decimal"/>
      <w:lvlText w:val="%5."/>
      <w:lvlJc w:val="left"/>
      <w:pPr>
        <w:ind w:left="118" w:hanging="181"/>
      </w:pPr>
      <w:rPr>
        <w:rFonts w:ascii="Times New Roman" w:eastAsia="Times New Roman" w:hAnsi="Times New Roman" w:cs="Times New Roman" w:hint="default"/>
        <w:spacing w:val="-1"/>
        <w:w w:val="100"/>
        <w:sz w:val="22"/>
        <w:szCs w:val="22"/>
        <w:lang w:val="en-US" w:eastAsia="zh-CN" w:bidi="ar-SA"/>
      </w:rPr>
    </w:lvl>
    <w:lvl w:ilvl="5">
      <w:numFmt w:val="bullet"/>
      <w:lvlText w:val="•"/>
      <w:lvlJc w:val="left"/>
      <w:pPr>
        <w:ind w:left="4820" w:hanging="181"/>
      </w:pPr>
      <w:rPr>
        <w:rFonts w:hint="default"/>
        <w:lang w:val="en-US" w:eastAsia="zh-CN" w:bidi="ar-SA"/>
      </w:rPr>
    </w:lvl>
    <w:lvl w:ilvl="6">
      <w:numFmt w:val="bullet"/>
      <w:lvlText w:val="•"/>
      <w:lvlJc w:val="left"/>
      <w:pPr>
        <w:ind w:left="5765" w:hanging="181"/>
      </w:pPr>
      <w:rPr>
        <w:rFonts w:hint="default"/>
        <w:lang w:val="en-US" w:eastAsia="zh-CN" w:bidi="ar-SA"/>
      </w:rPr>
    </w:lvl>
    <w:lvl w:ilvl="7">
      <w:numFmt w:val="bullet"/>
      <w:lvlText w:val="•"/>
      <w:lvlJc w:val="left"/>
      <w:pPr>
        <w:ind w:left="6710" w:hanging="181"/>
      </w:pPr>
      <w:rPr>
        <w:rFonts w:hint="default"/>
        <w:lang w:val="en-US" w:eastAsia="zh-CN" w:bidi="ar-SA"/>
      </w:rPr>
    </w:lvl>
    <w:lvl w:ilvl="8">
      <w:numFmt w:val="bullet"/>
      <w:lvlText w:val="•"/>
      <w:lvlJc w:val="left"/>
      <w:pPr>
        <w:ind w:left="7656" w:hanging="181"/>
      </w:pPr>
      <w:rPr>
        <w:rFonts w:hint="default"/>
        <w:lang w:val="en-US" w:eastAsia="zh-CN" w:bidi="ar-SA"/>
      </w:rPr>
    </w:lvl>
  </w:abstractNum>
  <w:abstractNum w:abstractNumId="424" w15:restartNumberingAfterBreak="0">
    <w:nsid w:val="6CC76091"/>
    <w:multiLevelType w:val="multilevel"/>
    <w:tmpl w:val="AF18D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5" w15:restartNumberingAfterBreak="0">
    <w:nsid w:val="6CDE5467"/>
    <w:multiLevelType w:val="multilevel"/>
    <w:tmpl w:val="82AEEE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6" w15:restartNumberingAfterBreak="0">
    <w:nsid w:val="6CF36DEC"/>
    <w:multiLevelType w:val="hybridMultilevel"/>
    <w:tmpl w:val="81E82648"/>
    <w:lvl w:ilvl="0" w:tplc="F0603D7A">
      <w:start w:val="1"/>
      <w:numFmt w:val="decimal"/>
      <w:lvlText w:val="（%1）"/>
      <w:lvlJc w:val="left"/>
      <w:pPr>
        <w:ind w:left="1199" w:hanging="601"/>
      </w:pPr>
      <w:rPr>
        <w:rFonts w:ascii="宋体" w:eastAsia="宋体" w:hAnsi="宋体" w:cs="宋体" w:hint="default"/>
        <w:spacing w:val="-1"/>
        <w:w w:val="100"/>
        <w:sz w:val="22"/>
        <w:szCs w:val="22"/>
        <w:lang w:val="en-US" w:eastAsia="zh-CN" w:bidi="ar-SA"/>
      </w:rPr>
    </w:lvl>
    <w:lvl w:ilvl="1" w:tplc="DCC64A5E">
      <w:numFmt w:val="bullet"/>
      <w:lvlText w:val="•"/>
      <w:lvlJc w:val="left"/>
      <w:pPr>
        <w:ind w:left="2034" w:hanging="601"/>
      </w:pPr>
      <w:rPr>
        <w:rFonts w:hint="default"/>
        <w:lang w:val="en-US" w:eastAsia="zh-CN" w:bidi="ar-SA"/>
      </w:rPr>
    </w:lvl>
    <w:lvl w:ilvl="2" w:tplc="6750C3A6">
      <w:numFmt w:val="bullet"/>
      <w:lvlText w:val="•"/>
      <w:lvlJc w:val="left"/>
      <w:pPr>
        <w:ind w:left="2869" w:hanging="601"/>
      </w:pPr>
      <w:rPr>
        <w:rFonts w:hint="default"/>
        <w:lang w:val="en-US" w:eastAsia="zh-CN" w:bidi="ar-SA"/>
      </w:rPr>
    </w:lvl>
    <w:lvl w:ilvl="3" w:tplc="6822486E">
      <w:numFmt w:val="bullet"/>
      <w:lvlText w:val="•"/>
      <w:lvlJc w:val="left"/>
      <w:pPr>
        <w:ind w:left="3703" w:hanging="601"/>
      </w:pPr>
      <w:rPr>
        <w:rFonts w:hint="default"/>
        <w:lang w:val="en-US" w:eastAsia="zh-CN" w:bidi="ar-SA"/>
      </w:rPr>
    </w:lvl>
    <w:lvl w:ilvl="4" w:tplc="2CC6FF68">
      <w:numFmt w:val="bullet"/>
      <w:lvlText w:val="•"/>
      <w:lvlJc w:val="left"/>
      <w:pPr>
        <w:ind w:left="4538" w:hanging="601"/>
      </w:pPr>
      <w:rPr>
        <w:rFonts w:hint="default"/>
        <w:lang w:val="en-US" w:eastAsia="zh-CN" w:bidi="ar-SA"/>
      </w:rPr>
    </w:lvl>
    <w:lvl w:ilvl="5" w:tplc="F518575A">
      <w:numFmt w:val="bullet"/>
      <w:lvlText w:val="•"/>
      <w:lvlJc w:val="left"/>
      <w:pPr>
        <w:ind w:left="5373" w:hanging="601"/>
      </w:pPr>
      <w:rPr>
        <w:rFonts w:hint="default"/>
        <w:lang w:val="en-US" w:eastAsia="zh-CN" w:bidi="ar-SA"/>
      </w:rPr>
    </w:lvl>
    <w:lvl w:ilvl="6" w:tplc="6F9C12E0">
      <w:numFmt w:val="bullet"/>
      <w:lvlText w:val="•"/>
      <w:lvlJc w:val="left"/>
      <w:pPr>
        <w:ind w:left="6207" w:hanging="601"/>
      </w:pPr>
      <w:rPr>
        <w:rFonts w:hint="default"/>
        <w:lang w:val="en-US" w:eastAsia="zh-CN" w:bidi="ar-SA"/>
      </w:rPr>
    </w:lvl>
    <w:lvl w:ilvl="7" w:tplc="6AD4C676">
      <w:numFmt w:val="bullet"/>
      <w:lvlText w:val="•"/>
      <w:lvlJc w:val="left"/>
      <w:pPr>
        <w:ind w:left="7042" w:hanging="601"/>
      </w:pPr>
      <w:rPr>
        <w:rFonts w:hint="default"/>
        <w:lang w:val="en-US" w:eastAsia="zh-CN" w:bidi="ar-SA"/>
      </w:rPr>
    </w:lvl>
    <w:lvl w:ilvl="8" w:tplc="4E5687C8">
      <w:numFmt w:val="bullet"/>
      <w:lvlText w:val="•"/>
      <w:lvlJc w:val="left"/>
      <w:pPr>
        <w:ind w:left="7877" w:hanging="601"/>
      </w:pPr>
      <w:rPr>
        <w:rFonts w:hint="default"/>
        <w:lang w:val="en-US" w:eastAsia="zh-CN" w:bidi="ar-SA"/>
      </w:rPr>
    </w:lvl>
  </w:abstractNum>
  <w:abstractNum w:abstractNumId="427" w15:restartNumberingAfterBreak="0">
    <w:nsid w:val="6CF65BB4"/>
    <w:multiLevelType w:val="multilevel"/>
    <w:tmpl w:val="6CF65BB4"/>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28" w15:restartNumberingAfterBreak="0">
    <w:nsid w:val="6CFBE8AA"/>
    <w:multiLevelType w:val="singleLevel"/>
    <w:tmpl w:val="6CFBE8AA"/>
    <w:lvl w:ilvl="0">
      <w:start w:val="1"/>
      <w:numFmt w:val="decimal"/>
      <w:suff w:val="nothing"/>
      <w:lvlText w:val="%1、"/>
      <w:lvlJc w:val="left"/>
    </w:lvl>
  </w:abstractNum>
  <w:abstractNum w:abstractNumId="429" w15:restartNumberingAfterBreak="0">
    <w:nsid w:val="6D7D1E18"/>
    <w:multiLevelType w:val="hybridMultilevel"/>
    <w:tmpl w:val="5CBC11E0"/>
    <w:lvl w:ilvl="0" w:tplc="3B2C9B22">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D458C7C4">
      <w:numFmt w:val="bullet"/>
      <w:lvlText w:val="•"/>
      <w:lvlJc w:val="left"/>
      <w:pPr>
        <w:ind w:left="948" w:hanging="213"/>
      </w:pPr>
      <w:rPr>
        <w:rFonts w:hint="default"/>
        <w:lang w:val="en-US" w:eastAsia="zh-CN" w:bidi="ar-SA"/>
      </w:rPr>
    </w:lvl>
    <w:lvl w:ilvl="2" w:tplc="39724350">
      <w:numFmt w:val="bullet"/>
      <w:lvlText w:val="•"/>
      <w:lvlJc w:val="left"/>
      <w:pPr>
        <w:ind w:left="1577" w:hanging="213"/>
      </w:pPr>
      <w:rPr>
        <w:rFonts w:hint="default"/>
        <w:lang w:val="en-US" w:eastAsia="zh-CN" w:bidi="ar-SA"/>
      </w:rPr>
    </w:lvl>
    <w:lvl w:ilvl="3" w:tplc="C3FACB0E">
      <w:numFmt w:val="bullet"/>
      <w:lvlText w:val="•"/>
      <w:lvlJc w:val="left"/>
      <w:pPr>
        <w:ind w:left="2206" w:hanging="213"/>
      </w:pPr>
      <w:rPr>
        <w:rFonts w:hint="default"/>
        <w:lang w:val="en-US" w:eastAsia="zh-CN" w:bidi="ar-SA"/>
      </w:rPr>
    </w:lvl>
    <w:lvl w:ilvl="4" w:tplc="8C8EB656">
      <w:numFmt w:val="bullet"/>
      <w:lvlText w:val="•"/>
      <w:lvlJc w:val="left"/>
      <w:pPr>
        <w:ind w:left="2834" w:hanging="213"/>
      </w:pPr>
      <w:rPr>
        <w:rFonts w:hint="default"/>
        <w:lang w:val="en-US" w:eastAsia="zh-CN" w:bidi="ar-SA"/>
      </w:rPr>
    </w:lvl>
    <w:lvl w:ilvl="5" w:tplc="9B6873C0">
      <w:numFmt w:val="bullet"/>
      <w:lvlText w:val="•"/>
      <w:lvlJc w:val="left"/>
      <w:pPr>
        <w:ind w:left="3463" w:hanging="213"/>
      </w:pPr>
      <w:rPr>
        <w:rFonts w:hint="default"/>
        <w:lang w:val="en-US" w:eastAsia="zh-CN" w:bidi="ar-SA"/>
      </w:rPr>
    </w:lvl>
    <w:lvl w:ilvl="6" w:tplc="EE3E6EAE">
      <w:numFmt w:val="bullet"/>
      <w:lvlText w:val="•"/>
      <w:lvlJc w:val="left"/>
      <w:pPr>
        <w:ind w:left="4092" w:hanging="213"/>
      </w:pPr>
      <w:rPr>
        <w:rFonts w:hint="default"/>
        <w:lang w:val="en-US" w:eastAsia="zh-CN" w:bidi="ar-SA"/>
      </w:rPr>
    </w:lvl>
    <w:lvl w:ilvl="7" w:tplc="8ACEA3D6">
      <w:numFmt w:val="bullet"/>
      <w:lvlText w:val="•"/>
      <w:lvlJc w:val="left"/>
      <w:pPr>
        <w:ind w:left="4720" w:hanging="213"/>
      </w:pPr>
      <w:rPr>
        <w:rFonts w:hint="default"/>
        <w:lang w:val="en-US" w:eastAsia="zh-CN" w:bidi="ar-SA"/>
      </w:rPr>
    </w:lvl>
    <w:lvl w:ilvl="8" w:tplc="C19C072E">
      <w:numFmt w:val="bullet"/>
      <w:lvlText w:val="•"/>
      <w:lvlJc w:val="left"/>
      <w:pPr>
        <w:ind w:left="5349" w:hanging="213"/>
      </w:pPr>
      <w:rPr>
        <w:rFonts w:hint="default"/>
        <w:lang w:val="en-US" w:eastAsia="zh-CN" w:bidi="ar-SA"/>
      </w:rPr>
    </w:lvl>
  </w:abstractNum>
  <w:abstractNum w:abstractNumId="430" w15:restartNumberingAfterBreak="0">
    <w:nsid w:val="6E033C1B"/>
    <w:multiLevelType w:val="hybridMultilevel"/>
    <w:tmpl w:val="1A9C4918"/>
    <w:lvl w:ilvl="0" w:tplc="74A08496">
      <w:start w:val="1"/>
      <w:numFmt w:val="decimal"/>
      <w:lvlText w:val="（%1）"/>
      <w:lvlJc w:val="left"/>
      <w:pPr>
        <w:ind w:left="118" w:hanging="601"/>
      </w:pPr>
      <w:rPr>
        <w:rFonts w:ascii="宋体" w:eastAsia="宋体" w:hAnsi="宋体" w:cs="宋体" w:hint="default"/>
        <w:spacing w:val="-1"/>
        <w:w w:val="100"/>
        <w:sz w:val="22"/>
        <w:szCs w:val="22"/>
        <w:lang w:val="en-US" w:eastAsia="zh-CN" w:bidi="ar-SA"/>
      </w:rPr>
    </w:lvl>
    <w:lvl w:ilvl="1" w:tplc="F6B8986E">
      <w:numFmt w:val="bullet"/>
      <w:lvlText w:val="•"/>
      <w:lvlJc w:val="left"/>
      <w:pPr>
        <w:ind w:left="1062" w:hanging="601"/>
      </w:pPr>
      <w:rPr>
        <w:rFonts w:hint="default"/>
        <w:lang w:val="en-US" w:eastAsia="zh-CN" w:bidi="ar-SA"/>
      </w:rPr>
    </w:lvl>
    <w:lvl w:ilvl="2" w:tplc="4210F1FC">
      <w:numFmt w:val="bullet"/>
      <w:lvlText w:val="•"/>
      <w:lvlJc w:val="left"/>
      <w:pPr>
        <w:ind w:left="2005" w:hanging="601"/>
      </w:pPr>
      <w:rPr>
        <w:rFonts w:hint="default"/>
        <w:lang w:val="en-US" w:eastAsia="zh-CN" w:bidi="ar-SA"/>
      </w:rPr>
    </w:lvl>
    <w:lvl w:ilvl="3" w:tplc="F460A980">
      <w:numFmt w:val="bullet"/>
      <w:lvlText w:val="•"/>
      <w:lvlJc w:val="left"/>
      <w:pPr>
        <w:ind w:left="2947" w:hanging="601"/>
      </w:pPr>
      <w:rPr>
        <w:rFonts w:hint="default"/>
        <w:lang w:val="en-US" w:eastAsia="zh-CN" w:bidi="ar-SA"/>
      </w:rPr>
    </w:lvl>
    <w:lvl w:ilvl="4" w:tplc="0854C034">
      <w:numFmt w:val="bullet"/>
      <w:lvlText w:val="•"/>
      <w:lvlJc w:val="left"/>
      <w:pPr>
        <w:ind w:left="3890" w:hanging="601"/>
      </w:pPr>
      <w:rPr>
        <w:rFonts w:hint="default"/>
        <w:lang w:val="en-US" w:eastAsia="zh-CN" w:bidi="ar-SA"/>
      </w:rPr>
    </w:lvl>
    <w:lvl w:ilvl="5" w:tplc="3AA43016">
      <w:numFmt w:val="bullet"/>
      <w:lvlText w:val="•"/>
      <w:lvlJc w:val="left"/>
      <w:pPr>
        <w:ind w:left="4833" w:hanging="601"/>
      </w:pPr>
      <w:rPr>
        <w:rFonts w:hint="default"/>
        <w:lang w:val="en-US" w:eastAsia="zh-CN" w:bidi="ar-SA"/>
      </w:rPr>
    </w:lvl>
    <w:lvl w:ilvl="6" w:tplc="04963184">
      <w:numFmt w:val="bullet"/>
      <w:lvlText w:val="•"/>
      <w:lvlJc w:val="left"/>
      <w:pPr>
        <w:ind w:left="5775" w:hanging="601"/>
      </w:pPr>
      <w:rPr>
        <w:rFonts w:hint="default"/>
        <w:lang w:val="en-US" w:eastAsia="zh-CN" w:bidi="ar-SA"/>
      </w:rPr>
    </w:lvl>
    <w:lvl w:ilvl="7" w:tplc="FC3E5FDE">
      <w:numFmt w:val="bullet"/>
      <w:lvlText w:val="•"/>
      <w:lvlJc w:val="left"/>
      <w:pPr>
        <w:ind w:left="6718" w:hanging="601"/>
      </w:pPr>
      <w:rPr>
        <w:rFonts w:hint="default"/>
        <w:lang w:val="en-US" w:eastAsia="zh-CN" w:bidi="ar-SA"/>
      </w:rPr>
    </w:lvl>
    <w:lvl w:ilvl="8" w:tplc="2150833E">
      <w:numFmt w:val="bullet"/>
      <w:lvlText w:val="•"/>
      <w:lvlJc w:val="left"/>
      <w:pPr>
        <w:ind w:left="7661" w:hanging="601"/>
      </w:pPr>
      <w:rPr>
        <w:rFonts w:hint="default"/>
        <w:lang w:val="en-US" w:eastAsia="zh-CN" w:bidi="ar-SA"/>
      </w:rPr>
    </w:lvl>
  </w:abstractNum>
  <w:abstractNum w:abstractNumId="431" w15:restartNumberingAfterBreak="0">
    <w:nsid w:val="6E5D42A8"/>
    <w:multiLevelType w:val="multilevel"/>
    <w:tmpl w:val="6E5D42A8"/>
    <w:lvl w:ilvl="0">
      <w:start w:val="1"/>
      <w:numFmt w:val="decimal"/>
      <w:lvlText w:val="（%1）"/>
      <w:lvlJc w:val="left"/>
      <w:pPr>
        <w:ind w:left="1200" w:hanging="720"/>
      </w:pPr>
      <w:rPr>
        <w:rFonts w:hint="default"/>
      </w:r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432" w15:restartNumberingAfterBreak="0">
    <w:nsid w:val="6EBB45EB"/>
    <w:multiLevelType w:val="hybridMultilevel"/>
    <w:tmpl w:val="27E29350"/>
    <w:lvl w:ilvl="0" w:tplc="F112D304">
      <w:numFmt w:val="bullet"/>
      <w:lvlText w:val=""/>
      <w:lvlJc w:val="left"/>
      <w:pPr>
        <w:ind w:left="294" w:hanging="190"/>
      </w:pPr>
      <w:rPr>
        <w:rFonts w:ascii="Wingdings" w:eastAsia="Wingdings" w:hAnsi="Wingdings" w:cs="Wingdings" w:hint="default"/>
        <w:spacing w:val="-1"/>
        <w:w w:val="100"/>
        <w:sz w:val="19"/>
        <w:szCs w:val="19"/>
        <w:lang w:val="en-US" w:eastAsia="zh-CN" w:bidi="ar-SA"/>
      </w:rPr>
    </w:lvl>
    <w:lvl w:ilvl="1" w:tplc="D98A38F8">
      <w:numFmt w:val="bullet"/>
      <w:lvlText w:val="•"/>
      <w:lvlJc w:val="left"/>
      <w:pPr>
        <w:ind w:left="930" w:hanging="190"/>
      </w:pPr>
      <w:rPr>
        <w:rFonts w:hint="default"/>
        <w:lang w:val="en-US" w:eastAsia="zh-CN" w:bidi="ar-SA"/>
      </w:rPr>
    </w:lvl>
    <w:lvl w:ilvl="2" w:tplc="FB9AD4FE">
      <w:numFmt w:val="bullet"/>
      <w:lvlText w:val="•"/>
      <w:lvlJc w:val="left"/>
      <w:pPr>
        <w:ind w:left="1561" w:hanging="190"/>
      </w:pPr>
      <w:rPr>
        <w:rFonts w:hint="default"/>
        <w:lang w:val="en-US" w:eastAsia="zh-CN" w:bidi="ar-SA"/>
      </w:rPr>
    </w:lvl>
    <w:lvl w:ilvl="3" w:tplc="C97ADAE6">
      <w:numFmt w:val="bullet"/>
      <w:lvlText w:val="•"/>
      <w:lvlJc w:val="left"/>
      <w:pPr>
        <w:ind w:left="2192" w:hanging="190"/>
      </w:pPr>
      <w:rPr>
        <w:rFonts w:hint="default"/>
        <w:lang w:val="en-US" w:eastAsia="zh-CN" w:bidi="ar-SA"/>
      </w:rPr>
    </w:lvl>
    <w:lvl w:ilvl="4" w:tplc="26CA5662">
      <w:numFmt w:val="bullet"/>
      <w:lvlText w:val="•"/>
      <w:lvlJc w:val="left"/>
      <w:pPr>
        <w:ind w:left="2822" w:hanging="190"/>
      </w:pPr>
      <w:rPr>
        <w:rFonts w:hint="default"/>
        <w:lang w:val="en-US" w:eastAsia="zh-CN" w:bidi="ar-SA"/>
      </w:rPr>
    </w:lvl>
    <w:lvl w:ilvl="5" w:tplc="4148F00A">
      <w:numFmt w:val="bullet"/>
      <w:lvlText w:val="•"/>
      <w:lvlJc w:val="left"/>
      <w:pPr>
        <w:ind w:left="3453" w:hanging="190"/>
      </w:pPr>
      <w:rPr>
        <w:rFonts w:hint="default"/>
        <w:lang w:val="en-US" w:eastAsia="zh-CN" w:bidi="ar-SA"/>
      </w:rPr>
    </w:lvl>
    <w:lvl w:ilvl="6" w:tplc="595EE39E">
      <w:numFmt w:val="bullet"/>
      <w:lvlText w:val="•"/>
      <w:lvlJc w:val="left"/>
      <w:pPr>
        <w:ind w:left="4084" w:hanging="190"/>
      </w:pPr>
      <w:rPr>
        <w:rFonts w:hint="default"/>
        <w:lang w:val="en-US" w:eastAsia="zh-CN" w:bidi="ar-SA"/>
      </w:rPr>
    </w:lvl>
    <w:lvl w:ilvl="7" w:tplc="E3B89BAE">
      <w:numFmt w:val="bullet"/>
      <w:lvlText w:val="•"/>
      <w:lvlJc w:val="left"/>
      <w:pPr>
        <w:ind w:left="4714" w:hanging="190"/>
      </w:pPr>
      <w:rPr>
        <w:rFonts w:hint="default"/>
        <w:lang w:val="en-US" w:eastAsia="zh-CN" w:bidi="ar-SA"/>
      </w:rPr>
    </w:lvl>
    <w:lvl w:ilvl="8" w:tplc="D5269DDE">
      <w:numFmt w:val="bullet"/>
      <w:lvlText w:val="•"/>
      <w:lvlJc w:val="left"/>
      <w:pPr>
        <w:ind w:left="5345" w:hanging="190"/>
      </w:pPr>
      <w:rPr>
        <w:rFonts w:hint="default"/>
        <w:lang w:val="en-US" w:eastAsia="zh-CN" w:bidi="ar-SA"/>
      </w:rPr>
    </w:lvl>
  </w:abstractNum>
  <w:abstractNum w:abstractNumId="433" w15:restartNumberingAfterBreak="0">
    <w:nsid w:val="6EF9114E"/>
    <w:multiLevelType w:val="hybridMultilevel"/>
    <w:tmpl w:val="1F125EDC"/>
    <w:lvl w:ilvl="0" w:tplc="8AAC6256">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002C154A">
      <w:numFmt w:val="bullet"/>
      <w:lvlText w:val="•"/>
      <w:lvlJc w:val="left"/>
      <w:pPr>
        <w:ind w:left="948" w:hanging="213"/>
      </w:pPr>
      <w:rPr>
        <w:rFonts w:hint="default"/>
        <w:lang w:val="en-US" w:eastAsia="zh-CN" w:bidi="ar-SA"/>
      </w:rPr>
    </w:lvl>
    <w:lvl w:ilvl="2" w:tplc="19F40434">
      <w:numFmt w:val="bullet"/>
      <w:lvlText w:val="•"/>
      <w:lvlJc w:val="left"/>
      <w:pPr>
        <w:ind w:left="1577" w:hanging="213"/>
      </w:pPr>
      <w:rPr>
        <w:rFonts w:hint="default"/>
        <w:lang w:val="en-US" w:eastAsia="zh-CN" w:bidi="ar-SA"/>
      </w:rPr>
    </w:lvl>
    <w:lvl w:ilvl="3" w:tplc="A35A3548">
      <w:numFmt w:val="bullet"/>
      <w:lvlText w:val="•"/>
      <w:lvlJc w:val="left"/>
      <w:pPr>
        <w:ind w:left="2206" w:hanging="213"/>
      </w:pPr>
      <w:rPr>
        <w:rFonts w:hint="default"/>
        <w:lang w:val="en-US" w:eastAsia="zh-CN" w:bidi="ar-SA"/>
      </w:rPr>
    </w:lvl>
    <w:lvl w:ilvl="4" w:tplc="63F419BC">
      <w:numFmt w:val="bullet"/>
      <w:lvlText w:val="•"/>
      <w:lvlJc w:val="left"/>
      <w:pPr>
        <w:ind w:left="2834" w:hanging="213"/>
      </w:pPr>
      <w:rPr>
        <w:rFonts w:hint="default"/>
        <w:lang w:val="en-US" w:eastAsia="zh-CN" w:bidi="ar-SA"/>
      </w:rPr>
    </w:lvl>
    <w:lvl w:ilvl="5" w:tplc="95F2E456">
      <w:numFmt w:val="bullet"/>
      <w:lvlText w:val="•"/>
      <w:lvlJc w:val="left"/>
      <w:pPr>
        <w:ind w:left="3463" w:hanging="213"/>
      </w:pPr>
      <w:rPr>
        <w:rFonts w:hint="default"/>
        <w:lang w:val="en-US" w:eastAsia="zh-CN" w:bidi="ar-SA"/>
      </w:rPr>
    </w:lvl>
    <w:lvl w:ilvl="6" w:tplc="3F90E0FA">
      <w:numFmt w:val="bullet"/>
      <w:lvlText w:val="•"/>
      <w:lvlJc w:val="left"/>
      <w:pPr>
        <w:ind w:left="4092" w:hanging="213"/>
      </w:pPr>
      <w:rPr>
        <w:rFonts w:hint="default"/>
        <w:lang w:val="en-US" w:eastAsia="zh-CN" w:bidi="ar-SA"/>
      </w:rPr>
    </w:lvl>
    <w:lvl w:ilvl="7" w:tplc="86029614">
      <w:numFmt w:val="bullet"/>
      <w:lvlText w:val="•"/>
      <w:lvlJc w:val="left"/>
      <w:pPr>
        <w:ind w:left="4720" w:hanging="213"/>
      </w:pPr>
      <w:rPr>
        <w:rFonts w:hint="default"/>
        <w:lang w:val="en-US" w:eastAsia="zh-CN" w:bidi="ar-SA"/>
      </w:rPr>
    </w:lvl>
    <w:lvl w:ilvl="8" w:tplc="ED9C41C8">
      <w:numFmt w:val="bullet"/>
      <w:lvlText w:val="•"/>
      <w:lvlJc w:val="left"/>
      <w:pPr>
        <w:ind w:left="5349" w:hanging="213"/>
      </w:pPr>
      <w:rPr>
        <w:rFonts w:hint="default"/>
        <w:lang w:val="en-US" w:eastAsia="zh-CN" w:bidi="ar-SA"/>
      </w:rPr>
    </w:lvl>
  </w:abstractNum>
  <w:abstractNum w:abstractNumId="434" w15:restartNumberingAfterBreak="0">
    <w:nsid w:val="6F0151DD"/>
    <w:multiLevelType w:val="hybridMultilevel"/>
    <w:tmpl w:val="8814D868"/>
    <w:lvl w:ilvl="0" w:tplc="CF360780">
      <w:start w:val="1"/>
      <w:numFmt w:val="decimal"/>
      <w:lvlText w:val="（%1）"/>
      <w:lvlJc w:val="left"/>
      <w:pPr>
        <w:ind w:left="1199" w:hanging="601"/>
      </w:pPr>
      <w:rPr>
        <w:rFonts w:ascii="宋体" w:eastAsia="宋体" w:hAnsi="宋体" w:cs="宋体" w:hint="default"/>
        <w:spacing w:val="-1"/>
        <w:w w:val="100"/>
        <w:sz w:val="22"/>
        <w:szCs w:val="22"/>
        <w:lang w:val="en-US" w:eastAsia="zh-CN" w:bidi="ar-SA"/>
      </w:rPr>
    </w:lvl>
    <w:lvl w:ilvl="1" w:tplc="37004EAC">
      <w:numFmt w:val="bullet"/>
      <w:lvlText w:val="•"/>
      <w:lvlJc w:val="left"/>
      <w:pPr>
        <w:ind w:left="2034" w:hanging="601"/>
      </w:pPr>
      <w:rPr>
        <w:rFonts w:hint="default"/>
        <w:lang w:val="en-US" w:eastAsia="zh-CN" w:bidi="ar-SA"/>
      </w:rPr>
    </w:lvl>
    <w:lvl w:ilvl="2" w:tplc="9B92B8E4">
      <w:numFmt w:val="bullet"/>
      <w:lvlText w:val="•"/>
      <w:lvlJc w:val="left"/>
      <w:pPr>
        <w:ind w:left="2869" w:hanging="601"/>
      </w:pPr>
      <w:rPr>
        <w:rFonts w:hint="default"/>
        <w:lang w:val="en-US" w:eastAsia="zh-CN" w:bidi="ar-SA"/>
      </w:rPr>
    </w:lvl>
    <w:lvl w:ilvl="3" w:tplc="8F785860">
      <w:numFmt w:val="bullet"/>
      <w:lvlText w:val="•"/>
      <w:lvlJc w:val="left"/>
      <w:pPr>
        <w:ind w:left="3703" w:hanging="601"/>
      </w:pPr>
      <w:rPr>
        <w:rFonts w:hint="default"/>
        <w:lang w:val="en-US" w:eastAsia="zh-CN" w:bidi="ar-SA"/>
      </w:rPr>
    </w:lvl>
    <w:lvl w:ilvl="4" w:tplc="DBC80840">
      <w:numFmt w:val="bullet"/>
      <w:lvlText w:val="•"/>
      <w:lvlJc w:val="left"/>
      <w:pPr>
        <w:ind w:left="4538" w:hanging="601"/>
      </w:pPr>
      <w:rPr>
        <w:rFonts w:hint="default"/>
        <w:lang w:val="en-US" w:eastAsia="zh-CN" w:bidi="ar-SA"/>
      </w:rPr>
    </w:lvl>
    <w:lvl w:ilvl="5" w:tplc="E7BE02C8">
      <w:numFmt w:val="bullet"/>
      <w:lvlText w:val="•"/>
      <w:lvlJc w:val="left"/>
      <w:pPr>
        <w:ind w:left="5373" w:hanging="601"/>
      </w:pPr>
      <w:rPr>
        <w:rFonts w:hint="default"/>
        <w:lang w:val="en-US" w:eastAsia="zh-CN" w:bidi="ar-SA"/>
      </w:rPr>
    </w:lvl>
    <w:lvl w:ilvl="6" w:tplc="02BEB38A">
      <w:numFmt w:val="bullet"/>
      <w:lvlText w:val="•"/>
      <w:lvlJc w:val="left"/>
      <w:pPr>
        <w:ind w:left="6207" w:hanging="601"/>
      </w:pPr>
      <w:rPr>
        <w:rFonts w:hint="default"/>
        <w:lang w:val="en-US" w:eastAsia="zh-CN" w:bidi="ar-SA"/>
      </w:rPr>
    </w:lvl>
    <w:lvl w:ilvl="7" w:tplc="26F4AE5C">
      <w:numFmt w:val="bullet"/>
      <w:lvlText w:val="•"/>
      <w:lvlJc w:val="left"/>
      <w:pPr>
        <w:ind w:left="7042" w:hanging="601"/>
      </w:pPr>
      <w:rPr>
        <w:rFonts w:hint="default"/>
        <w:lang w:val="en-US" w:eastAsia="zh-CN" w:bidi="ar-SA"/>
      </w:rPr>
    </w:lvl>
    <w:lvl w:ilvl="8" w:tplc="82520E04">
      <w:numFmt w:val="bullet"/>
      <w:lvlText w:val="•"/>
      <w:lvlJc w:val="left"/>
      <w:pPr>
        <w:ind w:left="7877" w:hanging="601"/>
      </w:pPr>
      <w:rPr>
        <w:rFonts w:hint="default"/>
        <w:lang w:val="en-US" w:eastAsia="zh-CN" w:bidi="ar-SA"/>
      </w:rPr>
    </w:lvl>
  </w:abstractNum>
  <w:abstractNum w:abstractNumId="435" w15:restartNumberingAfterBreak="0">
    <w:nsid w:val="6F3E6159"/>
    <w:multiLevelType w:val="hybridMultilevel"/>
    <w:tmpl w:val="BE78B28A"/>
    <w:lvl w:ilvl="0" w:tplc="054A6B68">
      <w:start w:val="1"/>
      <w:numFmt w:val="decimal"/>
      <w:lvlText w:val="（%1）"/>
      <w:lvlJc w:val="left"/>
      <w:pPr>
        <w:ind w:left="118" w:hanging="603"/>
      </w:pPr>
      <w:rPr>
        <w:rFonts w:ascii="宋体" w:eastAsia="宋体" w:hAnsi="宋体" w:cs="宋体" w:hint="default"/>
        <w:spacing w:val="-1"/>
        <w:w w:val="100"/>
        <w:sz w:val="22"/>
        <w:szCs w:val="22"/>
        <w:lang w:val="en-US" w:eastAsia="zh-CN" w:bidi="ar-SA"/>
      </w:rPr>
    </w:lvl>
    <w:lvl w:ilvl="1" w:tplc="054C84D2">
      <w:numFmt w:val="bullet"/>
      <w:lvlText w:val="•"/>
      <w:lvlJc w:val="left"/>
      <w:pPr>
        <w:ind w:left="1062" w:hanging="603"/>
      </w:pPr>
      <w:rPr>
        <w:rFonts w:hint="default"/>
        <w:lang w:val="en-US" w:eastAsia="zh-CN" w:bidi="ar-SA"/>
      </w:rPr>
    </w:lvl>
    <w:lvl w:ilvl="2" w:tplc="D5E8A28A">
      <w:numFmt w:val="bullet"/>
      <w:lvlText w:val="•"/>
      <w:lvlJc w:val="left"/>
      <w:pPr>
        <w:ind w:left="2005" w:hanging="603"/>
      </w:pPr>
      <w:rPr>
        <w:rFonts w:hint="default"/>
        <w:lang w:val="en-US" w:eastAsia="zh-CN" w:bidi="ar-SA"/>
      </w:rPr>
    </w:lvl>
    <w:lvl w:ilvl="3" w:tplc="1F3205FC">
      <w:numFmt w:val="bullet"/>
      <w:lvlText w:val="•"/>
      <w:lvlJc w:val="left"/>
      <w:pPr>
        <w:ind w:left="2947" w:hanging="603"/>
      </w:pPr>
      <w:rPr>
        <w:rFonts w:hint="default"/>
        <w:lang w:val="en-US" w:eastAsia="zh-CN" w:bidi="ar-SA"/>
      </w:rPr>
    </w:lvl>
    <w:lvl w:ilvl="4" w:tplc="13D2D408">
      <w:numFmt w:val="bullet"/>
      <w:lvlText w:val="•"/>
      <w:lvlJc w:val="left"/>
      <w:pPr>
        <w:ind w:left="3890" w:hanging="603"/>
      </w:pPr>
      <w:rPr>
        <w:rFonts w:hint="default"/>
        <w:lang w:val="en-US" w:eastAsia="zh-CN" w:bidi="ar-SA"/>
      </w:rPr>
    </w:lvl>
    <w:lvl w:ilvl="5" w:tplc="CF52F2FE">
      <w:numFmt w:val="bullet"/>
      <w:lvlText w:val="•"/>
      <w:lvlJc w:val="left"/>
      <w:pPr>
        <w:ind w:left="4833" w:hanging="603"/>
      </w:pPr>
      <w:rPr>
        <w:rFonts w:hint="default"/>
        <w:lang w:val="en-US" w:eastAsia="zh-CN" w:bidi="ar-SA"/>
      </w:rPr>
    </w:lvl>
    <w:lvl w:ilvl="6" w:tplc="7DF46F1C">
      <w:numFmt w:val="bullet"/>
      <w:lvlText w:val="•"/>
      <w:lvlJc w:val="left"/>
      <w:pPr>
        <w:ind w:left="5775" w:hanging="603"/>
      </w:pPr>
      <w:rPr>
        <w:rFonts w:hint="default"/>
        <w:lang w:val="en-US" w:eastAsia="zh-CN" w:bidi="ar-SA"/>
      </w:rPr>
    </w:lvl>
    <w:lvl w:ilvl="7" w:tplc="28E2F084">
      <w:numFmt w:val="bullet"/>
      <w:lvlText w:val="•"/>
      <w:lvlJc w:val="left"/>
      <w:pPr>
        <w:ind w:left="6718" w:hanging="603"/>
      </w:pPr>
      <w:rPr>
        <w:rFonts w:hint="default"/>
        <w:lang w:val="en-US" w:eastAsia="zh-CN" w:bidi="ar-SA"/>
      </w:rPr>
    </w:lvl>
    <w:lvl w:ilvl="8" w:tplc="8480A388">
      <w:numFmt w:val="bullet"/>
      <w:lvlText w:val="•"/>
      <w:lvlJc w:val="left"/>
      <w:pPr>
        <w:ind w:left="7661" w:hanging="603"/>
      </w:pPr>
      <w:rPr>
        <w:rFonts w:hint="default"/>
        <w:lang w:val="en-US" w:eastAsia="zh-CN" w:bidi="ar-SA"/>
      </w:rPr>
    </w:lvl>
  </w:abstractNum>
  <w:abstractNum w:abstractNumId="436" w15:restartNumberingAfterBreak="0">
    <w:nsid w:val="6F722CB4"/>
    <w:multiLevelType w:val="multilevel"/>
    <w:tmpl w:val="6832B9C2"/>
    <w:lvl w:ilvl="0">
      <w:start w:val="6"/>
      <w:numFmt w:val="decimal"/>
      <w:lvlText w:val="%1"/>
      <w:lvlJc w:val="left"/>
      <w:pPr>
        <w:ind w:left="802" w:hanging="684"/>
      </w:pPr>
      <w:rPr>
        <w:rFonts w:hint="default"/>
        <w:lang w:val="en-US" w:eastAsia="zh-CN" w:bidi="ar-SA"/>
      </w:rPr>
    </w:lvl>
    <w:lvl w:ilvl="1">
      <w:start w:val="2"/>
      <w:numFmt w:val="decimal"/>
      <w:lvlText w:val="%1.%2"/>
      <w:lvlJc w:val="left"/>
      <w:pPr>
        <w:ind w:left="802" w:hanging="684"/>
      </w:pPr>
      <w:rPr>
        <w:rFonts w:hint="default"/>
        <w:lang w:val="en-US" w:eastAsia="zh-CN" w:bidi="ar-SA"/>
      </w:rPr>
    </w:lvl>
    <w:lvl w:ilvl="2">
      <w:start w:val="2"/>
      <w:numFmt w:val="decimal"/>
      <w:lvlText w:val="%1.%2.%3"/>
      <w:lvlJc w:val="left"/>
      <w:pPr>
        <w:ind w:left="802" w:hanging="684"/>
      </w:pPr>
      <w:rPr>
        <w:rFonts w:ascii="Times New Roman" w:eastAsia="Times New Roman" w:hAnsi="Times New Roman" w:cs="Times New Roman" w:hint="default"/>
        <w:b/>
        <w:bCs/>
        <w:w w:val="100"/>
        <w:sz w:val="30"/>
        <w:szCs w:val="30"/>
        <w:lang w:val="en-US" w:eastAsia="zh-CN" w:bidi="ar-SA"/>
      </w:rPr>
    </w:lvl>
    <w:lvl w:ilvl="3">
      <w:start w:val="1"/>
      <w:numFmt w:val="decimal"/>
      <w:lvlText w:val="%1.%2.%3.%4"/>
      <w:lvlJc w:val="left"/>
      <w:pPr>
        <w:ind w:left="1035" w:hanging="917"/>
      </w:pPr>
      <w:rPr>
        <w:rFonts w:ascii="Times New Roman" w:eastAsia="Times New Roman" w:hAnsi="Times New Roman" w:cs="Times New Roman" w:hint="default"/>
        <w:b/>
        <w:bCs/>
        <w:spacing w:val="-3"/>
        <w:w w:val="100"/>
        <w:sz w:val="28"/>
        <w:szCs w:val="28"/>
        <w:lang w:val="en-US" w:eastAsia="zh-CN" w:bidi="ar-SA"/>
      </w:rPr>
    </w:lvl>
    <w:lvl w:ilvl="4">
      <w:start w:val="1"/>
      <w:numFmt w:val="decimal"/>
      <w:lvlText w:val="%1.%2.%3.%4.%5"/>
      <w:lvlJc w:val="left"/>
      <w:pPr>
        <w:ind w:left="1086" w:hanging="968"/>
      </w:pPr>
      <w:rPr>
        <w:rFonts w:ascii="Times New Roman" w:eastAsia="Times New Roman" w:hAnsi="Times New Roman" w:cs="Times New Roman" w:hint="default"/>
        <w:b/>
        <w:bCs/>
        <w:w w:val="99"/>
        <w:sz w:val="24"/>
        <w:szCs w:val="24"/>
        <w:lang w:val="en-US" w:eastAsia="zh-CN" w:bidi="ar-SA"/>
      </w:rPr>
    </w:lvl>
    <w:lvl w:ilvl="5">
      <w:start w:val="1"/>
      <w:numFmt w:val="decimal"/>
      <w:lvlText w:val="%6."/>
      <w:lvlJc w:val="left"/>
      <w:pPr>
        <w:ind w:left="118" w:hanging="181"/>
      </w:pPr>
      <w:rPr>
        <w:rFonts w:ascii="Times New Roman" w:eastAsia="Times New Roman" w:hAnsi="Times New Roman" w:cs="Times New Roman" w:hint="default"/>
        <w:spacing w:val="-1"/>
        <w:w w:val="100"/>
        <w:sz w:val="22"/>
        <w:szCs w:val="22"/>
        <w:lang w:val="en-US" w:eastAsia="zh-CN" w:bidi="ar-SA"/>
      </w:rPr>
    </w:lvl>
    <w:lvl w:ilvl="6">
      <w:numFmt w:val="bullet"/>
      <w:lvlText w:val="•"/>
      <w:lvlJc w:val="left"/>
      <w:pPr>
        <w:ind w:left="4708" w:hanging="181"/>
      </w:pPr>
      <w:rPr>
        <w:rFonts w:hint="default"/>
        <w:lang w:val="en-US" w:eastAsia="zh-CN" w:bidi="ar-SA"/>
      </w:rPr>
    </w:lvl>
    <w:lvl w:ilvl="7">
      <w:numFmt w:val="bullet"/>
      <w:lvlText w:val="•"/>
      <w:lvlJc w:val="left"/>
      <w:pPr>
        <w:ind w:left="5917" w:hanging="181"/>
      </w:pPr>
      <w:rPr>
        <w:rFonts w:hint="default"/>
        <w:lang w:val="en-US" w:eastAsia="zh-CN" w:bidi="ar-SA"/>
      </w:rPr>
    </w:lvl>
    <w:lvl w:ilvl="8">
      <w:numFmt w:val="bullet"/>
      <w:lvlText w:val="•"/>
      <w:lvlJc w:val="left"/>
      <w:pPr>
        <w:ind w:left="7127" w:hanging="181"/>
      </w:pPr>
      <w:rPr>
        <w:rFonts w:hint="default"/>
        <w:lang w:val="en-US" w:eastAsia="zh-CN" w:bidi="ar-SA"/>
      </w:rPr>
    </w:lvl>
  </w:abstractNum>
  <w:abstractNum w:abstractNumId="437" w15:restartNumberingAfterBreak="0">
    <w:nsid w:val="6FEB5D3E"/>
    <w:multiLevelType w:val="hybridMultilevel"/>
    <w:tmpl w:val="9D0C548A"/>
    <w:lvl w:ilvl="0" w:tplc="A5D80384">
      <w:start w:val="5"/>
      <w:numFmt w:val="decimal"/>
      <w:lvlText w:val="%1."/>
      <w:lvlJc w:val="left"/>
      <w:pPr>
        <w:ind w:left="118" w:hanging="241"/>
      </w:pPr>
      <w:rPr>
        <w:rFonts w:ascii="宋体" w:eastAsia="宋体" w:hAnsi="宋体" w:cs="宋体" w:hint="default"/>
        <w:spacing w:val="-18"/>
        <w:w w:val="100"/>
        <w:sz w:val="22"/>
        <w:szCs w:val="22"/>
        <w:lang w:val="en-US" w:eastAsia="zh-CN" w:bidi="ar-SA"/>
      </w:rPr>
    </w:lvl>
    <w:lvl w:ilvl="1" w:tplc="1B3C4270">
      <w:numFmt w:val="bullet"/>
      <w:lvlText w:val="•"/>
      <w:lvlJc w:val="left"/>
      <w:pPr>
        <w:ind w:left="1062" w:hanging="241"/>
      </w:pPr>
      <w:rPr>
        <w:rFonts w:hint="default"/>
        <w:lang w:val="en-US" w:eastAsia="zh-CN" w:bidi="ar-SA"/>
      </w:rPr>
    </w:lvl>
    <w:lvl w:ilvl="2" w:tplc="52A2967A">
      <w:numFmt w:val="bullet"/>
      <w:lvlText w:val="•"/>
      <w:lvlJc w:val="left"/>
      <w:pPr>
        <w:ind w:left="2005" w:hanging="241"/>
      </w:pPr>
      <w:rPr>
        <w:rFonts w:hint="default"/>
        <w:lang w:val="en-US" w:eastAsia="zh-CN" w:bidi="ar-SA"/>
      </w:rPr>
    </w:lvl>
    <w:lvl w:ilvl="3" w:tplc="6FB4C4B4">
      <w:numFmt w:val="bullet"/>
      <w:lvlText w:val="•"/>
      <w:lvlJc w:val="left"/>
      <w:pPr>
        <w:ind w:left="2947" w:hanging="241"/>
      </w:pPr>
      <w:rPr>
        <w:rFonts w:hint="default"/>
        <w:lang w:val="en-US" w:eastAsia="zh-CN" w:bidi="ar-SA"/>
      </w:rPr>
    </w:lvl>
    <w:lvl w:ilvl="4" w:tplc="E6C82440">
      <w:numFmt w:val="bullet"/>
      <w:lvlText w:val="•"/>
      <w:lvlJc w:val="left"/>
      <w:pPr>
        <w:ind w:left="3890" w:hanging="241"/>
      </w:pPr>
      <w:rPr>
        <w:rFonts w:hint="default"/>
        <w:lang w:val="en-US" w:eastAsia="zh-CN" w:bidi="ar-SA"/>
      </w:rPr>
    </w:lvl>
    <w:lvl w:ilvl="5" w:tplc="328C968A">
      <w:numFmt w:val="bullet"/>
      <w:lvlText w:val="•"/>
      <w:lvlJc w:val="left"/>
      <w:pPr>
        <w:ind w:left="4833" w:hanging="241"/>
      </w:pPr>
      <w:rPr>
        <w:rFonts w:hint="default"/>
        <w:lang w:val="en-US" w:eastAsia="zh-CN" w:bidi="ar-SA"/>
      </w:rPr>
    </w:lvl>
    <w:lvl w:ilvl="6" w:tplc="9C04DB44">
      <w:numFmt w:val="bullet"/>
      <w:lvlText w:val="•"/>
      <w:lvlJc w:val="left"/>
      <w:pPr>
        <w:ind w:left="5775" w:hanging="241"/>
      </w:pPr>
      <w:rPr>
        <w:rFonts w:hint="default"/>
        <w:lang w:val="en-US" w:eastAsia="zh-CN" w:bidi="ar-SA"/>
      </w:rPr>
    </w:lvl>
    <w:lvl w:ilvl="7" w:tplc="68C00F4C">
      <w:numFmt w:val="bullet"/>
      <w:lvlText w:val="•"/>
      <w:lvlJc w:val="left"/>
      <w:pPr>
        <w:ind w:left="6718" w:hanging="241"/>
      </w:pPr>
      <w:rPr>
        <w:rFonts w:hint="default"/>
        <w:lang w:val="en-US" w:eastAsia="zh-CN" w:bidi="ar-SA"/>
      </w:rPr>
    </w:lvl>
    <w:lvl w:ilvl="8" w:tplc="3A8094FA">
      <w:numFmt w:val="bullet"/>
      <w:lvlText w:val="•"/>
      <w:lvlJc w:val="left"/>
      <w:pPr>
        <w:ind w:left="7661" w:hanging="241"/>
      </w:pPr>
      <w:rPr>
        <w:rFonts w:hint="default"/>
        <w:lang w:val="en-US" w:eastAsia="zh-CN" w:bidi="ar-SA"/>
      </w:rPr>
    </w:lvl>
  </w:abstractNum>
  <w:abstractNum w:abstractNumId="438" w15:restartNumberingAfterBreak="0">
    <w:nsid w:val="6FF5511E"/>
    <w:multiLevelType w:val="hybridMultilevel"/>
    <w:tmpl w:val="3FA277E8"/>
    <w:lvl w:ilvl="0" w:tplc="66506668">
      <w:start w:val="1"/>
      <w:numFmt w:val="decimal"/>
      <w:lvlText w:val="%1."/>
      <w:lvlJc w:val="left"/>
      <w:pPr>
        <w:ind w:left="118" w:hanging="181"/>
      </w:pPr>
      <w:rPr>
        <w:rFonts w:ascii="Times New Roman" w:eastAsia="Times New Roman" w:hAnsi="Times New Roman" w:cs="Times New Roman" w:hint="default"/>
        <w:spacing w:val="-1"/>
        <w:w w:val="100"/>
        <w:sz w:val="22"/>
        <w:szCs w:val="22"/>
        <w:lang w:val="en-US" w:eastAsia="zh-CN" w:bidi="ar-SA"/>
      </w:rPr>
    </w:lvl>
    <w:lvl w:ilvl="1" w:tplc="1C58D8E0">
      <w:numFmt w:val="bullet"/>
      <w:lvlText w:val="•"/>
      <w:lvlJc w:val="left"/>
      <w:pPr>
        <w:ind w:left="1062" w:hanging="181"/>
      </w:pPr>
      <w:rPr>
        <w:rFonts w:hint="default"/>
        <w:lang w:val="en-US" w:eastAsia="zh-CN" w:bidi="ar-SA"/>
      </w:rPr>
    </w:lvl>
    <w:lvl w:ilvl="2" w:tplc="C406B4D0">
      <w:numFmt w:val="bullet"/>
      <w:lvlText w:val="•"/>
      <w:lvlJc w:val="left"/>
      <w:pPr>
        <w:ind w:left="2005" w:hanging="181"/>
      </w:pPr>
      <w:rPr>
        <w:rFonts w:hint="default"/>
        <w:lang w:val="en-US" w:eastAsia="zh-CN" w:bidi="ar-SA"/>
      </w:rPr>
    </w:lvl>
    <w:lvl w:ilvl="3" w:tplc="41909E7C">
      <w:numFmt w:val="bullet"/>
      <w:lvlText w:val="•"/>
      <w:lvlJc w:val="left"/>
      <w:pPr>
        <w:ind w:left="2947" w:hanging="181"/>
      </w:pPr>
      <w:rPr>
        <w:rFonts w:hint="default"/>
        <w:lang w:val="en-US" w:eastAsia="zh-CN" w:bidi="ar-SA"/>
      </w:rPr>
    </w:lvl>
    <w:lvl w:ilvl="4" w:tplc="9F8EA758">
      <w:numFmt w:val="bullet"/>
      <w:lvlText w:val="•"/>
      <w:lvlJc w:val="left"/>
      <w:pPr>
        <w:ind w:left="3890" w:hanging="181"/>
      </w:pPr>
      <w:rPr>
        <w:rFonts w:hint="default"/>
        <w:lang w:val="en-US" w:eastAsia="zh-CN" w:bidi="ar-SA"/>
      </w:rPr>
    </w:lvl>
    <w:lvl w:ilvl="5" w:tplc="571666B0">
      <w:numFmt w:val="bullet"/>
      <w:lvlText w:val="•"/>
      <w:lvlJc w:val="left"/>
      <w:pPr>
        <w:ind w:left="4833" w:hanging="181"/>
      </w:pPr>
      <w:rPr>
        <w:rFonts w:hint="default"/>
        <w:lang w:val="en-US" w:eastAsia="zh-CN" w:bidi="ar-SA"/>
      </w:rPr>
    </w:lvl>
    <w:lvl w:ilvl="6" w:tplc="DAACB570">
      <w:numFmt w:val="bullet"/>
      <w:lvlText w:val="•"/>
      <w:lvlJc w:val="left"/>
      <w:pPr>
        <w:ind w:left="5775" w:hanging="181"/>
      </w:pPr>
      <w:rPr>
        <w:rFonts w:hint="default"/>
        <w:lang w:val="en-US" w:eastAsia="zh-CN" w:bidi="ar-SA"/>
      </w:rPr>
    </w:lvl>
    <w:lvl w:ilvl="7" w:tplc="3828B302">
      <w:numFmt w:val="bullet"/>
      <w:lvlText w:val="•"/>
      <w:lvlJc w:val="left"/>
      <w:pPr>
        <w:ind w:left="6718" w:hanging="181"/>
      </w:pPr>
      <w:rPr>
        <w:rFonts w:hint="default"/>
        <w:lang w:val="en-US" w:eastAsia="zh-CN" w:bidi="ar-SA"/>
      </w:rPr>
    </w:lvl>
    <w:lvl w:ilvl="8" w:tplc="CA3E3EAA">
      <w:numFmt w:val="bullet"/>
      <w:lvlText w:val="•"/>
      <w:lvlJc w:val="left"/>
      <w:pPr>
        <w:ind w:left="7661" w:hanging="181"/>
      </w:pPr>
      <w:rPr>
        <w:rFonts w:hint="default"/>
        <w:lang w:val="en-US" w:eastAsia="zh-CN" w:bidi="ar-SA"/>
      </w:rPr>
    </w:lvl>
  </w:abstractNum>
  <w:abstractNum w:abstractNumId="439" w15:restartNumberingAfterBreak="0">
    <w:nsid w:val="70BA6846"/>
    <w:multiLevelType w:val="multilevel"/>
    <w:tmpl w:val="324E448C"/>
    <w:lvl w:ilvl="0">
      <w:start w:val="6"/>
      <w:numFmt w:val="decimal"/>
      <w:lvlText w:val="%1"/>
      <w:lvlJc w:val="left"/>
      <w:pPr>
        <w:ind w:left="802" w:hanging="684"/>
      </w:pPr>
      <w:rPr>
        <w:rFonts w:hint="default"/>
        <w:lang w:val="en-US" w:eastAsia="zh-CN" w:bidi="ar-SA"/>
      </w:rPr>
    </w:lvl>
    <w:lvl w:ilvl="1">
      <w:start w:val="5"/>
      <w:numFmt w:val="decimal"/>
      <w:lvlText w:val="%1.%2"/>
      <w:lvlJc w:val="left"/>
      <w:pPr>
        <w:ind w:left="802" w:hanging="684"/>
      </w:pPr>
      <w:rPr>
        <w:rFonts w:hint="default"/>
        <w:lang w:val="en-US" w:eastAsia="zh-CN" w:bidi="ar-SA"/>
      </w:rPr>
    </w:lvl>
    <w:lvl w:ilvl="2">
      <w:start w:val="2"/>
      <w:numFmt w:val="decimal"/>
      <w:lvlText w:val="%1.%2.%3"/>
      <w:lvlJc w:val="left"/>
      <w:pPr>
        <w:ind w:left="802" w:hanging="684"/>
      </w:pPr>
      <w:rPr>
        <w:rFonts w:ascii="Times New Roman" w:eastAsia="Times New Roman" w:hAnsi="Times New Roman" w:cs="Times New Roman" w:hint="default"/>
        <w:b/>
        <w:bCs/>
        <w:w w:val="100"/>
        <w:sz w:val="30"/>
        <w:szCs w:val="30"/>
        <w:lang w:val="en-US" w:eastAsia="zh-CN" w:bidi="ar-SA"/>
      </w:rPr>
    </w:lvl>
    <w:lvl w:ilvl="3">
      <w:start w:val="1"/>
      <w:numFmt w:val="decimal"/>
      <w:lvlText w:val="%1.%2.%3.%4"/>
      <w:lvlJc w:val="left"/>
      <w:pPr>
        <w:ind w:left="1035" w:hanging="917"/>
      </w:pPr>
      <w:rPr>
        <w:rFonts w:ascii="Times New Roman" w:eastAsia="Times New Roman" w:hAnsi="Times New Roman" w:cs="Times New Roman" w:hint="default"/>
        <w:b/>
        <w:bCs/>
        <w:spacing w:val="-3"/>
        <w:w w:val="100"/>
        <w:sz w:val="28"/>
        <w:szCs w:val="28"/>
        <w:lang w:val="en-US" w:eastAsia="zh-CN" w:bidi="ar-SA"/>
      </w:rPr>
    </w:lvl>
    <w:lvl w:ilvl="4">
      <w:start w:val="1"/>
      <w:numFmt w:val="decimal"/>
      <w:lvlText w:val="（%5）"/>
      <w:lvlJc w:val="left"/>
      <w:pPr>
        <w:ind w:left="118" w:hanging="601"/>
      </w:pPr>
      <w:rPr>
        <w:rFonts w:ascii="宋体" w:eastAsia="宋体" w:hAnsi="宋体" w:cs="宋体" w:hint="default"/>
        <w:spacing w:val="-16"/>
        <w:w w:val="100"/>
        <w:sz w:val="22"/>
        <w:szCs w:val="22"/>
        <w:lang w:val="en-US" w:eastAsia="zh-CN" w:bidi="ar-SA"/>
      </w:rPr>
    </w:lvl>
    <w:lvl w:ilvl="5">
      <w:numFmt w:val="bullet"/>
      <w:lvlText w:val="•"/>
      <w:lvlJc w:val="left"/>
      <w:pPr>
        <w:ind w:left="4229" w:hanging="601"/>
      </w:pPr>
      <w:rPr>
        <w:rFonts w:hint="default"/>
        <w:lang w:val="en-US" w:eastAsia="zh-CN" w:bidi="ar-SA"/>
      </w:rPr>
    </w:lvl>
    <w:lvl w:ilvl="6">
      <w:numFmt w:val="bullet"/>
      <w:lvlText w:val="•"/>
      <w:lvlJc w:val="left"/>
      <w:pPr>
        <w:ind w:left="5293" w:hanging="601"/>
      </w:pPr>
      <w:rPr>
        <w:rFonts w:hint="default"/>
        <w:lang w:val="en-US" w:eastAsia="zh-CN" w:bidi="ar-SA"/>
      </w:rPr>
    </w:lvl>
    <w:lvl w:ilvl="7">
      <w:numFmt w:val="bullet"/>
      <w:lvlText w:val="•"/>
      <w:lvlJc w:val="left"/>
      <w:pPr>
        <w:ind w:left="6356" w:hanging="601"/>
      </w:pPr>
      <w:rPr>
        <w:rFonts w:hint="default"/>
        <w:lang w:val="en-US" w:eastAsia="zh-CN" w:bidi="ar-SA"/>
      </w:rPr>
    </w:lvl>
    <w:lvl w:ilvl="8">
      <w:numFmt w:val="bullet"/>
      <w:lvlText w:val="•"/>
      <w:lvlJc w:val="left"/>
      <w:pPr>
        <w:ind w:left="7419" w:hanging="601"/>
      </w:pPr>
      <w:rPr>
        <w:rFonts w:hint="default"/>
        <w:lang w:val="en-US" w:eastAsia="zh-CN" w:bidi="ar-SA"/>
      </w:rPr>
    </w:lvl>
  </w:abstractNum>
  <w:abstractNum w:abstractNumId="440" w15:restartNumberingAfterBreak="0">
    <w:nsid w:val="70C116A1"/>
    <w:multiLevelType w:val="singleLevel"/>
    <w:tmpl w:val="70C116A1"/>
    <w:lvl w:ilvl="0">
      <w:start w:val="1"/>
      <w:numFmt w:val="bullet"/>
      <w:lvlText w:val=""/>
      <w:lvlJc w:val="left"/>
      <w:pPr>
        <w:ind w:left="420" w:hanging="420"/>
      </w:pPr>
      <w:rPr>
        <w:rFonts w:ascii="Wingdings" w:hAnsi="Wingdings" w:hint="default"/>
      </w:rPr>
    </w:lvl>
  </w:abstractNum>
  <w:abstractNum w:abstractNumId="441" w15:restartNumberingAfterBreak="0">
    <w:nsid w:val="71010B7E"/>
    <w:multiLevelType w:val="multilevel"/>
    <w:tmpl w:val="3FAE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2" w15:restartNumberingAfterBreak="0">
    <w:nsid w:val="71BAC2A2"/>
    <w:multiLevelType w:val="singleLevel"/>
    <w:tmpl w:val="71BAC2A2"/>
    <w:lvl w:ilvl="0">
      <w:start w:val="1"/>
      <w:numFmt w:val="chineseCounting"/>
      <w:suff w:val="nothing"/>
      <w:lvlText w:val="%1、"/>
      <w:lvlJc w:val="left"/>
      <w:pPr>
        <w:ind w:left="0" w:firstLine="420"/>
      </w:pPr>
      <w:rPr>
        <w:rFonts w:hint="eastAsia"/>
      </w:rPr>
    </w:lvl>
  </w:abstractNum>
  <w:abstractNum w:abstractNumId="443" w15:restartNumberingAfterBreak="0">
    <w:nsid w:val="71CE48CF"/>
    <w:multiLevelType w:val="hybridMultilevel"/>
    <w:tmpl w:val="C318E556"/>
    <w:lvl w:ilvl="0" w:tplc="B4D85878">
      <w:numFmt w:val="bullet"/>
      <w:lvlText w:val=""/>
      <w:lvlJc w:val="left"/>
      <w:pPr>
        <w:ind w:left="568" w:hanging="190"/>
      </w:pPr>
      <w:rPr>
        <w:rFonts w:ascii="Wingdings" w:eastAsia="Wingdings" w:hAnsi="Wingdings" w:cs="Wingdings" w:hint="default"/>
        <w:spacing w:val="-1"/>
        <w:w w:val="100"/>
        <w:sz w:val="19"/>
        <w:szCs w:val="19"/>
        <w:lang w:val="en-US" w:eastAsia="zh-CN" w:bidi="ar-SA"/>
      </w:rPr>
    </w:lvl>
    <w:lvl w:ilvl="1" w:tplc="84CE5368">
      <w:numFmt w:val="bullet"/>
      <w:lvlText w:val="•"/>
      <w:lvlJc w:val="left"/>
      <w:pPr>
        <w:ind w:left="1164" w:hanging="190"/>
      </w:pPr>
      <w:rPr>
        <w:rFonts w:hint="default"/>
        <w:lang w:val="en-US" w:eastAsia="zh-CN" w:bidi="ar-SA"/>
      </w:rPr>
    </w:lvl>
    <w:lvl w:ilvl="2" w:tplc="400097E8">
      <w:numFmt w:val="bullet"/>
      <w:lvlText w:val="•"/>
      <w:lvlJc w:val="left"/>
      <w:pPr>
        <w:ind w:left="1769" w:hanging="190"/>
      </w:pPr>
      <w:rPr>
        <w:rFonts w:hint="default"/>
        <w:lang w:val="en-US" w:eastAsia="zh-CN" w:bidi="ar-SA"/>
      </w:rPr>
    </w:lvl>
    <w:lvl w:ilvl="3" w:tplc="1C8C66F4">
      <w:numFmt w:val="bullet"/>
      <w:lvlText w:val="•"/>
      <w:lvlJc w:val="left"/>
      <w:pPr>
        <w:ind w:left="2374" w:hanging="190"/>
      </w:pPr>
      <w:rPr>
        <w:rFonts w:hint="default"/>
        <w:lang w:val="en-US" w:eastAsia="zh-CN" w:bidi="ar-SA"/>
      </w:rPr>
    </w:lvl>
    <w:lvl w:ilvl="4" w:tplc="F516FCDA">
      <w:numFmt w:val="bullet"/>
      <w:lvlText w:val="•"/>
      <w:lvlJc w:val="left"/>
      <w:pPr>
        <w:ind w:left="2978" w:hanging="190"/>
      </w:pPr>
      <w:rPr>
        <w:rFonts w:hint="default"/>
        <w:lang w:val="en-US" w:eastAsia="zh-CN" w:bidi="ar-SA"/>
      </w:rPr>
    </w:lvl>
    <w:lvl w:ilvl="5" w:tplc="C3D8BA86">
      <w:numFmt w:val="bullet"/>
      <w:lvlText w:val="•"/>
      <w:lvlJc w:val="left"/>
      <w:pPr>
        <w:ind w:left="3583" w:hanging="190"/>
      </w:pPr>
      <w:rPr>
        <w:rFonts w:hint="default"/>
        <w:lang w:val="en-US" w:eastAsia="zh-CN" w:bidi="ar-SA"/>
      </w:rPr>
    </w:lvl>
    <w:lvl w:ilvl="6" w:tplc="1728ADA0">
      <w:numFmt w:val="bullet"/>
      <w:lvlText w:val="•"/>
      <w:lvlJc w:val="left"/>
      <w:pPr>
        <w:ind w:left="4188" w:hanging="190"/>
      </w:pPr>
      <w:rPr>
        <w:rFonts w:hint="default"/>
        <w:lang w:val="en-US" w:eastAsia="zh-CN" w:bidi="ar-SA"/>
      </w:rPr>
    </w:lvl>
    <w:lvl w:ilvl="7" w:tplc="5046F6D0">
      <w:numFmt w:val="bullet"/>
      <w:lvlText w:val="•"/>
      <w:lvlJc w:val="left"/>
      <w:pPr>
        <w:ind w:left="4792" w:hanging="190"/>
      </w:pPr>
      <w:rPr>
        <w:rFonts w:hint="default"/>
        <w:lang w:val="en-US" w:eastAsia="zh-CN" w:bidi="ar-SA"/>
      </w:rPr>
    </w:lvl>
    <w:lvl w:ilvl="8" w:tplc="3CECA1F2">
      <w:numFmt w:val="bullet"/>
      <w:lvlText w:val="•"/>
      <w:lvlJc w:val="left"/>
      <w:pPr>
        <w:ind w:left="5397" w:hanging="190"/>
      </w:pPr>
      <w:rPr>
        <w:rFonts w:hint="default"/>
        <w:lang w:val="en-US" w:eastAsia="zh-CN" w:bidi="ar-SA"/>
      </w:rPr>
    </w:lvl>
  </w:abstractNum>
  <w:abstractNum w:abstractNumId="444" w15:restartNumberingAfterBreak="0">
    <w:nsid w:val="724E6BB2"/>
    <w:multiLevelType w:val="hybridMultilevel"/>
    <w:tmpl w:val="AF7EF916"/>
    <w:lvl w:ilvl="0" w:tplc="501E1ED6">
      <w:start w:val="1"/>
      <w:numFmt w:val="decimal"/>
      <w:lvlText w:val="（%1）"/>
      <w:lvlJc w:val="left"/>
      <w:pPr>
        <w:ind w:left="1199" w:hanging="601"/>
      </w:pPr>
      <w:rPr>
        <w:rFonts w:ascii="宋体" w:eastAsia="宋体" w:hAnsi="宋体" w:cs="宋体" w:hint="default"/>
        <w:spacing w:val="-1"/>
        <w:w w:val="100"/>
        <w:sz w:val="22"/>
        <w:szCs w:val="22"/>
        <w:lang w:val="en-US" w:eastAsia="zh-CN" w:bidi="ar-SA"/>
      </w:rPr>
    </w:lvl>
    <w:lvl w:ilvl="1" w:tplc="7AA0B546">
      <w:numFmt w:val="bullet"/>
      <w:lvlText w:val="•"/>
      <w:lvlJc w:val="left"/>
      <w:pPr>
        <w:ind w:left="2034" w:hanging="601"/>
      </w:pPr>
      <w:rPr>
        <w:rFonts w:hint="default"/>
        <w:lang w:val="en-US" w:eastAsia="zh-CN" w:bidi="ar-SA"/>
      </w:rPr>
    </w:lvl>
    <w:lvl w:ilvl="2" w:tplc="C1D215DC">
      <w:numFmt w:val="bullet"/>
      <w:lvlText w:val="•"/>
      <w:lvlJc w:val="left"/>
      <w:pPr>
        <w:ind w:left="2869" w:hanging="601"/>
      </w:pPr>
      <w:rPr>
        <w:rFonts w:hint="default"/>
        <w:lang w:val="en-US" w:eastAsia="zh-CN" w:bidi="ar-SA"/>
      </w:rPr>
    </w:lvl>
    <w:lvl w:ilvl="3" w:tplc="1EE2041A">
      <w:numFmt w:val="bullet"/>
      <w:lvlText w:val="•"/>
      <w:lvlJc w:val="left"/>
      <w:pPr>
        <w:ind w:left="3703" w:hanging="601"/>
      </w:pPr>
      <w:rPr>
        <w:rFonts w:hint="default"/>
        <w:lang w:val="en-US" w:eastAsia="zh-CN" w:bidi="ar-SA"/>
      </w:rPr>
    </w:lvl>
    <w:lvl w:ilvl="4" w:tplc="AD8A24F4">
      <w:numFmt w:val="bullet"/>
      <w:lvlText w:val="•"/>
      <w:lvlJc w:val="left"/>
      <w:pPr>
        <w:ind w:left="4538" w:hanging="601"/>
      </w:pPr>
      <w:rPr>
        <w:rFonts w:hint="default"/>
        <w:lang w:val="en-US" w:eastAsia="zh-CN" w:bidi="ar-SA"/>
      </w:rPr>
    </w:lvl>
    <w:lvl w:ilvl="5" w:tplc="2BF490DA">
      <w:numFmt w:val="bullet"/>
      <w:lvlText w:val="•"/>
      <w:lvlJc w:val="left"/>
      <w:pPr>
        <w:ind w:left="5373" w:hanging="601"/>
      </w:pPr>
      <w:rPr>
        <w:rFonts w:hint="default"/>
        <w:lang w:val="en-US" w:eastAsia="zh-CN" w:bidi="ar-SA"/>
      </w:rPr>
    </w:lvl>
    <w:lvl w:ilvl="6" w:tplc="8B2E0708">
      <w:numFmt w:val="bullet"/>
      <w:lvlText w:val="•"/>
      <w:lvlJc w:val="left"/>
      <w:pPr>
        <w:ind w:left="6207" w:hanging="601"/>
      </w:pPr>
      <w:rPr>
        <w:rFonts w:hint="default"/>
        <w:lang w:val="en-US" w:eastAsia="zh-CN" w:bidi="ar-SA"/>
      </w:rPr>
    </w:lvl>
    <w:lvl w:ilvl="7" w:tplc="207CAA44">
      <w:numFmt w:val="bullet"/>
      <w:lvlText w:val="•"/>
      <w:lvlJc w:val="left"/>
      <w:pPr>
        <w:ind w:left="7042" w:hanging="601"/>
      </w:pPr>
      <w:rPr>
        <w:rFonts w:hint="default"/>
        <w:lang w:val="en-US" w:eastAsia="zh-CN" w:bidi="ar-SA"/>
      </w:rPr>
    </w:lvl>
    <w:lvl w:ilvl="8" w:tplc="6A222CAC">
      <w:numFmt w:val="bullet"/>
      <w:lvlText w:val="•"/>
      <w:lvlJc w:val="left"/>
      <w:pPr>
        <w:ind w:left="7877" w:hanging="601"/>
      </w:pPr>
      <w:rPr>
        <w:rFonts w:hint="default"/>
        <w:lang w:val="en-US" w:eastAsia="zh-CN" w:bidi="ar-SA"/>
      </w:rPr>
    </w:lvl>
  </w:abstractNum>
  <w:abstractNum w:abstractNumId="445" w15:restartNumberingAfterBreak="0">
    <w:nsid w:val="7390E1E6"/>
    <w:multiLevelType w:val="singleLevel"/>
    <w:tmpl w:val="7390E1E6"/>
    <w:lvl w:ilvl="0">
      <w:start w:val="1"/>
      <w:numFmt w:val="bullet"/>
      <w:lvlText w:val=""/>
      <w:lvlJc w:val="left"/>
      <w:pPr>
        <w:ind w:left="420" w:hanging="420"/>
      </w:pPr>
      <w:rPr>
        <w:rFonts w:ascii="Wingdings" w:hAnsi="Wingdings" w:hint="default"/>
      </w:rPr>
    </w:lvl>
  </w:abstractNum>
  <w:abstractNum w:abstractNumId="446" w15:restartNumberingAfterBreak="0">
    <w:nsid w:val="73A666CA"/>
    <w:multiLevelType w:val="hybridMultilevel"/>
    <w:tmpl w:val="5678BDE2"/>
    <w:lvl w:ilvl="0" w:tplc="42726A4A">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039257F2">
      <w:numFmt w:val="bullet"/>
      <w:lvlText w:val="•"/>
      <w:lvlJc w:val="left"/>
      <w:pPr>
        <w:ind w:left="948" w:hanging="213"/>
      </w:pPr>
      <w:rPr>
        <w:rFonts w:hint="default"/>
        <w:lang w:val="en-US" w:eastAsia="zh-CN" w:bidi="ar-SA"/>
      </w:rPr>
    </w:lvl>
    <w:lvl w:ilvl="2" w:tplc="3B360F64">
      <w:numFmt w:val="bullet"/>
      <w:lvlText w:val="•"/>
      <w:lvlJc w:val="left"/>
      <w:pPr>
        <w:ind w:left="1577" w:hanging="213"/>
      </w:pPr>
      <w:rPr>
        <w:rFonts w:hint="default"/>
        <w:lang w:val="en-US" w:eastAsia="zh-CN" w:bidi="ar-SA"/>
      </w:rPr>
    </w:lvl>
    <w:lvl w:ilvl="3" w:tplc="DB4462B0">
      <w:numFmt w:val="bullet"/>
      <w:lvlText w:val="•"/>
      <w:lvlJc w:val="left"/>
      <w:pPr>
        <w:ind w:left="2206" w:hanging="213"/>
      </w:pPr>
      <w:rPr>
        <w:rFonts w:hint="default"/>
        <w:lang w:val="en-US" w:eastAsia="zh-CN" w:bidi="ar-SA"/>
      </w:rPr>
    </w:lvl>
    <w:lvl w:ilvl="4" w:tplc="52ECA178">
      <w:numFmt w:val="bullet"/>
      <w:lvlText w:val="•"/>
      <w:lvlJc w:val="left"/>
      <w:pPr>
        <w:ind w:left="2834" w:hanging="213"/>
      </w:pPr>
      <w:rPr>
        <w:rFonts w:hint="default"/>
        <w:lang w:val="en-US" w:eastAsia="zh-CN" w:bidi="ar-SA"/>
      </w:rPr>
    </w:lvl>
    <w:lvl w:ilvl="5" w:tplc="104CAAFA">
      <w:numFmt w:val="bullet"/>
      <w:lvlText w:val="•"/>
      <w:lvlJc w:val="left"/>
      <w:pPr>
        <w:ind w:left="3463" w:hanging="213"/>
      </w:pPr>
      <w:rPr>
        <w:rFonts w:hint="default"/>
        <w:lang w:val="en-US" w:eastAsia="zh-CN" w:bidi="ar-SA"/>
      </w:rPr>
    </w:lvl>
    <w:lvl w:ilvl="6" w:tplc="AB2673B2">
      <w:numFmt w:val="bullet"/>
      <w:lvlText w:val="•"/>
      <w:lvlJc w:val="left"/>
      <w:pPr>
        <w:ind w:left="4092" w:hanging="213"/>
      </w:pPr>
      <w:rPr>
        <w:rFonts w:hint="default"/>
        <w:lang w:val="en-US" w:eastAsia="zh-CN" w:bidi="ar-SA"/>
      </w:rPr>
    </w:lvl>
    <w:lvl w:ilvl="7" w:tplc="E0D0490A">
      <w:numFmt w:val="bullet"/>
      <w:lvlText w:val="•"/>
      <w:lvlJc w:val="left"/>
      <w:pPr>
        <w:ind w:left="4720" w:hanging="213"/>
      </w:pPr>
      <w:rPr>
        <w:rFonts w:hint="default"/>
        <w:lang w:val="en-US" w:eastAsia="zh-CN" w:bidi="ar-SA"/>
      </w:rPr>
    </w:lvl>
    <w:lvl w:ilvl="8" w:tplc="97227ED6">
      <w:numFmt w:val="bullet"/>
      <w:lvlText w:val="•"/>
      <w:lvlJc w:val="left"/>
      <w:pPr>
        <w:ind w:left="5349" w:hanging="213"/>
      </w:pPr>
      <w:rPr>
        <w:rFonts w:hint="default"/>
        <w:lang w:val="en-US" w:eastAsia="zh-CN" w:bidi="ar-SA"/>
      </w:rPr>
    </w:lvl>
  </w:abstractNum>
  <w:abstractNum w:abstractNumId="447" w15:restartNumberingAfterBreak="0">
    <w:nsid w:val="73B11A99"/>
    <w:multiLevelType w:val="multilevel"/>
    <w:tmpl w:val="4F40DF32"/>
    <w:lvl w:ilvl="0">
      <w:start w:val="6"/>
      <w:numFmt w:val="decimal"/>
      <w:lvlText w:val="%1"/>
      <w:lvlJc w:val="left"/>
      <w:pPr>
        <w:ind w:left="802" w:hanging="684"/>
      </w:pPr>
      <w:rPr>
        <w:rFonts w:hint="default"/>
        <w:lang w:val="en-US" w:eastAsia="zh-CN" w:bidi="ar-SA"/>
      </w:rPr>
    </w:lvl>
    <w:lvl w:ilvl="1">
      <w:start w:val="2"/>
      <w:numFmt w:val="decimal"/>
      <w:lvlText w:val="%1.%2"/>
      <w:lvlJc w:val="left"/>
      <w:pPr>
        <w:ind w:left="802" w:hanging="684"/>
      </w:pPr>
      <w:rPr>
        <w:rFonts w:hint="default"/>
        <w:lang w:val="en-US" w:eastAsia="zh-CN" w:bidi="ar-SA"/>
      </w:rPr>
    </w:lvl>
    <w:lvl w:ilvl="2">
      <w:start w:val="3"/>
      <w:numFmt w:val="decimal"/>
      <w:lvlText w:val="%1.%2.%3"/>
      <w:lvlJc w:val="left"/>
      <w:pPr>
        <w:ind w:left="802" w:hanging="684"/>
      </w:pPr>
      <w:rPr>
        <w:rFonts w:ascii="Times New Roman" w:eastAsia="Times New Roman" w:hAnsi="Times New Roman" w:cs="Times New Roman" w:hint="default"/>
        <w:b/>
        <w:bCs/>
        <w:w w:val="100"/>
        <w:sz w:val="30"/>
        <w:szCs w:val="30"/>
        <w:lang w:val="en-US" w:eastAsia="zh-CN" w:bidi="ar-SA"/>
      </w:rPr>
    </w:lvl>
    <w:lvl w:ilvl="3">
      <w:start w:val="1"/>
      <w:numFmt w:val="decimal"/>
      <w:lvlText w:val="%1.%2.%3.%4"/>
      <w:lvlJc w:val="left"/>
      <w:pPr>
        <w:ind w:left="1035" w:hanging="917"/>
      </w:pPr>
      <w:rPr>
        <w:rFonts w:ascii="Times New Roman" w:eastAsia="Times New Roman" w:hAnsi="Times New Roman" w:cs="Times New Roman" w:hint="default"/>
        <w:b/>
        <w:bCs/>
        <w:spacing w:val="-3"/>
        <w:w w:val="100"/>
        <w:sz w:val="28"/>
        <w:szCs w:val="28"/>
        <w:lang w:val="en-US" w:eastAsia="zh-CN" w:bidi="ar-SA"/>
      </w:rPr>
    </w:lvl>
    <w:lvl w:ilvl="4">
      <w:start w:val="1"/>
      <w:numFmt w:val="decimal"/>
      <w:lvlText w:val="%1.%2.%3.%4.%5"/>
      <w:lvlJc w:val="left"/>
      <w:pPr>
        <w:ind w:left="1086" w:hanging="968"/>
      </w:pPr>
      <w:rPr>
        <w:rFonts w:ascii="Times New Roman" w:eastAsia="Times New Roman" w:hAnsi="Times New Roman" w:cs="Times New Roman" w:hint="default"/>
        <w:b/>
        <w:bCs/>
        <w:w w:val="99"/>
        <w:sz w:val="24"/>
        <w:szCs w:val="24"/>
        <w:lang w:val="en-US" w:eastAsia="zh-CN" w:bidi="ar-SA"/>
      </w:rPr>
    </w:lvl>
    <w:lvl w:ilvl="5">
      <w:start w:val="1"/>
      <w:numFmt w:val="decimal"/>
      <w:lvlText w:val="%1.%2.%3.%4.%5.%6"/>
      <w:lvlJc w:val="left"/>
      <w:pPr>
        <w:ind w:left="1122" w:hanging="1004"/>
      </w:pPr>
      <w:rPr>
        <w:rFonts w:ascii="Times New Roman" w:eastAsia="Times New Roman" w:hAnsi="Times New Roman" w:cs="Times New Roman" w:hint="default"/>
        <w:b/>
        <w:bCs/>
        <w:spacing w:val="-3"/>
        <w:w w:val="100"/>
        <w:sz w:val="21"/>
        <w:szCs w:val="21"/>
        <w:lang w:val="en-US" w:eastAsia="zh-CN" w:bidi="ar-SA"/>
      </w:rPr>
    </w:lvl>
    <w:lvl w:ilvl="6">
      <w:start w:val="1"/>
      <w:numFmt w:val="decimal"/>
      <w:lvlText w:val="%7."/>
      <w:lvlJc w:val="left"/>
      <w:pPr>
        <w:ind w:left="779" w:hanging="181"/>
      </w:pPr>
      <w:rPr>
        <w:rFonts w:ascii="Times New Roman" w:eastAsia="Times New Roman" w:hAnsi="Times New Roman" w:cs="Times New Roman" w:hint="default"/>
        <w:spacing w:val="-1"/>
        <w:w w:val="100"/>
        <w:sz w:val="22"/>
        <w:szCs w:val="22"/>
        <w:lang w:val="en-US" w:eastAsia="zh-CN" w:bidi="ar-SA"/>
      </w:rPr>
    </w:lvl>
    <w:lvl w:ilvl="7">
      <w:numFmt w:val="bullet"/>
      <w:lvlText w:val="•"/>
      <w:lvlJc w:val="left"/>
      <w:pPr>
        <w:ind w:left="4490" w:hanging="181"/>
      </w:pPr>
      <w:rPr>
        <w:rFonts w:hint="default"/>
        <w:lang w:val="en-US" w:eastAsia="zh-CN" w:bidi="ar-SA"/>
      </w:rPr>
    </w:lvl>
    <w:lvl w:ilvl="8">
      <w:numFmt w:val="bullet"/>
      <w:lvlText w:val="•"/>
      <w:lvlJc w:val="left"/>
      <w:pPr>
        <w:ind w:left="6175" w:hanging="181"/>
      </w:pPr>
      <w:rPr>
        <w:rFonts w:hint="default"/>
        <w:lang w:val="en-US" w:eastAsia="zh-CN" w:bidi="ar-SA"/>
      </w:rPr>
    </w:lvl>
  </w:abstractNum>
  <w:abstractNum w:abstractNumId="448" w15:restartNumberingAfterBreak="0">
    <w:nsid w:val="74344EB1"/>
    <w:multiLevelType w:val="hybridMultilevel"/>
    <w:tmpl w:val="690EB4DE"/>
    <w:lvl w:ilvl="0" w:tplc="45F2A9CA">
      <w:start w:val="1"/>
      <w:numFmt w:val="decimal"/>
      <w:lvlText w:val="（%1）"/>
      <w:lvlJc w:val="left"/>
      <w:pPr>
        <w:ind w:left="1199" w:hanging="601"/>
      </w:pPr>
      <w:rPr>
        <w:rFonts w:ascii="宋体" w:eastAsia="宋体" w:hAnsi="宋体" w:cs="宋体" w:hint="default"/>
        <w:spacing w:val="-1"/>
        <w:w w:val="100"/>
        <w:sz w:val="22"/>
        <w:szCs w:val="22"/>
        <w:lang w:val="en-US" w:eastAsia="zh-CN" w:bidi="ar-SA"/>
      </w:rPr>
    </w:lvl>
    <w:lvl w:ilvl="1" w:tplc="2D14BA08">
      <w:numFmt w:val="bullet"/>
      <w:lvlText w:val="•"/>
      <w:lvlJc w:val="left"/>
      <w:pPr>
        <w:ind w:left="2034" w:hanging="601"/>
      </w:pPr>
      <w:rPr>
        <w:rFonts w:hint="default"/>
        <w:lang w:val="en-US" w:eastAsia="zh-CN" w:bidi="ar-SA"/>
      </w:rPr>
    </w:lvl>
    <w:lvl w:ilvl="2" w:tplc="6BF86DE8">
      <w:numFmt w:val="bullet"/>
      <w:lvlText w:val="•"/>
      <w:lvlJc w:val="left"/>
      <w:pPr>
        <w:ind w:left="2869" w:hanging="601"/>
      </w:pPr>
      <w:rPr>
        <w:rFonts w:hint="default"/>
        <w:lang w:val="en-US" w:eastAsia="zh-CN" w:bidi="ar-SA"/>
      </w:rPr>
    </w:lvl>
    <w:lvl w:ilvl="3" w:tplc="C4EAF97E">
      <w:numFmt w:val="bullet"/>
      <w:lvlText w:val="•"/>
      <w:lvlJc w:val="left"/>
      <w:pPr>
        <w:ind w:left="3703" w:hanging="601"/>
      </w:pPr>
      <w:rPr>
        <w:rFonts w:hint="default"/>
        <w:lang w:val="en-US" w:eastAsia="zh-CN" w:bidi="ar-SA"/>
      </w:rPr>
    </w:lvl>
    <w:lvl w:ilvl="4" w:tplc="23328C42">
      <w:numFmt w:val="bullet"/>
      <w:lvlText w:val="•"/>
      <w:lvlJc w:val="left"/>
      <w:pPr>
        <w:ind w:left="4538" w:hanging="601"/>
      </w:pPr>
      <w:rPr>
        <w:rFonts w:hint="default"/>
        <w:lang w:val="en-US" w:eastAsia="zh-CN" w:bidi="ar-SA"/>
      </w:rPr>
    </w:lvl>
    <w:lvl w:ilvl="5" w:tplc="2F3C7C82">
      <w:numFmt w:val="bullet"/>
      <w:lvlText w:val="•"/>
      <w:lvlJc w:val="left"/>
      <w:pPr>
        <w:ind w:left="5373" w:hanging="601"/>
      </w:pPr>
      <w:rPr>
        <w:rFonts w:hint="default"/>
        <w:lang w:val="en-US" w:eastAsia="zh-CN" w:bidi="ar-SA"/>
      </w:rPr>
    </w:lvl>
    <w:lvl w:ilvl="6" w:tplc="0262B524">
      <w:numFmt w:val="bullet"/>
      <w:lvlText w:val="•"/>
      <w:lvlJc w:val="left"/>
      <w:pPr>
        <w:ind w:left="6207" w:hanging="601"/>
      </w:pPr>
      <w:rPr>
        <w:rFonts w:hint="default"/>
        <w:lang w:val="en-US" w:eastAsia="zh-CN" w:bidi="ar-SA"/>
      </w:rPr>
    </w:lvl>
    <w:lvl w:ilvl="7" w:tplc="DD48AF16">
      <w:numFmt w:val="bullet"/>
      <w:lvlText w:val="•"/>
      <w:lvlJc w:val="left"/>
      <w:pPr>
        <w:ind w:left="7042" w:hanging="601"/>
      </w:pPr>
      <w:rPr>
        <w:rFonts w:hint="default"/>
        <w:lang w:val="en-US" w:eastAsia="zh-CN" w:bidi="ar-SA"/>
      </w:rPr>
    </w:lvl>
    <w:lvl w:ilvl="8" w:tplc="95267AC4">
      <w:numFmt w:val="bullet"/>
      <w:lvlText w:val="•"/>
      <w:lvlJc w:val="left"/>
      <w:pPr>
        <w:ind w:left="7877" w:hanging="601"/>
      </w:pPr>
      <w:rPr>
        <w:rFonts w:hint="default"/>
        <w:lang w:val="en-US" w:eastAsia="zh-CN" w:bidi="ar-SA"/>
      </w:rPr>
    </w:lvl>
  </w:abstractNum>
  <w:abstractNum w:abstractNumId="449" w15:restartNumberingAfterBreak="0">
    <w:nsid w:val="756A4305"/>
    <w:multiLevelType w:val="multilevel"/>
    <w:tmpl w:val="8E6A16E0"/>
    <w:lvl w:ilvl="0">
      <w:start w:val="6"/>
      <w:numFmt w:val="decimal"/>
      <w:lvlText w:val="%1"/>
      <w:lvlJc w:val="left"/>
      <w:pPr>
        <w:ind w:left="1035" w:hanging="917"/>
      </w:pPr>
      <w:rPr>
        <w:rFonts w:hint="default"/>
        <w:lang w:val="en-US" w:eastAsia="zh-CN" w:bidi="ar-SA"/>
      </w:rPr>
    </w:lvl>
    <w:lvl w:ilvl="1">
      <w:start w:val="6"/>
      <w:numFmt w:val="decimal"/>
      <w:lvlText w:val="%1.%2"/>
      <w:lvlJc w:val="left"/>
      <w:pPr>
        <w:ind w:left="1035" w:hanging="917"/>
      </w:pPr>
      <w:rPr>
        <w:rFonts w:hint="default"/>
        <w:lang w:val="en-US" w:eastAsia="zh-CN" w:bidi="ar-SA"/>
      </w:rPr>
    </w:lvl>
    <w:lvl w:ilvl="2">
      <w:start w:val="3"/>
      <w:numFmt w:val="decimal"/>
      <w:lvlText w:val="%1.%2.%3"/>
      <w:lvlJc w:val="left"/>
      <w:pPr>
        <w:ind w:left="1035" w:hanging="917"/>
      </w:pPr>
      <w:rPr>
        <w:rFonts w:hint="default"/>
        <w:lang w:val="en-US" w:eastAsia="zh-CN" w:bidi="ar-SA"/>
      </w:rPr>
    </w:lvl>
    <w:lvl w:ilvl="3">
      <w:start w:val="1"/>
      <w:numFmt w:val="decimal"/>
      <w:lvlText w:val="%1.%2.%3.%4"/>
      <w:lvlJc w:val="left"/>
      <w:pPr>
        <w:ind w:left="1035" w:hanging="917"/>
      </w:pPr>
      <w:rPr>
        <w:rFonts w:ascii="Times New Roman" w:eastAsia="Times New Roman" w:hAnsi="Times New Roman" w:cs="Times New Roman" w:hint="default"/>
        <w:b/>
        <w:bCs/>
        <w:spacing w:val="-3"/>
        <w:w w:val="100"/>
        <w:sz w:val="28"/>
        <w:szCs w:val="28"/>
        <w:lang w:val="en-US" w:eastAsia="zh-CN" w:bidi="ar-SA"/>
      </w:rPr>
    </w:lvl>
    <w:lvl w:ilvl="4">
      <w:numFmt w:val="bullet"/>
      <w:lvlText w:val="•"/>
      <w:lvlJc w:val="left"/>
      <w:pPr>
        <w:ind w:left="4442" w:hanging="917"/>
      </w:pPr>
      <w:rPr>
        <w:rFonts w:hint="default"/>
        <w:lang w:val="en-US" w:eastAsia="zh-CN" w:bidi="ar-SA"/>
      </w:rPr>
    </w:lvl>
    <w:lvl w:ilvl="5">
      <w:numFmt w:val="bullet"/>
      <w:lvlText w:val="•"/>
      <w:lvlJc w:val="left"/>
      <w:pPr>
        <w:ind w:left="5293" w:hanging="917"/>
      </w:pPr>
      <w:rPr>
        <w:rFonts w:hint="default"/>
        <w:lang w:val="en-US" w:eastAsia="zh-CN" w:bidi="ar-SA"/>
      </w:rPr>
    </w:lvl>
    <w:lvl w:ilvl="6">
      <w:numFmt w:val="bullet"/>
      <w:lvlText w:val="•"/>
      <w:lvlJc w:val="left"/>
      <w:pPr>
        <w:ind w:left="6143" w:hanging="917"/>
      </w:pPr>
      <w:rPr>
        <w:rFonts w:hint="default"/>
        <w:lang w:val="en-US" w:eastAsia="zh-CN" w:bidi="ar-SA"/>
      </w:rPr>
    </w:lvl>
    <w:lvl w:ilvl="7">
      <w:numFmt w:val="bullet"/>
      <w:lvlText w:val="•"/>
      <w:lvlJc w:val="left"/>
      <w:pPr>
        <w:ind w:left="6994" w:hanging="917"/>
      </w:pPr>
      <w:rPr>
        <w:rFonts w:hint="default"/>
        <w:lang w:val="en-US" w:eastAsia="zh-CN" w:bidi="ar-SA"/>
      </w:rPr>
    </w:lvl>
    <w:lvl w:ilvl="8">
      <w:numFmt w:val="bullet"/>
      <w:lvlText w:val="•"/>
      <w:lvlJc w:val="left"/>
      <w:pPr>
        <w:ind w:left="7845" w:hanging="917"/>
      </w:pPr>
      <w:rPr>
        <w:rFonts w:hint="default"/>
        <w:lang w:val="en-US" w:eastAsia="zh-CN" w:bidi="ar-SA"/>
      </w:rPr>
    </w:lvl>
  </w:abstractNum>
  <w:abstractNum w:abstractNumId="450" w15:restartNumberingAfterBreak="0">
    <w:nsid w:val="75AC21A5"/>
    <w:multiLevelType w:val="hybridMultilevel"/>
    <w:tmpl w:val="D1F41F0A"/>
    <w:lvl w:ilvl="0" w:tplc="410E0288">
      <w:start w:val="1"/>
      <w:numFmt w:val="decimal"/>
      <w:lvlText w:val="%1）"/>
      <w:lvlJc w:val="left"/>
      <w:pPr>
        <w:ind w:left="959" w:hanging="361"/>
      </w:pPr>
      <w:rPr>
        <w:rFonts w:ascii="Times New Roman" w:eastAsia="Times New Roman" w:hAnsi="Times New Roman" w:cs="Times New Roman" w:hint="default"/>
        <w:spacing w:val="-60"/>
        <w:w w:val="100"/>
        <w:sz w:val="22"/>
        <w:szCs w:val="22"/>
        <w:lang w:val="en-US" w:eastAsia="zh-CN" w:bidi="ar-SA"/>
      </w:rPr>
    </w:lvl>
    <w:lvl w:ilvl="1" w:tplc="90881F02">
      <w:numFmt w:val="bullet"/>
      <w:lvlText w:val="•"/>
      <w:lvlJc w:val="left"/>
      <w:pPr>
        <w:ind w:left="1818" w:hanging="361"/>
      </w:pPr>
      <w:rPr>
        <w:rFonts w:hint="default"/>
        <w:lang w:val="en-US" w:eastAsia="zh-CN" w:bidi="ar-SA"/>
      </w:rPr>
    </w:lvl>
    <w:lvl w:ilvl="2" w:tplc="0024C18A">
      <w:numFmt w:val="bullet"/>
      <w:lvlText w:val="•"/>
      <w:lvlJc w:val="left"/>
      <w:pPr>
        <w:ind w:left="2677" w:hanging="361"/>
      </w:pPr>
      <w:rPr>
        <w:rFonts w:hint="default"/>
        <w:lang w:val="en-US" w:eastAsia="zh-CN" w:bidi="ar-SA"/>
      </w:rPr>
    </w:lvl>
    <w:lvl w:ilvl="3" w:tplc="77D23A92">
      <w:numFmt w:val="bullet"/>
      <w:lvlText w:val="•"/>
      <w:lvlJc w:val="left"/>
      <w:pPr>
        <w:ind w:left="3535" w:hanging="361"/>
      </w:pPr>
      <w:rPr>
        <w:rFonts w:hint="default"/>
        <w:lang w:val="en-US" w:eastAsia="zh-CN" w:bidi="ar-SA"/>
      </w:rPr>
    </w:lvl>
    <w:lvl w:ilvl="4" w:tplc="429CDB60">
      <w:numFmt w:val="bullet"/>
      <w:lvlText w:val="•"/>
      <w:lvlJc w:val="left"/>
      <w:pPr>
        <w:ind w:left="4394" w:hanging="361"/>
      </w:pPr>
      <w:rPr>
        <w:rFonts w:hint="default"/>
        <w:lang w:val="en-US" w:eastAsia="zh-CN" w:bidi="ar-SA"/>
      </w:rPr>
    </w:lvl>
    <w:lvl w:ilvl="5" w:tplc="A0068006">
      <w:numFmt w:val="bullet"/>
      <w:lvlText w:val="•"/>
      <w:lvlJc w:val="left"/>
      <w:pPr>
        <w:ind w:left="5253" w:hanging="361"/>
      </w:pPr>
      <w:rPr>
        <w:rFonts w:hint="default"/>
        <w:lang w:val="en-US" w:eastAsia="zh-CN" w:bidi="ar-SA"/>
      </w:rPr>
    </w:lvl>
    <w:lvl w:ilvl="6" w:tplc="C80AD292">
      <w:numFmt w:val="bullet"/>
      <w:lvlText w:val="•"/>
      <w:lvlJc w:val="left"/>
      <w:pPr>
        <w:ind w:left="6111" w:hanging="361"/>
      </w:pPr>
      <w:rPr>
        <w:rFonts w:hint="default"/>
        <w:lang w:val="en-US" w:eastAsia="zh-CN" w:bidi="ar-SA"/>
      </w:rPr>
    </w:lvl>
    <w:lvl w:ilvl="7" w:tplc="C59EB522">
      <w:numFmt w:val="bullet"/>
      <w:lvlText w:val="•"/>
      <w:lvlJc w:val="left"/>
      <w:pPr>
        <w:ind w:left="6970" w:hanging="361"/>
      </w:pPr>
      <w:rPr>
        <w:rFonts w:hint="default"/>
        <w:lang w:val="en-US" w:eastAsia="zh-CN" w:bidi="ar-SA"/>
      </w:rPr>
    </w:lvl>
    <w:lvl w:ilvl="8" w:tplc="832499D4">
      <w:numFmt w:val="bullet"/>
      <w:lvlText w:val="•"/>
      <w:lvlJc w:val="left"/>
      <w:pPr>
        <w:ind w:left="7829" w:hanging="361"/>
      </w:pPr>
      <w:rPr>
        <w:rFonts w:hint="default"/>
        <w:lang w:val="en-US" w:eastAsia="zh-CN" w:bidi="ar-SA"/>
      </w:rPr>
    </w:lvl>
  </w:abstractNum>
  <w:abstractNum w:abstractNumId="451" w15:restartNumberingAfterBreak="0">
    <w:nsid w:val="75DD5F35"/>
    <w:multiLevelType w:val="hybridMultilevel"/>
    <w:tmpl w:val="7E10CEF2"/>
    <w:lvl w:ilvl="0" w:tplc="BF3276DC">
      <w:start w:val="1"/>
      <w:numFmt w:val="decimal"/>
      <w:lvlText w:val="（%1）"/>
      <w:lvlJc w:val="left"/>
      <w:pPr>
        <w:ind w:left="1201" w:hanging="603"/>
      </w:pPr>
      <w:rPr>
        <w:rFonts w:ascii="宋体" w:eastAsia="宋体" w:hAnsi="宋体" w:cs="宋体" w:hint="default"/>
        <w:spacing w:val="-118"/>
        <w:w w:val="100"/>
        <w:sz w:val="22"/>
        <w:szCs w:val="22"/>
        <w:lang w:val="en-US" w:eastAsia="zh-CN" w:bidi="ar-SA"/>
      </w:rPr>
    </w:lvl>
    <w:lvl w:ilvl="1" w:tplc="5E56A77A">
      <w:numFmt w:val="bullet"/>
      <w:lvlText w:val="•"/>
      <w:lvlJc w:val="left"/>
      <w:pPr>
        <w:ind w:left="2034" w:hanging="603"/>
      </w:pPr>
      <w:rPr>
        <w:rFonts w:hint="default"/>
        <w:lang w:val="en-US" w:eastAsia="zh-CN" w:bidi="ar-SA"/>
      </w:rPr>
    </w:lvl>
    <w:lvl w:ilvl="2" w:tplc="8438FA20">
      <w:numFmt w:val="bullet"/>
      <w:lvlText w:val="•"/>
      <w:lvlJc w:val="left"/>
      <w:pPr>
        <w:ind w:left="2869" w:hanging="603"/>
      </w:pPr>
      <w:rPr>
        <w:rFonts w:hint="default"/>
        <w:lang w:val="en-US" w:eastAsia="zh-CN" w:bidi="ar-SA"/>
      </w:rPr>
    </w:lvl>
    <w:lvl w:ilvl="3" w:tplc="40E2AB90">
      <w:numFmt w:val="bullet"/>
      <w:lvlText w:val="•"/>
      <w:lvlJc w:val="left"/>
      <w:pPr>
        <w:ind w:left="3703" w:hanging="603"/>
      </w:pPr>
      <w:rPr>
        <w:rFonts w:hint="default"/>
        <w:lang w:val="en-US" w:eastAsia="zh-CN" w:bidi="ar-SA"/>
      </w:rPr>
    </w:lvl>
    <w:lvl w:ilvl="4" w:tplc="5FA82920">
      <w:numFmt w:val="bullet"/>
      <w:lvlText w:val="•"/>
      <w:lvlJc w:val="left"/>
      <w:pPr>
        <w:ind w:left="4538" w:hanging="603"/>
      </w:pPr>
      <w:rPr>
        <w:rFonts w:hint="default"/>
        <w:lang w:val="en-US" w:eastAsia="zh-CN" w:bidi="ar-SA"/>
      </w:rPr>
    </w:lvl>
    <w:lvl w:ilvl="5" w:tplc="2376C8FA">
      <w:numFmt w:val="bullet"/>
      <w:lvlText w:val="•"/>
      <w:lvlJc w:val="left"/>
      <w:pPr>
        <w:ind w:left="5373" w:hanging="603"/>
      </w:pPr>
      <w:rPr>
        <w:rFonts w:hint="default"/>
        <w:lang w:val="en-US" w:eastAsia="zh-CN" w:bidi="ar-SA"/>
      </w:rPr>
    </w:lvl>
    <w:lvl w:ilvl="6" w:tplc="A85E8FD4">
      <w:numFmt w:val="bullet"/>
      <w:lvlText w:val="•"/>
      <w:lvlJc w:val="left"/>
      <w:pPr>
        <w:ind w:left="6207" w:hanging="603"/>
      </w:pPr>
      <w:rPr>
        <w:rFonts w:hint="default"/>
        <w:lang w:val="en-US" w:eastAsia="zh-CN" w:bidi="ar-SA"/>
      </w:rPr>
    </w:lvl>
    <w:lvl w:ilvl="7" w:tplc="3E06D23A">
      <w:numFmt w:val="bullet"/>
      <w:lvlText w:val="•"/>
      <w:lvlJc w:val="left"/>
      <w:pPr>
        <w:ind w:left="7042" w:hanging="603"/>
      </w:pPr>
      <w:rPr>
        <w:rFonts w:hint="default"/>
        <w:lang w:val="en-US" w:eastAsia="zh-CN" w:bidi="ar-SA"/>
      </w:rPr>
    </w:lvl>
    <w:lvl w:ilvl="8" w:tplc="78745C6E">
      <w:numFmt w:val="bullet"/>
      <w:lvlText w:val="•"/>
      <w:lvlJc w:val="left"/>
      <w:pPr>
        <w:ind w:left="7877" w:hanging="603"/>
      </w:pPr>
      <w:rPr>
        <w:rFonts w:hint="default"/>
        <w:lang w:val="en-US" w:eastAsia="zh-CN" w:bidi="ar-SA"/>
      </w:rPr>
    </w:lvl>
  </w:abstractNum>
  <w:abstractNum w:abstractNumId="452" w15:restartNumberingAfterBreak="0">
    <w:nsid w:val="767B210B"/>
    <w:multiLevelType w:val="hybridMultilevel"/>
    <w:tmpl w:val="951A90D2"/>
    <w:lvl w:ilvl="0" w:tplc="3C3ADC3C">
      <w:numFmt w:val="bullet"/>
      <w:lvlText w:val=""/>
      <w:lvlJc w:val="left"/>
      <w:pPr>
        <w:ind w:left="294" w:hanging="190"/>
      </w:pPr>
      <w:rPr>
        <w:rFonts w:ascii="Wingdings" w:eastAsia="Wingdings" w:hAnsi="Wingdings" w:cs="Wingdings" w:hint="default"/>
        <w:spacing w:val="-1"/>
        <w:w w:val="100"/>
        <w:sz w:val="19"/>
        <w:szCs w:val="19"/>
        <w:lang w:val="en-US" w:eastAsia="zh-CN" w:bidi="ar-SA"/>
      </w:rPr>
    </w:lvl>
    <w:lvl w:ilvl="1" w:tplc="7AE4080C">
      <w:numFmt w:val="bullet"/>
      <w:lvlText w:val="•"/>
      <w:lvlJc w:val="left"/>
      <w:pPr>
        <w:ind w:left="930" w:hanging="190"/>
      </w:pPr>
      <w:rPr>
        <w:rFonts w:hint="default"/>
        <w:lang w:val="en-US" w:eastAsia="zh-CN" w:bidi="ar-SA"/>
      </w:rPr>
    </w:lvl>
    <w:lvl w:ilvl="2" w:tplc="1330998A">
      <w:numFmt w:val="bullet"/>
      <w:lvlText w:val="•"/>
      <w:lvlJc w:val="left"/>
      <w:pPr>
        <w:ind w:left="1561" w:hanging="190"/>
      </w:pPr>
      <w:rPr>
        <w:rFonts w:hint="default"/>
        <w:lang w:val="en-US" w:eastAsia="zh-CN" w:bidi="ar-SA"/>
      </w:rPr>
    </w:lvl>
    <w:lvl w:ilvl="3" w:tplc="C11E2D58">
      <w:numFmt w:val="bullet"/>
      <w:lvlText w:val="•"/>
      <w:lvlJc w:val="left"/>
      <w:pPr>
        <w:ind w:left="2192" w:hanging="190"/>
      </w:pPr>
      <w:rPr>
        <w:rFonts w:hint="default"/>
        <w:lang w:val="en-US" w:eastAsia="zh-CN" w:bidi="ar-SA"/>
      </w:rPr>
    </w:lvl>
    <w:lvl w:ilvl="4" w:tplc="0FA0ED22">
      <w:numFmt w:val="bullet"/>
      <w:lvlText w:val="•"/>
      <w:lvlJc w:val="left"/>
      <w:pPr>
        <w:ind w:left="2822" w:hanging="190"/>
      </w:pPr>
      <w:rPr>
        <w:rFonts w:hint="default"/>
        <w:lang w:val="en-US" w:eastAsia="zh-CN" w:bidi="ar-SA"/>
      </w:rPr>
    </w:lvl>
    <w:lvl w:ilvl="5" w:tplc="CE0EA2EC">
      <w:numFmt w:val="bullet"/>
      <w:lvlText w:val="•"/>
      <w:lvlJc w:val="left"/>
      <w:pPr>
        <w:ind w:left="3453" w:hanging="190"/>
      </w:pPr>
      <w:rPr>
        <w:rFonts w:hint="default"/>
        <w:lang w:val="en-US" w:eastAsia="zh-CN" w:bidi="ar-SA"/>
      </w:rPr>
    </w:lvl>
    <w:lvl w:ilvl="6" w:tplc="C70A6F02">
      <w:numFmt w:val="bullet"/>
      <w:lvlText w:val="•"/>
      <w:lvlJc w:val="left"/>
      <w:pPr>
        <w:ind w:left="4084" w:hanging="190"/>
      </w:pPr>
      <w:rPr>
        <w:rFonts w:hint="default"/>
        <w:lang w:val="en-US" w:eastAsia="zh-CN" w:bidi="ar-SA"/>
      </w:rPr>
    </w:lvl>
    <w:lvl w:ilvl="7" w:tplc="3CD4F6D2">
      <w:numFmt w:val="bullet"/>
      <w:lvlText w:val="•"/>
      <w:lvlJc w:val="left"/>
      <w:pPr>
        <w:ind w:left="4714" w:hanging="190"/>
      </w:pPr>
      <w:rPr>
        <w:rFonts w:hint="default"/>
        <w:lang w:val="en-US" w:eastAsia="zh-CN" w:bidi="ar-SA"/>
      </w:rPr>
    </w:lvl>
    <w:lvl w:ilvl="8" w:tplc="7736C4BE">
      <w:numFmt w:val="bullet"/>
      <w:lvlText w:val="•"/>
      <w:lvlJc w:val="left"/>
      <w:pPr>
        <w:ind w:left="5345" w:hanging="190"/>
      </w:pPr>
      <w:rPr>
        <w:rFonts w:hint="default"/>
        <w:lang w:val="en-US" w:eastAsia="zh-CN" w:bidi="ar-SA"/>
      </w:rPr>
    </w:lvl>
  </w:abstractNum>
  <w:abstractNum w:abstractNumId="453" w15:restartNumberingAfterBreak="0">
    <w:nsid w:val="7717120D"/>
    <w:multiLevelType w:val="hybridMultilevel"/>
    <w:tmpl w:val="5524BBAC"/>
    <w:lvl w:ilvl="0" w:tplc="5A7016D6">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7938BFDE">
      <w:numFmt w:val="bullet"/>
      <w:lvlText w:val="•"/>
      <w:lvlJc w:val="left"/>
      <w:pPr>
        <w:ind w:left="948" w:hanging="213"/>
      </w:pPr>
      <w:rPr>
        <w:rFonts w:hint="default"/>
        <w:lang w:val="en-US" w:eastAsia="zh-CN" w:bidi="ar-SA"/>
      </w:rPr>
    </w:lvl>
    <w:lvl w:ilvl="2" w:tplc="5AAAAB6A">
      <w:numFmt w:val="bullet"/>
      <w:lvlText w:val="•"/>
      <w:lvlJc w:val="left"/>
      <w:pPr>
        <w:ind w:left="1577" w:hanging="213"/>
      </w:pPr>
      <w:rPr>
        <w:rFonts w:hint="default"/>
        <w:lang w:val="en-US" w:eastAsia="zh-CN" w:bidi="ar-SA"/>
      </w:rPr>
    </w:lvl>
    <w:lvl w:ilvl="3" w:tplc="85C8DE60">
      <w:numFmt w:val="bullet"/>
      <w:lvlText w:val="•"/>
      <w:lvlJc w:val="left"/>
      <w:pPr>
        <w:ind w:left="2206" w:hanging="213"/>
      </w:pPr>
      <w:rPr>
        <w:rFonts w:hint="default"/>
        <w:lang w:val="en-US" w:eastAsia="zh-CN" w:bidi="ar-SA"/>
      </w:rPr>
    </w:lvl>
    <w:lvl w:ilvl="4" w:tplc="85F459DC">
      <w:numFmt w:val="bullet"/>
      <w:lvlText w:val="•"/>
      <w:lvlJc w:val="left"/>
      <w:pPr>
        <w:ind w:left="2834" w:hanging="213"/>
      </w:pPr>
      <w:rPr>
        <w:rFonts w:hint="default"/>
        <w:lang w:val="en-US" w:eastAsia="zh-CN" w:bidi="ar-SA"/>
      </w:rPr>
    </w:lvl>
    <w:lvl w:ilvl="5" w:tplc="CC8A4242">
      <w:numFmt w:val="bullet"/>
      <w:lvlText w:val="•"/>
      <w:lvlJc w:val="left"/>
      <w:pPr>
        <w:ind w:left="3463" w:hanging="213"/>
      </w:pPr>
      <w:rPr>
        <w:rFonts w:hint="default"/>
        <w:lang w:val="en-US" w:eastAsia="zh-CN" w:bidi="ar-SA"/>
      </w:rPr>
    </w:lvl>
    <w:lvl w:ilvl="6" w:tplc="6B46E062">
      <w:numFmt w:val="bullet"/>
      <w:lvlText w:val="•"/>
      <w:lvlJc w:val="left"/>
      <w:pPr>
        <w:ind w:left="4092" w:hanging="213"/>
      </w:pPr>
      <w:rPr>
        <w:rFonts w:hint="default"/>
        <w:lang w:val="en-US" w:eastAsia="zh-CN" w:bidi="ar-SA"/>
      </w:rPr>
    </w:lvl>
    <w:lvl w:ilvl="7" w:tplc="B150D84A">
      <w:numFmt w:val="bullet"/>
      <w:lvlText w:val="•"/>
      <w:lvlJc w:val="left"/>
      <w:pPr>
        <w:ind w:left="4720" w:hanging="213"/>
      </w:pPr>
      <w:rPr>
        <w:rFonts w:hint="default"/>
        <w:lang w:val="en-US" w:eastAsia="zh-CN" w:bidi="ar-SA"/>
      </w:rPr>
    </w:lvl>
    <w:lvl w:ilvl="8" w:tplc="09C2CDE8">
      <w:numFmt w:val="bullet"/>
      <w:lvlText w:val="•"/>
      <w:lvlJc w:val="left"/>
      <w:pPr>
        <w:ind w:left="5349" w:hanging="213"/>
      </w:pPr>
      <w:rPr>
        <w:rFonts w:hint="default"/>
        <w:lang w:val="en-US" w:eastAsia="zh-CN" w:bidi="ar-SA"/>
      </w:rPr>
    </w:lvl>
  </w:abstractNum>
  <w:abstractNum w:abstractNumId="454" w15:restartNumberingAfterBreak="0">
    <w:nsid w:val="777B0159"/>
    <w:multiLevelType w:val="hybridMultilevel"/>
    <w:tmpl w:val="CF20B7FA"/>
    <w:lvl w:ilvl="0" w:tplc="6C8A6E4E">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2E1E9D2E">
      <w:numFmt w:val="bullet"/>
      <w:lvlText w:val="•"/>
      <w:lvlJc w:val="left"/>
      <w:pPr>
        <w:ind w:left="948" w:hanging="213"/>
      </w:pPr>
      <w:rPr>
        <w:rFonts w:hint="default"/>
        <w:lang w:val="en-US" w:eastAsia="zh-CN" w:bidi="ar-SA"/>
      </w:rPr>
    </w:lvl>
    <w:lvl w:ilvl="2" w:tplc="9CDC3F6E">
      <w:numFmt w:val="bullet"/>
      <w:lvlText w:val="•"/>
      <w:lvlJc w:val="left"/>
      <w:pPr>
        <w:ind w:left="1577" w:hanging="213"/>
      </w:pPr>
      <w:rPr>
        <w:rFonts w:hint="default"/>
        <w:lang w:val="en-US" w:eastAsia="zh-CN" w:bidi="ar-SA"/>
      </w:rPr>
    </w:lvl>
    <w:lvl w:ilvl="3" w:tplc="D8F81E78">
      <w:numFmt w:val="bullet"/>
      <w:lvlText w:val="•"/>
      <w:lvlJc w:val="left"/>
      <w:pPr>
        <w:ind w:left="2206" w:hanging="213"/>
      </w:pPr>
      <w:rPr>
        <w:rFonts w:hint="default"/>
        <w:lang w:val="en-US" w:eastAsia="zh-CN" w:bidi="ar-SA"/>
      </w:rPr>
    </w:lvl>
    <w:lvl w:ilvl="4" w:tplc="4254DFA2">
      <w:numFmt w:val="bullet"/>
      <w:lvlText w:val="•"/>
      <w:lvlJc w:val="left"/>
      <w:pPr>
        <w:ind w:left="2834" w:hanging="213"/>
      </w:pPr>
      <w:rPr>
        <w:rFonts w:hint="default"/>
        <w:lang w:val="en-US" w:eastAsia="zh-CN" w:bidi="ar-SA"/>
      </w:rPr>
    </w:lvl>
    <w:lvl w:ilvl="5" w:tplc="098CC31A">
      <w:numFmt w:val="bullet"/>
      <w:lvlText w:val="•"/>
      <w:lvlJc w:val="left"/>
      <w:pPr>
        <w:ind w:left="3463" w:hanging="213"/>
      </w:pPr>
      <w:rPr>
        <w:rFonts w:hint="default"/>
        <w:lang w:val="en-US" w:eastAsia="zh-CN" w:bidi="ar-SA"/>
      </w:rPr>
    </w:lvl>
    <w:lvl w:ilvl="6" w:tplc="3776F9A6">
      <w:numFmt w:val="bullet"/>
      <w:lvlText w:val="•"/>
      <w:lvlJc w:val="left"/>
      <w:pPr>
        <w:ind w:left="4092" w:hanging="213"/>
      </w:pPr>
      <w:rPr>
        <w:rFonts w:hint="default"/>
        <w:lang w:val="en-US" w:eastAsia="zh-CN" w:bidi="ar-SA"/>
      </w:rPr>
    </w:lvl>
    <w:lvl w:ilvl="7" w:tplc="F738BC4E">
      <w:numFmt w:val="bullet"/>
      <w:lvlText w:val="•"/>
      <w:lvlJc w:val="left"/>
      <w:pPr>
        <w:ind w:left="4720" w:hanging="213"/>
      </w:pPr>
      <w:rPr>
        <w:rFonts w:hint="default"/>
        <w:lang w:val="en-US" w:eastAsia="zh-CN" w:bidi="ar-SA"/>
      </w:rPr>
    </w:lvl>
    <w:lvl w:ilvl="8" w:tplc="B40492FA">
      <w:numFmt w:val="bullet"/>
      <w:lvlText w:val="•"/>
      <w:lvlJc w:val="left"/>
      <w:pPr>
        <w:ind w:left="5349" w:hanging="213"/>
      </w:pPr>
      <w:rPr>
        <w:rFonts w:hint="default"/>
        <w:lang w:val="en-US" w:eastAsia="zh-CN" w:bidi="ar-SA"/>
      </w:rPr>
    </w:lvl>
  </w:abstractNum>
  <w:abstractNum w:abstractNumId="455" w15:restartNumberingAfterBreak="0">
    <w:nsid w:val="781D34D9"/>
    <w:multiLevelType w:val="hybridMultilevel"/>
    <w:tmpl w:val="4D90E836"/>
    <w:lvl w:ilvl="0" w:tplc="1B6C711A">
      <w:start w:val="7"/>
      <w:numFmt w:val="decimal"/>
      <w:lvlText w:val="%1."/>
      <w:lvlJc w:val="left"/>
      <w:pPr>
        <w:ind w:left="779" w:hanging="181"/>
      </w:pPr>
      <w:rPr>
        <w:rFonts w:ascii="Times New Roman" w:eastAsia="Times New Roman" w:hAnsi="Times New Roman" w:cs="Times New Roman" w:hint="default"/>
        <w:spacing w:val="-1"/>
        <w:w w:val="100"/>
        <w:sz w:val="22"/>
        <w:szCs w:val="22"/>
        <w:lang w:val="en-US" w:eastAsia="zh-CN" w:bidi="ar-SA"/>
      </w:rPr>
    </w:lvl>
    <w:lvl w:ilvl="1" w:tplc="8D381152">
      <w:numFmt w:val="bullet"/>
      <w:lvlText w:val="•"/>
      <w:lvlJc w:val="left"/>
      <w:pPr>
        <w:ind w:left="1656" w:hanging="181"/>
      </w:pPr>
      <w:rPr>
        <w:rFonts w:hint="default"/>
        <w:lang w:val="en-US" w:eastAsia="zh-CN" w:bidi="ar-SA"/>
      </w:rPr>
    </w:lvl>
    <w:lvl w:ilvl="2" w:tplc="F37C69BE">
      <w:numFmt w:val="bullet"/>
      <w:lvlText w:val="•"/>
      <w:lvlJc w:val="left"/>
      <w:pPr>
        <w:ind w:left="2533" w:hanging="181"/>
      </w:pPr>
      <w:rPr>
        <w:rFonts w:hint="default"/>
        <w:lang w:val="en-US" w:eastAsia="zh-CN" w:bidi="ar-SA"/>
      </w:rPr>
    </w:lvl>
    <w:lvl w:ilvl="3" w:tplc="2E2A5C0A">
      <w:numFmt w:val="bullet"/>
      <w:lvlText w:val="•"/>
      <w:lvlJc w:val="left"/>
      <w:pPr>
        <w:ind w:left="3409" w:hanging="181"/>
      </w:pPr>
      <w:rPr>
        <w:rFonts w:hint="default"/>
        <w:lang w:val="en-US" w:eastAsia="zh-CN" w:bidi="ar-SA"/>
      </w:rPr>
    </w:lvl>
    <w:lvl w:ilvl="4" w:tplc="69F8EA0E">
      <w:numFmt w:val="bullet"/>
      <w:lvlText w:val="•"/>
      <w:lvlJc w:val="left"/>
      <w:pPr>
        <w:ind w:left="4286" w:hanging="181"/>
      </w:pPr>
      <w:rPr>
        <w:rFonts w:hint="default"/>
        <w:lang w:val="en-US" w:eastAsia="zh-CN" w:bidi="ar-SA"/>
      </w:rPr>
    </w:lvl>
    <w:lvl w:ilvl="5" w:tplc="DA98A604">
      <w:numFmt w:val="bullet"/>
      <w:lvlText w:val="•"/>
      <w:lvlJc w:val="left"/>
      <w:pPr>
        <w:ind w:left="5163" w:hanging="181"/>
      </w:pPr>
      <w:rPr>
        <w:rFonts w:hint="default"/>
        <w:lang w:val="en-US" w:eastAsia="zh-CN" w:bidi="ar-SA"/>
      </w:rPr>
    </w:lvl>
    <w:lvl w:ilvl="6" w:tplc="61A0CFCC">
      <w:numFmt w:val="bullet"/>
      <w:lvlText w:val="•"/>
      <w:lvlJc w:val="left"/>
      <w:pPr>
        <w:ind w:left="6039" w:hanging="181"/>
      </w:pPr>
      <w:rPr>
        <w:rFonts w:hint="default"/>
        <w:lang w:val="en-US" w:eastAsia="zh-CN" w:bidi="ar-SA"/>
      </w:rPr>
    </w:lvl>
    <w:lvl w:ilvl="7" w:tplc="71FA27DE">
      <w:numFmt w:val="bullet"/>
      <w:lvlText w:val="•"/>
      <w:lvlJc w:val="left"/>
      <w:pPr>
        <w:ind w:left="6916" w:hanging="181"/>
      </w:pPr>
      <w:rPr>
        <w:rFonts w:hint="default"/>
        <w:lang w:val="en-US" w:eastAsia="zh-CN" w:bidi="ar-SA"/>
      </w:rPr>
    </w:lvl>
    <w:lvl w:ilvl="8" w:tplc="F6F80946">
      <w:numFmt w:val="bullet"/>
      <w:lvlText w:val="•"/>
      <w:lvlJc w:val="left"/>
      <w:pPr>
        <w:ind w:left="7793" w:hanging="181"/>
      </w:pPr>
      <w:rPr>
        <w:rFonts w:hint="default"/>
        <w:lang w:val="en-US" w:eastAsia="zh-CN" w:bidi="ar-SA"/>
      </w:rPr>
    </w:lvl>
  </w:abstractNum>
  <w:abstractNum w:abstractNumId="456" w15:restartNumberingAfterBreak="0">
    <w:nsid w:val="78A188CF"/>
    <w:multiLevelType w:val="multilevel"/>
    <w:tmpl w:val="78A188CF"/>
    <w:lvl w:ilvl="0">
      <w:start w:val="1"/>
      <w:numFmt w:val="chineseCounting"/>
      <w:suff w:val="nothing"/>
      <w:lvlText w:val="%1、"/>
      <w:lvlJc w:val="left"/>
      <w:rPr>
        <w:rFonts w:hint="eastAsia"/>
      </w:rPr>
    </w:lvl>
    <w:lvl w:ilvl="1">
      <w:start w:val="1"/>
      <w:numFmt w:val="decimal"/>
      <w:suff w:val="nothing"/>
      <w:lvlText w:val="%2．"/>
      <w:lvlJc w:val="left"/>
      <w:rPr>
        <w:rFonts w:hint="eastAsia"/>
      </w:rPr>
    </w:lvl>
    <w:lvl w:ilvl="2">
      <w:start w:val="1"/>
      <w:numFmt w:val="decimal"/>
      <w:suff w:val="nothing"/>
      <w:lvlText w:val="（%3）"/>
      <w:lvlJc w:val="left"/>
      <w:rPr>
        <w:rFonts w:hint="eastAsia"/>
      </w:rPr>
    </w:lvl>
    <w:lvl w:ilvl="3">
      <w:start w:val="1"/>
      <w:numFmt w:val="decimalEnclosedCircleChinese"/>
      <w:suff w:val="nothing"/>
      <w:lvlText w:val="%4"/>
      <w:lvlJc w:val="left"/>
      <w:rPr>
        <w:rFonts w:hint="eastAsia"/>
      </w:rPr>
    </w:lvl>
    <w:lvl w:ilvl="4">
      <w:start w:val="1"/>
      <w:numFmt w:val="decimal"/>
      <w:suff w:val="nothing"/>
      <w:lvlText w:val="%5）"/>
      <w:lvlJc w:val="left"/>
      <w:rPr>
        <w:rFonts w:hint="eastAsia"/>
      </w:rPr>
    </w:lvl>
    <w:lvl w:ilvl="5">
      <w:start w:val="1"/>
      <w:numFmt w:val="lowerLetter"/>
      <w:suff w:val="nothing"/>
      <w:lvlText w:val="%6．"/>
      <w:lvlJc w:val="left"/>
      <w:rPr>
        <w:rFonts w:hint="eastAsia"/>
      </w:rPr>
    </w:lvl>
    <w:lvl w:ilvl="6">
      <w:start w:val="1"/>
      <w:numFmt w:val="lowerLetter"/>
      <w:suff w:val="nothing"/>
      <w:lvlText w:val="%7）"/>
      <w:lvlJc w:val="left"/>
      <w:rPr>
        <w:rFonts w:hint="eastAsia"/>
      </w:rPr>
    </w:lvl>
    <w:lvl w:ilvl="7">
      <w:start w:val="1"/>
      <w:numFmt w:val="lowerRoman"/>
      <w:suff w:val="nothing"/>
      <w:lvlText w:val="%8．"/>
      <w:lvlJc w:val="left"/>
      <w:rPr>
        <w:rFonts w:hint="eastAsia"/>
      </w:rPr>
    </w:lvl>
    <w:lvl w:ilvl="8">
      <w:start w:val="1"/>
      <w:numFmt w:val="lowerRoman"/>
      <w:suff w:val="nothing"/>
      <w:lvlText w:val="%9）"/>
      <w:lvlJc w:val="left"/>
      <w:rPr>
        <w:rFonts w:hint="eastAsia"/>
      </w:rPr>
    </w:lvl>
  </w:abstractNum>
  <w:abstractNum w:abstractNumId="457" w15:restartNumberingAfterBreak="0">
    <w:nsid w:val="79091F61"/>
    <w:multiLevelType w:val="multilevel"/>
    <w:tmpl w:val="F6C6C2CE"/>
    <w:lvl w:ilvl="0">
      <w:start w:val="1"/>
      <w:numFmt w:val="decimal"/>
      <w:lvlText w:val="%1"/>
      <w:lvlJc w:val="left"/>
      <w:pPr>
        <w:ind w:left="608" w:hanging="490"/>
      </w:pPr>
      <w:rPr>
        <w:rFonts w:hint="default"/>
        <w:lang w:val="en-US" w:eastAsia="zh-CN" w:bidi="ar-SA"/>
      </w:rPr>
    </w:lvl>
    <w:lvl w:ilvl="1">
      <w:start w:val="1"/>
      <w:numFmt w:val="decimal"/>
      <w:lvlText w:val="%1.%2"/>
      <w:lvlJc w:val="left"/>
      <w:pPr>
        <w:ind w:left="608" w:hanging="490"/>
      </w:pPr>
      <w:rPr>
        <w:rFonts w:ascii="Times New Roman" w:eastAsia="Times New Roman" w:hAnsi="Times New Roman" w:cs="Times New Roman" w:hint="default"/>
        <w:b/>
        <w:bCs/>
        <w:w w:val="99"/>
        <w:sz w:val="32"/>
        <w:szCs w:val="32"/>
        <w:lang w:val="en-US" w:eastAsia="zh-CN" w:bidi="ar-SA"/>
      </w:rPr>
    </w:lvl>
    <w:lvl w:ilvl="2">
      <w:start w:val="1"/>
      <w:numFmt w:val="decimal"/>
      <w:lvlText w:val="%1.%2.%3"/>
      <w:lvlJc w:val="left"/>
      <w:pPr>
        <w:ind w:left="802" w:hanging="684"/>
      </w:pPr>
      <w:rPr>
        <w:rFonts w:ascii="Times New Roman" w:eastAsia="Times New Roman" w:hAnsi="Times New Roman" w:cs="Times New Roman" w:hint="default"/>
        <w:b/>
        <w:bCs/>
        <w:w w:val="100"/>
        <w:sz w:val="30"/>
        <w:szCs w:val="30"/>
        <w:lang w:val="en-US" w:eastAsia="zh-CN" w:bidi="ar-SA"/>
      </w:rPr>
    </w:lvl>
    <w:lvl w:ilvl="3">
      <w:start w:val="1"/>
      <w:numFmt w:val="decimal"/>
      <w:lvlText w:val="%4."/>
      <w:lvlJc w:val="left"/>
      <w:pPr>
        <w:ind w:left="844" w:hanging="244"/>
      </w:pPr>
      <w:rPr>
        <w:rFonts w:ascii="宋体" w:eastAsia="宋体" w:hAnsi="宋体" w:cs="宋体" w:hint="default"/>
        <w:b/>
        <w:bCs/>
        <w:spacing w:val="0"/>
        <w:w w:val="99"/>
        <w:sz w:val="22"/>
        <w:szCs w:val="22"/>
        <w:lang w:val="en-US" w:eastAsia="zh-CN" w:bidi="ar-SA"/>
      </w:rPr>
    </w:lvl>
    <w:lvl w:ilvl="4">
      <w:numFmt w:val="bullet"/>
      <w:lvlText w:val="•"/>
      <w:lvlJc w:val="left"/>
      <w:pPr>
        <w:ind w:left="3016" w:hanging="244"/>
      </w:pPr>
      <w:rPr>
        <w:rFonts w:hint="default"/>
        <w:lang w:val="en-US" w:eastAsia="zh-CN" w:bidi="ar-SA"/>
      </w:rPr>
    </w:lvl>
    <w:lvl w:ilvl="5">
      <w:numFmt w:val="bullet"/>
      <w:lvlText w:val="•"/>
      <w:lvlJc w:val="left"/>
      <w:pPr>
        <w:ind w:left="4104" w:hanging="244"/>
      </w:pPr>
      <w:rPr>
        <w:rFonts w:hint="default"/>
        <w:lang w:val="en-US" w:eastAsia="zh-CN" w:bidi="ar-SA"/>
      </w:rPr>
    </w:lvl>
    <w:lvl w:ilvl="6">
      <w:numFmt w:val="bullet"/>
      <w:lvlText w:val="•"/>
      <w:lvlJc w:val="left"/>
      <w:pPr>
        <w:ind w:left="5193" w:hanging="244"/>
      </w:pPr>
      <w:rPr>
        <w:rFonts w:hint="default"/>
        <w:lang w:val="en-US" w:eastAsia="zh-CN" w:bidi="ar-SA"/>
      </w:rPr>
    </w:lvl>
    <w:lvl w:ilvl="7">
      <w:numFmt w:val="bullet"/>
      <w:lvlText w:val="•"/>
      <w:lvlJc w:val="left"/>
      <w:pPr>
        <w:ind w:left="6281" w:hanging="244"/>
      </w:pPr>
      <w:rPr>
        <w:rFonts w:hint="default"/>
        <w:lang w:val="en-US" w:eastAsia="zh-CN" w:bidi="ar-SA"/>
      </w:rPr>
    </w:lvl>
    <w:lvl w:ilvl="8">
      <w:numFmt w:val="bullet"/>
      <w:lvlText w:val="•"/>
      <w:lvlJc w:val="left"/>
      <w:pPr>
        <w:ind w:left="7369" w:hanging="244"/>
      </w:pPr>
      <w:rPr>
        <w:rFonts w:hint="default"/>
        <w:lang w:val="en-US" w:eastAsia="zh-CN" w:bidi="ar-SA"/>
      </w:rPr>
    </w:lvl>
  </w:abstractNum>
  <w:abstractNum w:abstractNumId="458" w15:restartNumberingAfterBreak="0">
    <w:nsid w:val="79296EB1"/>
    <w:multiLevelType w:val="hybridMultilevel"/>
    <w:tmpl w:val="ABA42EC8"/>
    <w:lvl w:ilvl="0" w:tplc="2B4412E8">
      <w:start w:val="1"/>
      <w:numFmt w:val="decimal"/>
      <w:lvlText w:val="（%1）"/>
      <w:lvlJc w:val="left"/>
      <w:pPr>
        <w:ind w:left="1199" w:hanging="601"/>
      </w:pPr>
      <w:rPr>
        <w:rFonts w:ascii="宋体" w:eastAsia="宋体" w:hAnsi="宋体" w:cs="宋体" w:hint="default"/>
        <w:spacing w:val="-1"/>
        <w:w w:val="100"/>
        <w:sz w:val="22"/>
        <w:szCs w:val="22"/>
        <w:lang w:val="en-US" w:eastAsia="zh-CN" w:bidi="ar-SA"/>
      </w:rPr>
    </w:lvl>
    <w:lvl w:ilvl="1" w:tplc="9E1C0AE0">
      <w:numFmt w:val="bullet"/>
      <w:lvlText w:val="•"/>
      <w:lvlJc w:val="left"/>
      <w:pPr>
        <w:ind w:left="2034" w:hanging="601"/>
      </w:pPr>
      <w:rPr>
        <w:rFonts w:hint="default"/>
        <w:lang w:val="en-US" w:eastAsia="zh-CN" w:bidi="ar-SA"/>
      </w:rPr>
    </w:lvl>
    <w:lvl w:ilvl="2" w:tplc="89D8C04A">
      <w:numFmt w:val="bullet"/>
      <w:lvlText w:val="•"/>
      <w:lvlJc w:val="left"/>
      <w:pPr>
        <w:ind w:left="2869" w:hanging="601"/>
      </w:pPr>
      <w:rPr>
        <w:rFonts w:hint="default"/>
        <w:lang w:val="en-US" w:eastAsia="zh-CN" w:bidi="ar-SA"/>
      </w:rPr>
    </w:lvl>
    <w:lvl w:ilvl="3" w:tplc="638EC39E">
      <w:numFmt w:val="bullet"/>
      <w:lvlText w:val="•"/>
      <w:lvlJc w:val="left"/>
      <w:pPr>
        <w:ind w:left="3703" w:hanging="601"/>
      </w:pPr>
      <w:rPr>
        <w:rFonts w:hint="default"/>
        <w:lang w:val="en-US" w:eastAsia="zh-CN" w:bidi="ar-SA"/>
      </w:rPr>
    </w:lvl>
    <w:lvl w:ilvl="4" w:tplc="2A5C83F0">
      <w:numFmt w:val="bullet"/>
      <w:lvlText w:val="•"/>
      <w:lvlJc w:val="left"/>
      <w:pPr>
        <w:ind w:left="4538" w:hanging="601"/>
      </w:pPr>
      <w:rPr>
        <w:rFonts w:hint="default"/>
        <w:lang w:val="en-US" w:eastAsia="zh-CN" w:bidi="ar-SA"/>
      </w:rPr>
    </w:lvl>
    <w:lvl w:ilvl="5" w:tplc="32FA0B9A">
      <w:numFmt w:val="bullet"/>
      <w:lvlText w:val="•"/>
      <w:lvlJc w:val="left"/>
      <w:pPr>
        <w:ind w:left="5373" w:hanging="601"/>
      </w:pPr>
      <w:rPr>
        <w:rFonts w:hint="default"/>
        <w:lang w:val="en-US" w:eastAsia="zh-CN" w:bidi="ar-SA"/>
      </w:rPr>
    </w:lvl>
    <w:lvl w:ilvl="6" w:tplc="67D2425E">
      <w:numFmt w:val="bullet"/>
      <w:lvlText w:val="•"/>
      <w:lvlJc w:val="left"/>
      <w:pPr>
        <w:ind w:left="6207" w:hanging="601"/>
      </w:pPr>
      <w:rPr>
        <w:rFonts w:hint="default"/>
        <w:lang w:val="en-US" w:eastAsia="zh-CN" w:bidi="ar-SA"/>
      </w:rPr>
    </w:lvl>
    <w:lvl w:ilvl="7" w:tplc="75D8848E">
      <w:numFmt w:val="bullet"/>
      <w:lvlText w:val="•"/>
      <w:lvlJc w:val="left"/>
      <w:pPr>
        <w:ind w:left="7042" w:hanging="601"/>
      </w:pPr>
      <w:rPr>
        <w:rFonts w:hint="default"/>
        <w:lang w:val="en-US" w:eastAsia="zh-CN" w:bidi="ar-SA"/>
      </w:rPr>
    </w:lvl>
    <w:lvl w:ilvl="8" w:tplc="A9827F3E">
      <w:numFmt w:val="bullet"/>
      <w:lvlText w:val="•"/>
      <w:lvlJc w:val="left"/>
      <w:pPr>
        <w:ind w:left="7877" w:hanging="601"/>
      </w:pPr>
      <w:rPr>
        <w:rFonts w:hint="default"/>
        <w:lang w:val="en-US" w:eastAsia="zh-CN" w:bidi="ar-SA"/>
      </w:rPr>
    </w:lvl>
  </w:abstractNum>
  <w:abstractNum w:abstractNumId="459" w15:restartNumberingAfterBreak="0">
    <w:nsid w:val="793824FE"/>
    <w:multiLevelType w:val="hybridMultilevel"/>
    <w:tmpl w:val="999A53FC"/>
    <w:lvl w:ilvl="0" w:tplc="5DE6A972">
      <w:numFmt w:val="bullet"/>
      <w:lvlText w:val=""/>
      <w:lvlJc w:val="left"/>
      <w:pPr>
        <w:ind w:left="294" w:hanging="190"/>
      </w:pPr>
      <w:rPr>
        <w:rFonts w:ascii="Wingdings" w:eastAsia="Wingdings" w:hAnsi="Wingdings" w:cs="Wingdings" w:hint="default"/>
        <w:spacing w:val="-1"/>
        <w:w w:val="100"/>
        <w:sz w:val="19"/>
        <w:szCs w:val="19"/>
        <w:lang w:val="en-US" w:eastAsia="zh-CN" w:bidi="ar-SA"/>
      </w:rPr>
    </w:lvl>
    <w:lvl w:ilvl="1" w:tplc="F6DCE8D4">
      <w:numFmt w:val="bullet"/>
      <w:lvlText w:val="•"/>
      <w:lvlJc w:val="left"/>
      <w:pPr>
        <w:ind w:left="930" w:hanging="190"/>
      </w:pPr>
      <w:rPr>
        <w:rFonts w:hint="default"/>
        <w:lang w:val="en-US" w:eastAsia="zh-CN" w:bidi="ar-SA"/>
      </w:rPr>
    </w:lvl>
    <w:lvl w:ilvl="2" w:tplc="C2B657A0">
      <w:numFmt w:val="bullet"/>
      <w:lvlText w:val="•"/>
      <w:lvlJc w:val="left"/>
      <w:pPr>
        <w:ind w:left="1561" w:hanging="190"/>
      </w:pPr>
      <w:rPr>
        <w:rFonts w:hint="default"/>
        <w:lang w:val="en-US" w:eastAsia="zh-CN" w:bidi="ar-SA"/>
      </w:rPr>
    </w:lvl>
    <w:lvl w:ilvl="3" w:tplc="155EFF4E">
      <w:numFmt w:val="bullet"/>
      <w:lvlText w:val="•"/>
      <w:lvlJc w:val="left"/>
      <w:pPr>
        <w:ind w:left="2192" w:hanging="190"/>
      </w:pPr>
      <w:rPr>
        <w:rFonts w:hint="default"/>
        <w:lang w:val="en-US" w:eastAsia="zh-CN" w:bidi="ar-SA"/>
      </w:rPr>
    </w:lvl>
    <w:lvl w:ilvl="4" w:tplc="E0968D6C">
      <w:numFmt w:val="bullet"/>
      <w:lvlText w:val="•"/>
      <w:lvlJc w:val="left"/>
      <w:pPr>
        <w:ind w:left="2822" w:hanging="190"/>
      </w:pPr>
      <w:rPr>
        <w:rFonts w:hint="default"/>
        <w:lang w:val="en-US" w:eastAsia="zh-CN" w:bidi="ar-SA"/>
      </w:rPr>
    </w:lvl>
    <w:lvl w:ilvl="5" w:tplc="D430B44C">
      <w:numFmt w:val="bullet"/>
      <w:lvlText w:val="•"/>
      <w:lvlJc w:val="left"/>
      <w:pPr>
        <w:ind w:left="3453" w:hanging="190"/>
      </w:pPr>
      <w:rPr>
        <w:rFonts w:hint="default"/>
        <w:lang w:val="en-US" w:eastAsia="zh-CN" w:bidi="ar-SA"/>
      </w:rPr>
    </w:lvl>
    <w:lvl w:ilvl="6" w:tplc="7F625F1C">
      <w:numFmt w:val="bullet"/>
      <w:lvlText w:val="•"/>
      <w:lvlJc w:val="left"/>
      <w:pPr>
        <w:ind w:left="4084" w:hanging="190"/>
      </w:pPr>
      <w:rPr>
        <w:rFonts w:hint="default"/>
        <w:lang w:val="en-US" w:eastAsia="zh-CN" w:bidi="ar-SA"/>
      </w:rPr>
    </w:lvl>
    <w:lvl w:ilvl="7" w:tplc="52BED180">
      <w:numFmt w:val="bullet"/>
      <w:lvlText w:val="•"/>
      <w:lvlJc w:val="left"/>
      <w:pPr>
        <w:ind w:left="4714" w:hanging="190"/>
      </w:pPr>
      <w:rPr>
        <w:rFonts w:hint="default"/>
        <w:lang w:val="en-US" w:eastAsia="zh-CN" w:bidi="ar-SA"/>
      </w:rPr>
    </w:lvl>
    <w:lvl w:ilvl="8" w:tplc="A198EBCC">
      <w:numFmt w:val="bullet"/>
      <w:lvlText w:val="•"/>
      <w:lvlJc w:val="left"/>
      <w:pPr>
        <w:ind w:left="5345" w:hanging="190"/>
      </w:pPr>
      <w:rPr>
        <w:rFonts w:hint="default"/>
        <w:lang w:val="en-US" w:eastAsia="zh-CN" w:bidi="ar-SA"/>
      </w:rPr>
    </w:lvl>
  </w:abstractNum>
  <w:abstractNum w:abstractNumId="460" w15:restartNumberingAfterBreak="0">
    <w:nsid w:val="79EA5B92"/>
    <w:multiLevelType w:val="hybridMultilevel"/>
    <w:tmpl w:val="712C0B9A"/>
    <w:lvl w:ilvl="0" w:tplc="5106CC98">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5B180A84">
      <w:numFmt w:val="bullet"/>
      <w:lvlText w:val="•"/>
      <w:lvlJc w:val="left"/>
      <w:pPr>
        <w:ind w:left="948" w:hanging="213"/>
      </w:pPr>
      <w:rPr>
        <w:rFonts w:hint="default"/>
        <w:lang w:val="en-US" w:eastAsia="zh-CN" w:bidi="ar-SA"/>
      </w:rPr>
    </w:lvl>
    <w:lvl w:ilvl="2" w:tplc="AF9C8744">
      <w:numFmt w:val="bullet"/>
      <w:lvlText w:val="•"/>
      <w:lvlJc w:val="left"/>
      <w:pPr>
        <w:ind w:left="1577" w:hanging="213"/>
      </w:pPr>
      <w:rPr>
        <w:rFonts w:hint="default"/>
        <w:lang w:val="en-US" w:eastAsia="zh-CN" w:bidi="ar-SA"/>
      </w:rPr>
    </w:lvl>
    <w:lvl w:ilvl="3" w:tplc="9C3AD05A">
      <w:numFmt w:val="bullet"/>
      <w:lvlText w:val="•"/>
      <w:lvlJc w:val="left"/>
      <w:pPr>
        <w:ind w:left="2206" w:hanging="213"/>
      </w:pPr>
      <w:rPr>
        <w:rFonts w:hint="default"/>
        <w:lang w:val="en-US" w:eastAsia="zh-CN" w:bidi="ar-SA"/>
      </w:rPr>
    </w:lvl>
    <w:lvl w:ilvl="4" w:tplc="A8FAFB7C">
      <w:numFmt w:val="bullet"/>
      <w:lvlText w:val="•"/>
      <w:lvlJc w:val="left"/>
      <w:pPr>
        <w:ind w:left="2834" w:hanging="213"/>
      </w:pPr>
      <w:rPr>
        <w:rFonts w:hint="default"/>
        <w:lang w:val="en-US" w:eastAsia="zh-CN" w:bidi="ar-SA"/>
      </w:rPr>
    </w:lvl>
    <w:lvl w:ilvl="5" w:tplc="7F125CCE">
      <w:numFmt w:val="bullet"/>
      <w:lvlText w:val="•"/>
      <w:lvlJc w:val="left"/>
      <w:pPr>
        <w:ind w:left="3463" w:hanging="213"/>
      </w:pPr>
      <w:rPr>
        <w:rFonts w:hint="default"/>
        <w:lang w:val="en-US" w:eastAsia="zh-CN" w:bidi="ar-SA"/>
      </w:rPr>
    </w:lvl>
    <w:lvl w:ilvl="6" w:tplc="A3B003F4">
      <w:numFmt w:val="bullet"/>
      <w:lvlText w:val="•"/>
      <w:lvlJc w:val="left"/>
      <w:pPr>
        <w:ind w:left="4092" w:hanging="213"/>
      </w:pPr>
      <w:rPr>
        <w:rFonts w:hint="default"/>
        <w:lang w:val="en-US" w:eastAsia="zh-CN" w:bidi="ar-SA"/>
      </w:rPr>
    </w:lvl>
    <w:lvl w:ilvl="7" w:tplc="DFAEC312">
      <w:numFmt w:val="bullet"/>
      <w:lvlText w:val="•"/>
      <w:lvlJc w:val="left"/>
      <w:pPr>
        <w:ind w:left="4720" w:hanging="213"/>
      </w:pPr>
      <w:rPr>
        <w:rFonts w:hint="default"/>
        <w:lang w:val="en-US" w:eastAsia="zh-CN" w:bidi="ar-SA"/>
      </w:rPr>
    </w:lvl>
    <w:lvl w:ilvl="8" w:tplc="34342FD8">
      <w:numFmt w:val="bullet"/>
      <w:lvlText w:val="•"/>
      <w:lvlJc w:val="left"/>
      <w:pPr>
        <w:ind w:left="5349" w:hanging="213"/>
      </w:pPr>
      <w:rPr>
        <w:rFonts w:hint="default"/>
        <w:lang w:val="en-US" w:eastAsia="zh-CN" w:bidi="ar-SA"/>
      </w:rPr>
    </w:lvl>
  </w:abstractNum>
  <w:abstractNum w:abstractNumId="461" w15:restartNumberingAfterBreak="0">
    <w:nsid w:val="7A137B4B"/>
    <w:multiLevelType w:val="hybridMultilevel"/>
    <w:tmpl w:val="8A649692"/>
    <w:lvl w:ilvl="0" w:tplc="E21E23C2">
      <w:numFmt w:val="bullet"/>
      <w:lvlText w:val=""/>
      <w:lvlJc w:val="left"/>
      <w:pPr>
        <w:ind w:left="294" w:hanging="190"/>
      </w:pPr>
      <w:rPr>
        <w:rFonts w:ascii="Wingdings" w:eastAsia="Wingdings" w:hAnsi="Wingdings" w:cs="Wingdings" w:hint="default"/>
        <w:spacing w:val="-1"/>
        <w:w w:val="100"/>
        <w:sz w:val="19"/>
        <w:szCs w:val="19"/>
        <w:lang w:val="en-US" w:eastAsia="zh-CN" w:bidi="ar-SA"/>
      </w:rPr>
    </w:lvl>
    <w:lvl w:ilvl="1" w:tplc="2D8EFD7A">
      <w:numFmt w:val="bullet"/>
      <w:lvlText w:val="•"/>
      <w:lvlJc w:val="left"/>
      <w:pPr>
        <w:ind w:left="930" w:hanging="190"/>
      </w:pPr>
      <w:rPr>
        <w:rFonts w:hint="default"/>
        <w:lang w:val="en-US" w:eastAsia="zh-CN" w:bidi="ar-SA"/>
      </w:rPr>
    </w:lvl>
    <w:lvl w:ilvl="2" w:tplc="B4BAFAB4">
      <w:numFmt w:val="bullet"/>
      <w:lvlText w:val="•"/>
      <w:lvlJc w:val="left"/>
      <w:pPr>
        <w:ind w:left="1561" w:hanging="190"/>
      </w:pPr>
      <w:rPr>
        <w:rFonts w:hint="default"/>
        <w:lang w:val="en-US" w:eastAsia="zh-CN" w:bidi="ar-SA"/>
      </w:rPr>
    </w:lvl>
    <w:lvl w:ilvl="3" w:tplc="738E6BAE">
      <w:numFmt w:val="bullet"/>
      <w:lvlText w:val="•"/>
      <w:lvlJc w:val="left"/>
      <w:pPr>
        <w:ind w:left="2192" w:hanging="190"/>
      </w:pPr>
      <w:rPr>
        <w:rFonts w:hint="default"/>
        <w:lang w:val="en-US" w:eastAsia="zh-CN" w:bidi="ar-SA"/>
      </w:rPr>
    </w:lvl>
    <w:lvl w:ilvl="4" w:tplc="67F490C2">
      <w:numFmt w:val="bullet"/>
      <w:lvlText w:val="•"/>
      <w:lvlJc w:val="left"/>
      <w:pPr>
        <w:ind w:left="2822" w:hanging="190"/>
      </w:pPr>
      <w:rPr>
        <w:rFonts w:hint="default"/>
        <w:lang w:val="en-US" w:eastAsia="zh-CN" w:bidi="ar-SA"/>
      </w:rPr>
    </w:lvl>
    <w:lvl w:ilvl="5" w:tplc="C9DEDBBA">
      <w:numFmt w:val="bullet"/>
      <w:lvlText w:val="•"/>
      <w:lvlJc w:val="left"/>
      <w:pPr>
        <w:ind w:left="3453" w:hanging="190"/>
      </w:pPr>
      <w:rPr>
        <w:rFonts w:hint="default"/>
        <w:lang w:val="en-US" w:eastAsia="zh-CN" w:bidi="ar-SA"/>
      </w:rPr>
    </w:lvl>
    <w:lvl w:ilvl="6" w:tplc="FA263098">
      <w:numFmt w:val="bullet"/>
      <w:lvlText w:val="•"/>
      <w:lvlJc w:val="left"/>
      <w:pPr>
        <w:ind w:left="4084" w:hanging="190"/>
      </w:pPr>
      <w:rPr>
        <w:rFonts w:hint="default"/>
        <w:lang w:val="en-US" w:eastAsia="zh-CN" w:bidi="ar-SA"/>
      </w:rPr>
    </w:lvl>
    <w:lvl w:ilvl="7" w:tplc="90209F26">
      <w:numFmt w:val="bullet"/>
      <w:lvlText w:val="•"/>
      <w:lvlJc w:val="left"/>
      <w:pPr>
        <w:ind w:left="4714" w:hanging="190"/>
      </w:pPr>
      <w:rPr>
        <w:rFonts w:hint="default"/>
        <w:lang w:val="en-US" w:eastAsia="zh-CN" w:bidi="ar-SA"/>
      </w:rPr>
    </w:lvl>
    <w:lvl w:ilvl="8" w:tplc="22BC03A4">
      <w:numFmt w:val="bullet"/>
      <w:lvlText w:val="•"/>
      <w:lvlJc w:val="left"/>
      <w:pPr>
        <w:ind w:left="5345" w:hanging="190"/>
      </w:pPr>
      <w:rPr>
        <w:rFonts w:hint="default"/>
        <w:lang w:val="en-US" w:eastAsia="zh-CN" w:bidi="ar-SA"/>
      </w:rPr>
    </w:lvl>
  </w:abstractNum>
  <w:abstractNum w:abstractNumId="462" w15:restartNumberingAfterBreak="0">
    <w:nsid w:val="7A456F50"/>
    <w:multiLevelType w:val="multilevel"/>
    <w:tmpl w:val="5986FE06"/>
    <w:lvl w:ilvl="0">
      <w:start w:val="6"/>
      <w:numFmt w:val="decimal"/>
      <w:lvlText w:val="%1"/>
      <w:lvlJc w:val="left"/>
      <w:pPr>
        <w:ind w:left="608" w:hanging="490"/>
      </w:pPr>
      <w:rPr>
        <w:rFonts w:hint="default"/>
        <w:lang w:val="en-US" w:eastAsia="zh-CN" w:bidi="ar-SA"/>
      </w:rPr>
    </w:lvl>
    <w:lvl w:ilvl="1">
      <w:start w:val="1"/>
      <w:numFmt w:val="decimal"/>
      <w:lvlText w:val="%1.%2"/>
      <w:lvlJc w:val="left"/>
      <w:pPr>
        <w:ind w:left="608" w:hanging="490"/>
      </w:pPr>
      <w:rPr>
        <w:rFonts w:ascii="Times New Roman" w:eastAsia="Times New Roman" w:hAnsi="Times New Roman" w:cs="Times New Roman" w:hint="default"/>
        <w:b/>
        <w:bCs/>
        <w:w w:val="99"/>
        <w:sz w:val="32"/>
        <w:szCs w:val="32"/>
        <w:lang w:val="en-US" w:eastAsia="zh-CN" w:bidi="ar-SA"/>
      </w:rPr>
    </w:lvl>
    <w:lvl w:ilvl="2">
      <w:start w:val="1"/>
      <w:numFmt w:val="decimal"/>
      <w:lvlText w:val="%1.%2.%3"/>
      <w:lvlJc w:val="left"/>
      <w:pPr>
        <w:ind w:left="802" w:hanging="684"/>
      </w:pPr>
      <w:rPr>
        <w:rFonts w:ascii="Times New Roman" w:eastAsia="Times New Roman" w:hAnsi="Times New Roman" w:cs="Times New Roman" w:hint="default"/>
        <w:b/>
        <w:bCs/>
        <w:w w:val="100"/>
        <w:sz w:val="30"/>
        <w:szCs w:val="30"/>
        <w:lang w:val="en-US" w:eastAsia="zh-CN" w:bidi="ar-SA"/>
      </w:rPr>
    </w:lvl>
    <w:lvl w:ilvl="3">
      <w:start w:val="1"/>
      <w:numFmt w:val="decimal"/>
      <w:lvlText w:val="%1.%2.%3.%4"/>
      <w:lvlJc w:val="left"/>
      <w:pPr>
        <w:ind w:left="1035" w:hanging="917"/>
      </w:pPr>
      <w:rPr>
        <w:rFonts w:ascii="Times New Roman" w:eastAsia="Times New Roman" w:hAnsi="Times New Roman" w:cs="Times New Roman" w:hint="default"/>
        <w:b/>
        <w:bCs/>
        <w:spacing w:val="-3"/>
        <w:w w:val="100"/>
        <w:sz w:val="28"/>
        <w:szCs w:val="28"/>
        <w:lang w:val="en-US" w:eastAsia="zh-CN" w:bidi="ar-SA"/>
      </w:rPr>
    </w:lvl>
    <w:lvl w:ilvl="4">
      <w:numFmt w:val="bullet"/>
      <w:lvlText w:val="•"/>
      <w:lvlJc w:val="left"/>
      <w:pPr>
        <w:ind w:left="3166" w:hanging="917"/>
      </w:pPr>
      <w:rPr>
        <w:rFonts w:hint="default"/>
        <w:lang w:val="en-US" w:eastAsia="zh-CN" w:bidi="ar-SA"/>
      </w:rPr>
    </w:lvl>
    <w:lvl w:ilvl="5">
      <w:numFmt w:val="bullet"/>
      <w:lvlText w:val="•"/>
      <w:lvlJc w:val="left"/>
      <w:pPr>
        <w:ind w:left="4229" w:hanging="917"/>
      </w:pPr>
      <w:rPr>
        <w:rFonts w:hint="default"/>
        <w:lang w:val="en-US" w:eastAsia="zh-CN" w:bidi="ar-SA"/>
      </w:rPr>
    </w:lvl>
    <w:lvl w:ilvl="6">
      <w:numFmt w:val="bullet"/>
      <w:lvlText w:val="•"/>
      <w:lvlJc w:val="left"/>
      <w:pPr>
        <w:ind w:left="5293" w:hanging="917"/>
      </w:pPr>
      <w:rPr>
        <w:rFonts w:hint="default"/>
        <w:lang w:val="en-US" w:eastAsia="zh-CN" w:bidi="ar-SA"/>
      </w:rPr>
    </w:lvl>
    <w:lvl w:ilvl="7">
      <w:numFmt w:val="bullet"/>
      <w:lvlText w:val="•"/>
      <w:lvlJc w:val="left"/>
      <w:pPr>
        <w:ind w:left="6356" w:hanging="917"/>
      </w:pPr>
      <w:rPr>
        <w:rFonts w:hint="default"/>
        <w:lang w:val="en-US" w:eastAsia="zh-CN" w:bidi="ar-SA"/>
      </w:rPr>
    </w:lvl>
    <w:lvl w:ilvl="8">
      <w:numFmt w:val="bullet"/>
      <w:lvlText w:val="•"/>
      <w:lvlJc w:val="left"/>
      <w:pPr>
        <w:ind w:left="7419" w:hanging="917"/>
      </w:pPr>
      <w:rPr>
        <w:rFonts w:hint="default"/>
        <w:lang w:val="en-US" w:eastAsia="zh-CN" w:bidi="ar-SA"/>
      </w:rPr>
    </w:lvl>
  </w:abstractNum>
  <w:abstractNum w:abstractNumId="463" w15:restartNumberingAfterBreak="0">
    <w:nsid w:val="7A4F6BC3"/>
    <w:multiLevelType w:val="hybridMultilevel"/>
    <w:tmpl w:val="A8962AEC"/>
    <w:lvl w:ilvl="0" w:tplc="ED4062AC">
      <w:start w:val="1"/>
      <w:numFmt w:val="decimal"/>
      <w:lvlText w:val="（%1）"/>
      <w:lvlJc w:val="left"/>
      <w:pPr>
        <w:ind w:left="1199" w:hanging="601"/>
      </w:pPr>
      <w:rPr>
        <w:rFonts w:ascii="宋体" w:eastAsia="宋体" w:hAnsi="宋体" w:cs="宋体" w:hint="default"/>
        <w:spacing w:val="-1"/>
        <w:w w:val="100"/>
        <w:sz w:val="22"/>
        <w:szCs w:val="22"/>
        <w:lang w:val="en-US" w:eastAsia="zh-CN" w:bidi="ar-SA"/>
      </w:rPr>
    </w:lvl>
    <w:lvl w:ilvl="1" w:tplc="00B22C9E">
      <w:numFmt w:val="bullet"/>
      <w:lvlText w:val="•"/>
      <w:lvlJc w:val="left"/>
      <w:pPr>
        <w:ind w:left="2034" w:hanging="601"/>
      </w:pPr>
      <w:rPr>
        <w:rFonts w:hint="default"/>
        <w:lang w:val="en-US" w:eastAsia="zh-CN" w:bidi="ar-SA"/>
      </w:rPr>
    </w:lvl>
    <w:lvl w:ilvl="2" w:tplc="04906A2A">
      <w:numFmt w:val="bullet"/>
      <w:lvlText w:val="•"/>
      <w:lvlJc w:val="left"/>
      <w:pPr>
        <w:ind w:left="2869" w:hanging="601"/>
      </w:pPr>
      <w:rPr>
        <w:rFonts w:hint="default"/>
        <w:lang w:val="en-US" w:eastAsia="zh-CN" w:bidi="ar-SA"/>
      </w:rPr>
    </w:lvl>
    <w:lvl w:ilvl="3" w:tplc="68166B08">
      <w:numFmt w:val="bullet"/>
      <w:lvlText w:val="•"/>
      <w:lvlJc w:val="left"/>
      <w:pPr>
        <w:ind w:left="3703" w:hanging="601"/>
      </w:pPr>
      <w:rPr>
        <w:rFonts w:hint="default"/>
        <w:lang w:val="en-US" w:eastAsia="zh-CN" w:bidi="ar-SA"/>
      </w:rPr>
    </w:lvl>
    <w:lvl w:ilvl="4" w:tplc="B05C3EAA">
      <w:numFmt w:val="bullet"/>
      <w:lvlText w:val="•"/>
      <w:lvlJc w:val="left"/>
      <w:pPr>
        <w:ind w:left="4538" w:hanging="601"/>
      </w:pPr>
      <w:rPr>
        <w:rFonts w:hint="default"/>
        <w:lang w:val="en-US" w:eastAsia="zh-CN" w:bidi="ar-SA"/>
      </w:rPr>
    </w:lvl>
    <w:lvl w:ilvl="5" w:tplc="67C2DC72">
      <w:numFmt w:val="bullet"/>
      <w:lvlText w:val="•"/>
      <w:lvlJc w:val="left"/>
      <w:pPr>
        <w:ind w:left="5373" w:hanging="601"/>
      </w:pPr>
      <w:rPr>
        <w:rFonts w:hint="default"/>
        <w:lang w:val="en-US" w:eastAsia="zh-CN" w:bidi="ar-SA"/>
      </w:rPr>
    </w:lvl>
    <w:lvl w:ilvl="6" w:tplc="98487BBA">
      <w:numFmt w:val="bullet"/>
      <w:lvlText w:val="•"/>
      <w:lvlJc w:val="left"/>
      <w:pPr>
        <w:ind w:left="6207" w:hanging="601"/>
      </w:pPr>
      <w:rPr>
        <w:rFonts w:hint="default"/>
        <w:lang w:val="en-US" w:eastAsia="zh-CN" w:bidi="ar-SA"/>
      </w:rPr>
    </w:lvl>
    <w:lvl w:ilvl="7" w:tplc="1E3AFF3C">
      <w:numFmt w:val="bullet"/>
      <w:lvlText w:val="•"/>
      <w:lvlJc w:val="left"/>
      <w:pPr>
        <w:ind w:left="7042" w:hanging="601"/>
      </w:pPr>
      <w:rPr>
        <w:rFonts w:hint="default"/>
        <w:lang w:val="en-US" w:eastAsia="zh-CN" w:bidi="ar-SA"/>
      </w:rPr>
    </w:lvl>
    <w:lvl w:ilvl="8" w:tplc="5F3E4630">
      <w:numFmt w:val="bullet"/>
      <w:lvlText w:val="•"/>
      <w:lvlJc w:val="left"/>
      <w:pPr>
        <w:ind w:left="7877" w:hanging="601"/>
      </w:pPr>
      <w:rPr>
        <w:rFonts w:hint="default"/>
        <w:lang w:val="en-US" w:eastAsia="zh-CN" w:bidi="ar-SA"/>
      </w:rPr>
    </w:lvl>
  </w:abstractNum>
  <w:abstractNum w:abstractNumId="464" w15:restartNumberingAfterBreak="0">
    <w:nsid w:val="7AB13DEF"/>
    <w:multiLevelType w:val="multilevel"/>
    <w:tmpl w:val="730C1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5" w15:restartNumberingAfterBreak="0">
    <w:nsid w:val="7B153598"/>
    <w:multiLevelType w:val="hybridMultilevel"/>
    <w:tmpl w:val="A4827FA8"/>
    <w:lvl w:ilvl="0" w:tplc="D512A43E">
      <w:start w:val="1"/>
      <w:numFmt w:val="decimal"/>
      <w:lvlText w:val="%1."/>
      <w:lvlJc w:val="left"/>
      <w:pPr>
        <w:ind w:left="107" w:hanging="213"/>
      </w:pPr>
      <w:rPr>
        <w:rFonts w:ascii="宋体" w:eastAsia="宋体" w:hAnsi="宋体" w:cs="宋体" w:hint="default"/>
        <w:spacing w:val="-12"/>
        <w:w w:val="100"/>
        <w:sz w:val="19"/>
        <w:szCs w:val="19"/>
        <w:lang w:val="en-US" w:eastAsia="zh-CN" w:bidi="ar-SA"/>
      </w:rPr>
    </w:lvl>
    <w:lvl w:ilvl="1" w:tplc="57363ED0">
      <w:numFmt w:val="bullet"/>
      <w:lvlText w:val="•"/>
      <w:lvlJc w:val="left"/>
      <w:pPr>
        <w:ind w:left="571" w:hanging="213"/>
      </w:pPr>
      <w:rPr>
        <w:rFonts w:hint="default"/>
        <w:lang w:val="en-US" w:eastAsia="zh-CN" w:bidi="ar-SA"/>
      </w:rPr>
    </w:lvl>
    <w:lvl w:ilvl="2" w:tplc="0F685BAE">
      <w:numFmt w:val="bullet"/>
      <w:lvlText w:val="•"/>
      <w:lvlJc w:val="left"/>
      <w:pPr>
        <w:ind w:left="1043" w:hanging="213"/>
      </w:pPr>
      <w:rPr>
        <w:rFonts w:hint="default"/>
        <w:lang w:val="en-US" w:eastAsia="zh-CN" w:bidi="ar-SA"/>
      </w:rPr>
    </w:lvl>
    <w:lvl w:ilvl="3" w:tplc="AAEA84B0">
      <w:numFmt w:val="bullet"/>
      <w:lvlText w:val="•"/>
      <w:lvlJc w:val="left"/>
      <w:pPr>
        <w:ind w:left="1515" w:hanging="213"/>
      </w:pPr>
      <w:rPr>
        <w:rFonts w:hint="default"/>
        <w:lang w:val="en-US" w:eastAsia="zh-CN" w:bidi="ar-SA"/>
      </w:rPr>
    </w:lvl>
    <w:lvl w:ilvl="4" w:tplc="CDE2D39A">
      <w:numFmt w:val="bullet"/>
      <w:lvlText w:val="•"/>
      <w:lvlJc w:val="left"/>
      <w:pPr>
        <w:ind w:left="1987" w:hanging="213"/>
      </w:pPr>
      <w:rPr>
        <w:rFonts w:hint="default"/>
        <w:lang w:val="en-US" w:eastAsia="zh-CN" w:bidi="ar-SA"/>
      </w:rPr>
    </w:lvl>
    <w:lvl w:ilvl="5" w:tplc="4FDADA34">
      <w:numFmt w:val="bullet"/>
      <w:lvlText w:val="•"/>
      <w:lvlJc w:val="left"/>
      <w:pPr>
        <w:ind w:left="2459" w:hanging="213"/>
      </w:pPr>
      <w:rPr>
        <w:rFonts w:hint="default"/>
        <w:lang w:val="en-US" w:eastAsia="zh-CN" w:bidi="ar-SA"/>
      </w:rPr>
    </w:lvl>
    <w:lvl w:ilvl="6" w:tplc="ACBE67F4">
      <w:numFmt w:val="bullet"/>
      <w:lvlText w:val="•"/>
      <w:lvlJc w:val="left"/>
      <w:pPr>
        <w:ind w:left="2930" w:hanging="213"/>
      </w:pPr>
      <w:rPr>
        <w:rFonts w:hint="default"/>
        <w:lang w:val="en-US" w:eastAsia="zh-CN" w:bidi="ar-SA"/>
      </w:rPr>
    </w:lvl>
    <w:lvl w:ilvl="7" w:tplc="5E86AAC4">
      <w:numFmt w:val="bullet"/>
      <w:lvlText w:val="•"/>
      <w:lvlJc w:val="left"/>
      <w:pPr>
        <w:ind w:left="3402" w:hanging="213"/>
      </w:pPr>
      <w:rPr>
        <w:rFonts w:hint="default"/>
        <w:lang w:val="en-US" w:eastAsia="zh-CN" w:bidi="ar-SA"/>
      </w:rPr>
    </w:lvl>
    <w:lvl w:ilvl="8" w:tplc="B95CACF2">
      <w:numFmt w:val="bullet"/>
      <w:lvlText w:val="•"/>
      <w:lvlJc w:val="left"/>
      <w:pPr>
        <w:ind w:left="3874" w:hanging="213"/>
      </w:pPr>
      <w:rPr>
        <w:rFonts w:hint="default"/>
        <w:lang w:val="en-US" w:eastAsia="zh-CN" w:bidi="ar-SA"/>
      </w:rPr>
    </w:lvl>
  </w:abstractNum>
  <w:abstractNum w:abstractNumId="466" w15:restartNumberingAfterBreak="0">
    <w:nsid w:val="7B751091"/>
    <w:multiLevelType w:val="multilevel"/>
    <w:tmpl w:val="95601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7" w15:restartNumberingAfterBreak="0">
    <w:nsid w:val="7BEC7224"/>
    <w:multiLevelType w:val="multilevel"/>
    <w:tmpl w:val="40B853F2"/>
    <w:lvl w:ilvl="0">
      <w:start w:val="6"/>
      <w:numFmt w:val="decimal"/>
      <w:lvlText w:val="%1"/>
      <w:lvlJc w:val="left"/>
      <w:pPr>
        <w:ind w:left="1122" w:hanging="1004"/>
      </w:pPr>
      <w:rPr>
        <w:rFonts w:hint="default"/>
        <w:lang w:val="en-US" w:eastAsia="zh-CN" w:bidi="ar-SA"/>
      </w:rPr>
    </w:lvl>
    <w:lvl w:ilvl="1">
      <w:start w:val="7"/>
      <w:numFmt w:val="decimal"/>
      <w:lvlText w:val="%1.%2"/>
      <w:lvlJc w:val="left"/>
      <w:pPr>
        <w:ind w:left="1122" w:hanging="1004"/>
      </w:pPr>
      <w:rPr>
        <w:rFonts w:hint="default"/>
        <w:lang w:val="en-US" w:eastAsia="zh-CN" w:bidi="ar-SA"/>
      </w:rPr>
    </w:lvl>
    <w:lvl w:ilvl="2">
      <w:start w:val="2"/>
      <w:numFmt w:val="decimal"/>
      <w:lvlText w:val="%1.%2.%3"/>
      <w:lvlJc w:val="left"/>
      <w:pPr>
        <w:ind w:left="1122" w:hanging="1004"/>
      </w:pPr>
      <w:rPr>
        <w:rFonts w:hint="default"/>
        <w:lang w:val="en-US" w:eastAsia="zh-CN" w:bidi="ar-SA"/>
      </w:rPr>
    </w:lvl>
    <w:lvl w:ilvl="3">
      <w:start w:val="3"/>
      <w:numFmt w:val="decimal"/>
      <w:lvlText w:val="%1.%2.%3.%4"/>
      <w:lvlJc w:val="left"/>
      <w:pPr>
        <w:ind w:left="1122" w:hanging="1004"/>
      </w:pPr>
      <w:rPr>
        <w:rFonts w:hint="default"/>
        <w:lang w:val="en-US" w:eastAsia="zh-CN" w:bidi="ar-SA"/>
      </w:rPr>
    </w:lvl>
    <w:lvl w:ilvl="4">
      <w:start w:val="5"/>
      <w:numFmt w:val="decimal"/>
      <w:lvlText w:val="%1.%2.%3.%4.%5"/>
      <w:lvlJc w:val="left"/>
      <w:pPr>
        <w:ind w:left="1122" w:hanging="1004"/>
      </w:pPr>
      <w:rPr>
        <w:rFonts w:hint="default"/>
        <w:lang w:val="en-US" w:eastAsia="zh-CN" w:bidi="ar-SA"/>
      </w:rPr>
    </w:lvl>
    <w:lvl w:ilvl="5">
      <w:start w:val="1"/>
      <w:numFmt w:val="decimal"/>
      <w:lvlText w:val="%1.%2.%3.%4.%5.%6"/>
      <w:lvlJc w:val="left"/>
      <w:pPr>
        <w:ind w:left="1122" w:hanging="1004"/>
      </w:pPr>
      <w:rPr>
        <w:rFonts w:ascii="Times New Roman" w:eastAsia="Times New Roman" w:hAnsi="Times New Roman" w:cs="Times New Roman" w:hint="default"/>
        <w:b/>
        <w:bCs/>
        <w:spacing w:val="-3"/>
        <w:w w:val="100"/>
        <w:sz w:val="21"/>
        <w:szCs w:val="21"/>
        <w:lang w:val="en-US" w:eastAsia="zh-CN" w:bidi="ar-SA"/>
      </w:rPr>
    </w:lvl>
    <w:lvl w:ilvl="6">
      <w:start w:val="1"/>
      <w:numFmt w:val="decimal"/>
      <w:lvlText w:val="（%7）"/>
      <w:lvlJc w:val="left"/>
      <w:pPr>
        <w:ind w:left="118" w:hanging="603"/>
      </w:pPr>
      <w:rPr>
        <w:rFonts w:ascii="宋体" w:eastAsia="宋体" w:hAnsi="宋体" w:cs="宋体" w:hint="default"/>
        <w:spacing w:val="-1"/>
        <w:w w:val="100"/>
        <w:sz w:val="22"/>
        <w:szCs w:val="22"/>
        <w:lang w:val="en-US" w:eastAsia="zh-CN" w:bidi="ar-SA"/>
      </w:rPr>
    </w:lvl>
    <w:lvl w:ilvl="7">
      <w:numFmt w:val="bullet"/>
      <w:lvlText w:val="•"/>
      <w:lvlJc w:val="left"/>
      <w:pPr>
        <w:ind w:left="6737" w:hanging="603"/>
      </w:pPr>
      <w:rPr>
        <w:rFonts w:hint="default"/>
        <w:lang w:val="en-US" w:eastAsia="zh-CN" w:bidi="ar-SA"/>
      </w:rPr>
    </w:lvl>
    <w:lvl w:ilvl="8">
      <w:numFmt w:val="bullet"/>
      <w:lvlText w:val="•"/>
      <w:lvlJc w:val="left"/>
      <w:pPr>
        <w:ind w:left="7673" w:hanging="603"/>
      </w:pPr>
      <w:rPr>
        <w:rFonts w:hint="default"/>
        <w:lang w:val="en-US" w:eastAsia="zh-CN" w:bidi="ar-SA"/>
      </w:rPr>
    </w:lvl>
  </w:abstractNum>
  <w:abstractNum w:abstractNumId="468" w15:restartNumberingAfterBreak="0">
    <w:nsid w:val="7CAC1B87"/>
    <w:multiLevelType w:val="multilevel"/>
    <w:tmpl w:val="666A5EF6"/>
    <w:lvl w:ilvl="0">
      <w:start w:val="1"/>
      <w:numFmt w:val="decimal"/>
      <w:lvlText w:val="%1"/>
      <w:lvlJc w:val="left"/>
      <w:pPr>
        <w:ind w:left="1384" w:hanging="318"/>
      </w:pPr>
      <w:rPr>
        <w:rFonts w:hint="default"/>
        <w:lang w:val="en-US" w:eastAsia="zh-CN" w:bidi="ar-SA"/>
      </w:rPr>
    </w:lvl>
    <w:lvl w:ilvl="1">
      <w:start w:val="5"/>
      <w:numFmt w:val="decimal"/>
      <w:lvlText w:val="%1.%2"/>
      <w:lvlJc w:val="left"/>
      <w:pPr>
        <w:ind w:left="1384" w:hanging="318"/>
      </w:pPr>
      <w:rPr>
        <w:rFonts w:ascii="宋体" w:eastAsia="宋体" w:hAnsi="宋体" w:cs="宋体" w:hint="default"/>
        <w:spacing w:val="-3"/>
        <w:w w:val="100"/>
        <w:sz w:val="19"/>
        <w:szCs w:val="19"/>
        <w:lang w:val="en-US" w:eastAsia="zh-CN" w:bidi="ar-SA"/>
      </w:rPr>
    </w:lvl>
    <w:lvl w:ilvl="2">
      <w:start w:val="1"/>
      <w:numFmt w:val="decimal"/>
      <w:lvlText w:val="%1.%2.%3"/>
      <w:lvlJc w:val="left"/>
      <w:pPr>
        <w:ind w:left="2020" w:hanging="529"/>
      </w:pPr>
      <w:rPr>
        <w:rFonts w:ascii="宋体" w:eastAsia="宋体" w:hAnsi="宋体" w:cs="宋体" w:hint="default"/>
        <w:w w:val="100"/>
        <w:sz w:val="19"/>
        <w:szCs w:val="19"/>
        <w:lang w:val="en-US" w:eastAsia="zh-CN" w:bidi="ar-SA"/>
      </w:rPr>
    </w:lvl>
    <w:lvl w:ilvl="3">
      <w:numFmt w:val="bullet"/>
      <w:lvlText w:val="•"/>
      <w:lvlJc w:val="left"/>
      <w:pPr>
        <w:ind w:left="3692" w:hanging="529"/>
      </w:pPr>
      <w:rPr>
        <w:rFonts w:hint="default"/>
        <w:lang w:val="en-US" w:eastAsia="zh-CN" w:bidi="ar-SA"/>
      </w:rPr>
    </w:lvl>
    <w:lvl w:ilvl="4">
      <w:numFmt w:val="bullet"/>
      <w:lvlText w:val="•"/>
      <w:lvlJc w:val="left"/>
      <w:pPr>
        <w:ind w:left="4528" w:hanging="529"/>
      </w:pPr>
      <w:rPr>
        <w:rFonts w:hint="default"/>
        <w:lang w:val="en-US" w:eastAsia="zh-CN" w:bidi="ar-SA"/>
      </w:rPr>
    </w:lvl>
    <w:lvl w:ilvl="5">
      <w:numFmt w:val="bullet"/>
      <w:lvlText w:val="•"/>
      <w:lvlJc w:val="left"/>
      <w:pPr>
        <w:ind w:left="5365" w:hanging="529"/>
      </w:pPr>
      <w:rPr>
        <w:rFonts w:hint="default"/>
        <w:lang w:val="en-US" w:eastAsia="zh-CN" w:bidi="ar-SA"/>
      </w:rPr>
    </w:lvl>
    <w:lvl w:ilvl="6">
      <w:numFmt w:val="bullet"/>
      <w:lvlText w:val="•"/>
      <w:lvlJc w:val="left"/>
      <w:pPr>
        <w:ind w:left="6201" w:hanging="529"/>
      </w:pPr>
      <w:rPr>
        <w:rFonts w:hint="default"/>
        <w:lang w:val="en-US" w:eastAsia="zh-CN" w:bidi="ar-SA"/>
      </w:rPr>
    </w:lvl>
    <w:lvl w:ilvl="7">
      <w:numFmt w:val="bullet"/>
      <w:lvlText w:val="•"/>
      <w:lvlJc w:val="left"/>
      <w:pPr>
        <w:ind w:left="7037" w:hanging="529"/>
      </w:pPr>
      <w:rPr>
        <w:rFonts w:hint="default"/>
        <w:lang w:val="en-US" w:eastAsia="zh-CN" w:bidi="ar-SA"/>
      </w:rPr>
    </w:lvl>
    <w:lvl w:ilvl="8">
      <w:numFmt w:val="bullet"/>
      <w:lvlText w:val="•"/>
      <w:lvlJc w:val="left"/>
      <w:pPr>
        <w:ind w:left="7873" w:hanging="529"/>
      </w:pPr>
      <w:rPr>
        <w:rFonts w:hint="default"/>
        <w:lang w:val="en-US" w:eastAsia="zh-CN" w:bidi="ar-SA"/>
      </w:rPr>
    </w:lvl>
  </w:abstractNum>
  <w:abstractNum w:abstractNumId="469" w15:restartNumberingAfterBreak="0">
    <w:nsid w:val="7D782D34"/>
    <w:multiLevelType w:val="hybridMultilevel"/>
    <w:tmpl w:val="C9BA8D9C"/>
    <w:lvl w:ilvl="0" w:tplc="2174BFFE">
      <w:numFmt w:val="bullet"/>
      <w:lvlText w:val="○"/>
      <w:lvlJc w:val="left"/>
      <w:pPr>
        <w:ind w:left="317" w:hanging="213"/>
      </w:pPr>
      <w:rPr>
        <w:rFonts w:ascii="宋体" w:eastAsia="宋体" w:hAnsi="宋体" w:cs="宋体" w:hint="default"/>
        <w:spacing w:val="-3"/>
        <w:w w:val="100"/>
        <w:sz w:val="19"/>
        <w:szCs w:val="19"/>
        <w:lang w:val="en-US" w:eastAsia="zh-CN" w:bidi="ar-SA"/>
      </w:rPr>
    </w:lvl>
    <w:lvl w:ilvl="1" w:tplc="FF4CA8C4">
      <w:numFmt w:val="bullet"/>
      <w:lvlText w:val="•"/>
      <w:lvlJc w:val="left"/>
      <w:pPr>
        <w:ind w:left="948" w:hanging="213"/>
      </w:pPr>
      <w:rPr>
        <w:rFonts w:hint="default"/>
        <w:lang w:val="en-US" w:eastAsia="zh-CN" w:bidi="ar-SA"/>
      </w:rPr>
    </w:lvl>
    <w:lvl w:ilvl="2" w:tplc="F84054B0">
      <w:numFmt w:val="bullet"/>
      <w:lvlText w:val="•"/>
      <w:lvlJc w:val="left"/>
      <w:pPr>
        <w:ind w:left="1577" w:hanging="213"/>
      </w:pPr>
      <w:rPr>
        <w:rFonts w:hint="default"/>
        <w:lang w:val="en-US" w:eastAsia="zh-CN" w:bidi="ar-SA"/>
      </w:rPr>
    </w:lvl>
    <w:lvl w:ilvl="3" w:tplc="572A5260">
      <w:numFmt w:val="bullet"/>
      <w:lvlText w:val="•"/>
      <w:lvlJc w:val="left"/>
      <w:pPr>
        <w:ind w:left="2206" w:hanging="213"/>
      </w:pPr>
      <w:rPr>
        <w:rFonts w:hint="default"/>
        <w:lang w:val="en-US" w:eastAsia="zh-CN" w:bidi="ar-SA"/>
      </w:rPr>
    </w:lvl>
    <w:lvl w:ilvl="4" w:tplc="997811E8">
      <w:numFmt w:val="bullet"/>
      <w:lvlText w:val="•"/>
      <w:lvlJc w:val="left"/>
      <w:pPr>
        <w:ind w:left="2834" w:hanging="213"/>
      </w:pPr>
      <w:rPr>
        <w:rFonts w:hint="default"/>
        <w:lang w:val="en-US" w:eastAsia="zh-CN" w:bidi="ar-SA"/>
      </w:rPr>
    </w:lvl>
    <w:lvl w:ilvl="5" w:tplc="4282E29C">
      <w:numFmt w:val="bullet"/>
      <w:lvlText w:val="•"/>
      <w:lvlJc w:val="left"/>
      <w:pPr>
        <w:ind w:left="3463" w:hanging="213"/>
      </w:pPr>
      <w:rPr>
        <w:rFonts w:hint="default"/>
        <w:lang w:val="en-US" w:eastAsia="zh-CN" w:bidi="ar-SA"/>
      </w:rPr>
    </w:lvl>
    <w:lvl w:ilvl="6" w:tplc="3438D5BE">
      <w:numFmt w:val="bullet"/>
      <w:lvlText w:val="•"/>
      <w:lvlJc w:val="left"/>
      <w:pPr>
        <w:ind w:left="4092" w:hanging="213"/>
      </w:pPr>
      <w:rPr>
        <w:rFonts w:hint="default"/>
        <w:lang w:val="en-US" w:eastAsia="zh-CN" w:bidi="ar-SA"/>
      </w:rPr>
    </w:lvl>
    <w:lvl w:ilvl="7" w:tplc="855A4CFC">
      <w:numFmt w:val="bullet"/>
      <w:lvlText w:val="•"/>
      <w:lvlJc w:val="left"/>
      <w:pPr>
        <w:ind w:left="4720" w:hanging="213"/>
      </w:pPr>
      <w:rPr>
        <w:rFonts w:hint="default"/>
        <w:lang w:val="en-US" w:eastAsia="zh-CN" w:bidi="ar-SA"/>
      </w:rPr>
    </w:lvl>
    <w:lvl w:ilvl="8" w:tplc="F7F87D26">
      <w:numFmt w:val="bullet"/>
      <w:lvlText w:val="•"/>
      <w:lvlJc w:val="left"/>
      <w:pPr>
        <w:ind w:left="5349" w:hanging="213"/>
      </w:pPr>
      <w:rPr>
        <w:rFonts w:hint="default"/>
        <w:lang w:val="en-US" w:eastAsia="zh-CN" w:bidi="ar-SA"/>
      </w:rPr>
    </w:lvl>
  </w:abstractNum>
  <w:abstractNum w:abstractNumId="470" w15:restartNumberingAfterBreak="0">
    <w:nsid w:val="7DD07665"/>
    <w:multiLevelType w:val="multilevel"/>
    <w:tmpl w:val="8A208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1" w15:restartNumberingAfterBreak="0">
    <w:nsid w:val="7EDE71B1"/>
    <w:multiLevelType w:val="multilevel"/>
    <w:tmpl w:val="BB1EE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2" w15:restartNumberingAfterBreak="0">
    <w:nsid w:val="7EE43934"/>
    <w:multiLevelType w:val="multilevel"/>
    <w:tmpl w:val="9C620B32"/>
    <w:lvl w:ilvl="0">
      <w:start w:val="6"/>
      <w:numFmt w:val="decimal"/>
      <w:lvlText w:val="%1"/>
      <w:lvlJc w:val="left"/>
      <w:pPr>
        <w:ind w:left="1122" w:hanging="1004"/>
      </w:pPr>
      <w:rPr>
        <w:rFonts w:hint="default"/>
        <w:lang w:val="en-US" w:eastAsia="zh-CN" w:bidi="ar-SA"/>
      </w:rPr>
    </w:lvl>
    <w:lvl w:ilvl="1">
      <w:start w:val="4"/>
      <w:numFmt w:val="decimal"/>
      <w:lvlText w:val="%1.%2"/>
      <w:lvlJc w:val="left"/>
      <w:pPr>
        <w:ind w:left="1122" w:hanging="1004"/>
      </w:pPr>
      <w:rPr>
        <w:rFonts w:hint="default"/>
        <w:lang w:val="en-US" w:eastAsia="zh-CN" w:bidi="ar-SA"/>
      </w:rPr>
    </w:lvl>
    <w:lvl w:ilvl="2">
      <w:start w:val="1"/>
      <w:numFmt w:val="decimal"/>
      <w:lvlText w:val="%1.%2.%3"/>
      <w:lvlJc w:val="left"/>
      <w:pPr>
        <w:ind w:left="1122" w:hanging="1004"/>
      </w:pPr>
      <w:rPr>
        <w:rFonts w:hint="default"/>
        <w:lang w:val="en-US" w:eastAsia="zh-CN" w:bidi="ar-SA"/>
      </w:rPr>
    </w:lvl>
    <w:lvl w:ilvl="3">
      <w:start w:val="1"/>
      <w:numFmt w:val="decimal"/>
      <w:lvlText w:val="%1.%2.%3.%4"/>
      <w:lvlJc w:val="left"/>
      <w:pPr>
        <w:ind w:left="1122" w:hanging="1004"/>
      </w:pPr>
      <w:rPr>
        <w:rFonts w:hint="default"/>
        <w:lang w:val="en-US" w:eastAsia="zh-CN" w:bidi="ar-SA"/>
      </w:rPr>
    </w:lvl>
    <w:lvl w:ilvl="4">
      <w:start w:val="2"/>
      <w:numFmt w:val="decimal"/>
      <w:lvlText w:val="%1.%2.%3.%4.%5"/>
      <w:lvlJc w:val="left"/>
      <w:pPr>
        <w:ind w:left="1122" w:hanging="1004"/>
      </w:pPr>
      <w:rPr>
        <w:rFonts w:hint="default"/>
        <w:lang w:val="en-US" w:eastAsia="zh-CN" w:bidi="ar-SA"/>
      </w:rPr>
    </w:lvl>
    <w:lvl w:ilvl="5">
      <w:start w:val="1"/>
      <w:numFmt w:val="decimal"/>
      <w:lvlText w:val="%1.%2.%3.%4.%5.%6"/>
      <w:lvlJc w:val="left"/>
      <w:pPr>
        <w:ind w:left="1122" w:hanging="1004"/>
      </w:pPr>
      <w:rPr>
        <w:rFonts w:ascii="Times New Roman" w:eastAsia="Times New Roman" w:hAnsi="Times New Roman" w:cs="Times New Roman" w:hint="default"/>
        <w:b/>
        <w:bCs/>
        <w:spacing w:val="-3"/>
        <w:w w:val="100"/>
        <w:sz w:val="21"/>
        <w:szCs w:val="21"/>
        <w:lang w:val="en-US" w:eastAsia="zh-CN" w:bidi="ar-SA"/>
      </w:rPr>
    </w:lvl>
    <w:lvl w:ilvl="6">
      <w:start w:val="1"/>
      <w:numFmt w:val="decimal"/>
      <w:lvlText w:val="%7."/>
      <w:lvlJc w:val="left"/>
      <w:pPr>
        <w:ind w:left="779" w:hanging="181"/>
      </w:pPr>
      <w:rPr>
        <w:rFonts w:ascii="Times New Roman" w:eastAsia="Times New Roman" w:hAnsi="Times New Roman" w:cs="Times New Roman" w:hint="default"/>
        <w:spacing w:val="-1"/>
        <w:w w:val="100"/>
        <w:sz w:val="22"/>
        <w:szCs w:val="22"/>
        <w:lang w:val="en-US" w:eastAsia="zh-CN" w:bidi="ar-SA"/>
      </w:rPr>
    </w:lvl>
    <w:lvl w:ilvl="7">
      <w:numFmt w:val="bullet"/>
      <w:lvlText w:val="•"/>
      <w:lvlJc w:val="left"/>
      <w:pPr>
        <w:ind w:left="6737" w:hanging="181"/>
      </w:pPr>
      <w:rPr>
        <w:rFonts w:hint="default"/>
        <w:lang w:val="en-US" w:eastAsia="zh-CN" w:bidi="ar-SA"/>
      </w:rPr>
    </w:lvl>
    <w:lvl w:ilvl="8">
      <w:numFmt w:val="bullet"/>
      <w:lvlText w:val="•"/>
      <w:lvlJc w:val="left"/>
      <w:pPr>
        <w:ind w:left="7673" w:hanging="181"/>
      </w:pPr>
      <w:rPr>
        <w:rFonts w:hint="default"/>
        <w:lang w:val="en-US" w:eastAsia="zh-CN" w:bidi="ar-SA"/>
      </w:rPr>
    </w:lvl>
  </w:abstractNum>
  <w:abstractNum w:abstractNumId="473" w15:restartNumberingAfterBreak="0">
    <w:nsid w:val="7F750893"/>
    <w:multiLevelType w:val="multilevel"/>
    <w:tmpl w:val="1FB6C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4" w15:restartNumberingAfterBreak="0">
    <w:nsid w:val="7F8D2993"/>
    <w:multiLevelType w:val="hybridMultilevel"/>
    <w:tmpl w:val="42E0077A"/>
    <w:lvl w:ilvl="0" w:tplc="1A1862F0">
      <w:start w:val="1"/>
      <w:numFmt w:val="decimal"/>
      <w:lvlText w:val="%1."/>
      <w:lvlJc w:val="left"/>
      <w:pPr>
        <w:ind w:left="118" w:hanging="181"/>
      </w:pPr>
      <w:rPr>
        <w:rFonts w:ascii="Times New Roman" w:eastAsia="Times New Roman" w:hAnsi="Times New Roman" w:cs="Times New Roman" w:hint="default"/>
        <w:spacing w:val="-1"/>
        <w:w w:val="100"/>
        <w:sz w:val="22"/>
        <w:szCs w:val="22"/>
        <w:lang w:val="en-US" w:eastAsia="zh-CN" w:bidi="ar-SA"/>
      </w:rPr>
    </w:lvl>
    <w:lvl w:ilvl="1" w:tplc="064CF97C">
      <w:numFmt w:val="bullet"/>
      <w:lvlText w:val="•"/>
      <w:lvlJc w:val="left"/>
      <w:pPr>
        <w:ind w:left="1062" w:hanging="181"/>
      </w:pPr>
      <w:rPr>
        <w:rFonts w:hint="default"/>
        <w:lang w:val="en-US" w:eastAsia="zh-CN" w:bidi="ar-SA"/>
      </w:rPr>
    </w:lvl>
    <w:lvl w:ilvl="2" w:tplc="A702A92A">
      <w:numFmt w:val="bullet"/>
      <w:lvlText w:val="•"/>
      <w:lvlJc w:val="left"/>
      <w:pPr>
        <w:ind w:left="2005" w:hanging="181"/>
      </w:pPr>
      <w:rPr>
        <w:rFonts w:hint="default"/>
        <w:lang w:val="en-US" w:eastAsia="zh-CN" w:bidi="ar-SA"/>
      </w:rPr>
    </w:lvl>
    <w:lvl w:ilvl="3" w:tplc="443E91AA">
      <w:numFmt w:val="bullet"/>
      <w:lvlText w:val="•"/>
      <w:lvlJc w:val="left"/>
      <w:pPr>
        <w:ind w:left="2947" w:hanging="181"/>
      </w:pPr>
      <w:rPr>
        <w:rFonts w:hint="default"/>
        <w:lang w:val="en-US" w:eastAsia="zh-CN" w:bidi="ar-SA"/>
      </w:rPr>
    </w:lvl>
    <w:lvl w:ilvl="4" w:tplc="9EC4482C">
      <w:numFmt w:val="bullet"/>
      <w:lvlText w:val="•"/>
      <w:lvlJc w:val="left"/>
      <w:pPr>
        <w:ind w:left="3890" w:hanging="181"/>
      </w:pPr>
      <w:rPr>
        <w:rFonts w:hint="default"/>
        <w:lang w:val="en-US" w:eastAsia="zh-CN" w:bidi="ar-SA"/>
      </w:rPr>
    </w:lvl>
    <w:lvl w:ilvl="5" w:tplc="308E25A8">
      <w:numFmt w:val="bullet"/>
      <w:lvlText w:val="•"/>
      <w:lvlJc w:val="left"/>
      <w:pPr>
        <w:ind w:left="4833" w:hanging="181"/>
      </w:pPr>
      <w:rPr>
        <w:rFonts w:hint="default"/>
        <w:lang w:val="en-US" w:eastAsia="zh-CN" w:bidi="ar-SA"/>
      </w:rPr>
    </w:lvl>
    <w:lvl w:ilvl="6" w:tplc="2ACE9AA6">
      <w:numFmt w:val="bullet"/>
      <w:lvlText w:val="•"/>
      <w:lvlJc w:val="left"/>
      <w:pPr>
        <w:ind w:left="5775" w:hanging="181"/>
      </w:pPr>
      <w:rPr>
        <w:rFonts w:hint="default"/>
        <w:lang w:val="en-US" w:eastAsia="zh-CN" w:bidi="ar-SA"/>
      </w:rPr>
    </w:lvl>
    <w:lvl w:ilvl="7" w:tplc="43ACA64C">
      <w:numFmt w:val="bullet"/>
      <w:lvlText w:val="•"/>
      <w:lvlJc w:val="left"/>
      <w:pPr>
        <w:ind w:left="6718" w:hanging="181"/>
      </w:pPr>
      <w:rPr>
        <w:rFonts w:hint="default"/>
        <w:lang w:val="en-US" w:eastAsia="zh-CN" w:bidi="ar-SA"/>
      </w:rPr>
    </w:lvl>
    <w:lvl w:ilvl="8" w:tplc="32A41F02">
      <w:numFmt w:val="bullet"/>
      <w:lvlText w:val="•"/>
      <w:lvlJc w:val="left"/>
      <w:pPr>
        <w:ind w:left="7661" w:hanging="181"/>
      </w:pPr>
      <w:rPr>
        <w:rFonts w:hint="default"/>
        <w:lang w:val="en-US" w:eastAsia="zh-CN" w:bidi="ar-SA"/>
      </w:rPr>
    </w:lvl>
  </w:abstractNum>
  <w:num w:numId="1" w16cid:durableId="1346978418">
    <w:abstractNumId w:val="276"/>
  </w:num>
  <w:num w:numId="2" w16cid:durableId="125248302">
    <w:abstractNumId w:val="425"/>
  </w:num>
  <w:num w:numId="3" w16cid:durableId="861165434">
    <w:abstractNumId w:val="276"/>
  </w:num>
  <w:num w:numId="4" w16cid:durableId="483815359">
    <w:abstractNumId w:val="276"/>
  </w:num>
  <w:num w:numId="5" w16cid:durableId="1421832819">
    <w:abstractNumId w:val="276"/>
  </w:num>
  <w:num w:numId="6" w16cid:durableId="1408461510">
    <w:abstractNumId w:val="276"/>
  </w:num>
  <w:num w:numId="7" w16cid:durableId="1063601804">
    <w:abstractNumId w:val="276"/>
  </w:num>
  <w:num w:numId="8" w16cid:durableId="1233471228">
    <w:abstractNumId w:val="276"/>
  </w:num>
  <w:num w:numId="9" w16cid:durableId="163936038">
    <w:abstractNumId w:val="276"/>
  </w:num>
  <w:num w:numId="10" w16cid:durableId="960695923">
    <w:abstractNumId w:val="276"/>
  </w:num>
  <w:num w:numId="11" w16cid:durableId="69235967">
    <w:abstractNumId w:val="276"/>
  </w:num>
  <w:num w:numId="12" w16cid:durableId="1467966651">
    <w:abstractNumId w:val="276"/>
  </w:num>
  <w:num w:numId="13" w16cid:durableId="1900244858">
    <w:abstractNumId w:val="276"/>
  </w:num>
  <w:num w:numId="14" w16cid:durableId="1733045792">
    <w:abstractNumId w:val="276"/>
  </w:num>
  <w:num w:numId="15" w16cid:durableId="798688093">
    <w:abstractNumId w:val="276"/>
  </w:num>
  <w:num w:numId="16" w16cid:durableId="743456967">
    <w:abstractNumId w:val="276"/>
  </w:num>
  <w:num w:numId="17" w16cid:durableId="1420716512">
    <w:abstractNumId w:val="276"/>
  </w:num>
  <w:num w:numId="18" w16cid:durableId="1386293324">
    <w:abstractNumId w:val="276"/>
  </w:num>
  <w:num w:numId="19" w16cid:durableId="389810039">
    <w:abstractNumId w:val="276"/>
  </w:num>
  <w:num w:numId="20" w16cid:durableId="1773865787">
    <w:abstractNumId w:val="276"/>
  </w:num>
  <w:num w:numId="21" w16cid:durableId="1967815204">
    <w:abstractNumId w:val="276"/>
  </w:num>
  <w:num w:numId="22" w16cid:durableId="1809204560">
    <w:abstractNumId w:val="276"/>
  </w:num>
  <w:num w:numId="23" w16cid:durableId="2073111689">
    <w:abstractNumId w:val="276"/>
  </w:num>
  <w:num w:numId="24" w16cid:durableId="954285395">
    <w:abstractNumId w:val="276"/>
  </w:num>
  <w:num w:numId="25" w16cid:durableId="1698577304">
    <w:abstractNumId w:val="164"/>
  </w:num>
  <w:num w:numId="26" w16cid:durableId="1926038583">
    <w:abstractNumId w:val="138"/>
  </w:num>
  <w:num w:numId="27" w16cid:durableId="1075668688">
    <w:abstractNumId w:val="276"/>
  </w:num>
  <w:num w:numId="28" w16cid:durableId="113908051">
    <w:abstractNumId w:val="276"/>
  </w:num>
  <w:num w:numId="29" w16cid:durableId="327565154">
    <w:abstractNumId w:val="305"/>
  </w:num>
  <w:num w:numId="30" w16cid:durableId="179399131">
    <w:abstractNumId w:val="276"/>
  </w:num>
  <w:num w:numId="31" w16cid:durableId="1879052107">
    <w:abstractNumId w:val="276"/>
  </w:num>
  <w:num w:numId="32" w16cid:durableId="1411195807">
    <w:abstractNumId w:val="276"/>
  </w:num>
  <w:num w:numId="33" w16cid:durableId="509837254">
    <w:abstractNumId w:val="294"/>
  </w:num>
  <w:num w:numId="34" w16cid:durableId="1297563055">
    <w:abstractNumId w:val="276"/>
  </w:num>
  <w:num w:numId="35" w16cid:durableId="1220285339">
    <w:abstractNumId w:val="276"/>
  </w:num>
  <w:num w:numId="36" w16cid:durableId="904530384">
    <w:abstractNumId w:val="276"/>
  </w:num>
  <w:num w:numId="37" w16cid:durableId="39718890">
    <w:abstractNumId w:val="276"/>
  </w:num>
  <w:num w:numId="38" w16cid:durableId="824204130">
    <w:abstractNumId w:val="68"/>
  </w:num>
  <w:num w:numId="39" w16cid:durableId="213002196">
    <w:abstractNumId w:val="238"/>
  </w:num>
  <w:num w:numId="40" w16cid:durableId="417822919">
    <w:abstractNumId w:val="276"/>
  </w:num>
  <w:num w:numId="41" w16cid:durableId="374083160">
    <w:abstractNumId w:val="276"/>
  </w:num>
  <w:num w:numId="42" w16cid:durableId="492797345">
    <w:abstractNumId w:val="316"/>
  </w:num>
  <w:num w:numId="43" w16cid:durableId="1856646463">
    <w:abstractNumId w:val="276"/>
  </w:num>
  <w:num w:numId="44" w16cid:durableId="740952903">
    <w:abstractNumId w:val="470"/>
  </w:num>
  <w:num w:numId="45" w16cid:durableId="426584796">
    <w:abstractNumId w:val="276"/>
  </w:num>
  <w:num w:numId="46" w16cid:durableId="1808233392">
    <w:abstractNumId w:val="456"/>
  </w:num>
  <w:num w:numId="47" w16cid:durableId="458644096">
    <w:abstractNumId w:val="26"/>
  </w:num>
  <w:num w:numId="48" w16cid:durableId="1528367588">
    <w:abstractNumId w:val="103"/>
  </w:num>
  <w:num w:numId="49" w16cid:durableId="227111655">
    <w:abstractNumId w:val="466"/>
  </w:num>
  <w:num w:numId="50" w16cid:durableId="1595824938">
    <w:abstractNumId w:val="418"/>
  </w:num>
  <w:num w:numId="51" w16cid:durableId="776869153">
    <w:abstractNumId w:val="128"/>
  </w:num>
  <w:num w:numId="52" w16cid:durableId="271863794">
    <w:abstractNumId w:val="352"/>
  </w:num>
  <w:num w:numId="53" w16cid:durableId="2068141943">
    <w:abstractNumId w:val="276"/>
  </w:num>
  <w:num w:numId="54" w16cid:durableId="328682193">
    <w:abstractNumId w:val="276"/>
  </w:num>
  <w:num w:numId="55" w16cid:durableId="1372803524">
    <w:abstractNumId w:val="471"/>
  </w:num>
  <w:num w:numId="56" w16cid:durableId="1701123118">
    <w:abstractNumId w:val="422"/>
  </w:num>
  <w:num w:numId="57" w16cid:durableId="51970662">
    <w:abstractNumId w:val="215"/>
  </w:num>
  <w:num w:numId="58" w16cid:durableId="182866227">
    <w:abstractNumId w:val="172"/>
  </w:num>
  <w:num w:numId="59" w16cid:durableId="61300459">
    <w:abstractNumId w:val="276"/>
  </w:num>
  <w:num w:numId="60" w16cid:durableId="1583441830">
    <w:abstractNumId w:val="291"/>
  </w:num>
  <w:num w:numId="61" w16cid:durableId="1591813347">
    <w:abstractNumId w:val="368"/>
  </w:num>
  <w:num w:numId="62" w16cid:durableId="752581057">
    <w:abstractNumId w:val="184"/>
  </w:num>
  <w:num w:numId="63" w16cid:durableId="1696077596">
    <w:abstractNumId w:val="323"/>
  </w:num>
  <w:num w:numId="64" w16cid:durableId="1860194992">
    <w:abstractNumId w:val="424"/>
  </w:num>
  <w:num w:numId="65" w16cid:durableId="576982543">
    <w:abstractNumId w:val="248"/>
  </w:num>
  <w:num w:numId="66" w16cid:durableId="1499273803">
    <w:abstractNumId w:val="473"/>
  </w:num>
  <w:num w:numId="67" w16cid:durableId="1677031116">
    <w:abstractNumId w:val="369"/>
  </w:num>
  <w:num w:numId="68" w16cid:durableId="199365606">
    <w:abstractNumId w:val="276"/>
  </w:num>
  <w:num w:numId="69" w16cid:durableId="1039084021">
    <w:abstractNumId w:val="276"/>
  </w:num>
  <w:num w:numId="70" w16cid:durableId="1874345045">
    <w:abstractNumId w:val="276"/>
  </w:num>
  <w:num w:numId="71" w16cid:durableId="1720933912">
    <w:abstractNumId w:val="269"/>
  </w:num>
  <w:num w:numId="72" w16cid:durableId="642928762">
    <w:abstractNumId w:val="202"/>
  </w:num>
  <w:num w:numId="73" w16cid:durableId="1637298243">
    <w:abstractNumId w:val="392"/>
  </w:num>
  <w:num w:numId="74" w16cid:durableId="464084077">
    <w:abstractNumId w:val="413"/>
  </w:num>
  <w:num w:numId="75" w16cid:durableId="2116093736">
    <w:abstractNumId w:val="129"/>
  </w:num>
  <w:num w:numId="76" w16cid:durableId="1104808519">
    <w:abstractNumId w:val="441"/>
  </w:num>
  <w:num w:numId="77" w16cid:durableId="1989167902">
    <w:abstractNumId w:val="182"/>
  </w:num>
  <w:num w:numId="78" w16cid:durableId="209389066">
    <w:abstractNumId w:val="348"/>
  </w:num>
  <w:num w:numId="79" w16cid:durableId="1273901103">
    <w:abstractNumId w:val="347"/>
  </w:num>
  <w:num w:numId="80" w16cid:durableId="919674841">
    <w:abstractNumId w:val="315"/>
  </w:num>
  <w:num w:numId="81" w16cid:durableId="1668512345">
    <w:abstractNumId w:val="276"/>
  </w:num>
  <w:num w:numId="82" w16cid:durableId="338392230">
    <w:abstractNumId w:val="464"/>
  </w:num>
  <w:num w:numId="83" w16cid:durableId="593704568">
    <w:abstractNumId w:val="321"/>
  </w:num>
  <w:num w:numId="84" w16cid:durableId="2054229862">
    <w:abstractNumId w:val="40"/>
  </w:num>
  <w:num w:numId="85" w16cid:durableId="1432429659">
    <w:abstractNumId w:val="58"/>
  </w:num>
  <w:num w:numId="86" w16cid:durableId="175463910">
    <w:abstractNumId w:val="59"/>
  </w:num>
  <w:num w:numId="87" w16cid:durableId="329062959">
    <w:abstractNumId w:val="36"/>
  </w:num>
  <w:num w:numId="88" w16cid:durableId="618683535">
    <w:abstractNumId w:val="53"/>
  </w:num>
  <w:num w:numId="89" w16cid:durableId="627782807">
    <w:abstractNumId w:val="38"/>
  </w:num>
  <w:num w:numId="90" w16cid:durableId="1006978910">
    <w:abstractNumId w:val="41"/>
  </w:num>
  <w:num w:numId="91" w16cid:durableId="492111902">
    <w:abstractNumId w:val="37"/>
  </w:num>
  <w:num w:numId="92" w16cid:durableId="1763139531">
    <w:abstractNumId w:val="39"/>
  </w:num>
  <w:num w:numId="93" w16cid:durableId="1507791159">
    <w:abstractNumId w:val="35"/>
  </w:num>
  <w:num w:numId="94" w16cid:durableId="973027359">
    <w:abstractNumId w:val="51"/>
  </w:num>
  <w:num w:numId="95" w16cid:durableId="1346320871">
    <w:abstractNumId w:val="46"/>
  </w:num>
  <w:num w:numId="96" w16cid:durableId="1169903292">
    <w:abstractNumId w:val="52"/>
  </w:num>
  <w:num w:numId="97" w16cid:durableId="383456263">
    <w:abstractNumId w:val="57"/>
  </w:num>
  <w:num w:numId="98" w16cid:durableId="334724417">
    <w:abstractNumId w:val="54"/>
  </w:num>
  <w:num w:numId="99" w16cid:durableId="1790931688">
    <w:abstractNumId w:val="42"/>
  </w:num>
  <w:num w:numId="100" w16cid:durableId="1609117621">
    <w:abstractNumId w:val="44"/>
  </w:num>
  <w:num w:numId="101" w16cid:durableId="745229616">
    <w:abstractNumId w:val="48"/>
  </w:num>
  <w:num w:numId="102" w16cid:durableId="757212201">
    <w:abstractNumId w:val="49"/>
  </w:num>
  <w:num w:numId="103" w16cid:durableId="2134397680">
    <w:abstractNumId w:val="50"/>
  </w:num>
  <w:num w:numId="104" w16cid:durableId="1910920080">
    <w:abstractNumId w:val="55"/>
  </w:num>
  <w:num w:numId="105" w16cid:durableId="1122771976">
    <w:abstractNumId w:val="45"/>
  </w:num>
  <w:num w:numId="106" w16cid:durableId="1353527792">
    <w:abstractNumId w:val="47"/>
  </w:num>
  <w:num w:numId="107" w16cid:durableId="260459099">
    <w:abstractNumId w:val="43"/>
  </w:num>
  <w:num w:numId="108" w16cid:durableId="1686395704">
    <w:abstractNumId w:val="56"/>
  </w:num>
  <w:num w:numId="109" w16cid:durableId="967518145">
    <w:abstractNumId w:val="63"/>
  </w:num>
  <w:num w:numId="110" w16cid:durableId="1547067256">
    <w:abstractNumId w:val="24"/>
  </w:num>
  <w:num w:numId="111" w16cid:durableId="1108934782">
    <w:abstractNumId w:val="19"/>
  </w:num>
  <w:num w:numId="112" w16cid:durableId="365838881">
    <w:abstractNumId w:val="230"/>
  </w:num>
  <w:num w:numId="113" w16cid:durableId="1315647077">
    <w:abstractNumId w:val="34"/>
  </w:num>
  <w:num w:numId="114" w16cid:durableId="1262640324">
    <w:abstractNumId w:val="325"/>
  </w:num>
  <w:num w:numId="115" w16cid:durableId="1644771002">
    <w:abstractNumId w:val="25"/>
  </w:num>
  <w:num w:numId="116" w16cid:durableId="373889892">
    <w:abstractNumId w:val="363"/>
  </w:num>
  <w:num w:numId="117" w16cid:durableId="1423406464">
    <w:abstractNumId w:val="113"/>
  </w:num>
  <w:num w:numId="118" w16cid:durableId="37290204">
    <w:abstractNumId w:val="428"/>
  </w:num>
  <w:num w:numId="119" w16cid:durableId="1033576127">
    <w:abstractNumId w:val="32"/>
  </w:num>
  <w:num w:numId="120" w16cid:durableId="117380081">
    <w:abstractNumId w:val="345"/>
  </w:num>
  <w:num w:numId="121" w16cid:durableId="1001815801">
    <w:abstractNumId w:val="273"/>
  </w:num>
  <w:num w:numId="122" w16cid:durableId="1334186153">
    <w:abstractNumId w:val="72"/>
  </w:num>
  <w:num w:numId="123" w16cid:durableId="244536560">
    <w:abstractNumId w:val="12"/>
  </w:num>
  <w:num w:numId="124" w16cid:durableId="458114638">
    <w:abstractNumId w:val="13"/>
  </w:num>
  <w:num w:numId="125" w16cid:durableId="282201674">
    <w:abstractNumId w:val="28"/>
  </w:num>
  <w:num w:numId="126" w16cid:durableId="161967802">
    <w:abstractNumId w:val="11"/>
  </w:num>
  <w:num w:numId="127" w16cid:durableId="455953953">
    <w:abstractNumId w:val="106"/>
  </w:num>
  <w:num w:numId="128" w16cid:durableId="725032140">
    <w:abstractNumId w:val="123"/>
  </w:num>
  <w:num w:numId="129" w16cid:durableId="64030884">
    <w:abstractNumId w:val="318"/>
  </w:num>
  <w:num w:numId="130" w16cid:durableId="1298727514">
    <w:abstractNumId w:val="328"/>
  </w:num>
  <w:num w:numId="131" w16cid:durableId="1252200484">
    <w:abstractNumId w:val="117"/>
  </w:num>
  <w:num w:numId="132" w16cid:durableId="1794909855">
    <w:abstractNumId w:val="29"/>
  </w:num>
  <w:num w:numId="133" w16cid:durableId="600383540">
    <w:abstractNumId w:val="18"/>
  </w:num>
  <w:num w:numId="134" w16cid:durableId="1069811027">
    <w:abstractNumId w:val="161"/>
  </w:num>
  <w:num w:numId="135" w16cid:durableId="380906268">
    <w:abstractNumId w:val="15"/>
  </w:num>
  <w:num w:numId="136" w16cid:durableId="1736246007">
    <w:abstractNumId w:val="21"/>
  </w:num>
  <w:num w:numId="137" w16cid:durableId="1917007618">
    <w:abstractNumId w:val="311"/>
  </w:num>
  <w:num w:numId="138" w16cid:durableId="779691201">
    <w:abstractNumId w:val="1"/>
  </w:num>
  <w:num w:numId="139" w16cid:durableId="1949581360">
    <w:abstractNumId w:val="30"/>
  </w:num>
  <w:num w:numId="140" w16cid:durableId="1398474718">
    <w:abstractNumId w:val="22"/>
  </w:num>
  <w:num w:numId="141" w16cid:durableId="1602713834">
    <w:abstractNumId w:val="2"/>
  </w:num>
  <w:num w:numId="142" w16cid:durableId="1015880512">
    <w:abstractNumId w:val="330"/>
  </w:num>
  <w:num w:numId="143" w16cid:durableId="59136122">
    <w:abstractNumId w:val="10"/>
  </w:num>
  <w:num w:numId="144" w16cid:durableId="1043868559">
    <w:abstractNumId w:val="16"/>
  </w:num>
  <w:num w:numId="145" w16cid:durableId="1611663902">
    <w:abstractNumId w:val="445"/>
  </w:num>
  <w:num w:numId="146" w16cid:durableId="1342507101">
    <w:abstractNumId w:val="180"/>
  </w:num>
  <w:num w:numId="147" w16cid:durableId="1986811205">
    <w:abstractNumId w:val="153"/>
  </w:num>
  <w:num w:numId="148" w16cid:durableId="73671293">
    <w:abstractNumId w:val="8"/>
  </w:num>
  <w:num w:numId="149" w16cid:durableId="485711549">
    <w:abstractNumId w:val="234"/>
  </w:num>
  <w:num w:numId="150" w16cid:durableId="142936805">
    <w:abstractNumId w:val="431"/>
  </w:num>
  <w:num w:numId="151" w16cid:durableId="1601521738">
    <w:abstractNumId w:val="205"/>
  </w:num>
  <w:num w:numId="152" w16cid:durableId="1803423032">
    <w:abstractNumId w:val="256"/>
  </w:num>
  <w:num w:numId="153" w16cid:durableId="1570337345">
    <w:abstractNumId w:val="6"/>
  </w:num>
  <w:num w:numId="154" w16cid:durableId="880871750">
    <w:abstractNumId w:val="148"/>
  </w:num>
  <w:num w:numId="155" w16cid:durableId="1031032487">
    <w:abstractNumId w:val="201"/>
  </w:num>
  <w:num w:numId="156" w16cid:durableId="658922226">
    <w:abstractNumId w:val="100"/>
  </w:num>
  <w:num w:numId="157" w16cid:durableId="1814910241">
    <w:abstractNumId w:val="27"/>
  </w:num>
  <w:num w:numId="158" w16cid:durableId="360517516">
    <w:abstractNumId w:val="4"/>
  </w:num>
  <w:num w:numId="159" w16cid:durableId="1346517815">
    <w:abstractNumId w:val="14"/>
  </w:num>
  <w:num w:numId="160" w16cid:durableId="1340427479">
    <w:abstractNumId w:val="23"/>
  </w:num>
  <w:num w:numId="161" w16cid:durableId="2104376141">
    <w:abstractNumId w:val="264"/>
  </w:num>
  <w:num w:numId="162" w16cid:durableId="382171512">
    <w:abstractNumId w:val="0"/>
  </w:num>
  <w:num w:numId="163" w16cid:durableId="2080786539">
    <w:abstractNumId w:val="336"/>
  </w:num>
  <w:num w:numId="164" w16cid:durableId="969821153">
    <w:abstractNumId w:val="31"/>
  </w:num>
  <w:num w:numId="165" w16cid:durableId="791434685">
    <w:abstractNumId w:val="442"/>
  </w:num>
  <w:num w:numId="166" w16cid:durableId="1251282236">
    <w:abstractNumId w:val="440"/>
  </w:num>
  <w:num w:numId="167" w16cid:durableId="838613959">
    <w:abstractNumId w:val="415"/>
  </w:num>
  <w:num w:numId="168" w16cid:durableId="1071586790">
    <w:abstractNumId w:val="61"/>
  </w:num>
  <w:num w:numId="169" w16cid:durableId="213004032">
    <w:abstractNumId w:val="62"/>
  </w:num>
  <w:num w:numId="170" w16cid:durableId="1640067452">
    <w:abstractNumId w:val="60"/>
  </w:num>
  <w:num w:numId="171" w16cid:durableId="920942340">
    <w:abstractNumId w:val="64"/>
  </w:num>
  <w:num w:numId="172" w16cid:durableId="95365945">
    <w:abstractNumId w:val="427"/>
  </w:num>
  <w:num w:numId="173" w16cid:durableId="1636452257">
    <w:abstractNumId w:val="3"/>
  </w:num>
  <w:num w:numId="174" w16cid:durableId="1661302675">
    <w:abstractNumId w:val="377"/>
  </w:num>
  <w:num w:numId="175" w16cid:durableId="1896547182">
    <w:abstractNumId w:val="372"/>
  </w:num>
  <w:num w:numId="176" w16cid:durableId="1465810743">
    <w:abstractNumId w:val="157"/>
  </w:num>
  <w:num w:numId="177" w16cid:durableId="733622445">
    <w:abstractNumId w:val="211"/>
  </w:num>
  <w:num w:numId="178" w16cid:durableId="79716011">
    <w:abstractNumId w:val="104"/>
  </w:num>
  <w:num w:numId="179" w16cid:durableId="784230145">
    <w:abstractNumId w:val="380"/>
  </w:num>
  <w:num w:numId="180" w16cid:durableId="60445045">
    <w:abstractNumId w:val="9"/>
  </w:num>
  <w:num w:numId="181" w16cid:durableId="1298336327">
    <w:abstractNumId w:val="246"/>
  </w:num>
  <w:num w:numId="182" w16cid:durableId="97957510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 w16cid:durableId="886336998">
    <w:abstractNumId w:val="4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4" w16cid:durableId="902057754">
    <w:abstractNumId w:val="137"/>
    <w:lvlOverride w:ilvl="0">
      <w:startOverride w:val="1"/>
    </w:lvlOverride>
  </w:num>
  <w:num w:numId="185" w16cid:durableId="1821191793">
    <w:abstractNumId w:val="203"/>
  </w:num>
  <w:num w:numId="186" w16cid:durableId="624777956">
    <w:abstractNumId w:val="207"/>
  </w:num>
  <w:num w:numId="187" w16cid:durableId="1284651426">
    <w:abstractNumId w:val="245"/>
  </w:num>
  <w:num w:numId="188" w16cid:durableId="1704594625">
    <w:abstractNumId w:val="329"/>
  </w:num>
  <w:num w:numId="189" w16cid:durableId="378238623">
    <w:abstractNumId w:val="257"/>
  </w:num>
  <w:num w:numId="190" w16cid:durableId="331641004">
    <w:abstractNumId w:val="278"/>
  </w:num>
  <w:num w:numId="191" w16cid:durableId="1061370002">
    <w:abstractNumId w:val="382"/>
  </w:num>
  <w:num w:numId="192" w16cid:durableId="327514257">
    <w:abstractNumId w:val="89"/>
  </w:num>
  <w:num w:numId="193" w16cid:durableId="433134553">
    <w:abstractNumId w:val="446"/>
  </w:num>
  <w:num w:numId="194" w16cid:durableId="395855954">
    <w:abstractNumId w:val="319"/>
  </w:num>
  <w:num w:numId="195" w16cid:durableId="173107338">
    <w:abstractNumId w:val="340"/>
  </w:num>
  <w:num w:numId="196" w16cid:durableId="1696884644">
    <w:abstractNumId w:val="228"/>
  </w:num>
  <w:num w:numId="197" w16cid:durableId="817921367">
    <w:abstractNumId w:val="242"/>
  </w:num>
  <w:num w:numId="198" w16cid:durableId="943422548">
    <w:abstractNumId w:val="119"/>
  </w:num>
  <w:num w:numId="199" w16cid:durableId="9530653">
    <w:abstractNumId w:val="82"/>
  </w:num>
  <w:num w:numId="200" w16cid:durableId="125203259">
    <w:abstractNumId w:val="156"/>
  </w:num>
  <w:num w:numId="201" w16cid:durableId="574509800">
    <w:abstractNumId w:val="76"/>
  </w:num>
  <w:num w:numId="202" w16cid:durableId="1626230023">
    <w:abstractNumId w:val="70"/>
  </w:num>
  <w:num w:numId="203" w16cid:durableId="2103060299">
    <w:abstractNumId w:val="408"/>
  </w:num>
  <w:num w:numId="204" w16cid:durableId="1439522443">
    <w:abstractNumId w:val="297"/>
  </w:num>
  <w:num w:numId="205" w16cid:durableId="1531532187">
    <w:abstractNumId w:val="125"/>
  </w:num>
  <w:num w:numId="206" w16cid:durableId="1751852578">
    <w:abstractNumId w:val="298"/>
  </w:num>
  <w:num w:numId="207" w16cid:durableId="891188237">
    <w:abstractNumId w:val="353"/>
  </w:num>
  <w:num w:numId="208" w16cid:durableId="1841191964">
    <w:abstractNumId w:val="204"/>
  </w:num>
  <w:num w:numId="209" w16cid:durableId="1436441605">
    <w:abstractNumId w:val="262"/>
  </w:num>
  <w:num w:numId="210" w16cid:durableId="1136143551">
    <w:abstractNumId w:val="302"/>
  </w:num>
  <w:num w:numId="211" w16cid:durableId="759057689">
    <w:abstractNumId w:val="241"/>
  </w:num>
  <w:num w:numId="212" w16cid:durableId="572087647">
    <w:abstractNumId w:val="105"/>
  </w:num>
  <w:num w:numId="213" w16cid:durableId="19208148">
    <w:abstractNumId w:val="252"/>
  </w:num>
  <w:num w:numId="214" w16cid:durableId="1983803279">
    <w:abstractNumId w:val="136"/>
  </w:num>
  <w:num w:numId="215" w16cid:durableId="168184146">
    <w:abstractNumId w:val="281"/>
  </w:num>
  <w:num w:numId="216" w16cid:durableId="1222718181">
    <w:abstractNumId w:val="259"/>
  </w:num>
  <w:num w:numId="217" w16cid:durableId="720832295">
    <w:abstractNumId w:val="84"/>
  </w:num>
  <w:num w:numId="218" w16cid:durableId="341784290">
    <w:abstractNumId w:val="283"/>
  </w:num>
  <w:num w:numId="219" w16cid:durableId="462045360">
    <w:abstractNumId w:val="279"/>
  </w:num>
  <w:num w:numId="220" w16cid:durableId="430928738">
    <w:abstractNumId w:val="243"/>
  </w:num>
  <w:num w:numId="221" w16cid:durableId="15351389">
    <w:abstractNumId w:val="296"/>
  </w:num>
  <w:num w:numId="222" w16cid:durableId="114447405">
    <w:abstractNumId w:val="308"/>
  </w:num>
  <w:num w:numId="223" w16cid:durableId="1771317557">
    <w:abstractNumId w:val="367"/>
  </w:num>
  <w:num w:numId="224" w16cid:durableId="1470438334">
    <w:abstractNumId w:val="285"/>
  </w:num>
  <w:num w:numId="225" w16cid:durableId="1919092622">
    <w:abstractNumId w:val="404"/>
  </w:num>
  <w:num w:numId="226" w16cid:durableId="171145109">
    <w:abstractNumId w:val="359"/>
  </w:num>
  <w:num w:numId="227" w16cid:durableId="860823518">
    <w:abstractNumId w:val="271"/>
  </w:num>
  <w:num w:numId="228" w16cid:durableId="578250037">
    <w:abstractNumId w:val="114"/>
  </w:num>
  <w:num w:numId="229" w16cid:durableId="645429171">
    <w:abstractNumId w:val="181"/>
  </w:num>
  <w:num w:numId="230" w16cid:durableId="1721661939">
    <w:abstractNumId w:val="322"/>
  </w:num>
  <w:num w:numId="231" w16cid:durableId="1802379401">
    <w:abstractNumId w:val="356"/>
  </w:num>
  <w:num w:numId="232" w16cid:durableId="705838398">
    <w:abstractNumId w:val="459"/>
  </w:num>
  <w:num w:numId="233" w16cid:durableId="1775782003">
    <w:abstractNumId w:val="443"/>
  </w:num>
  <w:num w:numId="234" w16cid:durableId="1148739519">
    <w:abstractNumId w:val="333"/>
  </w:num>
  <w:num w:numId="235" w16cid:durableId="712920778">
    <w:abstractNumId w:val="337"/>
  </w:num>
  <w:num w:numId="236" w16cid:durableId="1496266737">
    <w:abstractNumId w:val="412"/>
  </w:num>
  <w:num w:numId="237" w16cid:durableId="2012752401">
    <w:abstractNumId w:val="134"/>
  </w:num>
  <w:num w:numId="238" w16cid:durableId="1356346972">
    <w:abstractNumId w:val="73"/>
  </w:num>
  <w:num w:numId="239" w16cid:durableId="1419864860">
    <w:abstractNumId w:val="293"/>
  </w:num>
  <w:num w:numId="240" w16cid:durableId="738477616">
    <w:abstractNumId w:val="206"/>
  </w:num>
  <w:num w:numId="241" w16cid:durableId="1759786084">
    <w:abstractNumId w:val="240"/>
  </w:num>
  <w:num w:numId="242" w16cid:durableId="1773670768">
    <w:abstractNumId w:val="118"/>
  </w:num>
  <w:num w:numId="243" w16cid:durableId="1384212059">
    <w:abstractNumId w:val="94"/>
  </w:num>
  <w:num w:numId="244" w16cid:durableId="1557161441">
    <w:abstractNumId w:val="235"/>
  </w:num>
  <w:num w:numId="245" w16cid:durableId="1683433745">
    <w:abstractNumId w:val="187"/>
  </w:num>
  <w:num w:numId="246" w16cid:durableId="1058360518">
    <w:abstractNumId w:val="168"/>
  </w:num>
  <w:num w:numId="247" w16cid:durableId="1010794211">
    <w:abstractNumId w:val="267"/>
  </w:num>
  <w:num w:numId="248" w16cid:durableId="124354193">
    <w:abstractNumId w:val="93"/>
  </w:num>
  <w:num w:numId="249" w16cid:durableId="140970241">
    <w:abstractNumId w:val="401"/>
  </w:num>
  <w:num w:numId="250" w16cid:durableId="735398829">
    <w:abstractNumId w:val="186"/>
  </w:num>
  <w:num w:numId="251" w16cid:durableId="1267469945">
    <w:abstractNumId w:val="376"/>
  </w:num>
  <w:num w:numId="252" w16cid:durableId="1602296446">
    <w:abstractNumId w:val="301"/>
  </w:num>
  <w:num w:numId="253" w16cid:durableId="324407511">
    <w:abstractNumId w:val="224"/>
  </w:num>
  <w:num w:numId="254" w16cid:durableId="826826461">
    <w:abstractNumId w:val="320"/>
  </w:num>
  <w:num w:numId="255" w16cid:durableId="1530684358">
    <w:abstractNumId w:val="160"/>
  </w:num>
  <w:num w:numId="256" w16cid:durableId="845440439">
    <w:abstractNumId w:val="381"/>
  </w:num>
  <w:num w:numId="257" w16cid:durableId="1669752359">
    <w:abstractNumId w:val="433"/>
  </w:num>
  <w:num w:numId="258" w16cid:durableId="1398744047">
    <w:abstractNumId w:val="272"/>
  </w:num>
  <w:num w:numId="259" w16cid:durableId="978800859">
    <w:abstractNumId w:val="469"/>
  </w:num>
  <w:num w:numId="260" w16cid:durableId="6954337">
    <w:abstractNumId w:val="403"/>
  </w:num>
  <w:num w:numId="261" w16cid:durableId="578709764">
    <w:abstractNumId w:val="411"/>
  </w:num>
  <w:num w:numId="262" w16cid:durableId="1086003382">
    <w:abstractNumId w:val="419"/>
  </w:num>
  <w:num w:numId="263" w16cid:durableId="1306282039">
    <w:abstractNumId w:val="218"/>
  </w:num>
  <w:num w:numId="264" w16cid:durableId="858663139">
    <w:abstractNumId w:val="389"/>
  </w:num>
  <w:num w:numId="265" w16cid:durableId="121535574">
    <w:abstractNumId w:val="239"/>
  </w:num>
  <w:num w:numId="266" w16cid:durableId="1930969766">
    <w:abstractNumId w:val="74"/>
  </w:num>
  <w:num w:numId="267" w16cid:durableId="1764498490">
    <w:abstractNumId w:val="398"/>
  </w:num>
  <w:num w:numId="268" w16cid:durableId="1801919694">
    <w:abstractNumId w:val="99"/>
  </w:num>
  <w:num w:numId="269" w16cid:durableId="881601399">
    <w:abstractNumId w:val="432"/>
  </w:num>
  <w:num w:numId="270" w16cid:durableId="1868249563">
    <w:abstractNumId w:val="360"/>
  </w:num>
  <w:num w:numId="271" w16cid:durableId="379481353">
    <w:abstractNumId w:val="421"/>
  </w:num>
  <w:num w:numId="272" w16cid:durableId="862596287">
    <w:abstractNumId w:val="355"/>
  </w:num>
  <w:num w:numId="273" w16cid:durableId="638877213">
    <w:abstractNumId w:val="400"/>
  </w:num>
  <w:num w:numId="274" w16cid:durableId="962468134">
    <w:abstractNumId w:val="223"/>
  </w:num>
  <w:num w:numId="275" w16cid:durableId="150291035">
    <w:abstractNumId w:val="135"/>
  </w:num>
  <w:num w:numId="276" w16cid:durableId="1734500986">
    <w:abstractNumId w:val="453"/>
  </w:num>
  <w:num w:numId="277" w16cid:durableId="1323268118">
    <w:abstractNumId w:val="111"/>
  </w:num>
  <w:num w:numId="278" w16cid:durableId="1047027900">
    <w:abstractNumId w:val="139"/>
  </w:num>
  <w:num w:numId="279" w16cid:durableId="516622793">
    <w:abstractNumId w:val="461"/>
  </w:num>
  <w:num w:numId="280" w16cid:durableId="674379921">
    <w:abstractNumId w:val="317"/>
  </w:num>
  <w:num w:numId="281" w16cid:durableId="1708532052">
    <w:abstractNumId w:val="343"/>
  </w:num>
  <w:num w:numId="282" w16cid:durableId="1989939207">
    <w:abstractNumId w:val="454"/>
  </w:num>
  <w:num w:numId="283" w16cid:durableId="2043630944">
    <w:abstractNumId w:val="154"/>
  </w:num>
  <w:num w:numId="284" w16cid:durableId="1909919374">
    <w:abstractNumId w:val="452"/>
  </w:num>
  <w:num w:numId="285" w16cid:durableId="1299650036">
    <w:abstractNumId w:val="346"/>
  </w:num>
  <w:num w:numId="286" w16cid:durableId="1956977949">
    <w:abstractNumId w:val="266"/>
  </w:num>
  <w:num w:numId="287" w16cid:durableId="75520305">
    <w:abstractNumId w:val="393"/>
  </w:num>
  <w:num w:numId="288" w16cid:durableId="795879912">
    <w:abstractNumId w:val="310"/>
  </w:num>
  <w:num w:numId="289" w16cid:durableId="1977906188">
    <w:abstractNumId w:val="282"/>
  </w:num>
  <w:num w:numId="290" w16cid:durableId="219950889">
    <w:abstractNumId w:val="416"/>
  </w:num>
  <w:num w:numId="291" w16cid:durableId="1223297518">
    <w:abstractNumId w:val="144"/>
  </w:num>
  <w:num w:numId="292" w16cid:durableId="1097562198">
    <w:abstractNumId w:val="391"/>
  </w:num>
  <w:num w:numId="293" w16cid:durableId="1482308732">
    <w:abstractNumId w:val="91"/>
  </w:num>
  <w:num w:numId="294" w16cid:durableId="195893121">
    <w:abstractNumId w:val="178"/>
  </w:num>
  <w:num w:numId="295" w16cid:durableId="886768600">
    <w:abstractNumId w:val="155"/>
  </w:num>
  <w:num w:numId="296" w16cid:durableId="1949241955">
    <w:abstractNumId w:val="77"/>
  </w:num>
  <w:num w:numId="297" w16cid:durableId="717775693">
    <w:abstractNumId w:val="209"/>
  </w:num>
  <w:num w:numId="298" w16cid:durableId="466431460">
    <w:abstractNumId w:val="115"/>
  </w:num>
  <w:num w:numId="299" w16cid:durableId="481656551">
    <w:abstractNumId w:val="383"/>
  </w:num>
  <w:num w:numId="300" w16cid:durableId="379671449">
    <w:abstractNumId w:val="284"/>
  </w:num>
  <w:num w:numId="301" w16cid:durableId="2010520771">
    <w:abstractNumId w:val="219"/>
  </w:num>
  <w:num w:numId="302" w16cid:durableId="93404124">
    <w:abstractNumId w:val="132"/>
  </w:num>
  <w:num w:numId="303" w16cid:durableId="1700084996">
    <w:abstractNumId w:val="213"/>
  </w:num>
  <w:num w:numId="304" w16cid:durableId="1373534143">
    <w:abstractNumId w:val="429"/>
  </w:num>
  <w:num w:numId="305" w16cid:durableId="1691295690">
    <w:abstractNumId w:val="460"/>
  </w:num>
  <w:num w:numId="306" w16cid:durableId="580871950">
    <w:abstractNumId w:val="274"/>
  </w:num>
  <w:num w:numId="307" w16cid:durableId="820459510">
    <w:abstractNumId w:val="370"/>
  </w:num>
  <w:num w:numId="308" w16cid:durableId="278803665">
    <w:abstractNumId w:val="173"/>
  </w:num>
  <w:num w:numId="309" w16cid:durableId="2053964575">
    <w:abstractNumId w:val="258"/>
  </w:num>
  <w:num w:numId="310" w16cid:durableId="753211407">
    <w:abstractNumId w:val="95"/>
  </w:num>
  <w:num w:numId="311" w16cid:durableId="1209032535">
    <w:abstractNumId w:val="268"/>
  </w:num>
  <w:num w:numId="312" w16cid:durableId="1422214492">
    <w:abstractNumId w:val="407"/>
  </w:num>
  <w:num w:numId="313" w16cid:durableId="1661882024">
    <w:abstractNumId w:val="227"/>
  </w:num>
  <w:num w:numId="314" w16cid:durableId="2072264009">
    <w:abstractNumId w:val="174"/>
  </w:num>
  <w:num w:numId="315" w16cid:durableId="717170435">
    <w:abstractNumId w:val="384"/>
  </w:num>
  <w:num w:numId="316" w16cid:durableId="1943492668">
    <w:abstractNumId w:val="212"/>
  </w:num>
  <w:num w:numId="317" w16cid:durableId="1511290635">
    <w:abstractNumId w:val="406"/>
  </w:num>
  <w:num w:numId="318" w16cid:durableId="1237130292">
    <w:abstractNumId w:val="217"/>
  </w:num>
  <w:num w:numId="319" w16cid:durableId="466553819">
    <w:abstractNumId w:val="97"/>
  </w:num>
  <w:num w:numId="320" w16cid:durableId="830027612">
    <w:abstractNumId w:val="253"/>
  </w:num>
  <w:num w:numId="321" w16cid:durableId="301351954">
    <w:abstractNumId w:val="324"/>
  </w:num>
  <w:num w:numId="322" w16cid:durableId="1412659769">
    <w:abstractNumId w:val="430"/>
  </w:num>
  <w:num w:numId="323" w16cid:durableId="1810396922">
    <w:abstractNumId w:val="399"/>
  </w:num>
  <w:num w:numId="324" w16cid:durableId="338503658">
    <w:abstractNumId w:val="420"/>
  </w:num>
  <w:num w:numId="325" w16cid:durableId="374626425">
    <w:abstractNumId w:val="465"/>
  </w:num>
  <w:num w:numId="326" w16cid:durableId="873692494">
    <w:abstractNumId w:val="80"/>
  </w:num>
  <w:num w:numId="327" w16cid:durableId="385221505">
    <w:abstractNumId w:val="69"/>
  </w:num>
  <w:num w:numId="328" w16cid:durableId="1843741741">
    <w:abstractNumId w:val="373"/>
  </w:num>
  <w:num w:numId="329" w16cid:durableId="1734157169">
    <w:abstractNumId w:val="467"/>
  </w:num>
  <w:num w:numId="330" w16cid:durableId="54817447">
    <w:abstractNumId w:val="108"/>
  </w:num>
  <w:num w:numId="331" w16cid:durableId="1871993418">
    <w:abstractNumId w:val="79"/>
  </w:num>
  <w:num w:numId="332" w16cid:durableId="1523205886">
    <w:abstractNumId w:val="140"/>
  </w:num>
  <w:num w:numId="333" w16cid:durableId="299041230">
    <w:abstractNumId w:val="386"/>
  </w:num>
  <w:num w:numId="334" w16cid:durableId="965938098">
    <w:abstractNumId w:val="251"/>
  </w:num>
  <w:num w:numId="335" w16cid:durableId="2109546141">
    <w:abstractNumId w:val="107"/>
  </w:num>
  <w:num w:numId="336" w16cid:durableId="1916011519">
    <w:abstractNumId w:val="244"/>
  </w:num>
  <w:num w:numId="337" w16cid:durableId="566572750">
    <w:abstractNumId w:val="249"/>
  </w:num>
  <w:num w:numId="338" w16cid:durableId="1851330181">
    <w:abstractNumId w:val="449"/>
  </w:num>
  <w:num w:numId="339" w16cid:durableId="364915317">
    <w:abstractNumId w:val="88"/>
  </w:num>
  <w:num w:numId="340" w16cid:durableId="941649019">
    <w:abstractNumId w:val="146"/>
  </w:num>
  <w:num w:numId="341" w16cid:durableId="1461217849">
    <w:abstractNumId w:val="87"/>
  </w:num>
  <w:num w:numId="342" w16cid:durableId="622617617">
    <w:abstractNumId w:val="176"/>
  </w:num>
  <w:num w:numId="343" w16cid:durableId="1336230536">
    <w:abstractNumId w:val="152"/>
  </w:num>
  <w:num w:numId="344" w16cid:durableId="212278946">
    <w:abstractNumId w:val="222"/>
  </w:num>
  <w:num w:numId="345" w16cid:durableId="173960302">
    <w:abstractNumId w:val="439"/>
  </w:num>
  <w:num w:numId="346" w16cid:durableId="217279289">
    <w:abstractNumId w:val="437"/>
  </w:num>
  <w:num w:numId="347" w16cid:durableId="1297835157">
    <w:abstractNumId w:val="194"/>
  </w:num>
  <w:num w:numId="348" w16cid:durableId="1049064593">
    <w:abstractNumId w:val="133"/>
  </w:num>
  <w:num w:numId="349" w16cid:durableId="2008896548">
    <w:abstractNumId w:val="166"/>
  </w:num>
  <w:num w:numId="350" w16cid:durableId="1142193041">
    <w:abstractNumId w:val="116"/>
  </w:num>
  <w:num w:numId="351" w16cid:durableId="1495533072">
    <w:abstractNumId w:val="341"/>
  </w:num>
  <w:num w:numId="352" w16cid:durableId="1094403997">
    <w:abstractNumId w:val="233"/>
  </w:num>
  <w:num w:numId="353" w16cid:durableId="2032410675">
    <w:abstractNumId w:val="263"/>
  </w:num>
  <w:num w:numId="354" w16cid:durableId="1670868869">
    <w:abstractNumId w:val="371"/>
  </w:num>
  <w:num w:numId="355" w16cid:durableId="534662975">
    <w:abstractNumId w:val="142"/>
  </w:num>
  <w:num w:numId="356" w16cid:durableId="345712656">
    <w:abstractNumId w:val="231"/>
  </w:num>
  <w:num w:numId="357" w16cid:durableId="1681734337">
    <w:abstractNumId w:val="364"/>
  </w:num>
  <w:num w:numId="358" w16cid:durableId="300890410">
    <w:abstractNumId w:val="210"/>
  </w:num>
  <w:num w:numId="359" w16cid:durableId="1534919572">
    <w:abstractNumId w:val="290"/>
  </w:num>
  <w:num w:numId="360" w16cid:durableId="1692301179">
    <w:abstractNumId w:val="299"/>
  </w:num>
  <w:num w:numId="361" w16cid:durableId="1984656978">
    <w:abstractNumId w:val="195"/>
  </w:num>
  <w:num w:numId="362" w16cid:durableId="53968555">
    <w:abstractNumId w:val="226"/>
  </w:num>
  <w:num w:numId="363" w16cid:durableId="2077896629">
    <w:abstractNumId w:val="472"/>
  </w:num>
  <w:num w:numId="364" w16cid:durableId="167722132">
    <w:abstractNumId w:val="365"/>
  </w:num>
  <w:num w:numId="365" w16cid:durableId="959412975">
    <w:abstractNumId w:val="221"/>
  </w:num>
  <w:num w:numId="366" w16cid:durableId="1576403011">
    <w:abstractNumId w:val="196"/>
  </w:num>
  <w:num w:numId="367" w16cid:durableId="1489010137">
    <w:abstractNumId w:val="390"/>
  </w:num>
  <w:num w:numId="368" w16cid:durableId="508643115">
    <w:abstractNumId w:val="216"/>
  </w:num>
  <w:num w:numId="369" w16cid:durableId="1895191670">
    <w:abstractNumId w:val="192"/>
  </w:num>
  <w:num w:numId="370" w16cid:durableId="1485855934">
    <w:abstractNumId w:val="179"/>
  </w:num>
  <w:num w:numId="371" w16cid:durableId="1905067407">
    <w:abstractNumId w:val="463"/>
  </w:num>
  <w:num w:numId="372" w16cid:durableId="771630166">
    <w:abstractNumId w:val="149"/>
  </w:num>
  <w:num w:numId="373" w16cid:durableId="1481077463">
    <w:abstractNumId w:val="141"/>
  </w:num>
  <w:num w:numId="374" w16cid:durableId="156919539">
    <w:abstractNumId w:val="334"/>
  </w:num>
  <w:num w:numId="375" w16cid:durableId="1575311482">
    <w:abstractNumId w:val="229"/>
  </w:num>
  <w:num w:numId="376" w16cid:durableId="994996054">
    <w:abstractNumId w:val="448"/>
  </w:num>
  <w:num w:numId="377" w16cid:durableId="1299645509">
    <w:abstractNumId w:val="190"/>
  </w:num>
  <w:num w:numId="378" w16cid:durableId="1796556148">
    <w:abstractNumId w:val="339"/>
  </w:num>
  <w:num w:numId="379" w16cid:durableId="873158438">
    <w:abstractNumId w:val="163"/>
  </w:num>
  <w:num w:numId="380" w16cid:durableId="949505878">
    <w:abstractNumId w:val="447"/>
  </w:num>
  <w:num w:numId="381" w16cid:durableId="438331150">
    <w:abstractNumId w:val="277"/>
  </w:num>
  <w:num w:numId="382" w16cid:durableId="2025663841">
    <w:abstractNumId w:val="378"/>
  </w:num>
  <w:num w:numId="383" w16cid:durableId="697313291">
    <w:abstractNumId w:val="199"/>
  </w:num>
  <w:num w:numId="384" w16cid:durableId="1149129828">
    <w:abstractNumId w:val="214"/>
  </w:num>
  <w:num w:numId="385" w16cid:durableId="1082876209">
    <w:abstractNumId w:val="120"/>
  </w:num>
  <w:num w:numId="386" w16cid:durableId="1655718712">
    <w:abstractNumId w:val="86"/>
  </w:num>
  <w:num w:numId="387" w16cid:durableId="1600722517">
    <w:abstractNumId w:val="366"/>
  </w:num>
  <w:num w:numId="388" w16cid:durableId="500512901">
    <w:abstractNumId w:val="306"/>
  </w:num>
  <w:num w:numId="389" w16cid:durableId="1353846032">
    <w:abstractNumId w:val="307"/>
  </w:num>
  <w:num w:numId="390" w16cid:durableId="1050232020">
    <w:abstractNumId w:val="342"/>
  </w:num>
  <w:num w:numId="391" w16cid:durableId="1969818538">
    <w:abstractNumId w:val="130"/>
  </w:num>
  <w:num w:numId="392" w16cid:durableId="357969857">
    <w:abstractNumId w:val="147"/>
  </w:num>
  <w:num w:numId="393" w16cid:durableId="255215860">
    <w:abstractNumId w:val="388"/>
  </w:num>
  <w:num w:numId="394" w16cid:durableId="2141920038">
    <w:abstractNumId w:val="170"/>
  </w:num>
  <w:num w:numId="395" w16cid:durableId="1466897166">
    <w:abstractNumId w:val="110"/>
  </w:num>
  <w:num w:numId="396" w16cid:durableId="780761730">
    <w:abstractNumId w:val="151"/>
  </w:num>
  <w:num w:numId="397" w16cid:durableId="800342803">
    <w:abstractNumId w:val="189"/>
  </w:num>
  <w:num w:numId="398" w16cid:durableId="4599611">
    <w:abstractNumId w:val="225"/>
  </w:num>
  <w:num w:numId="399" w16cid:durableId="1475369749">
    <w:abstractNumId w:val="474"/>
  </w:num>
  <w:num w:numId="400" w16cid:durableId="907038417">
    <w:abstractNumId w:val="292"/>
  </w:num>
  <w:num w:numId="401" w16cid:durableId="1014570132">
    <w:abstractNumId w:val="188"/>
  </w:num>
  <w:num w:numId="402" w16cid:durableId="1416978941">
    <w:abstractNumId w:val="286"/>
  </w:num>
  <w:num w:numId="403" w16cid:durableId="332076707">
    <w:abstractNumId w:val="436"/>
  </w:num>
  <w:num w:numId="404" w16cid:durableId="1851026705">
    <w:abstractNumId w:val="145"/>
  </w:num>
  <w:num w:numId="405" w16cid:durableId="1656570394">
    <w:abstractNumId w:val="426"/>
  </w:num>
  <w:num w:numId="406" w16cid:durableId="1114061869">
    <w:abstractNumId w:val="131"/>
  </w:num>
  <w:num w:numId="407" w16cid:durableId="1467042335">
    <w:abstractNumId w:val="450"/>
  </w:num>
  <w:num w:numId="408" w16cid:durableId="1927692204">
    <w:abstractNumId w:val="191"/>
  </w:num>
  <w:num w:numId="409" w16cid:durableId="593786285">
    <w:abstractNumId w:val="397"/>
  </w:num>
  <w:num w:numId="410" w16cid:durableId="841973065">
    <w:abstractNumId w:val="458"/>
  </w:num>
  <w:num w:numId="411" w16cid:durableId="360521331">
    <w:abstractNumId w:val="455"/>
  </w:num>
  <w:num w:numId="412" w16cid:durableId="1728794791">
    <w:abstractNumId w:val="200"/>
  </w:num>
  <w:num w:numId="413" w16cid:durableId="656542043">
    <w:abstractNumId w:val="350"/>
  </w:num>
  <w:num w:numId="414" w16cid:durableId="9795506">
    <w:abstractNumId w:val="81"/>
  </w:num>
  <w:num w:numId="415" w16cid:durableId="2141531566">
    <w:abstractNumId w:val="232"/>
  </w:num>
  <w:num w:numId="416" w16cid:durableId="1030110134">
    <w:abstractNumId w:val="309"/>
  </w:num>
  <w:num w:numId="417" w16cid:durableId="1778016963">
    <w:abstractNumId w:val="90"/>
  </w:num>
  <w:num w:numId="418" w16cid:durableId="756558187">
    <w:abstractNumId w:val="78"/>
  </w:num>
  <w:num w:numId="419" w16cid:durableId="112210837">
    <w:abstractNumId w:val="327"/>
  </w:num>
  <w:num w:numId="420" w16cid:durableId="1090391991">
    <w:abstractNumId w:val="121"/>
  </w:num>
  <w:num w:numId="421" w16cid:durableId="394087264">
    <w:abstractNumId w:val="275"/>
  </w:num>
  <w:num w:numId="422" w16cid:durableId="145245977">
    <w:abstractNumId w:val="405"/>
  </w:num>
  <w:num w:numId="423" w16cid:durableId="1860122035">
    <w:abstractNumId w:val="357"/>
  </w:num>
  <w:num w:numId="424" w16cid:durableId="1069032568">
    <w:abstractNumId w:val="409"/>
  </w:num>
  <w:num w:numId="425" w16cid:durableId="1629508191">
    <w:abstractNumId w:val="193"/>
  </w:num>
  <w:num w:numId="426" w16cid:durableId="2018731914">
    <w:abstractNumId w:val="83"/>
  </w:num>
  <w:num w:numId="427" w16cid:durableId="1140028866">
    <w:abstractNumId w:val="124"/>
  </w:num>
  <w:num w:numId="428" w16cid:durableId="1682584870">
    <w:abstractNumId w:val="335"/>
  </w:num>
  <w:num w:numId="429" w16cid:durableId="1620647962">
    <w:abstractNumId w:val="354"/>
  </w:num>
  <w:num w:numId="430" w16cid:durableId="1651515606">
    <w:abstractNumId w:val="361"/>
  </w:num>
  <w:num w:numId="431" w16cid:durableId="882522989">
    <w:abstractNumId w:val="338"/>
  </w:num>
  <w:num w:numId="432" w16cid:durableId="1914392224">
    <w:abstractNumId w:val="444"/>
  </w:num>
  <w:num w:numId="433" w16cid:durableId="1624312747">
    <w:abstractNumId w:val="102"/>
  </w:num>
  <w:num w:numId="434" w16cid:durableId="843474494">
    <w:abstractNumId w:val="435"/>
  </w:num>
  <w:num w:numId="435" w16cid:durableId="127818698">
    <w:abstractNumId w:val="254"/>
  </w:num>
  <w:num w:numId="436" w16cid:durableId="1166559251">
    <w:abstractNumId w:val="326"/>
  </w:num>
  <w:num w:numId="437" w16cid:durableId="1606040719">
    <w:abstractNumId w:val="303"/>
  </w:num>
  <w:num w:numId="438" w16cid:durableId="1902715379">
    <w:abstractNumId w:val="165"/>
  </w:num>
  <w:num w:numId="439" w16cid:durableId="496457081">
    <w:abstractNumId w:val="75"/>
  </w:num>
  <w:num w:numId="440" w16cid:durableId="1056274450">
    <w:abstractNumId w:val="177"/>
  </w:num>
  <w:num w:numId="441" w16cid:durableId="163205873">
    <w:abstractNumId w:val="220"/>
  </w:num>
  <w:num w:numId="442" w16cid:durableId="862060771">
    <w:abstractNumId w:val="314"/>
  </w:num>
  <w:num w:numId="443" w16cid:durableId="654146605">
    <w:abstractNumId w:val="101"/>
  </w:num>
  <w:num w:numId="444" w16cid:durableId="1182741491">
    <w:abstractNumId w:val="169"/>
  </w:num>
  <w:num w:numId="445" w16cid:durableId="13727547">
    <w:abstractNumId w:val="313"/>
  </w:num>
  <w:num w:numId="446" w16cid:durableId="541675183">
    <w:abstractNumId w:val="98"/>
  </w:num>
  <w:num w:numId="447" w16cid:durableId="357507283">
    <w:abstractNumId w:val="387"/>
  </w:num>
  <w:num w:numId="448" w16cid:durableId="7566906">
    <w:abstractNumId w:val="197"/>
  </w:num>
  <w:num w:numId="449" w16cid:durableId="90517397">
    <w:abstractNumId w:val="300"/>
  </w:num>
  <w:num w:numId="450" w16cid:durableId="2048329725">
    <w:abstractNumId w:val="198"/>
  </w:num>
  <w:num w:numId="451" w16cid:durableId="1605377466">
    <w:abstractNumId w:val="287"/>
  </w:num>
  <w:num w:numId="452" w16cid:durableId="1867794710">
    <w:abstractNumId w:val="344"/>
  </w:num>
  <w:num w:numId="453" w16cid:durableId="1783920468">
    <w:abstractNumId w:val="261"/>
  </w:num>
  <w:num w:numId="454" w16cid:durableId="1788159053">
    <w:abstractNumId w:val="85"/>
  </w:num>
  <w:num w:numId="455" w16cid:durableId="1160925292">
    <w:abstractNumId w:val="237"/>
  </w:num>
  <w:num w:numId="456" w16cid:durableId="287516549">
    <w:abstractNumId w:val="67"/>
  </w:num>
  <w:num w:numId="457" w16cid:durableId="316299603">
    <w:abstractNumId w:val="236"/>
  </w:num>
  <w:num w:numId="458" w16cid:durableId="1664040948">
    <w:abstractNumId w:val="395"/>
  </w:num>
  <w:num w:numId="459" w16cid:durableId="750935083">
    <w:abstractNumId w:val="434"/>
  </w:num>
  <w:num w:numId="460" w16cid:durableId="584532045">
    <w:abstractNumId w:val="289"/>
  </w:num>
  <w:num w:numId="461" w16cid:durableId="1644700534">
    <w:abstractNumId w:val="162"/>
  </w:num>
  <w:num w:numId="462" w16cid:durableId="734859532">
    <w:abstractNumId w:val="185"/>
  </w:num>
  <w:num w:numId="463" w16cid:durableId="273054864">
    <w:abstractNumId w:val="462"/>
  </w:num>
  <w:num w:numId="464" w16cid:durableId="1051421819">
    <w:abstractNumId w:val="122"/>
  </w:num>
  <w:num w:numId="465" w16cid:durableId="308289358">
    <w:abstractNumId w:val="438"/>
  </w:num>
  <w:num w:numId="466" w16cid:durableId="1928226190">
    <w:abstractNumId w:val="183"/>
  </w:num>
  <w:num w:numId="467" w16cid:durableId="421881037">
    <w:abstractNumId w:val="280"/>
  </w:num>
  <w:num w:numId="468" w16cid:durableId="184097461">
    <w:abstractNumId w:val="414"/>
  </w:num>
  <w:num w:numId="469" w16cid:durableId="1568566174">
    <w:abstractNumId w:val="159"/>
  </w:num>
  <w:num w:numId="470" w16cid:durableId="1197499887">
    <w:abstractNumId w:val="451"/>
  </w:num>
  <w:num w:numId="471" w16cid:durableId="1087995442">
    <w:abstractNumId w:val="358"/>
  </w:num>
  <w:num w:numId="472" w16cid:durableId="1755012694">
    <w:abstractNumId w:val="143"/>
  </w:num>
  <w:num w:numId="473" w16cid:durableId="1425416815">
    <w:abstractNumId w:val="374"/>
  </w:num>
  <w:num w:numId="474" w16cid:durableId="609820405">
    <w:abstractNumId w:val="270"/>
  </w:num>
  <w:num w:numId="475" w16cid:durableId="1806924997">
    <w:abstractNumId w:val="304"/>
  </w:num>
  <w:num w:numId="476" w16cid:durableId="1491870030">
    <w:abstractNumId w:val="96"/>
  </w:num>
  <w:num w:numId="477" w16cid:durableId="813760561">
    <w:abstractNumId w:val="331"/>
  </w:num>
  <w:num w:numId="478" w16cid:durableId="1414812363">
    <w:abstractNumId w:val="208"/>
  </w:num>
  <w:num w:numId="479" w16cid:durableId="845093775">
    <w:abstractNumId w:val="362"/>
  </w:num>
  <w:num w:numId="480" w16cid:durableId="625817220">
    <w:abstractNumId w:val="396"/>
  </w:num>
  <w:num w:numId="481" w16cid:durableId="913205026">
    <w:abstractNumId w:val="332"/>
  </w:num>
  <w:num w:numId="482" w16cid:durableId="1681420989">
    <w:abstractNumId w:val="375"/>
  </w:num>
  <w:num w:numId="483" w16cid:durableId="3946202">
    <w:abstractNumId w:val="112"/>
  </w:num>
  <w:num w:numId="484" w16cid:durableId="870189647">
    <w:abstractNumId w:val="247"/>
  </w:num>
  <w:num w:numId="485" w16cid:durableId="1262757568">
    <w:abstractNumId w:val="423"/>
  </w:num>
  <w:num w:numId="486" w16cid:durableId="1425111907">
    <w:abstractNumId w:val="312"/>
  </w:num>
  <w:num w:numId="487" w16cid:durableId="1344356626">
    <w:abstractNumId w:val="457"/>
  </w:num>
  <w:num w:numId="488" w16cid:durableId="782382596">
    <w:abstractNumId w:val="65"/>
  </w:num>
  <w:num w:numId="489" w16cid:durableId="1669792583">
    <w:abstractNumId w:val="379"/>
  </w:num>
  <w:num w:numId="490" w16cid:durableId="599610400">
    <w:abstractNumId w:val="250"/>
  </w:num>
  <w:num w:numId="491" w16cid:durableId="687829684">
    <w:abstractNumId w:val="385"/>
  </w:num>
  <w:num w:numId="492" w16cid:durableId="2065136337">
    <w:abstractNumId w:val="92"/>
  </w:num>
  <w:num w:numId="493" w16cid:durableId="54864489">
    <w:abstractNumId w:val="158"/>
  </w:num>
  <w:num w:numId="494" w16cid:durableId="294722057">
    <w:abstractNumId w:val="260"/>
  </w:num>
  <w:num w:numId="495" w16cid:durableId="1869633800">
    <w:abstractNumId w:val="127"/>
  </w:num>
  <w:num w:numId="496" w16cid:durableId="1210414544">
    <w:abstractNumId w:val="295"/>
  </w:num>
  <w:num w:numId="497" w16cid:durableId="541794691">
    <w:abstractNumId w:val="265"/>
  </w:num>
  <w:num w:numId="498" w16cid:durableId="1702196294">
    <w:abstractNumId w:val="255"/>
  </w:num>
  <w:num w:numId="499" w16cid:durableId="794564079">
    <w:abstractNumId w:val="468"/>
  </w:num>
  <w:num w:numId="500" w16cid:durableId="1708676230">
    <w:abstractNumId w:val="171"/>
  </w:num>
  <w:num w:numId="501" w16cid:durableId="177895762">
    <w:abstractNumId w:val="351"/>
  </w:num>
  <w:num w:numId="502" w16cid:durableId="855731108">
    <w:abstractNumId w:val="288"/>
  </w:num>
  <w:num w:numId="503" w16cid:durableId="394815220">
    <w:abstractNumId w:val="7"/>
  </w:num>
  <w:num w:numId="504" w16cid:durableId="987172022">
    <w:abstractNumId w:val="20"/>
  </w:num>
  <w:num w:numId="505" w16cid:durableId="493571216">
    <w:abstractNumId w:val="167"/>
  </w:num>
  <w:num w:numId="506" w16cid:durableId="1853954947">
    <w:abstractNumId w:val="17"/>
  </w:num>
  <w:num w:numId="507" w16cid:durableId="1312636975">
    <w:abstractNumId w:val="33"/>
  </w:num>
  <w:num w:numId="508" w16cid:durableId="407385673">
    <w:abstractNumId w:val="150"/>
  </w:num>
  <w:num w:numId="509" w16cid:durableId="1915578458">
    <w:abstractNumId w:val="66"/>
  </w:num>
  <w:num w:numId="510" w16cid:durableId="135267662">
    <w:abstractNumId w:val="417"/>
  </w:num>
  <w:num w:numId="511" w16cid:durableId="1298560186">
    <w:abstractNumId w:val="410"/>
  </w:num>
  <w:num w:numId="512" w16cid:durableId="1480340543">
    <w:abstractNumId w:val="71"/>
  </w:num>
  <w:num w:numId="513" w16cid:durableId="1882933285">
    <w:abstractNumId w:val="109"/>
  </w:num>
  <w:num w:numId="514" w16cid:durableId="890649919">
    <w:abstractNumId w:val="394"/>
  </w:num>
  <w:num w:numId="515" w16cid:durableId="1664966041">
    <w:abstractNumId w:val="126"/>
  </w:num>
  <w:num w:numId="516" w16cid:durableId="515266594">
    <w:abstractNumId w:val="175"/>
  </w:num>
  <w:num w:numId="517" w16cid:durableId="1741368613">
    <w:abstractNumId w:val="349"/>
  </w:num>
  <w:num w:numId="518" w16cid:durableId="351493256">
    <w:abstractNumId w:val="276"/>
  </w:num>
  <w:num w:numId="519" w16cid:durableId="1476095499">
    <w:abstractNumId w:val="27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A68"/>
    <w:rsid w:val="000256C1"/>
    <w:rsid w:val="0004022E"/>
    <w:rsid w:val="00044A2D"/>
    <w:rsid w:val="00046B26"/>
    <w:rsid w:val="0005720C"/>
    <w:rsid w:val="00063087"/>
    <w:rsid w:val="00070F3D"/>
    <w:rsid w:val="00081DDB"/>
    <w:rsid w:val="00082E5D"/>
    <w:rsid w:val="00085381"/>
    <w:rsid w:val="00092081"/>
    <w:rsid w:val="000B623D"/>
    <w:rsid w:val="000B694D"/>
    <w:rsid w:val="000D4C1A"/>
    <w:rsid w:val="000D6F3F"/>
    <w:rsid w:val="000E0CBA"/>
    <w:rsid w:val="000E49C9"/>
    <w:rsid w:val="001003E3"/>
    <w:rsid w:val="00100930"/>
    <w:rsid w:val="00101800"/>
    <w:rsid w:val="00120245"/>
    <w:rsid w:val="00130630"/>
    <w:rsid w:val="00130BD9"/>
    <w:rsid w:val="0013125D"/>
    <w:rsid w:val="001650FB"/>
    <w:rsid w:val="001A057B"/>
    <w:rsid w:val="001A67BF"/>
    <w:rsid w:val="001B2D3A"/>
    <w:rsid w:val="001C0782"/>
    <w:rsid w:val="001C0D84"/>
    <w:rsid w:val="001E30A2"/>
    <w:rsid w:val="00200C08"/>
    <w:rsid w:val="0021374B"/>
    <w:rsid w:val="00215D20"/>
    <w:rsid w:val="00221BD2"/>
    <w:rsid w:val="0024097B"/>
    <w:rsid w:val="002466DF"/>
    <w:rsid w:val="00251ED8"/>
    <w:rsid w:val="0025260D"/>
    <w:rsid w:val="0025312B"/>
    <w:rsid w:val="00263809"/>
    <w:rsid w:val="00270864"/>
    <w:rsid w:val="002914CA"/>
    <w:rsid w:val="002B20E3"/>
    <w:rsid w:val="002B3E39"/>
    <w:rsid w:val="002C03C2"/>
    <w:rsid w:val="003166F4"/>
    <w:rsid w:val="00322805"/>
    <w:rsid w:val="003329E6"/>
    <w:rsid w:val="0037574B"/>
    <w:rsid w:val="00380B86"/>
    <w:rsid w:val="0038102A"/>
    <w:rsid w:val="00384036"/>
    <w:rsid w:val="003867B5"/>
    <w:rsid w:val="003871C8"/>
    <w:rsid w:val="00396B92"/>
    <w:rsid w:val="003A2EEC"/>
    <w:rsid w:val="003C2F5F"/>
    <w:rsid w:val="003C487D"/>
    <w:rsid w:val="003D0CF9"/>
    <w:rsid w:val="003D2EA2"/>
    <w:rsid w:val="003D45C1"/>
    <w:rsid w:val="003E52B1"/>
    <w:rsid w:val="003F3397"/>
    <w:rsid w:val="003F4494"/>
    <w:rsid w:val="0041669C"/>
    <w:rsid w:val="00425AE3"/>
    <w:rsid w:val="004351FE"/>
    <w:rsid w:val="00444401"/>
    <w:rsid w:val="00447808"/>
    <w:rsid w:val="00482A68"/>
    <w:rsid w:val="004969D9"/>
    <w:rsid w:val="00497375"/>
    <w:rsid w:val="004B73C2"/>
    <w:rsid w:val="004C6F11"/>
    <w:rsid w:val="004D22DA"/>
    <w:rsid w:val="004E02BA"/>
    <w:rsid w:val="004F0FE0"/>
    <w:rsid w:val="004F372F"/>
    <w:rsid w:val="00502E05"/>
    <w:rsid w:val="00507BD7"/>
    <w:rsid w:val="005168E3"/>
    <w:rsid w:val="00527A38"/>
    <w:rsid w:val="005307A8"/>
    <w:rsid w:val="005325EB"/>
    <w:rsid w:val="00552645"/>
    <w:rsid w:val="005637E5"/>
    <w:rsid w:val="00572AAB"/>
    <w:rsid w:val="00575B44"/>
    <w:rsid w:val="00591E4A"/>
    <w:rsid w:val="005A1886"/>
    <w:rsid w:val="005A3F83"/>
    <w:rsid w:val="005A7989"/>
    <w:rsid w:val="005D13A0"/>
    <w:rsid w:val="005D24D6"/>
    <w:rsid w:val="005E526D"/>
    <w:rsid w:val="00603FBF"/>
    <w:rsid w:val="00604E28"/>
    <w:rsid w:val="006163B0"/>
    <w:rsid w:val="00620EBE"/>
    <w:rsid w:val="006215F6"/>
    <w:rsid w:val="0063164A"/>
    <w:rsid w:val="00633690"/>
    <w:rsid w:val="006337EB"/>
    <w:rsid w:val="006361E9"/>
    <w:rsid w:val="00667814"/>
    <w:rsid w:val="00674662"/>
    <w:rsid w:val="00676110"/>
    <w:rsid w:val="00677AF1"/>
    <w:rsid w:val="00684834"/>
    <w:rsid w:val="0068653A"/>
    <w:rsid w:val="0068789A"/>
    <w:rsid w:val="00695EAD"/>
    <w:rsid w:val="006A73CF"/>
    <w:rsid w:val="006C0EC7"/>
    <w:rsid w:val="006E1AA9"/>
    <w:rsid w:val="006E212D"/>
    <w:rsid w:val="006E7280"/>
    <w:rsid w:val="006F249B"/>
    <w:rsid w:val="00721CFF"/>
    <w:rsid w:val="00723B65"/>
    <w:rsid w:val="00745DA8"/>
    <w:rsid w:val="00757717"/>
    <w:rsid w:val="00767133"/>
    <w:rsid w:val="00782D51"/>
    <w:rsid w:val="007A1661"/>
    <w:rsid w:val="007A5B9B"/>
    <w:rsid w:val="007D4CD7"/>
    <w:rsid w:val="007E451B"/>
    <w:rsid w:val="007F5FFA"/>
    <w:rsid w:val="00806588"/>
    <w:rsid w:val="00820994"/>
    <w:rsid w:val="00821651"/>
    <w:rsid w:val="00827836"/>
    <w:rsid w:val="00854174"/>
    <w:rsid w:val="008747B1"/>
    <w:rsid w:val="008818D0"/>
    <w:rsid w:val="0089051B"/>
    <w:rsid w:val="00894821"/>
    <w:rsid w:val="008A22AF"/>
    <w:rsid w:val="008A68FA"/>
    <w:rsid w:val="008C6A74"/>
    <w:rsid w:val="008E34AB"/>
    <w:rsid w:val="008F287F"/>
    <w:rsid w:val="008F6EEC"/>
    <w:rsid w:val="0090254B"/>
    <w:rsid w:val="00905960"/>
    <w:rsid w:val="0092222D"/>
    <w:rsid w:val="00922761"/>
    <w:rsid w:val="009240B5"/>
    <w:rsid w:val="009246C0"/>
    <w:rsid w:val="009314FF"/>
    <w:rsid w:val="00934C66"/>
    <w:rsid w:val="00952E0E"/>
    <w:rsid w:val="00956BC3"/>
    <w:rsid w:val="00972B98"/>
    <w:rsid w:val="009745D3"/>
    <w:rsid w:val="009747DA"/>
    <w:rsid w:val="00980B8F"/>
    <w:rsid w:val="00994E16"/>
    <w:rsid w:val="009A1454"/>
    <w:rsid w:val="009B28AB"/>
    <w:rsid w:val="009B32A1"/>
    <w:rsid w:val="009B412A"/>
    <w:rsid w:val="00A14A0B"/>
    <w:rsid w:val="00A42B4E"/>
    <w:rsid w:val="00A455E6"/>
    <w:rsid w:val="00A53996"/>
    <w:rsid w:val="00A66400"/>
    <w:rsid w:val="00A7012E"/>
    <w:rsid w:val="00A71E06"/>
    <w:rsid w:val="00A8695D"/>
    <w:rsid w:val="00A9048D"/>
    <w:rsid w:val="00AB7602"/>
    <w:rsid w:val="00AC1578"/>
    <w:rsid w:val="00AC1A37"/>
    <w:rsid w:val="00AD1E65"/>
    <w:rsid w:val="00AF4CF2"/>
    <w:rsid w:val="00B02817"/>
    <w:rsid w:val="00B0296C"/>
    <w:rsid w:val="00B04A7B"/>
    <w:rsid w:val="00B07E0B"/>
    <w:rsid w:val="00B10434"/>
    <w:rsid w:val="00B21E30"/>
    <w:rsid w:val="00B23731"/>
    <w:rsid w:val="00B23F1B"/>
    <w:rsid w:val="00B259CA"/>
    <w:rsid w:val="00B41A22"/>
    <w:rsid w:val="00B4472C"/>
    <w:rsid w:val="00B7543B"/>
    <w:rsid w:val="00B76679"/>
    <w:rsid w:val="00B76849"/>
    <w:rsid w:val="00B85CC0"/>
    <w:rsid w:val="00B85ED6"/>
    <w:rsid w:val="00B8719D"/>
    <w:rsid w:val="00B97F9A"/>
    <w:rsid w:val="00BA6F3B"/>
    <w:rsid w:val="00BA7B91"/>
    <w:rsid w:val="00BB14D3"/>
    <w:rsid w:val="00BD2591"/>
    <w:rsid w:val="00C26BC5"/>
    <w:rsid w:val="00C43F35"/>
    <w:rsid w:val="00C569F9"/>
    <w:rsid w:val="00C56C32"/>
    <w:rsid w:val="00C73F6C"/>
    <w:rsid w:val="00C8097B"/>
    <w:rsid w:val="00C84C6A"/>
    <w:rsid w:val="00CB5503"/>
    <w:rsid w:val="00CC0E1D"/>
    <w:rsid w:val="00CC3609"/>
    <w:rsid w:val="00CD3DF4"/>
    <w:rsid w:val="00D02331"/>
    <w:rsid w:val="00D02EE7"/>
    <w:rsid w:val="00D06142"/>
    <w:rsid w:val="00D149EE"/>
    <w:rsid w:val="00D32E38"/>
    <w:rsid w:val="00D47468"/>
    <w:rsid w:val="00D54007"/>
    <w:rsid w:val="00D76A01"/>
    <w:rsid w:val="00D87991"/>
    <w:rsid w:val="00DB1208"/>
    <w:rsid w:val="00DB3FF4"/>
    <w:rsid w:val="00DB41EE"/>
    <w:rsid w:val="00DC21B5"/>
    <w:rsid w:val="00DC26C7"/>
    <w:rsid w:val="00DC414B"/>
    <w:rsid w:val="00DE25C0"/>
    <w:rsid w:val="00DF1A6D"/>
    <w:rsid w:val="00DF5C97"/>
    <w:rsid w:val="00E005B0"/>
    <w:rsid w:val="00E03582"/>
    <w:rsid w:val="00E1156D"/>
    <w:rsid w:val="00E14597"/>
    <w:rsid w:val="00E26FAF"/>
    <w:rsid w:val="00E27E7F"/>
    <w:rsid w:val="00E306F3"/>
    <w:rsid w:val="00E72E31"/>
    <w:rsid w:val="00E8140B"/>
    <w:rsid w:val="00EA075C"/>
    <w:rsid w:val="00EA358C"/>
    <w:rsid w:val="00EB1B31"/>
    <w:rsid w:val="00EB7211"/>
    <w:rsid w:val="00ED6A1A"/>
    <w:rsid w:val="00EF5060"/>
    <w:rsid w:val="00F0507F"/>
    <w:rsid w:val="00F065E1"/>
    <w:rsid w:val="00F26F9E"/>
    <w:rsid w:val="00F3326A"/>
    <w:rsid w:val="00F36549"/>
    <w:rsid w:val="00F3737B"/>
    <w:rsid w:val="00F437D8"/>
    <w:rsid w:val="00F45984"/>
    <w:rsid w:val="00F5664B"/>
    <w:rsid w:val="00F600EC"/>
    <w:rsid w:val="00F72703"/>
    <w:rsid w:val="00F82F66"/>
    <w:rsid w:val="00FA2AAF"/>
    <w:rsid w:val="00FB1B4D"/>
    <w:rsid w:val="00FC4297"/>
    <w:rsid w:val="00FE2FB2"/>
    <w:rsid w:val="00FF33C7"/>
    <w:rsid w:val="00FF599D"/>
    <w:rsid w:val="00FF5C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777F39"/>
  <w15:chartTrackingRefBased/>
  <w15:docId w15:val="{FAA0B562-2F86-48BD-AC0B-4343C0A62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qFormat="1"/>
    <w:lsdException w:name="index 6" w:semiHidden="1" w:unhideWhenUsed="1" w:qFormat="1"/>
    <w:lsdException w:name="index 7" w:semiHidden="1" w:unhideWhenUsed="1" w:qFormat="1"/>
    <w:lsdException w:name="index 8" w:semiHidden="1" w:unhideWhenUsed="1" w:qFormat="1"/>
    <w:lsdException w:name="index 9" w:semiHidden="1" w:unhideWhenUsed="1" w:qFormat="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iPriority="99" w:unhideWhenUsed="1" w:qFormat="1"/>
    <w:lsdException w:name="footnote text" w:semiHidden="1" w:unhideWhenUsed="1" w:qFormat="1"/>
    <w:lsdException w:name="annotation text" w:semiHidden="1" w:uiPriority="99" w:unhideWhenUsed="1" w:qFormat="1"/>
    <w:lsdException w:name="header" w:semiHidden="1" w:uiPriority="99" w:unhideWhenUsed="1" w:qFormat="1"/>
    <w:lsdException w:name="footer" w:semiHidden="1" w:uiPriority="99" w:unhideWhenUsed="1" w:qFormat="1"/>
    <w:lsdException w:name="index heading" w:semiHidden="1" w:unhideWhenUsed="1" w:qFormat="1"/>
    <w:lsdException w:name="caption" w:semiHidden="1" w:uiPriority="99" w:unhideWhenUsed="1" w:qFormat="1"/>
    <w:lsdException w:name="table of figures" w:semiHidden="1" w:unhideWhenUsed="1" w:qFormat="1"/>
    <w:lsdException w:name="envelope address" w:semiHidden="1" w:unhideWhenUsed="1" w:qFormat="1"/>
    <w:lsdException w:name="envelope return" w:semiHidden="1" w:unhideWhenUsed="1" w:qFormat="1"/>
    <w:lsdException w:name="footnote reference" w:semiHidden="1" w:unhideWhenUsed="1" w:qFormat="1"/>
    <w:lsdException w:name="annotation reference" w:semiHidden="1" w:uiPriority="99" w:unhideWhenUsed="1" w:qFormat="1"/>
    <w:lsdException w:name="line number" w:semiHidden="1" w:unhideWhenUsed="1" w:qFormat="1"/>
    <w:lsdException w:name="page number" w:semiHidden="1" w:unhideWhenUsed="1" w:qFormat="1"/>
    <w:lsdException w:name="endnote reference" w:semiHidden="1" w:unhideWhenUsed="1" w:qFormat="1"/>
    <w:lsdException w:name="endnote text" w:semiHidden="1" w:unhideWhenUsed="1" w:qFormat="1"/>
    <w:lsdException w:name="table of authorities" w:semiHidden="1" w:uiPriority="99" w:unhideWhenUsed="1" w:qFormat="1"/>
    <w:lsdException w:name="macro" w:semiHidden="1" w:unhideWhenUsed="1" w:qFormat="1"/>
    <w:lsdException w:name="toa heading" w:semiHidden="1" w:unhideWhenUsed="1" w:qFormat="1"/>
    <w:lsdException w:name="List" w:semiHidden="1" w:unhideWhenUsed="1" w:qFormat="1"/>
    <w:lsdException w:name="List Bullet" w:semiHidden="1" w:unhideWhenUsed="1" w:qFormat="1"/>
    <w:lsdException w:name="List Number" w:semiHidden="1" w:unhideWhenUsed="1" w:qFormat="1"/>
    <w:lsdException w:name="List 2" w:semiHidden="1" w:unhideWhenUsed="1" w:qFormat="1"/>
    <w:lsdException w:name="List 3" w:semiHidden="1" w:unhideWhenUsed="1" w:qFormat="1"/>
    <w:lsdException w:name="List 4" w:semiHidden="1" w:unhideWhenUsed="1" w:qFormat="1"/>
    <w:lsdException w:name="List 5" w:semiHidden="1" w:unhideWhenUsed="1" w:qFormat="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qFormat="1"/>
    <w:lsdException w:name="Title" w:uiPriority="10" w:qFormat="1"/>
    <w:lsdException w:name="Closing" w:semiHidden="1" w:unhideWhenUsed="1" w:qFormat="1"/>
    <w:lsdException w:name="Signature" w:semiHidden="1" w:unhideWhenUsed="1" w:qFormat="1"/>
    <w:lsdException w:name="Default Paragraph Font" w:semiHidden="1" w:uiPriority="1" w:unhideWhenUsed="1"/>
    <w:lsdException w:name="Body Text" w:semiHidden="1" w:uiPriority="1" w:unhideWhenUsed="1" w:qFormat="1"/>
    <w:lsdException w:name="Body Text Indent" w:semiHidden="1" w:uiPriority="99" w:unhideWhenUsed="1" w:qFormat="1"/>
    <w:lsdException w:name="List Continue" w:semiHidden="1" w:unhideWhenUsed="1" w:qFormat="1"/>
    <w:lsdException w:name="List Continue 2" w:semiHidden="1" w:unhideWhenUsed="1" w:qFormat="1"/>
    <w:lsdException w:name="List Continue 3" w:semiHidden="1" w:unhideWhenUsed="1" w:qFormat="1"/>
    <w:lsdException w:name="List Continue 4" w:semiHidden="1" w:unhideWhenUsed="1" w:qFormat="1"/>
    <w:lsdException w:name="List Continue 5" w:semiHidden="1" w:unhideWhenUsed="1" w:qFormat="1"/>
    <w:lsdException w:name="Message Header" w:semiHidden="1" w:unhideWhenUsed="1" w:qFormat="1"/>
    <w:lsdException w:name="Subtitle" w:uiPriority="11" w:qFormat="1"/>
    <w:lsdException w:name="Salutation" w:semiHidden="1" w:unhideWhenUsed="1" w:qFormat="1"/>
    <w:lsdException w:name="Date" w:semiHidden="1" w:unhideWhenUsed="1" w:qFormat="1"/>
    <w:lsdException w:name="Body Text First Indent" w:semiHidden="1" w:unhideWhenUsed="1" w:qFormat="1"/>
    <w:lsdException w:name="Body Text First Indent 2" w:semiHidden="1" w:uiPriority="99" w:unhideWhenUsed="1" w:qFormat="1"/>
    <w:lsdException w:name="Note Heading" w:semiHidden="1" w:unhideWhenUsed="1" w:qFormat="1"/>
    <w:lsdException w:name="Body Text 2" w:semiHidden="1" w:unhideWhenUsed="1" w:qFormat="1"/>
    <w:lsdException w:name="Body Text 3" w:semiHidden="1" w:unhideWhenUsed="1" w:qFormat="1"/>
    <w:lsdException w:name="Body Text Indent 2" w:semiHidden="1" w:unhideWhenUsed="1" w:qFormat="1"/>
    <w:lsdException w:name="Body Text Indent 3" w:semiHidden="1" w:unhideWhenUsed="1" w:qFormat="1"/>
    <w:lsdException w:name="Block Text" w:semiHidden="1" w:unhideWhenUsed="1" w:qFormat="1"/>
    <w:lsdException w:name="Hyperlink" w:semiHidden="1" w:uiPriority="99" w:unhideWhenUsed="1" w:qFormat="1"/>
    <w:lsdException w:name="FollowedHyperlink" w:semiHidden="1" w:uiPriority="99" w:unhideWhenUsed="1" w:qFormat="1"/>
    <w:lsdException w:name="Strong" w:uiPriority="22" w:qFormat="1"/>
    <w:lsdException w:name="Emphasis" w:qFormat="1"/>
    <w:lsdException w:name="Document Map" w:semiHidden="1" w:unhideWhenUsed="1" w:qFormat="1"/>
    <w:lsdException w:name="Plain Text" w:semiHidden="1" w:uiPriority="99" w:unhideWhenUsed="1" w:qFormat="1"/>
    <w:lsdException w:name="E-mail Signature" w:semiHidden="1" w:unhideWhenUsed="1" w:qFormat="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qFormat="1"/>
    <w:lsdException w:name="HTML Address" w:semiHidden="1" w:unhideWhenUsed="1" w:qFormat="1"/>
    <w:lsdException w:name="HTML Cite" w:semiHidden="1" w:unhideWhenUsed="1" w:qFormat="1"/>
    <w:lsdException w:name="HTML Code" w:semiHidden="1" w:uiPriority="99" w:unhideWhenUsed="1" w:qFormat="1"/>
    <w:lsdException w:name="HTML Definition" w:semiHidden="1" w:unhideWhenUsed="1" w:qFormat="1"/>
    <w:lsdException w:name="HTML Keyboard" w:semiHidden="1" w:unhideWhenUsed="1" w:qFormat="1"/>
    <w:lsdException w:name="HTML Preformatted" w:semiHidden="1" w:uiPriority="99" w:unhideWhenUsed="1" w:qFormat="1"/>
    <w:lsdException w:name="HTML Sample" w:semiHidden="1" w:unhideWhenUsed="1" w:qFormat="1"/>
    <w:lsdException w:name="HTML Typewriter" w:semiHidden="1" w:unhideWhenUsed="1" w:qFormat="1"/>
    <w:lsdException w:name="HTML Variable" w:semiHidden="1" w:unhideWhenUsed="1" w:qFormat="1"/>
    <w:lsdException w:name="Normal Table" w:semiHidden="1" w:uiPriority="99" w:unhideWhenUsed="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nhideWhenUsed="1" w:qFormat="1"/>
    <w:lsdException w:name="Table Web 2" w:semiHidden="1" w:uiPriority="99" w:unhideWhenUsed="1"/>
    <w:lsdException w:name="Table Web 3" w:semiHidden="1" w:uiPriority="99" w:unhideWhenUsed="1"/>
    <w:lsdException w:name="Balloon Text" w:semiHidden="1" w:unhideWhenUsed="1" w:qFormat="1"/>
    <w:lsdException w:name="Table Grid" w:uiPriority="39" w:qFormat="1"/>
    <w:lsdException w:name="Table Theme" w:semiHidden="1" w:unhideWhenUsed="1"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a">
    <w:name w:val="Normal"/>
    <w:qFormat/>
    <w:rsid w:val="00482A68"/>
    <w:pPr>
      <w:spacing w:line="240" w:lineRule="auto"/>
      <w:jc w:val="left"/>
    </w:pPr>
    <w:rPr>
      <w:rFonts w:ascii="宋体" w:eastAsia="宋体" w:hAnsi="宋体" w:cs="宋体"/>
      <w:kern w:val="0"/>
      <w:sz w:val="24"/>
      <w:szCs w:val="24"/>
    </w:rPr>
  </w:style>
  <w:style w:type="paragraph" w:styleId="11">
    <w:name w:val="heading 1"/>
    <w:aliases w:val="H1,h1,PIM 1,1st level,Section Head,l1,章节,Normal + Font: Helvetica,Bold,Space Before 12 pt,Not Bold,卷标题,合同标题,TITRE1,Title1,Sec1,h11,1st level1,h12,1st level2,h13,1st level3,h14,1st level4,h15,1st level5,h16,1st level6,h17,1st level7,h18,II+,标书1"/>
    <w:next w:val="aa"/>
    <w:link w:val="12"/>
    <w:uiPriority w:val="9"/>
    <w:qFormat/>
    <w:rsid w:val="00482A68"/>
    <w:pPr>
      <w:keepNext/>
      <w:keepLines/>
      <w:pageBreakBefore/>
      <w:widowControl w:val="0"/>
      <w:numPr>
        <w:numId w:val="1"/>
      </w:numPr>
      <w:spacing w:before="560" w:after="400" w:line="240" w:lineRule="auto"/>
      <w:jc w:val="center"/>
      <w:outlineLvl w:val="0"/>
    </w:pPr>
    <w:rPr>
      <w:rFonts w:ascii="Times New Roman" w:eastAsia="黑体" w:hAnsi="Times New Roman" w:cs="Times New Roman"/>
      <w:b/>
      <w:bCs/>
      <w:kern w:val="44"/>
      <w:sz w:val="36"/>
      <w:szCs w:val="44"/>
    </w:rPr>
  </w:style>
  <w:style w:type="paragraph" w:styleId="21">
    <w:name w:val="heading 2"/>
    <w:aliases w:val="PIM2,H2,Heading 2 Hidden,2nd level,h2,Header 2,l2,Titre2,Head 2,sect 1.2,第一章 标题 2,Heading 2 CCBS,heading 2,ISO1,L2,Titre3,第*章,DO NOT USE_h2,chn,Chapter Number/Appendix Letter,UNDERRUBRIK 1-2,H21,sect 1.21,H22,sect 1.22,H211,sect 1.211,H23,H212"/>
    <w:basedOn w:val="aa"/>
    <w:next w:val="aa"/>
    <w:link w:val="210"/>
    <w:unhideWhenUsed/>
    <w:qFormat/>
    <w:rsid w:val="00482A68"/>
    <w:pPr>
      <w:keepNext/>
      <w:keepLines/>
      <w:widowControl w:val="0"/>
      <w:numPr>
        <w:ilvl w:val="1"/>
        <w:numId w:val="1"/>
      </w:numPr>
      <w:adjustRightInd w:val="0"/>
      <w:snapToGrid w:val="0"/>
      <w:spacing w:before="480" w:after="360"/>
      <w:outlineLvl w:val="1"/>
    </w:pPr>
    <w:rPr>
      <w:rFonts w:ascii="黑体" w:eastAsia="黑体" w:hAnsi="等线 Light" w:cs="Times New Roman"/>
      <w:b/>
      <w:bCs/>
      <w:kern w:val="2"/>
      <w:sz w:val="32"/>
      <w:szCs w:val="32"/>
    </w:rPr>
  </w:style>
  <w:style w:type="paragraph" w:styleId="33">
    <w:name w:val="heading 3"/>
    <w:aliases w:val="C Sub-Sub/Italic,h3 sub heading,Head 3,Head 31,Head 32,C Sub-Sub/Italic1,Arial 12 Fett,H3,H31,H32,h3,3,L3,dd heading 3,dh3,sub-sub,3 bullet,b,(Alt+3),(Alt+3)1,(Alt+3)2,(Alt+3)3,(Alt+3)4,(Alt+3)5,(Alt+3)6,(Alt+3)11,(Alt+3)21,(Alt+3)31,(Alt+3)41"/>
    <w:basedOn w:val="aa"/>
    <w:next w:val="aa"/>
    <w:link w:val="310"/>
    <w:unhideWhenUsed/>
    <w:qFormat/>
    <w:rsid w:val="00482A68"/>
    <w:pPr>
      <w:keepNext/>
      <w:keepLines/>
      <w:widowControl w:val="0"/>
      <w:numPr>
        <w:ilvl w:val="2"/>
        <w:numId w:val="1"/>
      </w:numPr>
      <w:tabs>
        <w:tab w:val="left" w:pos="851"/>
      </w:tabs>
      <w:adjustRightInd w:val="0"/>
      <w:snapToGrid w:val="0"/>
      <w:spacing w:before="400" w:after="320"/>
      <w:outlineLvl w:val="2"/>
    </w:pPr>
    <w:rPr>
      <w:rFonts w:ascii="黑体" w:eastAsia="黑体" w:hAnsi="Times New Roman" w:cs="Times New Roman"/>
      <w:b/>
      <w:bCs/>
      <w:kern w:val="2"/>
      <w:sz w:val="32"/>
      <w:szCs w:val="32"/>
    </w:rPr>
  </w:style>
  <w:style w:type="paragraph" w:styleId="42">
    <w:name w:val="heading 4"/>
    <w:aliases w:val="h4,4,H4,Ref Heading 1,rh1,Heading sql,sect 1.2.3.4,First Subheading,heading 4,PIM 4,bullet,bl,bb,H41,H42,H43,H44,H45,H46,H47,H48,H49,H410,H411,H421,H431,H441,H451,H461,H471,H481,H491,H4101,H412,H422,H432,H442,H452,H462,H472,H482,H492,H4102,rh"/>
    <w:basedOn w:val="aa"/>
    <w:next w:val="aa"/>
    <w:link w:val="410"/>
    <w:unhideWhenUsed/>
    <w:qFormat/>
    <w:rsid w:val="00482A68"/>
    <w:pPr>
      <w:keepNext/>
      <w:keepLines/>
      <w:widowControl w:val="0"/>
      <w:numPr>
        <w:ilvl w:val="3"/>
        <w:numId w:val="1"/>
      </w:numPr>
      <w:tabs>
        <w:tab w:val="left" w:pos="2127"/>
      </w:tabs>
      <w:adjustRightInd w:val="0"/>
      <w:snapToGrid w:val="0"/>
      <w:spacing w:before="320" w:after="280"/>
      <w:outlineLvl w:val="3"/>
    </w:pPr>
    <w:rPr>
      <w:rFonts w:ascii="黑体" w:eastAsia="黑体" w:hAnsi="等线 Light" w:cs="Times New Roman"/>
      <w:b/>
      <w:bCs/>
      <w:kern w:val="2"/>
      <w:sz w:val="28"/>
      <w:szCs w:val="28"/>
    </w:rPr>
  </w:style>
  <w:style w:type="paragraph" w:styleId="52">
    <w:name w:val="heading 5"/>
    <w:aliases w:val="标题 5 Char Char Char Char Char Char Char Char Char Char Char,Block Label,H5,h5,heading 5,Second Subheading,PIM 5,dash,ds,dd,Roman list,5,l4,第四层条,l5,hm,module heading,一.标题 5,Table label,mh2,Module heading 2,Head 5,list 5,口,1.1.1.1.1标题 5,ggg"/>
    <w:basedOn w:val="aa"/>
    <w:next w:val="aa"/>
    <w:link w:val="510"/>
    <w:autoRedefine/>
    <w:uiPriority w:val="9"/>
    <w:unhideWhenUsed/>
    <w:qFormat/>
    <w:rsid w:val="00482A68"/>
    <w:pPr>
      <w:keepNext/>
      <w:keepLines/>
      <w:widowControl w:val="0"/>
      <w:numPr>
        <w:ilvl w:val="4"/>
        <w:numId w:val="1"/>
      </w:numPr>
      <w:adjustRightInd w:val="0"/>
      <w:snapToGrid w:val="0"/>
      <w:spacing w:after="200"/>
      <w:jc w:val="both"/>
      <w:outlineLvl w:val="4"/>
    </w:pPr>
    <w:rPr>
      <w:rFonts w:ascii="Times New Roman" w:eastAsia="黑体" w:hAnsi="Times New Roman" w:cs="Times New Roman"/>
      <w:b/>
      <w:bCs/>
      <w:kern w:val="2"/>
      <w:sz w:val="28"/>
      <w:szCs w:val="28"/>
    </w:rPr>
  </w:style>
  <w:style w:type="paragraph" w:styleId="60">
    <w:name w:val="heading 6"/>
    <w:aliases w:val="H6,BOD 4,Bullet list,PIM 6,第五层条,h6,Legal Level 1.,(I),•H6,Ref Heading 3,rh3,Ref Heading 31,rh31,H61,Third Subheading,(L6),Bullet (Single Lines),6,Bullet list1,Bullet list2,Bullet list11,Bullet list3,Bullet list12,Bullet list21,Bullet list111"/>
    <w:basedOn w:val="aa"/>
    <w:next w:val="aa"/>
    <w:link w:val="61"/>
    <w:autoRedefine/>
    <w:unhideWhenUsed/>
    <w:qFormat/>
    <w:rsid w:val="00482A68"/>
    <w:pPr>
      <w:keepNext/>
      <w:keepLines/>
      <w:widowControl w:val="0"/>
      <w:numPr>
        <w:ilvl w:val="5"/>
        <w:numId w:val="1"/>
      </w:numPr>
      <w:tabs>
        <w:tab w:val="left" w:pos="1873"/>
      </w:tabs>
      <w:adjustRightInd w:val="0"/>
      <w:snapToGrid w:val="0"/>
      <w:spacing w:before="160" w:after="120"/>
      <w:jc w:val="both"/>
      <w:outlineLvl w:val="5"/>
    </w:pPr>
    <w:rPr>
      <w:rFonts w:ascii="Times New Roman" w:eastAsia="黑体" w:hAnsi="Times New Roman" w:cs="Times New Roman"/>
      <w:b/>
      <w:bCs/>
      <w:kern w:val="2"/>
    </w:rPr>
  </w:style>
  <w:style w:type="paragraph" w:styleId="7">
    <w:name w:val="heading 7"/>
    <w:basedOn w:val="62"/>
    <w:next w:val="aa"/>
    <w:link w:val="70"/>
    <w:qFormat/>
    <w:rsid w:val="00B8719D"/>
    <w:pPr>
      <w:tabs>
        <w:tab w:val="left" w:pos="1276"/>
      </w:tabs>
      <w:adjustRightInd w:val="0"/>
      <w:snapToGrid w:val="0"/>
      <w:spacing w:before="160" w:after="120" w:line="240" w:lineRule="auto"/>
      <w:contextualSpacing/>
      <w:outlineLvl w:val="6"/>
    </w:pPr>
    <w:rPr>
      <w:kern w:val="2"/>
    </w:rPr>
  </w:style>
  <w:style w:type="paragraph" w:styleId="8">
    <w:name w:val="heading 8"/>
    <w:basedOn w:val="aa"/>
    <w:next w:val="aa"/>
    <w:link w:val="80"/>
    <w:qFormat/>
    <w:rsid w:val="00B8719D"/>
    <w:pPr>
      <w:keepNext/>
      <w:keepLines/>
      <w:widowControl w:val="0"/>
      <w:tabs>
        <w:tab w:val="left" w:pos="0"/>
        <w:tab w:val="left" w:pos="1418"/>
      </w:tabs>
      <w:adjustRightInd w:val="0"/>
      <w:snapToGrid w:val="0"/>
      <w:spacing w:before="160" w:after="120" w:line="360" w:lineRule="auto"/>
      <w:contextualSpacing/>
      <w:jc w:val="both"/>
      <w:outlineLvl w:val="7"/>
    </w:pPr>
    <w:rPr>
      <w:rFonts w:ascii="Arial" w:eastAsia="黑体" w:hAnsi="Arial" w:cs="Times New Roman"/>
      <w:b/>
      <w:kern w:val="2"/>
    </w:rPr>
  </w:style>
  <w:style w:type="paragraph" w:styleId="9">
    <w:name w:val="heading 9"/>
    <w:next w:val="aa"/>
    <w:link w:val="90"/>
    <w:qFormat/>
    <w:rsid w:val="00B8719D"/>
    <w:pPr>
      <w:keepNext/>
      <w:keepLines/>
      <w:tabs>
        <w:tab w:val="left" w:pos="1872"/>
      </w:tabs>
      <w:contextualSpacing/>
      <w:jc w:val="left"/>
      <w:outlineLvl w:val="8"/>
    </w:pPr>
    <w:rPr>
      <w:rFonts w:ascii="Arial" w:eastAsia="黑体" w:hAnsi="Arial" w:cs="Times New Roman"/>
      <w:sz w:val="24"/>
      <w:szCs w:val="24"/>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character" w:customStyle="1" w:styleId="12">
    <w:name w:val="标题 1 字符"/>
    <w:aliases w:val="H1 字符,h1 字符,PIM 1 字符,1st level 字符,Section Head 字符,l1 字符,章节 字符,Normal + Font: Helvetica 字符,Bold 字符,Space Before 12 pt 字符,Not Bold 字符,卷标题 字符,合同标题 字符,TITRE1 字符,Title1 字符,Sec1 字符,h11 字符,1st level1 字符,h12 字符,1st level2 字符,h13 字符,1st level3 字符,h14 字符"/>
    <w:basedOn w:val="ab"/>
    <w:link w:val="11"/>
    <w:uiPriority w:val="9"/>
    <w:qFormat/>
    <w:rsid w:val="00482A68"/>
    <w:rPr>
      <w:rFonts w:ascii="Times New Roman" w:eastAsia="黑体" w:hAnsi="Times New Roman" w:cs="Times New Roman"/>
      <w:b/>
      <w:bCs/>
      <w:kern w:val="44"/>
      <w:sz w:val="36"/>
      <w:szCs w:val="44"/>
    </w:rPr>
  </w:style>
  <w:style w:type="character" w:customStyle="1" w:styleId="23">
    <w:name w:val="标题 2 字符"/>
    <w:basedOn w:val="ab"/>
    <w:uiPriority w:val="9"/>
    <w:semiHidden/>
    <w:rsid w:val="00482A68"/>
    <w:rPr>
      <w:rFonts w:asciiTheme="majorHAnsi" w:eastAsiaTheme="majorEastAsia" w:hAnsiTheme="majorHAnsi" w:cstheme="majorBidi"/>
      <w:b/>
      <w:bCs/>
      <w:kern w:val="0"/>
      <w:sz w:val="32"/>
      <w:szCs w:val="32"/>
    </w:rPr>
  </w:style>
  <w:style w:type="character" w:customStyle="1" w:styleId="34">
    <w:name w:val="标题 3 字符"/>
    <w:basedOn w:val="ab"/>
    <w:uiPriority w:val="9"/>
    <w:semiHidden/>
    <w:rsid w:val="00482A68"/>
    <w:rPr>
      <w:rFonts w:ascii="宋体" w:eastAsia="宋体" w:hAnsi="宋体" w:cs="宋体"/>
      <w:b/>
      <w:bCs/>
      <w:kern w:val="0"/>
      <w:sz w:val="32"/>
      <w:szCs w:val="32"/>
    </w:rPr>
  </w:style>
  <w:style w:type="character" w:customStyle="1" w:styleId="43">
    <w:name w:val="标题 4 字符"/>
    <w:basedOn w:val="ab"/>
    <w:uiPriority w:val="9"/>
    <w:semiHidden/>
    <w:rsid w:val="00482A68"/>
    <w:rPr>
      <w:rFonts w:asciiTheme="majorHAnsi" w:eastAsiaTheme="majorEastAsia" w:hAnsiTheme="majorHAnsi" w:cstheme="majorBidi"/>
      <w:b/>
      <w:bCs/>
      <w:kern w:val="0"/>
      <w:sz w:val="28"/>
      <w:szCs w:val="28"/>
    </w:rPr>
  </w:style>
  <w:style w:type="character" w:customStyle="1" w:styleId="53">
    <w:name w:val="标题 5 字符"/>
    <w:basedOn w:val="ab"/>
    <w:uiPriority w:val="9"/>
    <w:semiHidden/>
    <w:rsid w:val="00482A68"/>
    <w:rPr>
      <w:rFonts w:ascii="宋体" w:eastAsia="宋体" w:hAnsi="宋体" w:cs="宋体"/>
      <w:b/>
      <w:bCs/>
      <w:kern w:val="0"/>
      <w:sz w:val="28"/>
      <w:szCs w:val="28"/>
    </w:rPr>
  </w:style>
  <w:style w:type="character" w:customStyle="1" w:styleId="61">
    <w:name w:val="标题 6 字符"/>
    <w:aliases w:val="H6 字符,BOD 4 字符,Bullet list 字符,PIM 6 字符,第五层条 字符,h6 字符,Legal Level 1. 字符,(I) 字符,•H6 字符,Ref Heading 3 字符,rh3 字符,Ref Heading 31 字符,rh31 字符,H61 字符,Third Subheading 字符,(L6) 字符,Bullet (Single Lines) 字符,6 字符,Bullet list1 字符,Bullet list2 字符"/>
    <w:basedOn w:val="ab"/>
    <w:link w:val="60"/>
    <w:qFormat/>
    <w:rsid w:val="00482A68"/>
    <w:rPr>
      <w:rFonts w:ascii="Times New Roman" w:eastAsia="黑体" w:hAnsi="Times New Roman" w:cs="Times New Roman"/>
      <w:b/>
      <w:bCs/>
      <w:sz w:val="24"/>
      <w:szCs w:val="24"/>
    </w:rPr>
  </w:style>
  <w:style w:type="character" w:customStyle="1" w:styleId="210">
    <w:name w:val="标题 2 字符1"/>
    <w:aliases w:val="PIM2 字符,H2 字符,Heading 2 Hidden 字符,2nd level 字符,h2 字符,Header 2 字符,l2 字符,Titre2 字符,Head 2 字符,sect 1.2 字符,第一章 标题 2 字符,Heading 2 CCBS 字符,heading 2 字符,ISO1 字符,L2 字符,Titre3 字符,第*章 字符,DO NOT USE_h2 字符,chn 字符,Chapter Number/Appendix Letter 字符,H21 字符"/>
    <w:link w:val="21"/>
    <w:qFormat/>
    <w:rsid w:val="00482A68"/>
    <w:rPr>
      <w:rFonts w:ascii="黑体" w:eastAsia="黑体" w:hAnsi="等线 Light" w:cs="Times New Roman"/>
      <w:b/>
      <w:bCs/>
      <w:sz w:val="32"/>
      <w:szCs w:val="32"/>
    </w:rPr>
  </w:style>
  <w:style w:type="character" w:customStyle="1" w:styleId="310">
    <w:name w:val="标题 3 字符1"/>
    <w:aliases w:val="C Sub-Sub/Italic 字符,h3 sub heading 字符,Head 3 字符,Head 31 字符,Head 32 字符,C Sub-Sub/Italic1 字符,Arial 12 Fett 字符,H3 字符,H31 字符,H32 字符,h3 字符,3 字符,L3 字符,dd heading 3 字符,dh3 字符,sub-sub 字符,3 bullet 字符,b 字符,(Alt+3) 字符,(Alt+3)1 字符,(Alt+3)2 字符,(Alt+3)3 字符"/>
    <w:link w:val="33"/>
    <w:qFormat/>
    <w:rsid w:val="00482A68"/>
    <w:rPr>
      <w:rFonts w:ascii="黑体" w:eastAsia="黑体" w:hAnsi="Times New Roman" w:cs="Times New Roman"/>
      <w:b/>
      <w:bCs/>
      <w:sz w:val="32"/>
      <w:szCs w:val="32"/>
    </w:rPr>
  </w:style>
  <w:style w:type="character" w:customStyle="1" w:styleId="410">
    <w:name w:val="标题 4 字符1"/>
    <w:aliases w:val="h4 字符,4 字符,H4 字符,Ref Heading 1 字符,rh1 字符,Heading sql 字符,sect 1.2.3.4 字符,First Subheading 字符,heading 4 字符,PIM 4 字符,bullet 字符,bl 字符,bb 字符,H41 字符,H42 字符,H43 字符,H44 字符,H45 字符,H46 字符,H47 字符,H48 字符,H49 字符,H410 字符,H411 字符,H421 字符,H431 字符,H441 字符,rh 字符"/>
    <w:link w:val="42"/>
    <w:qFormat/>
    <w:rsid w:val="00482A68"/>
    <w:rPr>
      <w:rFonts w:ascii="黑体" w:eastAsia="黑体" w:hAnsi="等线 Light" w:cs="Times New Roman"/>
      <w:b/>
      <w:bCs/>
      <w:sz w:val="28"/>
      <w:szCs w:val="28"/>
    </w:rPr>
  </w:style>
  <w:style w:type="character" w:customStyle="1" w:styleId="510">
    <w:name w:val="标题 5 字符1"/>
    <w:aliases w:val="标题 5 Char Char Char Char Char Char Char Char Char Char Char 字符,Block Label 字符,H5 字符,h5 字符,heading 5 字符,Second Subheading 字符,PIM 5 字符,dash 字符,ds 字符,dd 字符,Roman list 字符,5 字符,l4 字符,第四层条 字符,l5 字符,hm 字符,module heading 字符,一.标题 5 字符,Table label 字符"/>
    <w:link w:val="52"/>
    <w:uiPriority w:val="9"/>
    <w:qFormat/>
    <w:rsid w:val="00482A68"/>
    <w:rPr>
      <w:rFonts w:ascii="Times New Roman" w:eastAsia="黑体" w:hAnsi="Times New Roman" w:cs="Times New Roman"/>
      <w:b/>
      <w:bCs/>
      <w:sz w:val="28"/>
      <w:szCs w:val="28"/>
    </w:rPr>
  </w:style>
  <w:style w:type="paragraph" w:customStyle="1" w:styleId="ae">
    <w:name w:val="人社主标题"/>
    <w:basedOn w:val="aa"/>
    <w:autoRedefine/>
    <w:qFormat/>
    <w:rsid w:val="004F372F"/>
    <w:pPr>
      <w:keepNext/>
      <w:keepLines/>
      <w:widowControl w:val="0"/>
      <w:spacing w:line="580" w:lineRule="exact"/>
      <w:jc w:val="center"/>
    </w:pPr>
    <w:rPr>
      <w:rFonts w:ascii="方正小标宋简体" w:eastAsia="方正小标宋简体" w:hAnsi="方正小标宋简体" w:cstheme="minorBidi"/>
      <w:bCs/>
      <w:kern w:val="2"/>
      <w:sz w:val="44"/>
      <w:szCs w:val="44"/>
    </w:rPr>
  </w:style>
  <w:style w:type="character" w:styleId="af">
    <w:name w:val="Strong"/>
    <w:basedOn w:val="ab"/>
    <w:uiPriority w:val="22"/>
    <w:qFormat/>
    <w:rsid w:val="00092081"/>
    <w:rPr>
      <w:b/>
      <w:bCs/>
    </w:rPr>
  </w:style>
  <w:style w:type="paragraph" w:styleId="af0">
    <w:name w:val="Normal (Web)"/>
    <w:basedOn w:val="aa"/>
    <w:link w:val="af1"/>
    <w:uiPriority w:val="99"/>
    <w:unhideWhenUsed/>
    <w:qFormat/>
    <w:rsid w:val="00B23F1B"/>
    <w:pPr>
      <w:spacing w:before="100" w:beforeAutospacing="1" w:after="100" w:afterAutospacing="1"/>
    </w:pPr>
    <w:rPr>
      <w:rFonts w:ascii="Times New Roman" w:eastAsia="Times New Roman" w:hAnsi="Times New Roman" w:cs="Times New Roman"/>
    </w:rPr>
  </w:style>
  <w:style w:type="character" w:styleId="af2">
    <w:name w:val="Hyperlink"/>
    <w:basedOn w:val="ab"/>
    <w:uiPriority w:val="99"/>
    <w:qFormat/>
    <w:rsid w:val="00677AF1"/>
    <w:rPr>
      <w:color w:val="0000FF"/>
      <w:u w:val="single"/>
    </w:rPr>
  </w:style>
  <w:style w:type="character" w:styleId="HTML">
    <w:name w:val="HTML Code"/>
    <w:basedOn w:val="ab"/>
    <w:uiPriority w:val="99"/>
    <w:unhideWhenUsed/>
    <w:qFormat/>
    <w:rsid w:val="000E49C9"/>
    <w:rPr>
      <w:rFonts w:ascii="Courier New" w:eastAsia="Times New Roman" w:hAnsi="Courier New" w:cs="Courier New"/>
      <w:sz w:val="20"/>
      <w:szCs w:val="20"/>
    </w:rPr>
  </w:style>
  <w:style w:type="paragraph" w:styleId="af3">
    <w:name w:val="List Paragraph"/>
    <w:basedOn w:val="aa"/>
    <w:link w:val="af4"/>
    <w:uiPriority w:val="1"/>
    <w:qFormat/>
    <w:rsid w:val="00396B92"/>
    <w:pPr>
      <w:ind w:left="720"/>
      <w:contextualSpacing/>
    </w:pPr>
  </w:style>
  <w:style w:type="character" w:customStyle="1" w:styleId="70">
    <w:name w:val="标题 7 字符"/>
    <w:basedOn w:val="ab"/>
    <w:link w:val="7"/>
    <w:qFormat/>
    <w:rsid w:val="00B8719D"/>
    <w:rPr>
      <w:rFonts w:ascii="Arial" w:eastAsia="黑体" w:hAnsi="Arial" w:cs="Times New Roman"/>
      <w:b/>
      <w:sz w:val="24"/>
      <w:szCs w:val="24"/>
    </w:rPr>
  </w:style>
  <w:style w:type="character" w:customStyle="1" w:styleId="80">
    <w:name w:val="标题 8 字符"/>
    <w:basedOn w:val="ab"/>
    <w:link w:val="8"/>
    <w:qFormat/>
    <w:rsid w:val="00B8719D"/>
    <w:rPr>
      <w:rFonts w:ascii="Arial" w:eastAsia="黑体" w:hAnsi="Arial" w:cs="Times New Roman"/>
      <w:b/>
      <w:sz w:val="24"/>
      <w:szCs w:val="24"/>
    </w:rPr>
  </w:style>
  <w:style w:type="character" w:customStyle="1" w:styleId="90">
    <w:name w:val="标题 9 字符"/>
    <w:basedOn w:val="ab"/>
    <w:link w:val="9"/>
    <w:qFormat/>
    <w:rsid w:val="00B8719D"/>
    <w:rPr>
      <w:rFonts w:ascii="Arial" w:eastAsia="黑体" w:hAnsi="Arial" w:cs="Times New Roman"/>
      <w:sz w:val="24"/>
      <w:szCs w:val="24"/>
    </w:rPr>
  </w:style>
  <w:style w:type="paragraph" w:styleId="af5">
    <w:name w:val="table of authorities"/>
    <w:basedOn w:val="aa"/>
    <w:next w:val="aa"/>
    <w:uiPriority w:val="99"/>
    <w:qFormat/>
    <w:rsid w:val="00B8719D"/>
    <w:pPr>
      <w:widowControl w:val="0"/>
      <w:adjustRightInd w:val="0"/>
      <w:snapToGrid w:val="0"/>
      <w:spacing w:line="360" w:lineRule="auto"/>
      <w:ind w:leftChars="200" w:left="420" w:firstLineChars="200" w:firstLine="200"/>
      <w:jc w:val="both"/>
    </w:pPr>
    <w:rPr>
      <w:rFonts w:ascii="Times New Roman" w:hAnsi="Times New Roman" w:cs="Times New Roman"/>
      <w:kern w:val="2"/>
    </w:rPr>
  </w:style>
  <w:style w:type="paragraph" w:styleId="af6">
    <w:name w:val="macro"/>
    <w:link w:val="af7"/>
    <w:qFormat/>
    <w:rsid w:val="00B8719D"/>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line="240" w:lineRule="auto"/>
      <w:ind w:right="240" w:firstLineChars="200" w:firstLine="480"/>
      <w:jc w:val="left"/>
    </w:pPr>
    <w:rPr>
      <w:rFonts w:ascii="Courier New" w:eastAsia="宋体" w:hAnsi="Courier New" w:cs="Courier New"/>
      <w:sz w:val="24"/>
      <w:szCs w:val="24"/>
    </w:rPr>
  </w:style>
  <w:style w:type="character" w:customStyle="1" w:styleId="af7">
    <w:name w:val="宏文本 字符"/>
    <w:basedOn w:val="ab"/>
    <w:link w:val="af6"/>
    <w:qFormat/>
    <w:rsid w:val="00B8719D"/>
    <w:rPr>
      <w:rFonts w:ascii="Courier New" w:eastAsia="宋体" w:hAnsi="Courier New" w:cs="Courier New"/>
      <w:sz w:val="24"/>
      <w:szCs w:val="24"/>
    </w:rPr>
  </w:style>
  <w:style w:type="paragraph" w:customStyle="1" w:styleId="62">
    <w:name w:val="标题 6（有编号）（文档使用）"/>
    <w:basedOn w:val="aa"/>
    <w:next w:val="aa"/>
    <w:qFormat/>
    <w:rsid w:val="00B8719D"/>
    <w:pPr>
      <w:keepNext/>
      <w:keepLines/>
      <w:widowControl w:val="0"/>
      <w:tabs>
        <w:tab w:val="left" w:pos="0"/>
      </w:tabs>
      <w:spacing w:line="360" w:lineRule="auto"/>
      <w:outlineLvl w:val="5"/>
    </w:pPr>
    <w:rPr>
      <w:rFonts w:ascii="Arial" w:eastAsia="黑体" w:hAnsi="Arial" w:cs="Times New Roman"/>
      <w:b/>
    </w:rPr>
  </w:style>
  <w:style w:type="paragraph" w:styleId="35">
    <w:name w:val="List 3"/>
    <w:basedOn w:val="aa"/>
    <w:qFormat/>
    <w:rsid w:val="00B8719D"/>
    <w:pPr>
      <w:widowControl w:val="0"/>
      <w:adjustRightInd w:val="0"/>
      <w:snapToGrid w:val="0"/>
      <w:spacing w:line="360" w:lineRule="auto"/>
      <w:ind w:leftChars="400" w:left="100" w:hangingChars="200" w:hanging="200"/>
      <w:contextualSpacing/>
      <w:jc w:val="both"/>
    </w:pPr>
    <w:rPr>
      <w:rFonts w:ascii="Times New Roman" w:hAnsi="Times New Roman" w:cs="Times New Roman"/>
      <w:kern w:val="2"/>
    </w:rPr>
  </w:style>
  <w:style w:type="paragraph" w:styleId="TOC7">
    <w:name w:val="toc 7"/>
    <w:basedOn w:val="aa"/>
    <w:next w:val="aa"/>
    <w:uiPriority w:val="39"/>
    <w:qFormat/>
    <w:rsid w:val="00B8719D"/>
    <w:pPr>
      <w:widowControl w:val="0"/>
      <w:adjustRightInd w:val="0"/>
      <w:snapToGrid w:val="0"/>
      <w:spacing w:line="360" w:lineRule="auto"/>
      <w:ind w:left="1440" w:firstLineChars="200" w:firstLine="480"/>
      <w:jc w:val="both"/>
    </w:pPr>
    <w:rPr>
      <w:rFonts w:ascii="Times New Roman" w:hAnsi="Times New Roman" w:cs="Times New Roman"/>
      <w:kern w:val="2"/>
      <w:sz w:val="20"/>
      <w:szCs w:val="20"/>
    </w:rPr>
  </w:style>
  <w:style w:type="paragraph" w:styleId="22">
    <w:name w:val="List Number 2"/>
    <w:basedOn w:val="aa"/>
    <w:qFormat/>
    <w:rsid w:val="00B8719D"/>
    <w:pPr>
      <w:widowControl w:val="0"/>
      <w:numPr>
        <w:numId w:val="83"/>
      </w:numPr>
      <w:adjustRightInd w:val="0"/>
      <w:snapToGrid w:val="0"/>
      <w:spacing w:line="360" w:lineRule="auto"/>
      <w:ind w:left="0" w:firstLineChars="200" w:firstLine="200"/>
      <w:contextualSpacing/>
      <w:jc w:val="both"/>
    </w:pPr>
    <w:rPr>
      <w:rFonts w:ascii="Times New Roman" w:hAnsi="Times New Roman" w:cs="Times New Roman"/>
      <w:kern w:val="2"/>
    </w:rPr>
  </w:style>
  <w:style w:type="paragraph" w:styleId="af8">
    <w:name w:val="Note Heading"/>
    <w:basedOn w:val="aa"/>
    <w:next w:val="aa"/>
    <w:link w:val="af9"/>
    <w:qFormat/>
    <w:rsid w:val="00B8719D"/>
    <w:pPr>
      <w:widowControl w:val="0"/>
      <w:adjustRightInd w:val="0"/>
      <w:snapToGrid w:val="0"/>
      <w:spacing w:line="360" w:lineRule="auto"/>
      <w:ind w:firstLineChars="200" w:firstLine="480"/>
      <w:jc w:val="center"/>
    </w:pPr>
    <w:rPr>
      <w:rFonts w:ascii="Times New Roman" w:hAnsi="Times New Roman" w:cs="Times New Roman"/>
      <w:kern w:val="2"/>
    </w:rPr>
  </w:style>
  <w:style w:type="character" w:customStyle="1" w:styleId="af9">
    <w:name w:val="注释标题 字符"/>
    <w:basedOn w:val="ab"/>
    <w:link w:val="af8"/>
    <w:qFormat/>
    <w:rsid w:val="00B8719D"/>
    <w:rPr>
      <w:rFonts w:ascii="Times New Roman" w:eastAsia="宋体" w:hAnsi="Times New Roman" w:cs="Times New Roman"/>
      <w:sz w:val="24"/>
      <w:szCs w:val="24"/>
    </w:rPr>
  </w:style>
  <w:style w:type="paragraph" w:styleId="40">
    <w:name w:val="List Bullet 4"/>
    <w:basedOn w:val="aa"/>
    <w:qFormat/>
    <w:rsid w:val="00B8719D"/>
    <w:pPr>
      <w:widowControl w:val="0"/>
      <w:numPr>
        <w:numId w:val="84"/>
      </w:numPr>
      <w:adjustRightInd w:val="0"/>
      <w:snapToGrid w:val="0"/>
      <w:spacing w:line="360" w:lineRule="auto"/>
      <w:ind w:firstLineChars="200" w:firstLine="200"/>
      <w:contextualSpacing/>
      <w:jc w:val="both"/>
    </w:pPr>
    <w:rPr>
      <w:rFonts w:ascii="Times New Roman" w:hAnsi="Times New Roman" w:cs="Times New Roman"/>
      <w:kern w:val="2"/>
    </w:rPr>
  </w:style>
  <w:style w:type="paragraph" w:styleId="81">
    <w:name w:val="index 8"/>
    <w:basedOn w:val="aa"/>
    <w:next w:val="aa"/>
    <w:qFormat/>
    <w:rsid w:val="00B8719D"/>
    <w:pPr>
      <w:widowControl w:val="0"/>
      <w:adjustRightInd w:val="0"/>
      <w:snapToGrid w:val="0"/>
      <w:spacing w:line="360" w:lineRule="auto"/>
      <w:ind w:leftChars="1400" w:left="1400" w:firstLineChars="200" w:firstLine="200"/>
      <w:jc w:val="both"/>
    </w:pPr>
    <w:rPr>
      <w:rFonts w:ascii="Times New Roman" w:hAnsi="Times New Roman" w:cs="Times New Roman"/>
      <w:kern w:val="2"/>
    </w:rPr>
  </w:style>
  <w:style w:type="paragraph" w:styleId="afa">
    <w:name w:val="E-mail Signature"/>
    <w:basedOn w:val="aa"/>
    <w:link w:val="afb"/>
    <w:qFormat/>
    <w:rsid w:val="00B8719D"/>
    <w:pPr>
      <w:widowControl w:val="0"/>
      <w:adjustRightInd w:val="0"/>
      <w:snapToGrid w:val="0"/>
      <w:spacing w:line="360" w:lineRule="auto"/>
      <w:ind w:firstLineChars="200" w:firstLine="480"/>
      <w:jc w:val="both"/>
    </w:pPr>
    <w:rPr>
      <w:rFonts w:ascii="Times New Roman" w:hAnsi="Times New Roman" w:cs="Times New Roman"/>
      <w:kern w:val="2"/>
    </w:rPr>
  </w:style>
  <w:style w:type="character" w:customStyle="1" w:styleId="afb">
    <w:name w:val="电子邮件签名 字符"/>
    <w:basedOn w:val="ab"/>
    <w:link w:val="afa"/>
    <w:qFormat/>
    <w:rsid w:val="00B8719D"/>
    <w:rPr>
      <w:rFonts w:ascii="Times New Roman" w:eastAsia="宋体" w:hAnsi="Times New Roman" w:cs="Times New Roman"/>
      <w:sz w:val="24"/>
      <w:szCs w:val="24"/>
    </w:rPr>
  </w:style>
  <w:style w:type="paragraph" w:styleId="a7">
    <w:name w:val="List Number"/>
    <w:basedOn w:val="aa"/>
    <w:qFormat/>
    <w:rsid w:val="00B8719D"/>
    <w:pPr>
      <w:widowControl w:val="0"/>
      <w:numPr>
        <w:numId w:val="85"/>
      </w:numPr>
      <w:adjustRightInd w:val="0"/>
      <w:snapToGrid w:val="0"/>
      <w:spacing w:line="360" w:lineRule="auto"/>
      <w:ind w:firstLineChars="200" w:firstLine="200"/>
      <w:contextualSpacing/>
      <w:jc w:val="both"/>
    </w:pPr>
    <w:rPr>
      <w:rFonts w:ascii="Times New Roman" w:hAnsi="Times New Roman" w:cs="Times New Roman"/>
      <w:kern w:val="2"/>
    </w:rPr>
  </w:style>
  <w:style w:type="paragraph" w:styleId="afc">
    <w:name w:val="Normal Indent"/>
    <w:basedOn w:val="aa"/>
    <w:link w:val="afd"/>
    <w:uiPriority w:val="99"/>
    <w:qFormat/>
    <w:rsid w:val="00B8719D"/>
    <w:pPr>
      <w:widowControl w:val="0"/>
      <w:adjustRightInd w:val="0"/>
      <w:snapToGrid w:val="0"/>
      <w:spacing w:line="360" w:lineRule="auto"/>
      <w:ind w:firstLineChars="200" w:firstLine="420"/>
      <w:jc w:val="both"/>
    </w:pPr>
    <w:rPr>
      <w:rFonts w:ascii="Times New Roman" w:hAnsi="Times New Roman" w:cs="Times New Roman"/>
      <w:kern w:val="2"/>
    </w:rPr>
  </w:style>
  <w:style w:type="paragraph" w:styleId="afe">
    <w:name w:val="caption"/>
    <w:basedOn w:val="aa"/>
    <w:next w:val="aa"/>
    <w:link w:val="aff"/>
    <w:uiPriority w:val="99"/>
    <w:qFormat/>
    <w:rsid w:val="00B8719D"/>
    <w:pPr>
      <w:widowControl w:val="0"/>
      <w:adjustRightInd w:val="0"/>
      <w:snapToGrid w:val="0"/>
      <w:spacing w:line="360" w:lineRule="auto"/>
      <w:ind w:firstLineChars="200" w:firstLine="480"/>
      <w:jc w:val="both"/>
    </w:pPr>
    <w:rPr>
      <w:rFonts w:ascii="Times New Roman" w:hAnsi="Times New Roman" w:cs="Times New Roman"/>
      <w:kern w:val="2"/>
    </w:rPr>
  </w:style>
  <w:style w:type="paragraph" w:styleId="54">
    <w:name w:val="index 5"/>
    <w:basedOn w:val="aa"/>
    <w:next w:val="aa"/>
    <w:qFormat/>
    <w:rsid w:val="00B8719D"/>
    <w:pPr>
      <w:widowControl w:val="0"/>
      <w:adjustRightInd w:val="0"/>
      <w:snapToGrid w:val="0"/>
      <w:spacing w:line="360" w:lineRule="auto"/>
      <w:ind w:leftChars="800" w:left="800" w:firstLineChars="200" w:firstLine="200"/>
      <w:jc w:val="both"/>
    </w:pPr>
    <w:rPr>
      <w:rFonts w:ascii="Times New Roman" w:hAnsi="Times New Roman" w:cs="Times New Roman"/>
      <w:kern w:val="2"/>
    </w:rPr>
  </w:style>
  <w:style w:type="paragraph" w:styleId="a8">
    <w:name w:val="List Bullet"/>
    <w:basedOn w:val="aa"/>
    <w:qFormat/>
    <w:rsid w:val="00B8719D"/>
    <w:pPr>
      <w:widowControl w:val="0"/>
      <w:numPr>
        <w:numId w:val="86"/>
      </w:numPr>
      <w:adjustRightInd w:val="0"/>
      <w:snapToGrid w:val="0"/>
      <w:spacing w:line="360" w:lineRule="auto"/>
      <w:ind w:firstLineChars="200" w:firstLine="200"/>
      <w:contextualSpacing/>
      <w:jc w:val="both"/>
    </w:pPr>
    <w:rPr>
      <w:rFonts w:ascii="Times New Roman" w:hAnsi="Times New Roman" w:cs="Times New Roman"/>
      <w:kern w:val="2"/>
    </w:rPr>
  </w:style>
  <w:style w:type="paragraph" w:styleId="aff0">
    <w:name w:val="envelope address"/>
    <w:basedOn w:val="aa"/>
    <w:qFormat/>
    <w:rsid w:val="00B8719D"/>
    <w:pPr>
      <w:framePr w:w="7920" w:h="1980" w:hRule="exact" w:hSpace="180" w:wrap="around" w:hAnchor="page" w:xAlign="center" w:yAlign="bottom"/>
      <w:widowControl w:val="0"/>
      <w:adjustRightInd w:val="0"/>
      <w:snapToGrid w:val="0"/>
      <w:spacing w:line="360" w:lineRule="auto"/>
      <w:ind w:leftChars="1400" w:left="100" w:firstLineChars="200" w:firstLine="480"/>
      <w:jc w:val="both"/>
    </w:pPr>
    <w:rPr>
      <w:rFonts w:ascii="Cambria" w:hAnsi="Cambria"/>
      <w:kern w:val="2"/>
    </w:rPr>
  </w:style>
  <w:style w:type="paragraph" w:styleId="aff1">
    <w:name w:val="Document Map"/>
    <w:basedOn w:val="aa"/>
    <w:link w:val="aff2"/>
    <w:qFormat/>
    <w:rsid w:val="00B8719D"/>
    <w:pPr>
      <w:widowControl w:val="0"/>
      <w:shd w:val="clear" w:color="auto" w:fill="000080"/>
      <w:adjustRightInd w:val="0"/>
      <w:snapToGrid w:val="0"/>
      <w:spacing w:line="360" w:lineRule="auto"/>
      <w:ind w:firstLineChars="200" w:firstLine="480"/>
      <w:jc w:val="both"/>
    </w:pPr>
    <w:rPr>
      <w:rFonts w:ascii="Times New Roman" w:hAnsi="Times New Roman" w:cs="Times New Roman"/>
      <w:kern w:val="2"/>
      <w:sz w:val="18"/>
    </w:rPr>
  </w:style>
  <w:style w:type="character" w:customStyle="1" w:styleId="aff2">
    <w:name w:val="文档结构图 字符"/>
    <w:basedOn w:val="ab"/>
    <w:link w:val="aff1"/>
    <w:qFormat/>
    <w:rsid w:val="00B8719D"/>
    <w:rPr>
      <w:rFonts w:ascii="Times New Roman" w:eastAsia="宋体" w:hAnsi="Times New Roman" w:cs="Times New Roman"/>
      <w:sz w:val="18"/>
      <w:szCs w:val="24"/>
      <w:shd w:val="clear" w:color="auto" w:fill="000080"/>
    </w:rPr>
  </w:style>
  <w:style w:type="paragraph" w:styleId="aff3">
    <w:name w:val="toa heading"/>
    <w:basedOn w:val="aa"/>
    <w:next w:val="aa"/>
    <w:qFormat/>
    <w:rsid w:val="00B8719D"/>
    <w:pPr>
      <w:widowControl w:val="0"/>
      <w:adjustRightInd w:val="0"/>
      <w:snapToGrid w:val="0"/>
      <w:spacing w:before="120" w:line="360" w:lineRule="auto"/>
      <w:ind w:firstLineChars="200" w:firstLine="480"/>
      <w:jc w:val="both"/>
    </w:pPr>
    <w:rPr>
      <w:rFonts w:ascii="Cambria" w:hAnsi="Cambria"/>
      <w:kern w:val="2"/>
    </w:rPr>
  </w:style>
  <w:style w:type="paragraph" w:styleId="aff4">
    <w:name w:val="annotation text"/>
    <w:basedOn w:val="aa"/>
    <w:link w:val="aff5"/>
    <w:uiPriority w:val="99"/>
    <w:qFormat/>
    <w:rsid w:val="00B8719D"/>
    <w:pPr>
      <w:widowControl w:val="0"/>
      <w:adjustRightInd w:val="0"/>
      <w:snapToGrid w:val="0"/>
      <w:spacing w:line="360" w:lineRule="auto"/>
      <w:ind w:firstLineChars="200" w:firstLine="480"/>
      <w:jc w:val="both"/>
    </w:pPr>
    <w:rPr>
      <w:rFonts w:ascii="Times New Roman" w:hAnsi="Times New Roman" w:cs="Times New Roman"/>
      <w:kern w:val="2"/>
    </w:rPr>
  </w:style>
  <w:style w:type="character" w:customStyle="1" w:styleId="aff5">
    <w:name w:val="批注文字 字符"/>
    <w:basedOn w:val="ab"/>
    <w:link w:val="aff4"/>
    <w:uiPriority w:val="99"/>
    <w:qFormat/>
    <w:rsid w:val="00B8719D"/>
    <w:rPr>
      <w:rFonts w:ascii="Times New Roman" w:eastAsia="宋体" w:hAnsi="Times New Roman" w:cs="Times New Roman"/>
      <w:sz w:val="24"/>
      <w:szCs w:val="24"/>
    </w:rPr>
  </w:style>
  <w:style w:type="paragraph" w:styleId="63">
    <w:name w:val="index 6"/>
    <w:basedOn w:val="aa"/>
    <w:next w:val="aa"/>
    <w:qFormat/>
    <w:rsid w:val="00B8719D"/>
    <w:pPr>
      <w:widowControl w:val="0"/>
      <w:adjustRightInd w:val="0"/>
      <w:snapToGrid w:val="0"/>
      <w:spacing w:line="360" w:lineRule="auto"/>
      <w:ind w:leftChars="1000" w:left="1000" w:firstLineChars="200" w:firstLine="200"/>
      <w:jc w:val="both"/>
    </w:pPr>
    <w:rPr>
      <w:rFonts w:ascii="Times New Roman" w:hAnsi="Times New Roman" w:cs="Times New Roman"/>
      <w:kern w:val="2"/>
    </w:rPr>
  </w:style>
  <w:style w:type="paragraph" w:styleId="aff6">
    <w:name w:val="Salutation"/>
    <w:basedOn w:val="aa"/>
    <w:next w:val="aa"/>
    <w:link w:val="aff7"/>
    <w:qFormat/>
    <w:rsid w:val="00B8719D"/>
    <w:pPr>
      <w:widowControl w:val="0"/>
      <w:adjustRightInd w:val="0"/>
      <w:snapToGrid w:val="0"/>
      <w:spacing w:line="360" w:lineRule="auto"/>
      <w:ind w:firstLineChars="200" w:firstLine="480"/>
      <w:jc w:val="both"/>
    </w:pPr>
    <w:rPr>
      <w:rFonts w:ascii="Times New Roman" w:hAnsi="Times New Roman" w:cs="Times New Roman"/>
      <w:kern w:val="2"/>
    </w:rPr>
  </w:style>
  <w:style w:type="character" w:customStyle="1" w:styleId="aff7">
    <w:name w:val="称呼 字符"/>
    <w:basedOn w:val="ab"/>
    <w:link w:val="aff6"/>
    <w:qFormat/>
    <w:rsid w:val="00B8719D"/>
    <w:rPr>
      <w:rFonts w:ascii="Times New Roman" w:eastAsia="宋体" w:hAnsi="Times New Roman" w:cs="Times New Roman"/>
      <w:sz w:val="24"/>
      <w:szCs w:val="24"/>
    </w:rPr>
  </w:style>
  <w:style w:type="paragraph" w:styleId="36">
    <w:name w:val="Body Text 3"/>
    <w:next w:val="aa"/>
    <w:link w:val="37"/>
    <w:qFormat/>
    <w:rsid w:val="00B8719D"/>
    <w:pPr>
      <w:spacing w:afterLines="50" w:after="156" w:line="240" w:lineRule="auto"/>
      <w:jc w:val="center"/>
    </w:pPr>
    <w:rPr>
      <w:rFonts w:ascii="Times New Roman" w:eastAsia="楷体_GB2312" w:hAnsi="Times New Roman" w:cs="Times New Roman"/>
      <w:sz w:val="24"/>
      <w:szCs w:val="16"/>
    </w:rPr>
  </w:style>
  <w:style w:type="character" w:customStyle="1" w:styleId="37">
    <w:name w:val="正文文本 3 字符"/>
    <w:basedOn w:val="ab"/>
    <w:link w:val="36"/>
    <w:qFormat/>
    <w:rsid w:val="00B8719D"/>
    <w:rPr>
      <w:rFonts w:ascii="Times New Roman" w:eastAsia="楷体_GB2312" w:hAnsi="Times New Roman" w:cs="Times New Roman"/>
      <w:sz w:val="24"/>
      <w:szCs w:val="16"/>
    </w:rPr>
  </w:style>
  <w:style w:type="paragraph" w:styleId="aff8">
    <w:name w:val="Closing"/>
    <w:basedOn w:val="aa"/>
    <w:link w:val="aff9"/>
    <w:qFormat/>
    <w:rsid w:val="00B8719D"/>
    <w:pPr>
      <w:widowControl w:val="0"/>
      <w:adjustRightInd w:val="0"/>
      <w:snapToGrid w:val="0"/>
      <w:spacing w:line="360" w:lineRule="auto"/>
      <w:ind w:leftChars="2100" w:left="100" w:firstLineChars="200" w:firstLine="480"/>
      <w:jc w:val="both"/>
    </w:pPr>
    <w:rPr>
      <w:rFonts w:ascii="Times New Roman" w:hAnsi="Times New Roman" w:cs="Times New Roman"/>
      <w:kern w:val="2"/>
    </w:rPr>
  </w:style>
  <w:style w:type="character" w:customStyle="1" w:styleId="aff9">
    <w:name w:val="结束语 字符"/>
    <w:basedOn w:val="ab"/>
    <w:link w:val="aff8"/>
    <w:qFormat/>
    <w:rsid w:val="00B8719D"/>
    <w:rPr>
      <w:rFonts w:ascii="Times New Roman" w:eastAsia="宋体" w:hAnsi="Times New Roman" w:cs="Times New Roman"/>
      <w:sz w:val="24"/>
      <w:szCs w:val="24"/>
    </w:rPr>
  </w:style>
  <w:style w:type="paragraph" w:styleId="3">
    <w:name w:val="List Bullet 3"/>
    <w:basedOn w:val="aa"/>
    <w:qFormat/>
    <w:rsid w:val="00B8719D"/>
    <w:pPr>
      <w:widowControl w:val="0"/>
      <w:numPr>
        <w:numId w:val="87"/>
      </w:numPr>
      <w:adjustRightInd w:val="0"/>
      <w:snapToGrid w:val="0"/>
      <w:spacing w:line="360" w:lineRule="auto"/>
      <w:ind w:firstLineChars="200" w:firstLine="200"/>
      <w:contextualSpacing/>
      <w:jc w:val="both"/>
    </w:pPr>
    <w:rPr>
      <w:rFonts w:ascii="Times New Roman" w:hAnsi="Times New Roman" w:cs="Times New Roman"/>
      <w:kern w:val="2"/>
    </w:rPr>
  </w:style>
  <w:style w:type="paragraph" w:styleId="affa">
    <w:name w:val="Body Text"/>
    <w:basedOn w:val="aa"/>
    <w:link w:val="affb"/>
    <w:uiPriority w:val="1"/>
    <w:qFormat/>
    <w:rsid w:val="00B8719D"/>
    <w:pPr>
      <w:snapToGrid w:val="0"/>
      <w:spacing w:after="120"/>
      <w:jc w:val="both"/>
    </w:pPr>
    <w:rPr>
      <w:kern w:val="2"/>
      <w:szCs w:val="28"/>
    </w:rPr>
  </w:style>
  <w:style w:type="character" w:customStyle="1" w:styleId="affb">
    <w:name w:val="正文文本 字符"/>
    <w:basedOn w:val="ab"/>
    <w:link w:val="affa"/>
    <w:uiPriority w:val="1"/>
    <w:qFormat/>
    <w:rsid w:val="00B8719D"/>
    <w:rPr>
      <w:rFonts w:ascii="宋体" w:eastAsia="宋体" w:hAnsi="宋体" w:cs="宋体"/>
      <w:sz w:val="24"/>
      <w:szCs w:val="28"/>
    </w:rPr>
  </w:style>
  <w:style w:type="paragraph" w:styleId="a5">
    <w:name w:val="Body Text Indent"/>
    <w:basedOn w:val="aa"/>
    <w:next w:val="affc"/>
    <w:link w:val="affd"/>
    <w:uiPriority w:val="99"/>
    <w:qFormat/>
    <w:rsid w:val="00B8719D"/>
    <w:pPr>
      <w:widowControl w:val="0"/>
      <w:numPr>
        <w:numId w:val="88"/>
      </w:numPr>
      <w:tabs>
        <w:tab w:val="clear" w:pos="-5"/>
      </w:tabs>
      <w:adjustRightInd w:val="0"/>
      <w:snapToGrid w:val="0"/>
      <w:spacing w:line="360" w:lineRule="auto"/>
      <w:ind w:left="0" w:firstLineChars="200" w:firstLine="420"/>
      <w:jc w:val="both"/>
    </w:pPr>
    <w:rPr>
      <w:rFonts w:ascii="Times New Roman" w:hAnsi="Times New Roman" w:cs="Times New Roman"/>
      <w:kern w:val="2"/>
    </w:rPr>
  </w:style>
  <w:style w:type="character" w:customStyle="1" w:styleId="affd">
    <w:name w:val="正文文本缩进 字符"/>
    <w:basedOn w:val="ab"/>
    <w:link w:val="a5"/>
    <w:uiPriority w:val="99"/>
    <w:qFormat/>
    <w:rsid w:val="00B8719D"/>
    <w:rPr>
      <w:rFonts w:ascii="Times New Roman" w:eastAsia="宋体" w:hAnsi="Times New Roman" w:cs="Times New Roman"/>
      <w:sz w:val="24"/>
      <w:szCs w:val="24"/>
    </w:rPr>
  </w:style>
  <w:style w:type="paragraph" w:styleId="affc">
    <w:name w:val="footer"/>
    <w:basedOn w:val="aa"/>
    <w:next w:val="aa"/>
    <w:link w:val="affe"/>
    <w:uiPriority w:val="99"/>
    <w:qFormat/>
    <w:rsid w:val="00B8719D"/>
    <w:pPr>
      <w:widowControl w:val="0"/>
      <w:adjustRightInd w:val="0"/>
      <w:snapToGrid w:val="0"/>
      <w:spacing w:line="360" w:lineRule="auto"/>
      <w:ind w:firstLineChars="200" w:firstLine="480"/>
      <w:jc w:val="center"/>
    </w:pPr>
    <w:rPr>
      <w:rFonts w:ascii="Times New Roman" w:hAnsi="Times New Roman" w:cs="Times New Roman"/>
      <w:kern w:val="2"/>
      <w:sz w:val="18"/>
      <w:szCs w:val="18"/>
    </w:rPr>
  </w:style>
  <w:style w:type="character" w:customStyle="1" w:styleId="affe">
    <w:name w:val="页脚 字符"/>
    <w:basedOn w:val="ab"/>
    <w:link w:val="affc"/>
    <w:uiPriority w:val="99"/>
    <w:qFormat/>
    <w:rsid w:val="00B8719D"/>
    <w:rPr>
      <w:rFonts w:ascii="Times New Roman" w:eastAsia="宋体" w:hAnsi="Times New Roman" w:cs="Times New Roman"/>
      <w:sz w:val="18"/>
      <w:szCs w:val="18"/>
    </w:rPr>
  </w:style>
  <w:style w:type="paragraph" w:styleId="30">
    <w:name w:val="List Number 3"/>
    <w:basedOn w:val="aa"/>
    <w:qFormat/>
    <w:rsid w:val="00B8719D"/>
    <w:pPr>
      <w:widowControl w:val="0"/>
      <w:numPr>
        <w:numId w:val="89"/>
      </w:numPr>
      <w:adjustRightInd w:val="0"/>
      <w:snapToGrid w:val="0"/>
      <w:spacing w:line="360" w:lineRule="auto"/>
      <w:ind w:left="0" w:firstLineChars="200" w:firstLine="200"/>
      <w:contextualSpacing/>
      <w:jc w:val="both"/>
    </w:pPr>
    <w:rPr>
      <w:rFonts w:ascii="Times New Roman" w:hAnsi="Times New Roman" w:cs="Times New Roman"/>
      <w:kern w:val="2"/>
    </w:rPr>
  </w:style>
  <w:style w:type="paragraph" w:styleId="24">
    <w:name w:val="List 2"/>
    <w:next w:val="aa"/>
    <w:qFormat/>
    <w:rsid w:val="00B8719D"/>
    <w:pPr>
      <w:spacing w:before="120" w:after="120" w:line="240" w:lineRule="auto"/>
      <w:jc w:val="right"/>
    </w:pPr>
    <w:rPr>
      <w:rFonts w:ascii="Times New Roman" w:eastAsia="宋体" w:hAnsi="Times New Roman" w:cs="Times New Roman"/>
      <w:sz w:val="36"/>
      <w:szCs w:val="24"/>
    </w:rPr>
  </w:style>
  <w:style w:type="paragraph" w:styleId="afff">
    <w:name w:val="List Continue"/>
    <w:basedOn w:val="aa"/>
    <w:qFormat/>
    <w:rsid w:val="00B8719D"/>
    <w:pPr>
      <w:widowControl w:val="0"/>
      <w:adjustRightInd w:val="0"/>
      <w:snapToGrid w:val="0"/>
      <w:spacing w:after="120" w:line="360" w:lineRule="auto"/>
      <w:ind w:leftChars="200" w:left="420" w:firstLineChars="200" w:firstLine="480"/>
      <w:contextualSpacing/>
      <w:jc w:val="both"/>
    </w:pPr>
    <w:rPr>
      <w:rFonts w:ascii="Times New Roman" w:hAnsi="Times New Roman" w:cs="Times New Roman"/>
      <w:kern w:val="2"/>
    </w:rPr>
  </w:style>
  <w:style w:type="paragraph" w:styleId="afff0">
    <w:name w:val="Block Text"/>
    <w:basedOn w:val="aa"/>
    <w:qFormat/>
    <w:rsid w:val="00B8719D"/>
    <w:pPr>
      <w:widowControl w:val="0"/>
      <w:adjustRightInd w:val="0"/>
      <w:snapToGrid w:val="0"/>
      <w:spacing w:after="120" w:line="360" w:lineRule="auto"/>
      <w:ind w:leftChars="700" w:left="1440" w:rightChars="700" w:right="1440" w:firstLineChars="200" w:firstLine="480"/>
      <w:jc w:val="both"/>
    </w:pPr>
    <w:rPr>
      <w:rFonts w:ascii="Times New Roman" w:hAnsi="Times New Roman" w:cs="Times New Roman"/>
      <w:kern w:val="2"/>
    </w:rPr>
  </w:style>
  <w:style w:type="paragraph" w:styleId="2">
    <w:name w:val="List Bullet 2"/>
    <w:basedOn w:val="aa"/>
    <w:qFormat/>
    <w:rsid w:val="00B8719D"/>
    <w:pPr>
      <w:widowControl w:val="0"/>
      <w:numPr>
        <w:numId w:val="90"/>
      </w:numPr>
      <w:adjustRightInd w:val="0"/>
      <w:snapToGrid w:val="0"/>
      <w:spacing w:line="360" w:lineRule="auto"/>
      <w:ind w:firstLineChars="200" w:firstLine="200"/>
      <w:contextualSpacing/>
      <w:jc w:val="both"/>
    </w:pPr>
    <w:rPr>
      <w:rFonts w:ascii="Times New Roman" w:hAnsi="Times New Roman" w:cs="Times New Roman"/>
      <w:kern w:val="2"/>
    </w:rPr>
  </w:style>
  <w:style w:type="paragraph" w:styleId="HTML0">
    <w:name w:val="HTML Address"/>
    <w:basedOn w:val="aa"/>
    <w:link w:val="HTML1"/>
    <w:qFormat/>
    <w:rsid w:val="00B8719D"/>
    <w:pPr>
      <w:widowControl w:val="0"/>
      <w:adjustRightInd w:val="0"/>
      <w:snapToGrid w:val="0"/>
      <w:spacing w:line="360" w:lineRule="auto"/>
      <w:ind w:firstLineChars="200" w:firstLine="480"/>
      <w:jc w:val="both"/>
    </w:pPr>
    <w:rPr>
      <w:rFonts w:ascii="Times New Roman" w:hAnsi="Times New Roman" w:cs="Times New Roman"/>
      <w:i/>
      <w:iCs/>
      <w:kern w:val="2"/>
    </w:rPr>
  </w:style>
  <w:style w:type="character" w:customStyle="1" w:styleId="HTML1">
    <w:name w:val="HTML 地址 字符"/>
    <w:basedOn w:val="ab"/>
    <w:link w:val="HTML0"/>
    <w:qFormat/>
    <w:rsid w:val="00B8719D"/>
    <w:rPr>
      <w:rFonts w:ascii="Times New Roman" w:eastAsia="宋体" w:hAnsi="Times New Roman" w:cs="Times New Roman"/>
      <w:i/>
      <w:iCs/>
      <w:sz w:val="24"/>
      <w:szCs w:val="24"/>
    </w:rPr>
  </w:style>
  <w:style w:type="paragraph" w:styleId="44">
    <w:name w:val="index 4"/>
    <w:basedOn w:val="aa"/>
    <w:next w:val="aa"/>
    <w:qFormat/>
    <w:rsid w:val="00B8719D"/>
    <w:pPr>
      <w:widowControl w:val="0"/>
      <w:adjustRightInd w:val="0"/>
      <w:snapToGrid w:val="0"/>
      <w:spacing w:line="360" w:lineRule="auto"/>
      <w:ind w:leftChars="600" w:left="600" w:firstLineChars="200" w:firstLine="200"/>
      <w:jc w:val="both"/>
    </w:pPr>
    <w:rPr>
      <w:rFonts w:ascii="Times New Roman" w:hAnsi="Times New Roman" w:cs="Times New Roman"/>
      <w:kern w:val="2"/>
    </w:rPr>
  </w:style>
  <w:style w:type="paragraph" w:styleId="TOC5">
    <w:name w:val="toc 5"/>
    <w:next w:val="TOC6"/>
    <w:uiPriority w:val="39"/>
    <w:qFormat/>
    <w:rsid w:val="00B8719D"/>
    <w:pPr>
      <w:ind w:firstLineChars="600" w:firstLine="600"/>
      <w:jc w:val="left"/>
    </w:pPr>
    <w:rPr>
      <w:rFonts w:ascii="Times New Roman" w:eastAsia="宋体" w:hAnsi="Times New Roman" w:cs="Times New Roman"/>
      <w:sz w:val="24"/>
      <w:szCs w:val="20"/>
    </w:rPr>
  </w:style>
  <w:style w:type="paragraph" w:styleId="TOC6">
    <w:name w:val="toc 6"/>
    <w:next w:val="aa"/>
    <w:uiPriority w:val="39"/>
    <w:qFormat/>
    <w:rsid w:val="00B8719D"/>
    <w:pPr>
      <w:spacing w:line="240" w:lineRule="auto"/>
      <w:ind w:firstLineChars="750" w:firstLine="750"/>
      <w:jc w:val="left"/>
    </w:pPr>
    <w:rPr>
      <w:rFonts w:ascii="Times New Roman" w:eastAsia="宋体" w:hAnsi="Times New Roman" w:cs="Times New Roman"/>
      <w:sz w:val="20"/>
      <w:szCs w:val="20"/>
    </w:rPr>
  </w:style>
  <w:style w:type="paragraph" w:styleId="TOC3">
    <w:name w:val="toc 3"/>
    <w:basedOn w:val="aa"/>
    <w:next w:val="aa"/>
    <w:uiPriority w:val="39"/>
    <w:qFormat/>
    <w:rsid w:val="00B8719D"/>
    <w:pPr>
      <w:widowControl w:val="0"/>
      <w:adjustRightInd w:val="0"/>
      <w:snapToGrid w:val="0"/>
      <w:spacing w:line="360" w:lineRule="auto"/>
      <w:ind w:firstLineChars="300" w:firstLine="300"/>
      <w:jc w:val="both"/>
    </w:pPr>
    <w:rPr>
      <w:rFonts w:ascii="Times New Roman" w:hAnsi="Times New Roman" w:cs="Times New Roman"/>
      <w:kern w:val="2"/>
    </w:rPr>
  </w:style>
  <w:style w:type="paragraph" w:styleId="afff1">
    <w:name w:val="Plain Text"/>
    <w:basedOn w:val="aa"/>
    <w:link w:val="afff2"/>
    <w:uiPriority w:val="99"/>
    <w:qFormat/>
    <w:rsid w:val="00B8719D"/>
    <w:pPr>
      <w:widowControl w:val="0"/>
      <w:adjustRightInd w:val="0"/>
      <w:snapToGrid w:val="0"/>
      <w:spacing w:line="360" w:lineRule="auto"/>
      <w:ind w:firstLineChars="200" w:firstLine="480"/>
      <w:jc w:val="both"/>
    </w:pPr>
    <w:rPr>
      <w:rFonts w:hAnsi="Courier New" w:cs="Courier New"/>
      <w:kern w:val="2"/>
    </w:rPr>
  </w:style>
  <w:style w:type="character" w:customStyle="1" w:styleId="afff2">
    <w:name w:val="纯文本 字符"/>
    <w:basedOn w:val="ab"/>
    <w:link w:val="afff1"/>
    <w:uiPriority w:val="99"/>
    <w:qFormat/>
    <w:rsid w:val="00B8719D"/>
    <w:rPr>
      <w:rFonts w:ascii="宋体" w:eastAsia="宋体" w:hAnsi="Courier New" w:cs="Courier New"/>
      <w:sz w:val="24"/>
      <w:szCs w:val="24"/>
    </w:rPr>
  </w:style>
  <w:style w:type="paragraph" w:styleId="50">
    <w:name w:val="List Bullet 5"/>
    <w:basedOn w:val="aa"/>
    <w:qFormat/>
    <w:rsid w:val="00B8719D"/>
    <w:pPr>
      <w:widowControl w:val="0"/>
      <w:numPr>
        <w:numId w:val="91"/>
      </w:numPr>
      <w:adjustRightInd w:val="0"/>
      <w:snapToGrid w:val="0"/>
      <w:spacing w:line="360" w:lineRule="auto"/>
      <w:ind w:firstLineChars="200" w:firstLine="200"/>
      <w:contextualSpacing/>
      <w:jc w:val="both"/>
    </w:pPr>
    <w:rPr>
      <w:rFonts w:ascii="Times New Roman" w:hAnsi="Times New Roman" w:cs="Times New Roman"/>
      <w:kern w:val="2"/>
    </w:rPr>
  </w:style>
  <w:style w:type="paragraph" w:styleId="4">
    <w:name w:val="List Number 4"/>
    <w:basedOn w:val="aa"/>
    <w:qFormat/>
    <w:rsid w:val="00B8719D"/>
    <w:pPr>
      <w:widowControl w:val="0"/>
      <w:numPr>
        <w:numId w:val="92"/>
      </w:numPr>
      <w:adjustRightInd w:val="0"/>
      <w:snapToGrid w:val="0"/>
      <w:spacing w:line="360" w:lineRule="auto"/>
      <w:ind w:firstLineChars="200" w:firstLine="200"/>
      <w:contextualSpacing/>
      <w:jc w:val="both"/>
    </w:pPr>
    <w:rPr>
      <w:rFonts w:ascii="Times New Roman" w:hAnsi="Times New Roman" w:cs="Times New Roman"/>
      <w:kern w:val="2"/>
    </w:rPr>
  </w:style>
  <w:style w:type="paragraph" w:styleId="TOC8">
    <w:name w:val="toc 8"/>
    <w:basedOn w:val="aa"/>
    <w:next w:val="aa"/>
    <w:uiPriority w:val="39"/>
    <w:qFormat/>
    <w:rsid w:val="00B8719D"/>
    <w:pPr>
      <w:widowControl w:val="0"/>
      <w:adjustRightInd w:val="0"/>
      <w:snapToGrid w:val="0"/>
      <w:spacing w:line="360" w:lineRule="auto"/>
      <w:ind w:left="1680" w:firstLineChars="200" w:firstLine="480"/>
      <w:jc w:val="both"/>
    </w:pPr>
    <w:rPr>
      <w:rFonts w:ascii="Times New Roman" w:hAnsi="Times New Roman" w:cs="Times New Roman"/>
      <w:kern w:val="2"/>
      <w:sz w:val="20"/>
      <w:szCs w:val="20"/>
    </w:rPr>
  </w:style>
  <w:style w:type="paragraph" w:styleId="38">
    <w:name w:val="index 3"/>
    <w:basedOn w:val="aa"/>
    <w:next w:val="aa"/>
    <w:qFormat/>
    <w:rsid w:val="00B8719D"/>
    <w:pPr>
      <w:widowControl w:val="0"/>
      <w:adjustRightInd w:val="0"/>
      <w:snapToGrid w:val="0"/>
      <w:spacing w:line="360" w:lineRule="auto"/>
      <w:ind w:leftChars="400" w:left="400" w:firstLineChars="200" w:firstLine="200"/>
      <w:jc w:val="both"/>
    </w:pPr>
    <w:rPr>
      <w:rFonts w:ascii="Times New Roman" w:hAnsi="Times New Roman" w:cs="Times New Roman"/>
      <w:kern w:val="2"/>
    </w:rPr>
  </w:style>
  <w:style w:type="paragraph" w:styleId="afff3">
    <w:name w:val="Date"/>
    <w:basedOn w:val="aa"/>
    <w:next w:val="aa"/>
    <w:link w:val="afff4"/>
    <w:qFormat/>
    <w:rsid w:val="00B8719D"/>
    <w:pPr>
      <w:widowControl w:val="0"/>
      <w:adjustRightInd w:val="0"/>
      <w:snapToGrid w:val="0"/>
      <w:spacing w:line="360" w:lineRule="auto"/>
      <w:ind w:leftChars="2500" w:left="100" w:firstLineChars="200" w:firstLine="480"/>
      <w:jc w:val="both"/>
    </w:pPr>
    <w:rPr>
      <w:rFonts w:ascii="Times New Roman" w:hAnsi="Times New Roman" w:cs="Times New Roman"/>
      <w:kern w:val="2"/>
    </w:rPr>
  </w:style>
  <w:style w:type="character" w:customStyle="1" w:styleId="afff4">
    <w:name w:val="日期 字符"/>
    <w:basedOn w:val="ab"/>
    <w:link w:val="afff3"/>
    <w:qFormat/>
    <w:rsid w:val="00B8719D"/>
    <w:rPr>
      <w:rFonts w:ascii="Times New Roman" w:eastAsia="宋体" w:hAnsi="Times New Roman" w:cs="Times New Roman"/>
      <w:sz w:val="24"/>
      <w:szCs w:val="24"/>
    </w:rPr>
  </w:style>
  <w:style w:type="paragraph" w:styleId="25">
    <w:name w:val="Body Text Indent 2"/>
    <w:basedOn w:val="aa"/>
    <w:link w:val="26"/>
    <w:qFormat/>
    <w:rsid w:val="00B8719D"/>
    <w:pPr>
      <w:widowControl w:val="0"/>
      <w:adjustRightInd w:val="0"/>
      <w:snapToGrid w:val="0"/>
      <w:spacing w:after="120" w:line="480" w:lineRule="auto"/>
      <w:ind w:leftChars="200" w:left="420" w:firstLineChars="200" w:firstLine="480"/>
      <w:jc w:val="both"/>
    </w:pPr>
    <w:rPr>
      <w:rFonts w:ascii="Times New Roman" w:hAnsi="Times New Roman" w:cs="Times New Roman"/>
      <w:kern w:val="2"/>
    </w:rPr>
  </w:style>
  <w:style w:type="character" w:customStyle="1" w:styleId="26">
    <w:name w:val="正文文本缩进 2 字符"/>
    <w:basedOn w:val="ab"/>
    <w:link w:val="25"/>
    <w:qFormat/>
    <w:rsid w:val="00B8719D"/>
    <w:rPr>
      <w:rFonts w:ascii="Times New Roman" w:eastAsia="宋体" w:hAnsi="Times New Roman" w:cs="Times New Roman"/>
      <w:sz w:val="24"/>
      <w:szCs w:val="24"/>
    </w:rPr>
  </w:style>
  <w:style w:type="paragraph" w:styleId="afff5">
    <w:name w:val="endnote text"/>
    <w:basedOn w:val="aa"/>
    <w:link w:val="afff6"/>
    <w:qFormat/>
    <w:rsid w:val="00B8719D"/>
    <w:pPr>
      <w:widowControl w:val="0"/>
      <w:adjustRightInd w:val="0"/>
      <w:snapToGrid w:val="0"/>
      <w:spacing w:line="360" w:lineRule="auto"/>
      <w:ind w:firstLineChars="200" w:firstLine="480"/>
      <w:jc w:val="both"/>
    </w:pPr>
    <w:rPr>
      <w:rFonts w:ascii="Times New Roman" w:hAnsi="Times New Roman" w:cs="Times New Roman"/>
      <w:kern w:val="2"/>
    </w:rPr>
  </w:style>
  <w:style w:type="character" w:customStyle="1" w:styleId="afff6">
    <w:name w:val="尾注文本 字符"/>
    <w:basedOn w:val="ab"/>
    <w:link w:val="afff5"/>
    <w:qFormat/>
    <w:rsid w:val="00B8719D"/>
    <w:rPr>
      <w:rFonts w:ascii="Times New Roman" w:eastAsia="宋体" w:hAnsi="Times New Roman" w:cs="Times New Roman"/>
      <w:sz w:val="24"/>
      <w:szCs w:val="24"/>
    </w:rPr>
  </w:style>
  <w:style w:type="paragraph" w:styleId="55">
    <w:name w:val="List Continue 5"/>
    <w:basedOn w:val="aa"/>
    <w:qFormat/>
    <w:rsid w:val="00B8719D"/>
    <w:pPr>
      <w:widowControl w:val="0"/>
      <w:adjustRightInd w:val="0"/>
      <w:snapToGrid w:val="0"/>
      <w:spacing w:after="120" w:line="360" w:lineRule="auto"/>
      <w:ind w:leftChars="1000" w:left="2100" w:firstLineChars="200" w:firstLine="480"/>
      <w:contextualSpacing/>
      <w:jc w:val="both"/>
    </w:pPr>
    <w:rPr>
      <w:rFonts w:ascii="Times New Roman" w:hAnsi="Times New Roman" w:cs="Times New Roman"/>
      <w:kern w:val="2"/>
    </w:rPr>
  </w:style>
  <w:style w:type="paragraph" w:styleId="afff7">
    <w:name w:val="Balloon Text"/>
    <w:basedOn w:val="aa"/>
    <w:link w:val="afff8"/>
    <w:qFormat/>
    <w:rsid w:val="00B8719D"/>
    <w:pPr>
      <w:widowControl w:val="0"/>
      <w:adjustRightInd w:val="0"/>
      <w:snapToGrid w:val="0"/>
      <w:ind w:firstLineChars="200" w:firstLine="480"/>
      <w:jc w:val="both"/>
    </w:pPr>
    <w:rPr>
      <w:rFonts w:ascii="Times New Roman" w:hAnsi="Times New Roman" w:cs="Times New Roman"/>
      <w:kern w:val="2"/>
      <w:sz w:val="18"/>
      <w:szCs w:val="18"/>
    </w:rPr>
  </w:style>
  <w:style w:type="character" w:customStyle="1" w:styleId="afff8">
    <w:name w:val="批注框文本 字符"/>
    <w:basedOn w:val="ab"/>
    <w:link w:val="afff7"/>
    <w:qFormat/>
    <w:rsid w:val="00B8719D"/>
    <w:rPr>
      <w:rFonts w:ascii="Times New Roman" w:eastAsia="宋体" w:hAnsi="Times New Roman" w:cs="Times New Roman"/>
      <w:sz w:val="18"/>
      <w:szCs w:val="18"/>
    </w:rPr>
  </w:style>
  <w:style w:type="paragraph" w:styleId="afff9">
    <w:name w:val="envelope return"/>
    <w:basedOn w:val="aa"/>
    <w:qFormat/>
    <w:rsid w:val="00B8719D"/>
    <w:pPr>
      <w:widowControl w:val="0"/>
      <w:adjustRightInd w:val="0"/>
      <w:snapToGrid w:val="0"/>
      <w:spacing w:line="360" w:lineRule="auto"/>
      <w:ind w:firstLineChars="200" w:firstLine="480"/>
      <w:jc w:val="both"/>
    </w:pPr>
    <w:rPr>
      <w:rFonts w:ascii="Cambria" w:hAnsi="Cambria"/>
      <w:kern w:val="2"/>
    </w:rPr>
  </w:style>
  <w:style w:type="paragraph" w:styleId="afffa">
    <w:name w:val="header"/>
    <w:basedOn w:val="aa"/>
    <w:link w:val="afffb"/>
    <w:uiPriority w:val="99"/>
    <w:qFormat/>
    <w:rsid w:val="00B8719D"/>
    <w:pPr>
      <w:widowControl w:val="0"/>
      <w:pBdr>
        <w:bottom w:val="single" w:sz="6" w:space="1" w:color="auto"/>
      </w:pBdr>
      <w:tabs>
        <w:tab w:val="center" w:pos="4153"/>
        <w:tab w:val="right" w:pos="8306"/>
      </w:tabs>
      <w:adjustRightInd w:val="0"/>
      <w:snapToGrid w:val="0"/>
      <w:spacing w:line="360" w:lineRule="auto"/>
      <w:ind w:firstLineChars="200" w:firstLine="480"/>
      <w:jc w:val="center"/>
    </w:pPr>
    <w:rPr>
      <w:rFonts w:ascii="Times New Roman" w:hAnsi="Times New Roman" w:cs="Times New Roman"/>
      <w:kern w:val="2"/>
      <w:sz w:val="18"/>
      <w:szCs w:val="18"/>
    </w:rPr>
  </w:style>
  <w:style w:type="character" w:customStyle="1" w:styleId="afffb">
    <w:name w:val="页眉 字符"/>
    <w:basedOn w:val="ab"/>
    <w:link w:val="afffa"/>
    <w:uiPriority w:val="99"/>
    <w:qFormat/>
    <w:rsid w:val="00B8719D"/>
    <w:rPr>
      <w:rFonts w:ascii="Times New Roman" w:eastAsia="宋体" w:hAnsi="Times New Roman" w:cs="Times New Roman"/>
      <w:sz w:val="18"/>
      <w:szCs w:val="18"/>
    </w:rPr>
  </w:style>
  <w:style w:type="paragraph" w:styleId="afffc">
    <w:name w:val="Signature"/>
    <w:basedOn w:val="aa"/>
    <w:link w:val="afffd"/>
    <w:qFormat/>
    <w:rsid w:val="00B8719D"/>
    <w:pPr>
      <w:widowControl w:val="0"/>
      <w:adjustRightInd w:val="0"/>
      <w:snapToGrid w:val="0"/>
      <w:spacing w:line="360" w:lineRule="auto"/>
      <w:ind w:leftChars="2100" w:left="100" w:firstLineChars="200" w:firstLine="480"/>
      <w:jc w:val="both"/>
    </w:pPr>
    <w:rPr>
      <w:rFonts w:ascii="Times New Roman" w:hAnsi="Times New Roman" w:cs="Times New Roman"/>
      <w:kern w:val="2"/>
    </w:rPr>
  </w:style>
  <w:style w:type="character" w:customStyle="1" w:styleId="afffd">
    <w:name w:val="签名 字符"/>
    <w:basedOn w:val="ab"/>
    <w:link w:val="afffc"/>
    <w:qFormat/>
    <w:rsid w:val="00B8719D"/>
    <w:rPr>
      <w:rFonts w:ascii="Times New Roman" w:eastAsia="宋体" w:hAnsi="Times New Roman" w:cs="Times New Roman"/>
      <w:sz w:val="24"/>
      <w:szCs w:val="24"/>
    </w:rPr>
  </w:style>
  <w:style w:type="paragraph" w:styleId="TOC1">
    <w:name w:val="toc 1"/>
    <w:basedOn w:val="aa"/>
    <w:next w:val="aa"/>
    <w:uiPriority w:val="39"/>
    <w:qFormat/>
    <w:rsid w:val="00B8719D"/>
    <w:pPr>
      <w:widowControl w:val="0"/>
      <w:tabs>
        <w:tab w:val="left" w:pos="1200"/>
        <w:tab w:val="right" w:leader="dot" w:pos="8301"/>
      </w:tabs>
      <w:adjustRightInd w:val="0"/>
      <w:snapToGrid w:val="0"/>
      <w:spacing w:line="360" w:lineRule="auto"/>
      <w:ind w:left="358" w:hangingChars="149" w:hanging="358"/>
      <w:jc w:val="both"/>
    </w:pPr>
    <w:rPr>
      <w:rFonts w:ascii="Times New Roman" w:hAnsi="Times New Roman" w:cs="Times New Roman"/>
      <w:bCs/>
      <w:kern w:val="2"/>
    </w:rPr>
  </w:style>
  <w:style w:type="paragraph" w:styleId="45">
    <w:name w:val="List Continue 4"/>
    <w:basedOn w:val="aa"/>
    <w:qFormat/>
    <w:rsid w:val="00B8719D"/>
    <w:pPr>
      <w:widowControl w:val="0"/>
      <w:adjustRightInd w:val="0"/>
      <w:snapToGrid w:val="0"/>
      <w:spacing w:after="120" w:line="360" w:lineRule="auto"/>
      <w:ind w:leftChars="800" w:left="1680" w:firstLineChars="200" w:firstLine="480"/>
      <w:contextualSpacing/>
      <w:jc w:val="both"/>
    </w:pPr>
    <w:rPr>
      <w:rFonts w:ascii="Times New Roman" w:hAnsi="Times New Roman" w:cs="Times New Roman"/>
      <w:kern w:val="2"/>
    </w:rPr>
  </w:style>
  <w:style w:type="paragraph" w:styleId="TOC4">
    <w:name w:val="toc 4"/>
    <w:next w:val="TOC5"/>
    <w:uiPriority w:val="39"/>
    <w:qFormat/>
    <w:rsid w:val="00B8719D"/>
    <w:pPr>
      <w:ind w:firstLineChars="450" w:firstLine="450"/>
      <w:jc w:val="left"/>
    </w:pPr>
    <w:rPr>
      <w:rFonts w:ascii="Times New Roman" w:eastAsia="宋体" w:hAnsi="Times New Roman" w:cs="Times New Roman"/>
      <w:sz w:val="24"/>
      <w:szCs w:val="20"/>
    </w:rPr>
  </w:style>
  <w:style w:type="paragraph" w:styleId="13">
    <w:name w:val="index 1"/>
    <w:basedOn w:val="aa"/>
    <w:next w:val="aa"/>
    <w:autoRedefine/>
    <w:unhideWhenUsed/>
    <w:qFormat/>
    <w:rsid w:val="00B8719D"/>
    <w:pPr>
      <w:ind w:left="240" w:hanging="240"/>
    </w:pPr>
  </w:style>
  <w:style w:type="paragraph" w:styleId="afffe">
    <w:name w:val="index heading"/>
    <w:basedOn w:val="aa"/>
    <w:next w:val="13"/>
    <w:qFormat/>
    <w:rsid w:val="00B8719D"/>
    <w:pPr>
      <w:widowControl w:val="0"/>
      <w:adjustRightInd w:val="0"/>
      <w:snapToGrid w:val="0"/>
      <w:spacing w:line="360" w:lineRule="auto"/>
      <w:ind w:firstLineChars="200" w:firstLine="480"/>
      <w:jc w:val="both"/>
    </w:pPr>
    <w:rPr>
      <w:rFonts w:ascii="Cambria" w:hAnsi="Cambria"/>
      <w:b/>
      <w:bCs/>
      <w:kern w:val="2"/>
    </w:rPr>
  </w:style>
  <w:style w:type="paragraph" w:styleId="affff">
    <w:name w:val="Subtitle"/>
    <w:basedOn w:val="aa"/>
    <w:next w:val="aa"/>
    <w:link w:val="affff0"/>
    <w:uiPriority w:val="11"/>
    <w:qFormat/>
    <w:rsid w:val="00B8719D"/>
    <w:pPr>
      <w:widowControl w:val="0"/>
      <w:adjustRightInd w:val="0"/>
      <w:snapToGrid w:val="0"/>
      <w:spacing w:before="240" w:after="60" w:line="312" w:lineRule="auto"/>
      <w:ind w:firstLineChars="200" w:firstLine="480"/>
      <w:jc w:val="center"/>
      <w:outlineLvl w:val="1"/>
    </w:pPr>
    <w:rPr>
      <w:rFonts w:ascii="Calibri" w:hAnsi="Calibri"/>
      <w:b/>
      <w:bCs/>
      <w:kern w:val="28"/>
      <w:sz w:val="32"/>
      <w:szCs w:val="32"/>
    </w:rPr>
  </w:style>
  <w:style w:type="character" w:customStyle="1" w:styleId="affff0">
    <w:name w:val="副标题 字符"/>
    <w:basedOn w:val="ab"/>
    <w:link w:val="affff"/>
    <w:uiPriority w:val="11"/>
    <w:qFormat/>
    <w:rsid w:val="00B8719D"/>
    <w:rPr>
      <w:rFonts w:ascii="Calibri" w:eastAsia="宋体" w:hAnsi="Calibri" w:cs="宋体"/>
      <w:b/>
      <w:bCs/>
      <w:kern w:val="28"/>
      <w:sz w:val="32"/>
      <w:szCs w:val="32"/>
    </w:rPr>
  </w:style>
  <w:style w:type="paragraph" w:styleId="5">
    <w:name w:val="List Number 5"/>
    <w:basedOn w:val="aa"/>
    <w:qFormat/>
    <w:rsid w:val="00B8719D"/>
    <w:pPr>
      <w:widowControl w:val="0"/>
      <w:numPr>
        <w:numId w:val="93"/>
      </w:numPr>
      <w:adjustRightInd w:val="0"/>
      <w:snapToGrid w:val="0"/>
      <w:spacing w:line="360" w:lineRule="auto"/>
      <w:ind w:firstLineChars="200" w:firstLine="200"/>
      <w:contextualSpacing/>
      <w:jc w:val="both"/>
    </w:pPr>
    <w:rPr>
      <w:rFonts w:ascii="Times New Roman" w:hAnsi="Times New Roman" w:cs="Times New Roman"/>
      <w:kern w:val="2"/>
    </w:rPr>
  </w:style>
  <w:style w:type="paragraph" w:styleId="affff1">
    <w:name w:val="List"/>
    <w:basedOn w:val="aa"/>
    <w:qFormat/>
    <w:rsid w:val="00B8719D"/>
    <w:pPr>
      <w:widowControl w:val="0"/>
      <w:adjustRightInd w:val="0"/>
      <w:snapToGrid w:val="0"/>
      <w:spacing w:line="360" w:lineRule="auto"/>
      <w:ind w:left="200" w:hangingChars="200" w:hanging="200"/>
      <w:contextualSpacing/>
      <w:jc w:val="both"/>
    </w:pPr>
    <w:rPr>
      <w:rFonts w:ascii="Times New Roman" w:hAnsi="Times New Roman" w:cs="Times New Roman"/>
      <w:kern w:val="2"/>
    </w:rPr>
  </w:style>
  <w:style w:type="paragraph" w:styleId="affff2">
    <w:name w:val="footnote text"/>
    <w:basedOn w:val="aa"/>
    <w:link w:val="affff3"/>
    <w:qFormat/>
    <w:rsid w:val="00B8719D"/>
    <w:pPr>
      <w:widowControl w:val="0"/>
      <w:adjustRightInd w:val="0"/>
      <w:snapToGrid w:val="0"/>
      <w:spacing w:line="360" w:lineRule="auto"/>
      <w:ind w:firstLineChars="200" w:firstLine="480"/>
      <w:jc w:val="both"/>
    </w:pPr>
    <w:rPr>
      <w:rFonts w:ascii="Times New Roman" w:hAnsi="Times New Roman" w:cs="Times New Roman"/>
      <w:kern w:val="2"/>
      <w:sz w:val="18"/>
      <w:szCs w:val="18"/>
    </w:rPr>
  </w:style>
  <w:style w:type="character" w:customStyle="1" w:styleId="affff3">
    <w:name w:val="脚注文本 字符"/>
    <w:basedOn w:val="ab"/>
    <w:link w:val="affff2"/>
    <w:qFormat/>
    <w:rsid w:val="00B8719D"/>
    <w:rPr>
      <w:rFonts w:ascii="Times New Roman" w:eastAsia="宋体" w:hAnsi="Times New Roman" w:cs="Times New Roman"/>
      <w:sz w:val="18"/>
      <w:szCs w:val="18"/>
    </w:rPr>
  </w:style>
  <w:style w:type="paragraph" w:styleId="56">
    <w:name w:val="List 5"/>
    <w:basedOn w:val="aa"/>
    <w:qFormat/>
    <w:rsid w:val="00B8719D"/>
    <w:pPr>
      <w:widowControl w:val="0"/>
      <w:adjustRightInd w:val="0"/>
      <w:snapToGrid w:val="0"/>
      <w:spacing w:line="360" w:lineRule="auto"/>
      <w:ind w:leftChars="800" w:left="100" w:hangingChars="200" w:hanging="200"/>
      <w:contextualSpacing/>
      <w:jc w:val="both"/>
    </w:pPr>
    <w:rPr>
      <w:rFonts w:ascii="Times New Roman" w:hAnsi="Times New Roman" w:cs="Times New Roman"/>
      <w:kern w:val="2"/>
    </w:rPr>
  </w:style>
  <w:style w:type="paragraph" w:styleId="39">
    <w:name w:val="Body Text Indent 3"/>
    <w:basedOn w:val="aa"/>
    <w:link w:val="3a"/>
    <w:qFormat/>
    <w:rsid w:val="00B8719D"/>
    <w:pPr>
      <w:widowControl w:val="0"/>
      <w:adjustRightInd w:val="0"/>
      <w:snapToGrid w:val="0"/>
      <w:spacing w:after="120" w:line="360" w:lineRule="auto"/>
      <w:ind w:leftChars="200" w:left="420" w:firstLineChars="200" w:firstLine="480"/>
      <w:jc w:val="both"/>
    </w:pPr>
    <w:rPr>
      <w:rFonts w:ascii="Times New Roman" w:hAnsi="Times New Roman" w:cs="Times New Roman"/>
      <w:kern w:val="2"/>
      <w:sz w:val="16"/>
      <w:szCs w:val="16"/>
    </w:rPr>
  </w:style>
  <w:style w:type="character" w:customStyle="1" w:styleId="3a">
    <w:name w:val="正文文本缩进 3 字符"/>
    <w:basedOn w:val="ab"/>
    <w:link w:val="39"/>
    <w:qFormat/>
    <w:rsid w:val="00B8719D"/>
    <w:rPr>
      <w:rFonts w:ascii="Times New Roman" w:eastAsia="宋体" w:hAnsi="Times New Roman" w:cs="Times New Roman"/>
      <w:sz w:val="16"/>
      <w:szCs w:val="16"/>
    </w:rPr>
  </w:style>
  <w:style w:type="paragraph" w:styleId="71">
    <w:name w:val="index 7"/>
    <w:basedOn w:val="aa"/>
    <w:next w:val="aa"/>
    <w:qFormat/>
    <w:rsid w:val="00B8719D"/>
    <w:pPr>
      <w:widowControl w:val="0"/>
      <w:adjustRightInd w:val="0"/>
      <w:snapToGrid w:val="0"/>
      <w:spacing w:line="360" w:lineRule="auto"/>
      <w:ind w:leftChars="1200" w:left="1200" w:firstLineChars="200" w:firstLine="200"/>
      <w:jc w:val="both"/>
    </w:pPr>
    <w:rPr>
      <w:rFonts w:ascii="Times New Roman" w:hAnsi="Times New Roman" w:cs="Times New Roman"/>
      <w:kern w:val="2"/>
    </w:rPr>
  </w:style>
  <w:style w:type="paragraph" w:styleId="91">
    <w:name w:val="index 9"/>
    <w:basedOn w:val="aa"/>
    <w:next w:val="aa"/>
    <w:qFormat/>
    <w:rsid w:val="00B8719D"/>
    <w:pPr>
      <w:widowControl w:val="0"/>
      <w:adjustRightInd w:val="0"/>
      <w:snapToGrid w:val="0"/>
      <w:spacing w:line="360" w:lineRule="auto"/>
      <w:ind w:leftChars="1600" w:left="1600" w:firstLineChars="200" w:firstLine="200"/>
      <w:jc w:val="both"/>
    </w:pPr>
    <w:rPr>
      <w:rFonts w:ascii="Times New Roman" w:hAnsi="Times New Roman" w:cs="Times New Roman"/>
      <w:kern w:val="2"/>
    </w:rPr>
  </w:style>
  <w:style w:type="paragraph" w:styleId="affff4">
    <w:name w:val="table of figures"/>
    <w:next w:val="aa"/>
    <w:qFormat/>
    <w:rsid w:val="00B8719D"/>
    <w:pPr>
      <w:jc w:val="left"/>
    </w:pPr>
    <w:rPr>
      <w:rFonts w:ascii="Times New Roman" w:eastAsia="宋体" w:hAnsi="Times New Roman" w:cs="Times New Roman"/>
      <w:smallCaps/>
      <w:sz w:val="24"/>
      <w:szCs w:val="20"/>
    </w:rPr>
  </w:style>
  <w:style w:type="paragraph" w:styleId="TOC2">
    <w:name w:val="toc 2"/>
    <w:basedOn w:val="aa"/>
    <w:next w:val="aa"/>
    <w:uiPriority w:val="39"/>
    <w:qFormat/>
    <w:rsid w:val="00B8719D"/>
    <w:pPr>
      <w:widowControl w:val="0"/>
      <w:tabs>
        <w:tab w:val="left" w:pos="1080"/>
        <w:tab w:val="left" w:pos="1440"/>
        <w:tab w:val="right" w:leader="dot" w:pos="8301"/>
      </w:tabs>
      <w:adjustRightInd w:val="0"/>
      <w:snapToGrid w:val="0"/>
      <w:spacing w:line="360" w:lineRule="auto"/>
      <w:ind w:firstLineChars="150" w:firstLine="360"/>
      <w:jc w:val="both"/>
    </w:pPr>
    <w:rPr>
      <w:rFonts w:ascii="Times New Roman" w:hAnsi="Times New Roman" w:cs="Times New Roman"/>
      <w:iCs/>
      <w:kern w:val="2"/>
    </w:rPr>
  </w:style>
  <w:style w:type="paragraph" w:styleId="TOC9">
    <w:name w:val="toc 9"/>
    <w:basedOn w:val="aa"/>
    <w:next w:val="aa"/>
    <w:uiPriority w:val="39"/>
    <w:qFormat/>
    <w:rsid w:val="00B8719D"/>
    <w:pPr>
      <w:widowControl w:val="0"/>
      <w:adjustRightInd w:val="0"/>
      <w:snapToGrid w:val="0"/>
      <w:spacing w:line="360" w:lineRule="auto"/>
      <w:ind w:left="1920" w:firstLineChars="200" w:firstLine="480"/>
      <w:jc w:val="both"/>
    </w:pPr>
    <w:rPr>
      <w:rFonts w:ascii="Times New Roman" w:hAnsi="Times New Roman" w:cs="Times New Roman"/>
      <w:kern w:val="2"/>
      <w:sz w:val="20"/>
      <w:szCs w:val="20"/>
    </w:rPr>
  </w:style>
  <w:style w:type="paragraph" w:styleId="27">
    <w:name w:val="Body Text 2"/>
    <w:basedOn w:val="aa"/>
    <w:link w:val="28"/>
    <w:qFormat/>
    <w:rsid w:val="00B8719D"/>
    <w:pPr>
      <w:widowControl w:val="0"/>
      <w:adjustRightInd w:val="0"/>
      <w:snapToGrid w:val="0"/>
      <w:spacing w:after="120" w:line="480" w:lineRule="auto"/>
      <w:ind w:firstLineChars="200" w:firstLine="480"/>
      <w:jc w:val="both"/>
    </w:pPr>
    <w:rPr>
      <w:rFonts w:ascii="Times New Roman" w:hAnsi="Times New Roman" w:cs="Times New Roman"/>
      <w:kern w:val="2"/>
    </w:rPr>
  </w:style>
  <w:style w:type="character" w:customStyle="1" w:styleId="28">
    <w:name w:val="正文文本 2 字符"/>
    <w:basedOn w:val="ab"/>
    <w:link w:val="27"/>
    <w:qFormat/>
    <w:rsid w:val="00B8719D"/>
    <w:rPr>
      <w:rFonts w:ascii="Times New Roman" w:eastAsia="宋体" w:hAnsi="Times New Roman" w:cs="Times New Roman"/>
      <w:sz w:val="24"/>
      <w:szCs w:val="24"/>
    </w:rPr>
  </w:style>
  <w:style w:type="paragraph" w:styleId="46">
    <w:name w:val="List 4"/>
    <w:basedOn w:val="aa"/>
    <w:qFormat/>
    <w:rsid w:val="00B8719D"/>
    <w:pPr>
      <w:widowControl w:val="0"/>
      <w:adjustRightInd w:val="0"/>
      <w:snapToGrid w:val="0"/>
      <w:spacing w:line="360" w:lineRule="auto"/>
      <w:ind w:leftChars="600" w:left="100" w:hangingChars="200" w:hanging="200"/>
      <w:contextualSpacing/>
      <w:jc w:val="both"/>
    </w:pPr>
    <w:rPr>
      <w:rFonts w:ascii="Times New Roman" w:hAnsi="Times New Roman" w:cs="Times New Roman"/>
      <w:kern w:val="2"/>
    </w:rPr>
  </w:style>
  <w:style w:type="paragraph" w:styleId="29">
    <w:name w:val="List Continue 2"/>
    <w:basedOn w:val="aa"/>
    <w:qFormat/>
    <w:rsid w:val="00B8719D"/>
    <w:pPr>
      <w:widowControl w:val="0"/>
      <w:adjustRightInd w:val="0"/>
      <w:snapToGrid w:val="0"/>
      <w:spacing w:after="120" w:line="360" w:lineRule="auto"/>
      <w:ind w:leftChars="400" w:left="840" w:firstLineChars="200" w:firstLine="480"/>
      <w:contextualSpacing/>
      <w:jc w:val="both"/>
    </w:pPr>
    <w:rPr>
      <w:rFonts w:ascii="Times New Roman" w:hAnsi="Times New Roman" w:cs="Times New Roman"/>
      <w:kern w:val="2"/>
    </w:rPr>
  </w:style>
  <w:style w:type="paragraph" w:styleId="affff5">
    <w:name w:val="Message Header"/>
    <w:basedOn w:val="aa"/>
    <w:link w:val="affff6"/>
    <w:qFormat/>
    <w:rsid w:val="00B8719D"/>
    <w:pPr>
      <w:widowControl w:val="0"/>
      <w:pBdr>
        <w:top w:val="single" w:sz="6" w:space="1" w:color="auto"/>
        <w:left w:val="single" w:sz="6" w:space="1" w:color="auto"/>
        <w:bottom w:val="single" w:sz="6" w:space="1" w:color="auto"/>
        <w:right w:val="single" w:sz="6" w:space="1" w:color="auto"/>
      </w:pBdr>
      <w:shd w:val="pct20" w:color="auto" w:fill="auto"/>
      <w:adjustRightInd w:val="0"/>
      <w:snapToGrid w:val="0"/>
      <w:spacing w:line="360" w:lineRule="auto"/>
      <w:ind w:leftChars="500" w:left="1080" w:hangingChars="500" w:hanging="1080"/>
      <w:jc w:val="both"/>
    </w:pPr>
    <w:rPr>
      <w:rFonts w:ascii="Cambria" w:hAnsi="Cambria"/>
      <w:kern w:val="2"/>
    </w:rPr>
  </w:style>
  <w:style w:type="character" w:customStyle="1" w:styleId="affff6">
    <w:name w:val="信息标题 字符"/>
    <w:basedOn w:val="ab"/>
    <w:link w:val="affff5"/>
    <w:qFormat/>
    <w:rsid w:val="00B8719D"/>
    <w:rPr>
      <w:rFonts w:ascii="Cambria" w:eastAsia="宋体" w:hAnsi="Cambria" w:cs="宋体"/>
      <w:sz w:val="24"/>
      <w:szCs w:val="24"/>
      <w:shd w:val="pct20" w:color="auto" w:fill="auto"/>
    </w:rPr>
  </w:style>
  <w:style w:type="paragraph" w:styleId="HTML2">
    <w:name w:val="HTML Preformatted"/>
    <w:basedOn w:val="aa"/>
    <w:link w:val="HTML3"/>
    <w:uiPriority w:val="99"/>
    <w:qFormat/>
    <w:rsid w:val="00B8719D"/>
    <w:pPr>
      <w:widowControl w:val="0"/>
      <w:adjustRightInd w:val="0"/>
      <w:snapToGrid w:val="0"/>
      <w:spacing w:line="360" w:lineRule="auto"/>
      <w:ind w:firstLineChars="200" w:firstLine="480"/>
      <w:jc w:val="both"/>
    </w:pPr>
    <w:rPr>
      <w:rFonts w:ascii="Courier New" w:hAnsi="Courier New" w:cs="Courier New"/>
      <w:kern w:val="2"/>
      <w:sz w:val="20"/>
      <w:szCs w:val="20"/>
    </w:rPr>
  </w:style>
  <w:style w:type="character" w:customStyle="1" w:styleId="HTML3">
    <w:name w:val="HTML 预设格式 字符"/>
    <w:basedOn w:val="ab"/>
    <w:link w:val="HTML2"/>
    <w:uiPriority w:val="99"/>
    <w:qFormat/>
    <w:rsid w:val="00B8719D"/>
    <w:rPr>
      <w:rFonts w:ascii="Courier New" w:eastAsia="宋体" w:hAnsi="Courier New" w:cs="Courier New"/>
      <w:sz w:val="20"/>
      <w:szCs w:val="20"/>
    </w:rPr>
  </w:style>
  <w:style w:type="paragraph" w:styleId="3b">
    <w:name w:val="List Continue 3"/>
    <w:basedOn w:val="aa"/>
    <w:qFormat/>
    <w:rsid w:val="00B8719D"/>
    <w:pPr>
      <w:widowControl w:val="0"/>
      <w:adjustRightInd w:val="0"/>
      <w:snapToGrid w:val="0"/>
      <w:spacing w:after="120" w:line="360" w:lineRule="auto"/>
      <w:ind w:leftChars="600" w:left="1260" w:firstLineChars="200" w:firstLine="480"/>
      <w:contextualSpacing/>
      <w:jc w:val="both"/>
    </w:pPr>
    <w:rPr>
      <w:rFonts w:ascii="Times New Roman" w:hAnsi="Times New Roman" w:cs="Times New Roman"/>
      <w:kern w:val="2"/>
    </w:rPr>
  </w:style>
  <w:style w:type="paragraph" w:styleId="2a">
    <w:name w:val="index 2"/>
    <w:basedOn w:val="aa"/>
    <w:next w:val="aa"/>
    <w:qFormat/>
    <w:rsid w:val="00B8719D"/>
    <w:pPr>
      <w:widowControl w:val="0"/>
      <w:adjustRightInd w:val="0"/>
      <w:snapToGrid w:val="0"/>
      <w:spacing w:line="360" w:lineRule="auto"/>
      <w:ind w:leftChars="200" w:left="200" w:firstLineChars="200" w:firstLine="200"/>
      <w:jc w:val="both"/>
    </w:pPr>
    <w:rPr>
      <w:rFonts w:ascii="Times New Roman" w:hAnsi="Times New Roman" w:cs="Times New Roman"/>
      <w:kern w:val="2"/>
    </w:rPr>
  </w:style>
  <w:style w:type="paragraph" w:styleId="affff7">
    <w:name w:val="Title"/>
    <w:basedOn w:val="aa"/>
    <w:link w:val="affff8"/>
    <w:uiPriority w:val="10"/>
    <w:qFormat/>
    <w:rsid w:val="00B8719D"/>
    <w:pPr>
      <w:widowControl w:val="0"/>
      <w:adjustRightInd w:val="0"/>
      <w:snapToGrid w:val="0"/>
      <w:spacing w:before="240" w:after="60" w:line="360" w:lineRule="auto"/>
      <w:ind w:firstLineChars="200" w:firstLine="480"/>
      <w:jc w:val="center"/>
      <w:outlineLvl w:val="0"/>
    </w:pPr>
    <w:rPr>
      <w:rFonts w:ascii="Arial" w:hAnsi="Arial" w:cs="Arial"/>
      <w:b/>
      <w:bCs/>
      <w:kern w:val="2"/>
      <w:sz w:val="32"/>
      <w:szCs w:val="32"/>
    </w:rPr>
  </w:style>
  <w:style w:type="character" w:customStyle="1" w:styleId="affff8">
    <w:name w:val="标题 字符"/>
    <w:basedOn w:val="ab"/>
    <w:link w:val="affff7"/>
    <w:uiPriority w:val="10"/>
    <w:qFormat/>
    <w:rsid w:val="00B8719D"/>
    <w:rPr>
      <w:rFonts w:ascii="Arial" w:eastAsia="宋体" w:hAnsi="Arial" w:cs="Arial"/>
      <w:b/>
      <w:bCs/>
      <w:sz w:val="32"/>
      <w:szCs w:val="32"/>
    </w:rPr>
  </w:style>
  <w:style w:type="paragraph" w:styleId="affff9">
    <w:name w:val="annotation subject"/>
    <w:basedOn w:val="aff4"/>
    <w:next w:val="aff4"/>
    <w:link w:val="affffa"/>
    <w:qFormat/>
    <w:rsid w:val="00B8719D"/>
    <w:rPr>
      <w:b/>
      <w:bCs/>
    </w:rPr>
  </w:style>
  <w:style w:type="character" w:customStyle="1" w:styleId="affffa">
    <w:name w:val="批注主题 字符"/>
    <w:basedOn w:val="aff5"/>
    <w:link w:val="affff9"/>
    <w:qFormat/>
    <w:rsid w:val="00B8719D"/>
    <w:rPr>
      <w:rFonts w:ascii="Times New Roman" w:eastAsia="宋体" w:hAnsi="Times New Roman" w:cs="Times New Roman"/>
      <w:b/>
      <w:bCs/>
      <w:sz w:val="24"/>
      <w:szCs w:val="24"/>
    </w:rPr>
  </w:style>
  <w:style w:type="paragraph" w:styleId="affffb">
    <w:name w:val="Body Text First Indent"/>
    <w:basedOn w:val="affa"/>
    <w:next w:val="aa"/>
    <w:link w:val="affffc"/>
    <w:qFormat/>
    <w:rsid w:val="00B8719D"/>
    <w:pPr>
      <w:widowControl w:val="0"/>
      <w:adjustRightInd w:val="0"/>
      <w:spacing w:line="360" w:lineRule="auto"/>
      <w:ind w:right="240" w:firstLineChars="100" w:firstLine="420"/>
    </w:pPr>
    <w:rPr>
      <w:rFonts w:ascii="Times New Roman" w:hAnsi="Times New Roman" w:cs="Times New Roman"/>
      <w:szCs w:val="24"/>
    </w:rPr>
  </w:style>
  <w:style w:type="character" w:customStyle="1" w:styleId="affffc">
    <w:name w:val="正文文本首行缩进 字符"/>
    <w:basedOn w:val="affb"/>
    <w:link w:val="affffb"/>
    <w:qFormat/>
    <w:rsid w:val="00B8719D"/>
    <w:rPr>
      <w:rFonts w:ascii="Times New Roman" w:eastAsia="宋体" w:hAnsi="Times New Roman" w:cs="Times New Roman"/>
      <w:sz w:val="24"/>
      <w:szCs w:val="24"/>
    </w:rPr>
  </w:style>
  <w:style w:type="paragraph" w:styleId="2b">
    <w:name w:val="Body Text First Indent 2"/>
    <w:basedOn w:val="a5"/>
    <w:next w:val="63"/>
    <w:link w:val="2c"/>
    <w:uiPriority w:val="99"/>
    <w:qFormat/>
    <w:rsid w:val="00B8719D"/>
    <w:pPr>
      <w:numPr>
        <w:numId w:val="0"/>
      </w:numPr>
      <w:tabs>
        <w:tab w:val="clear" w:pos="-5"/>
      </w:tabs>
      <w:spacing w:after="120"/>
      <w:ind w:leftChars="200" w:left="420" w:firstLineChars="200" w:firstLine="420"/>
    </w:pPr>
  </w:style>
  <w:style w:type="character" w:customStyle="1" w:styleId="2c">
    <w:name w:val="正文文本首行缩进 2 字符"/>
    <w:basedOn w:val="affd"/>
    <w:link w:val="2b"/>
    <w:uiPriority w:val="99"/>
    <w:qFormat/>
    <w:rsid w:val="00B8719D"/>
    <w:rPr>
      <w:rFonts w:ascii="Times New Roman" w:eastAsia="宋体" w:hAnsi="Times New Roman" w:cs="Times New Roman"/>
      <w:sz w:val="24"/>
      <w:szCs w:val="24"/>
    </w:rPr>
  </w:style>
  <w:style w:type="table" w:styleId="affffd">
    <w:name w:val="Table Grid"/>
    <w:basedOn w:val="ac"/>
    <w:uiPriority w:val="39"/>
    <w:qFormat/>
    <w:rsid w:val="00B8719D"/>
    <w:pPr>
      <w:spacing w:line="240" w:lineRule="auto"/>
      <w:jc w:val="left"/>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fe">
    <w:name w:val="Table Theme"/>
    <w:basedOn w:val="ac"/>
    <w:qFormat/>
    <w:rsid w:val="00B8719D"/>
    <w:pPr>
      <w:widowControl w:val="0"/>
      <w:adjustRightInd w:val="0"/>
      <w:snapToGrid w:val="0"/>
      <w:ind w:firstLineChars="200" w:firstLine="480"/>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4">
    <w:name w:val="Table Web 1"/>
    <w:basedOn w:val="ac"/>
    <w:qFormat/>
    <w:rsid w:val="00B8719D"/>
    <w:pPr>
      <w:widowControl w:val="0"/>
      <w:spacing w:line="240" w:lineRule="auto"/>
    </w:pPr>
    <w:rPr>
      <w:rFonts w:ascii="Times New Roman" w:eastAsia="宋体" w:hAnsi="Times New Roman" w:cs="Times New Roman"/>
      <w:kern w:val="0"/>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character" w:styleId="afffff">
    <w:name w:val="endnote reference"/>
    <w:basedOn w:val="ab"/>
    <w:qFormat/>
    <w:rsid w:val="00B8719D"/>
    <w:rPr>
      <w:vertAlign w:val="superscript"/>
    </w:rPr>
  </w:style>
  <w:style w:type="character" w:styleId="afffff0">
    <w:name w:val="page number"/>
    <w:basedOn w:val="ab"/>
    <w:qFormat/>
    <w:rsid w:val="00B8719D"/>
  </w:style>
  <w:style w:type="character" w:styleId="afffff1">
    <w:name w:val="FollowedHyperlink"/>
    <w:basedOn w:val="ab"/>
    <w:uiPriority w:val="99"/>
    <w:qFormat/>
    <w:rsid w:val="00B8719D"/>
    <w:rPr>
      <w:color w:val="800080"/>
      <w:u w:val="single"/>
    </w:rPr>
  </w:style>
  <w:style w:type="character" w:styleId="afffff2">
    <w:name w:val="Emphasis"/>
    <w:basedOn w:val="ab"/>
    <w:qFormat/>
    <w:rsid w:val="00B8719D"/>
    <w:rPr>
      <w:i/>
      <w:iCs/>
    </w:rPr>
  </w:style>
  <w:style w:type="character" w:styleId="afffff3">
    <w:name w:val="line number"/>
    <w:basedOn w:val="ab"/>
    <w:qFormat/>
    <w:rsid w:val="00B8719D"/>
  </w:style>
  <w:style w:type="character" w:styleId="HTML4">
    <w:name w:val="HTML Definition"/>
    <w:basedOn w:val="ab"/>
    <w:qFormat/>
    <w:rsid w:val="00B8719D"/>
    <w:rPr>
      <w:i/>
      <w:iCs/>
    </w:rPr>
  </w:style>
  <w:style w:type="character" w:styleId="HTML5">
    <w:name w:val="HTML Typewriter"/>
    <w:basedOn w:val="ab"/>
    <w:qFormat/>
    <w:rsid w:val="00B8719D"/>
    <w:rPr>
      <w:rFonts w:ascii="Courier New" w:hAnsi="Courier New" w:cs="Courier New"/>
      <w:sz w:val="20"/>
      <w:szCs w:val="20"/>
    </w:rPr>
  </w:style>
  <w:style w:type="character" w:styleId="HTML6">
    <w:name w:val="HTML Acronym"/>
    <w:basedOn w:val="ab"/>
    <w:qFormat/>
    <w:rsid w:val="00B8719D"/>
  </w:style>
  <w:style w:type="character" w:styleId="HTML7">
    <w:name w:val="HTML Variable"/>
    <w:basedOn w:val="ab"/>
    <w:qFormat/>
    <w:rsid w:val="00B8719D"/>
    <w:rPr>
      <w:i/>
      <w:iCs/>
    </w:rPr>
  </w:style>
  <w:style w:type="character" w:styleId="afffff4">
    <w:name w:val="annotation reference"/>
    <w:basedOn w:val="ab"/>
    <w:uiPriority w:val="99"/>
    <w:qFormat/>
    <w:rsid w:val="00B8719D"/>
    <w:rPr>
      <w:sz w:val="21"/>
      <w:szCs w:val="21"/>
    </w:rPr>
  </w:style>
  <w:style w:type="character" w:styleId="HTML8">
    <w:name w:val="HTML Cite"/>
    <w:basedOn w:val="ab"/>
    <w:qFormat/>
    <w:rsid w:val="00B8719D"/>
    <w:rPr>
      <w:i/>
      <w:iCs/>
    </w:rPr>
  </w:style>
  <w:style w:type="character" w:styleId="afffff5">
    <w:name w:val="footnote reference"/>
    <w:qFormat/>
    <w:rsid w:val="00B8719D"/>
    <w:rPr>
      <w:vertAlign w:val="superscript"/>
    </w:rPr>
  </w:style>
  <w:style w:type="character" w:styleId="HTML9">
    <w:name w:val="HTML Keyboard"/>
    <w:basedOn w:val="ab"/>
    <w:qFormat/>
    <w:rsid w:val="00B8719D"/>
    <w:rPr>
      <w:rFonts w:ascii="Courier New" w:hAnsi="Courier New" w:cs="Courier New"/>
      <w:sz w:val="20"/>
      <w:szCs w:val="20"/>
    </w:rPr>
  </w:style>
  <w:style w:type="character" w:styleId="HTMLa">
    <w:name w:val="HTML Sample"/>
    <w:basedOn w:val="ab"/>
    <w:qFormat/>
    <w:rsid w:val="00B8719D"/>
    <w:rPr>
      <w:rFonts w:ascii="Courier New" w:hAnsi="Courier New" w:cs="Courier New"/>
    </w:rPr>
  </w:style>
  <w:style w:type="paragraph" w:customStyle="1" w:styleId="afffff6">
    <w:name w:val="插图题注"/>
    <w:basedOn w:val="36"/>
    <w:link w:val="afffff7"/>
    <w:qFormat/>
    <w:rsid w:val="00B8719D"/>
    <w:pPr>
      <w:adjustRightInd w:val="0"/>
      <w:snapToGrid w:val="0"/>
      <w:spacing w:before="160" w:after="120"/>
    </w:pPr>
    <w:rPr>
      <w:rFonts w:eastAsia="宋体"/>
    </w:rPr>
  </w:style>
  <w:style w:type="paragraph" w:customStyle="1" w:styleId="57">
    <w:name w:val="标题 5（文档使用）"/>
    <w:basedOn w:val="aa"/>
    <w:next w:val="aa"/>
    <w:qFormat/>
    <w:rsid w:val="00B8719D"/>
    <w:pPr>
      <w:keepNext/>
      <w:keepLines/>
      <w:widowControl w:val="0"/>
      <w:tabs>
        <w:tab w:val="left" w:pos="0"/>
      </w:tabs>
      <w:spacing w:beforeLines="50" w:before="50" w:afterLines="50" w:after="50" w:line="360" w:lineRule="auto"/>
      <w:outlineLvl w:val="4"/>
    </w:pPr>
    <w:rPr>
      <w:rFonts w:ascii="Arial" w:eastAsia="黑体" w:hAnsi="Arial" w:cs="Times New Roman"/>
      <w:b/>
      <w:szCs w:val="28"/>
    </w:rPr>
  </w:style>
  <w:style w:type="character" w:customStyle="1" w:styleId="afd">
    <w:name w:val="正文缩进 字符"/>
    <w:link w:val="afc"/>
    <w:uiPriority w:val="99"/>
    <w:qFormat/>
    <w:rsid w:val="00B8719D"/>
    <w:rPr>
      <w:rFonts w:ascii="Times New Roman" w:eastAsia="宋体" w:hAnsi="Times New Roman" w:cs="Times New Roman"/>
      <w:sz w:val="24"/>
      <w:szCs w:val="24"/>
    </w:rPr>
  </w:style>
  <w:style w:type="character" w:customStyle="1" w:styleId="afffff7">
    <w:name w:val="插图题注 字符"/>
    <w:basedOn w:val="37"/>
    <w:link w:val="afffff6"/>
    <w:qFormat/>
    <w:rsid w:val="00B8719D"/>
    <w:rPr>
      <w:rFonts w:ascii="Times New Roman" w:eastAsia="宋体" w:hAnsi="Times New Roman" w:cs="Times New Roman"/>
      <w:sz w:val="24"/>
      <w:szCs w:val="16"/>
    </w:rPr>
  </w:style>
  <w:style w:type="character" w:customStyle="1" w:styleId="aff">
    <w:name w:val="题注 字符"/>
    <w:link w:val="afe"/>
    <w:uiPriority w:val="99"/>
    <w:qFormat/>
    <w:rsid w:val="00B8719D"/>
    <w:rPr>
      <w:rFonts w:ascii="Times New Roman" w:eastAsia="宋体" w:hAnsi="Times New Roman" w:cs="Times New Roman"/>
      <w:sz w:val="24"/>
      <w:szCs w:val="24"/>
    </w:rPr>
  </w:style>
  <w:style w:type="character" w:customStyle="1" w:styleId="af1">
    <w:name w:val="普通(网站) 字符"/>
    <w:link w:val="af0"/>
    <w:uiPriority w:val="99"/>
    <w:qFormat/>
    <w:rsid w:val="00B8719D"/>
    <w:rPr>
      <w:rFonts w:ascii="Times New Roman" w:eastAsia="Times New Roman" w:hAnsi="Times New Roman" w:cs="Times New Roman"/>
      <w:kern w:val="0"/>
      <w:sz w:val="24"/>
      <w:szCs w:val="24"/>
    </w:rPr>
  </w:style>
  <w:style w:type="paragraph" w:customStyle="1" w:styleId="1110">
    <w:name w:val="1110"/>
    <w:basedOn w:val="21"/>
    <w:next w:val="aa"/>
    <w:link w:val="11100"/>
    <w:qFormat/>
    <w:rsid w:val="00B8719D"/>
    <w:pPr>
      <w:numPr>
        <w:ilvl w:val="0"/>
        <w:numId w:val="0"/>
      </w:numPr>
      <w:adjustRightInd/>
      <w:snapToGrid/>
      <w:spacing w:before="260" w:after="260" w:line="415" w:lineRule="auto"/>
      <w:ind w:left="1666" w:hanging="420"/>
    </w:pPr>
    <w:rPr>
      <w:rFonts w:ascii="Arial" w:eastAsia="仿宋_GB2312" w:hAnsi="Arial"/>
      <w:color w:val="000000"/>
      <w:sz w:val="24"/>
    </w:rPr>
  </w:style>
  <w:style w:type="character" w:customStyle="1" w:styleId="11100">
    <w:name w:val="1110 字符"/>
    <w:link w:val="1110"/>
    <w:qFormat/>
    <w:rsid w:val="00B8719D"/>
    <w:rPr>
      <w:rFonts w:ascii="Arial" w:eastAsia="仿宋_GB2312" w:hAnsi="Arial" w:cs="Times New Roman"/>
      <w:b/>
      <w:bCs/>
      <w:color w:val="000000"/>
      <w:sz w:val="24"/>
      <w:szCs w:val="32"/>
    </w:rPr>
  </w:style>
  <w:style w:type="paragraph" w:customStyle="1" w:styleId="afffff8">
    <w:name w:val="封面标题"/>
    <w:next w:val="aa"/>
    <w:qFormat/>
    <w:rsid w:val="00B8719D"/>
    <w:pPr>
      <w:spacing w:before="240" w:after="240" w:line="240" w:lineRule="auto"/>
      <w:jc w:val="center"/>
    </w:pPr>
    <w:rPr>
      <w:rFonts w:ascii="宋体" w:eastAsia="隶书" w:hAnsi="宋体" w:cs="Times New Roman"/>
      <w:b/>
      <w:bCs/>
      <w:sz w:val="48"/>
      <w:szCs w:val="44"/>
    </w:rPr>
  </w:style>
  <w:style w:type="paragraph" w:customStyle="1" w:styleId="afffff9">
    <w:name w:val="目录名"/>
    <w:basedOn w:val="aa"/>
    <w:next w:val="TOC1"/>
    <w:qFormat/>
    <w:rsid w:val="00B8719D"/>
    <w:pPr>
      <w:widowControl w:val="0"/>
      <w:snapToGrid w:val="0"/>
      <w:spacing w:beforeLines="50" w:before="50" w:afterLines="50" w:after="50" w:line="360" w:lineRule="auto"/>
      <w:jc w:val="center"/>
    </w:pPr>
    <w:rPr>
      <w:rFonts w:ascii="黑体" w:eastAsia="微软雅黑" w:cs="Times New Roman"/>
      <w:bCs/>
      <w:kern w:val="2"/>
      <w:sz w:val="36"/>
      <w:szCs w:val="36"/>
    </w:rPr>
  </w:style>
  <w:style w:type="paragraph" w:customStyle="1" w:styleId="afffffa">
    <w:name w:val="插图居中"/>
    <w:next w:val="aa"/>
    <w:qFormat/>
    <w:rsid w:val="00B8719D"/>
    <w:pPr>
      <w:spacing w:beforeLines="50" w:before="50"/>
      <w:jc w:val="center"/>
    </w:pPr>
    <w:rPr>
      <w:rFonts w:ascii="Times New Roman" w:eastAsia="宋体" w:hAnsi="Times New Roman" w:cs="Times New Roman"/>
      <w:sz w:val="24"/>
      <w:szCs w:val="24"/>
    </w:rPr>
  </w:style>
  <w:style w:type="character" w:customStyle="1" w:styleId="afffffb">
    <w:name w:val="页脚页码"/>
    <w:qFormat/>
    <w:rsid w:val="00B8719D"/>
    <w:rPr>
      <w:rFonts w:eastAsia="宋体"/>
      <w:sz w:val="18"/>
    </w:rPr>
  </w:style>
  <w:style w:type="paragraph" w:customStyle="1" w:styleId="afffffc">
    <w:name w:val="段落标题"/>
    <w:basedOn w:val="aa"/>
    <w:next w:val="aa"/>
    <w:qFormat/>
    <w:rsid w:val="00B8719D"/>
    <w:pPr>
      <w:widowControl w:val="0"/>
      <w:adjustRightInd w:val="0"/>
      <w:snapToGrid w:val="0"/>
      <w:spacing w:line="360" w:lineRule="auto"/>
      <w:ind w:firstLineChars="200" w:firstLine="482"/>
      <w:jc w:val="both"/>
    </w:pPr>
    <w:rPr>
      <w:rFonts w:ascii="Times New Roman" w:hAnsi="Times New Roman" w:cs="Times New Roman"/>
      <w:b/>
      <w:kern w:val="2"/>
    </w:rPr>
  </w:style>
  <w:style w:type="paragraph" w:customStyle="1" w:styleId="afffffd">
    <w:name w:val="正文加粗"/>
    <w:basedOn w:val="aa"/>
    <w:next w:val="aa"/>
    <w:link w:val="Char"/>
    <w:qFormat/>
    <w:rsid w:val="00B8719D"/>
    <w:pPr>
      <w:widowControl w:val="0"/>
      <w:adjustRightInd w:val="0"/>
      <w:snapToGrid w:val="0"/>
      <w:spacing w:line="360" w:lineRule="auto"/>
      <w:ind w:firstLineChars="200" w:firstLine="480"/>
      <w:jc w:val="both"/>
    </w:pPr>
    <w:rPr>
      <w:rFonts w:ascii="Times New Roman" w:hAnsi="Times New Roman" w:cs="Times New Roman"/>
      <w:b/>
      <w:kern w:val="2"/>
    </w:rPr>
  </w:style>
  <w:style w:type="character" w:customStyle="1" w:styleId="Char">
    <w:name w:val="正文加粗 Char"/>
    <w:link w:val="afffffd"/>
    <w:qFormat/>
    <w:rsid w:val="00B8719D"/>
    <w:rPr>
      <w:rFonts w:ascii="Times New Roman" w:eastAsia="宋体" w:hAnsi="Times New Roman" w:cs="Times New Roman"/>
      <w:b/>
      <w:sz w:val="24"/>
      <w:szCs w:val="24"/>
    </w:rPr>
  </w:style>
  <w:style w:type="paragraph" w:customStyle="1" w:styleId="afffffe">
    <w:name w:val="表内文字居中"/>
    <w:qFormat/>
    <w:rsid w:val="00B8719D"/>
    <w:pPr>
      <w:spacing w:line="240" w:lineRule="auto"/>
      <w:jc w:val="center"/>
    </w:pPr>
    <w:rPr>
      <w:rFonts w:ascii="Times New Roman" w:eastAsia="宋体" w:hAnsi="Times New Roman" w:cs="Times New Roman"/>
      <w:sz w:val="24"/>
      <w:szCs w:val="24"/>
    </w:rPr>
  </w:style>
  <w:style w:type="paragraph" w:customStyle="1" w:styleId="affffff">
    <w:name w:val="表内文字居左"/>
    <w:qFormat/>
    <w:rsid w:val="00B8719D"/>
    <w:pPr>
      <w:widowControl w:val="0"/>
      <w:adjustRightInd w:val="0"/>
      <w:snapToGrid w:val="0"/>
      <w:spacing w:line="240" w:lineRule="auto"/>
    </w:pPr>
    <w:rPr>
      <w:rFonts w:ascii="Times New Roman" w:eastAsia="宋体" w:hAnsi="Times New Roman" w:cs="Times New Roman"/>
      <w:sz w:val="24"/>
      <w:szCs w:val="24"/>
    </w:rPr>
  </w:style>
  <w:style w:type="paragraph" w:customStyle="1" w:styleId="affffff0">
    <w:name w:val="表内文字居右"/>
    <w:qFormat/>
    <w:rsid w:val="00B8719D"/>
    <w:pPr>
      <w:spacing w:line="240" w:lineRule="auto"/>
      <w:jc w:val="right"/>
    </w:pPr>
    <w:rPr>
      <w:rFonts w:ascii="Times New Roman" w:eastAsia="宋体" w:hAnsi="Times New Roman" w:cs="Times New Roman"/>
      <w:sz w:val="24"/>
      <w:szCs w:val="24"/>
    </w:rPr>
  </w:style>
  <w:style w:type="paragraph" w:customStyle="1" w:styleId="affffff1">
    <w:name w:val="目录"/>
    <w:basedOn w:val="TOC1"/>
    <w:qFormat/>
    <w:rsid w:val="00B8719D"/>
  </w:style>
  <w:style w:type="paragraph" w:customStyle="1" w:styleId="affffff2">
    <w:name w:val="投标文件"/>
    <w:next w:val="aa"/>
    <w:qFormat/>
    <w:rsid w:val="00B8719D"/>
    <w:pPr>
      <w:spacing w:line="240" w:lineRule="auto"/>
      <w:jc w:val="center"/>
    </w:pPr>
    <w:rPr>
      <w:rFonts w:ascii="宋体" w:eastAsia="隶书" w:hAnsi="宋体" w:cs="Times New Roman"/>
      <w:b/>
      <w:bCs/>
      <w:sz w:val="72"/>
      <w:szCs w:val="44"/>
    </w:rPr>
  </w:style>
  <w:style w:type="paragraph" w:customStyle="1" w:styleId="affffff3">
    <w:name w:val="招标编号"/>
    <w:next w:val="aa"/>
    <w:qFormat/>
    <w:rsid w:val="00B8719D"/>
    <w:pPr>
      <w:spacing w:line="240" w:lineRule="auto"/>
      <w:jc w:val="center"/>
    </w:pPr>
    <w:rPr>
      <w:rFonts w:ascii="Times New Roman" w:eastAsia="微软雅黑" w:hAnsi="Times New Roman" w:cs="Times New Roman"/>
      <w:sz w:val="36"/>
      <w:szCs w:val="24"/>
    </w:rPr>
  </w:style>
  <w:style w:type="character" w:customStyle="1" w:styleId="affffff4">
    <w:name w:val="上标"/>
    <w:qFormat/>
    <w:rsid w:val="00B8719D"/>
    <w:rPr>
      <w:vertAlign w:val="superscript"/>
    </w:rPr>
  </w:style>
  <w:style w:type="paragraph" w:customStyle="1" w:styleId="58">
    <w:name w:val="图内文字5号居中"/>
    <w:qFormat/>
    <w:rsid w:val="00B8719D"/>
    <w:pPr>
      <w:adjustRightInd w:val="0"/>
      <w:snapToGrid w:val="0"/>
      <w:spacing w:line="240" w:lineRule="auto"/>
    </w:pPr>
    <w:rPr>
      <w:rFonts w:ascii="Times New Roman" w:eastAsia="宋体" w:hAnsi="Times New Roman" w:cs="Times New Roman"/>
      <w:szCs w:val="24"/>
    </w:rPr>
  </w:style>
  <w:style w:type="paragraph" w:customStyle="1" w:styleId="59">
    <w:name w:val="图内文字5号居左"/>
    <w:qFormat/>
    <w:rsid w:val="00B8719D"/>
    <w:pPr>
      <w:spacing w:line="240" w:lineRule="auto"/>
      <w:jc w:val="left"/>
    </w:pPr>
    <w:rPr>
      <w:rFonts w:ascii="Times New Roman" w:eastAsia="仿宋_GB2312" w:hAnsi="Times New Roman" w:cs="Times New Roman"/>
      <w:szCs w:val="24"/>
    </w:rPr>
  </w:style>
  <w:style w:type="paragraph" w:customStyle="1" w:styleId="a4">
    <w:name w:val="标题大项"/>
    <w:basedOn w:val="affff7"/>
    <w:qFormat/>
    <w:rsid w:val="00B8719D"/>
    <w:pPr>
      <w:pageBreakBefore/>
      <w:numPr>
        <w:numId w:val="94"/>
      </w:numPr>
      <w:spacing w:before="4800"/>
      <w:ind w:left="1305" w:firstLineChars="0" w:firstLine="0"/>
    </w:pPr>
    <w:rPr>
      <w:sz w:val="52"/>
    </w:rPr>
  </w:style>
  <w:style w:type="paragraph" w:customStyle="1" w:styleId="1">
    <w:name w:val="编号1级"/>
    <w:basedOn w:val="aa"/>
    <w:next w:val="aa"/>
    <w:qFormat/>
    <w:rsid w:val="00B8719D"/>
    <w:pPr>
      <w:widowControl w:val="0"/>
      <w:numPr>
        <w:numId w:val="95"/>
      </w:numPr>
      <w:adjustRightInd w:val="0"/>
      <w:snapToGrid w:val="0"/>
      <w:spacing w:line="360" w:lineRule="auto"/>
      <w:ind w:left="0" w:firstLineChars="200" w:firstLine="480"/>
      <w:jc w:val="both"/>
    </w:pPr>
    <w:rPr>
      <w:rFonts w:ascii="Times New Roman" w:hAnsi="Times New Roman" w:cs="Times New Roman"/>
      <w:kern w:val="2"/>
    </w:rPr>
  </w:style>
  <w:style w:type="paragraph" w:customStyle="1" w:styleId="20">
    <w:name w:val="编号2级"/>
    <w:basedOn w:val="aa"/>
    <w:next w:val="15"/>
    <w:qFormat/>
    <w:rsid w:val="00B8719D"/>
    <w:pPr>
      <w:widowControl w:val="0"/>
      <w:numPr>
        <w:numId w:val="96"/>
      </w:numPr>
      <w:adjustRightInd w:val="0"/>
      <w:snapToGrid w:val="0"/>
      <w:spacing w:line="360" w:lineRule="auto"/>
      <w:ind w:left="0" w:firstLineChars="400" w:firstLine="960"/>
      <w:jc w:val="both"/>
    </w:pPr>
    <w:rPr>
      <w:rFonts w:ascii="Times New Roman" w:hAnsi="Times New Roman" w:cs="Times New Roman"/>
      <w:kern w:val="2"/>
    </w:rPr>
  </w:style>
  <w:style w:type="paragraph" w:customStyle="1" w:styleId="15">
    <w:name w:val="列表段落1"/>
    <w:basedOn w:val="aa"/>
    <w:qFormat/>
    <w:rsid w:val="00B8719D"/>
    <w:pPr>
      <w:widowControl w:val="0"/>
      <w:adjustRightInd w:val="0"/>
      <w:snapToGrid w:val="0"/>
      <w:spacing w:line="360" w:lineRule="auto"/>
      <w:ind w:firstLineChars="200" w:firstLine="420"/>
      <w:jc w:val="both"/>
    </w:pPr>
    <w:rPr>
      <w:rFonts w:ascii="Times New Roman" w:hAnsi="Times New Roman" w:cs="Times New Roman"/>
      <w:kern w:val="2"/>
    </w:rPr>
  </w:style>
  <w:style w:type="paragraph" w:customStyle="1" w:styleId="32">
    <w:name w:val="编号3级"/>
    <w:basedOn w:val="aa"/>
    <w:next w:val="15"/>
    <w:qFormat/>
    <w:rsid w:val="00B8719D"/>
    <w:pPr>
      <w:widowControl w:val="0"/>
      <w:numPr>
        <w:numId w:val="97"/>
      </w:numPr>
      <w:adjustRightInd w:val="0"/>
      <w:snapToGrid w:val="0"/>
      <w:spacing w:line="360" w:lineRule="auto"/>
      <w:ind w:left="0" w:firstLineChars="600" w:firstLine="1440"/>
      <w:jc w:val="both"/>
    </w:pPr>
    <w:rPr>
      <w:rFonts w:ascii="Times New Roman" w:hAnsi="Times New Roman" w:cs="Times New Roman"/>
      <w:kern w:val="2"/>
    </w:rPr>
  </w:style>
  <w:style w:type="character" w:customStyle="1" w:styleId="16">
    <w:name w:val="占位符文本1"/>
    <w:basedOn w:val="ab"/>
    <w:uiPriority w:val="99"/>
    <w:qFormat/>
    <w:rsid w:val="00B8719D"/>
    <w:rPr>
      <w:color w:val="808080"/>
    </w:rPr>
  </w:style>
  <w:style w:type="character" w:customStyle="1" w:styleId="affffff5">
    <w:name w:val="招标要求"/>
    <w:qFormat/>
    <w:rsid w:val="00B8719D"/>
    <w:rPr>
      <w:b/>
      <w:color w:val="0066FF"/>
      <w:u w:val="none"/>
    </w:rPr>
  </w:style>
  <w:style w:type="character" w:customStyle="1" w:styleId="affffff6">
    <w:name w:val="默认字符"/>
    <w:qFormat/>
    <w:rsid w:val="00B8719D"/>
  </w:style>
  <w:style w:type="character" w:customStyle="1" w:styleId="17">
    <w:name w:val="明显参考1"/>
    <w:qFormat/>
    <w:rsid w:val="00B8719D"/>
    <w:rPr>
      <w:b/>
      <w:bCs/>
      <w:i/>
      <w:smallCaps/>
      <w:color w:val="auto"/>
      <w:spacing w:val="5"/>
      <w:u w:val="single"/>
    </w:rPr>
  </w:style>
  <w:style w:type="character" w:customStyle="1" w:styleId="18">
    <w:name w:val="明显强调1"/>
    <w:qFormat/>
    <w:rsid w:val="00B8719D"/>
    <w:rPr>
      <w:b/>
      <w:bCs/>
      <w:i/>
      <w:iCs/>
      <w:color w:val="4F81BD"/>
    </w:rPr>
  </w:style>
  <w:style w:type="paragraph" w:customStyle="1" w:styleId="19">
    <w:name w:val="明显引用1"/>
    <w:basedOn w:val="aa"/>
    <w:next w:val="aa"/>
    <w:link w:val="affffff7"/>
    <w:qFormat/>
    <w:rsid w:val="00B8719D"/>
    <w:pPr>
      <w:widowControl w:val="0"/>
      <w:pBdr>
        <w:bottom w:val="single" w:sz="4" w:space="4" w:color="4F81BD"/>
      </w:pBdr>
      <w:snapToGrid w:val="0"/>
      <w:spacing w:before="200" w:after="280"/>
      <w:ind w:left="936" w:right="936"/>
      <w:jc w:val="both"/>
    </w:pPr>
    <w:rPr>
      <w:rFonts w:ascii="Times New Roman" w:hAnsi="Times New Roman" w:cs="Times New Roman"/>
      <w:b/>
      <w:bCs/>
      <w:i/>
      <w:iCs/>
      <w:color w:val="4F81BD"/>
      <w:kern w:val="2"/>
      <w:sz w:val="21"/>
      <w:lang w:val="zh-CN"/>
    </w:rPr>
  </w:style>
  <w:style w:type="character" w:customStyle="1" w:styleId="affffff7">
    <w:name w:val="明显引用 字符"/>
    <w:basedOn w:val="ab"/>
    <w:link w:val="19"/>
    <w:qFormat/>
    <w:rsid w:val="00B8719D"/>
    <w:rPr>
      <w:rFonts w:ascii="Times New Roman" w:eastAsia="宋体" w:hAnsi="Times New Roman" w:cs="Times New Roman"/>
      <w:b/>
      <w:bCs/>
      <w:i/>
      <w:iCs/>
      <w:color w:val="4F81BD"/>
      <w:szCs w:val="24"/>
      <w:lang w:val="zh-CN"/>
    </w:rPr>
  </w:style>
  <w:style w:type="character" w:customStyle="1" w:styleId="1a">
    <w:name w:val="不明显参考1"/>
    <w:qFormat/>
    <w:rsid w:val="00B8719D"/>
    <w:rPr>
      <w:smallCaps/>
      <w:color w:val="C0504D"/>
      <w:u w:val="single"/>
    </w:rPr>
  </w:style>
  <w:style w:type="character" w:customStyle="1" w:styleId="1b">
    <w:name w:val="不明显强调1"/>
    <w:qFormat/>
    <w:rsid w:val="00B8719D"/>
    <w:rPr>
      <w:i/>
      <w:iCs/>
      <w:color w:val="000000"/>
    </w:rPr>
  </w:style>
  <w:style w:type="character" w:customStyle="1" w:styleId="1c">
    <w:name w:val="书籍标题1"/>
    <w:uiPriority w:val="33"/>
    <w:qFormat/>
    <w:rsid w:val="00B8719D"/>
    <w:rPr>
      <w:b/>
      <w:bCs/>
      <w:smallCaps/>
      <w:spacing w:val="5"/>
    </w:rPr>
  </w:style>
  <w:style w:type="paragraph" w:customStyle="1" w:styleId="Style91">
    <w:name w:val="_Style 91"/>
    <w:basedOn w:val="aa"/>
    <w:next w:val="15"/>
    <w:qFormat/>
    <w:rsid w:val="00B8719D"/>
    <w:pPr>
      <w:snapToGrid w:val="0"/>
      <w:ind w:firstLineChars="200" w:firstLine="420"/>
      <w:jc w:val="both"/>
    </w:pPr>
    <w:rPr>
      <w:kern w:val="2"/>
      <w:sz w:val="21"/>
    </w:rPr>
  </w:style>
  <w:style w:type="paragraph" w:customStyle="1" w:styleId="1d">
    <w:name w:val="无间隔1"/>
    <w:uiPriority w:val="1"/>
    <w:qFormat/>
    <w:rsid w:val="00B8719D"/>
    <w:pPr>
      <w:spacing w:line="240" w:lineRule="auto"/>
      <w:jc w:val="left"/>
    </w:pPr>
    <w:rPr>
      <w:rFonts w:ascii="Calibri" w:eastAsia="宋体" w:hAnsi="Calibri" w:cs="Times New Roman"/>
      <w:kern w:val="0"/>
      <w:sz w:val="22"/>
    </w:rPr>
  </w:style>
  <w:style w:type="paragraph" w:customStyle="1" w:styleId="1e">
    <w:name w:val="修订1"/>
    <w:uiPriority w:val="99"/>
    <w:qFormat/>
    <w:rsid w:val="00B8719D"/>
    <w:pPr>
      <w:spacing w:line="240" w:lineRule="auto"/>
      <w:jc w:val="left"/>
    </w:pPr>
    <w:rPr>
      <w:rFonts w:ascii="Arial" w:eastAsia="宋体" w:hAnsi="Arial" w:cs="Times New Roman"/>
      <w:sz w:val="28"/>
      <w:szCs w:val="28"/>
    </w:rPr>
  </w:style>
  <w:style w:type="paragraph" w:customStyle="1" w:styleId="1f">
    <w:name w:val="引用1"/>
    <w:basedOn w:val="aa"/>
    <w:next w:val="aa"/>
    <w:link w:val="affffff8"/>
    <w:qFormat/>
    <w:rsid w:val="00B8719D"/>
    <w:pPr>
      <w:snapToGrid w:val="0"/>
      <w:jc w:val="both"/>
    </w:pPr>
    <w:rPr>
      <w:i/>
      <w:iCs/>
      <w:color w:val="000000"/>
      <w:kern w:val="2"/>
      <w:sz w:val="21"/>
    </w:rPr>
  </w:style>
  <w:style w:type="character" w:customStyle="1" w:styleId="affffff8">
    <w:name w:val="引用 字符"/>
    <w:basedOn w:val="ab"/>
    <w:link w:val="1f"/>
    <w:qFormat/>
    <w:rsid w:val="00B8719D"/>
    <w:rPr>
      <w:rFonts w:ascii="宋体" w:eastAsia="宋体" w:hAnsi="宋体" w:cs="宋体"/>
      <w:i/>
      <w:iCs/>
      <w:color w:val="000000"/>
      <w:szCs w:val="24"/>
    </w:rPr>
  </w:style>
  <w:style w:type="paragraph" w:customStyle="1" w:styleId="z-1">
    <w:name w:val="z-窗体顶端1"/>
    <w:basedOn w:val="aa"/>
    <w:next w:val="aa"/>
    <w:link w:val="z-"/>
    <w:qFormat/>
    <w:rsid w:val="00B8719D"/>
    <w:pPr>
      <w:pBdr>
        <w:bottom w:val="single" w:sz="6" w:space="1" w:color="auto"/>
      </w:pBdr>
      <w:snapToGrid w:val="0"/>
      <w:jc w:val="center"/>
    </w:pPr>
    <w:rPr>
      <w:rFonts w:ascii="Arial" w:hAnsi="Arial" w:cs="Arial"/>
      <w:vanish/>
      <w:kern w:val="2"/>
      <w:sz w:val="16"/>
      <w:szCs w:val="16"/>
    </w:rPr>
  </w:style>
  <w:style w:type="character" w:customStyle="1" w:styleId="z-">
    <w:name w:val="z-窗体顶端 字符"/>
    <w:basedOn w:val="ab"/>
    <w:link w:val="z-1"/>
    <w:qFormat/>
    <w:rsid w:val="00B8719D"/>
    <w:rPr>
      <w:rFonts w:ascii="Arial" w:eastAsia="宋体" w:hAnsi="Arial" w:cs="Arial"/>
      <w:vanish/>
      <w:sz w:val="16"/>
      <w:szCs w:val="16"/>
    </w:rPr>
  </w:style>
  <w:style w:type="paragraph" w:customStyle="1" w:styleId="z-10">
    <w:name w:val="z-窗体底端1"/>
    <w:basedOn w:val="aa"/>
    <w:next w:val="aa"/>
    <w:link w:val="z-0"/>
    <w:qFormat/>
    <w:rsid w:val="00B8719D"/>
    <w:pPr>
      <w:pBdr>
        <w:top w:val="single" w:sz="6" w:space="1" w:color="auto"/>
      </w:pBdr>
      <w:snapToGrid w:val="0"/>
      <w:jc w:val="center"/>
    </w:pPr>
    <w:rPr>
      <w:rFonts w:ascii="Arial" w:hAnsi="Arial" w:cs="Arial"/>
      <w:vanish/>
      <w:kern w:val="2"/>
      <w:sz w:val="16"/>
      <w:szCs w:val="16"/>
    </w:rPr>
  </w:style>
  <w:style w:type="character" w:customStyle="1" w:styleId="z-0">
    <w:name w:val="z-窗体底端 字符"/>
    <w:basedOn w:val="ab"/>
    <w:link w:val="z-10"/>
    <w:qFormat/>
    <w:rsid w:val="00B8719D"/>
    <w:rPr>
      <w:rFonts w:ascii="Arial" w:eastAsia="宋体" w:hAnsi="Arial" w:cs="Arial"/>
      <w:vanish/>
      <w:sz w:val="16"/>
      <w:szCs w:val="16"/>
    </w:rPr>
  </w:style>
  <w:style w:type="paragraph" w:customStyle="1" w:styleId="TOC10">
    <w:name w:val="TOC 标题1"/>
    <w:basedOn w:val="11"/>
    <w:next w:val="aa"/>
    <w:uiPriority w:val="39"/>
    <w:qFormat/>
    <w:rsid w:val="00B8719D"/>
    <w:pPr>
      <w:pageBreakBefore w:val="0"/>
      <w:numPr>
        <w:numId w:val="0"/>
      </w:numPr>
      <w:tabs>
        <w:tab w:val="left" w:pos="1276"/>
      </w:tabs>
      <w:adjustRightInd w:val="0"/>
      <w:snapToGrid w:val="0"/>
      <w:spacing w:before="480" w:after="0" w:line="276" w:lineRule="auto"/>
      <w:jc w:val="left"/>
      <w:outlineLvl w:val="9"/>
    </w:pPr>
    <w:rPr>
      <w:rFonts w:ascii="Cambria" w:hAnsi="Cambria" w:cs="宋体"/>
      <w:color w:val="365F91"/>
      <w:kern w:val="0"/>
      <w:sz w:val="28"/>
      <w:szCs w:val="28"/>
    </w:rPr>
  </w:style>
  <w:style w:type="character" w:customStyle="1" w:styleId="1f0">
    <w:name w:val="未处理的提及1"/>
    <w:uiPriority w:val="99"/>
    <w:qFormat/>
    <w:rsid w:val="00B8719D"/>
    <w:rPr>
      <w:color w:val="605E5C"/>
      <w:shd w:val="clear" w:color="auto" w:fill="E1DFDD"/>
    </w:rPr>
  </w:style>
  <w:style w:type="paragraph" w:customStyle="1" w:styleId="affffff9">
    <w:name w:val="插图"/>
    <w:basedOn w:val="aa"/>
    <w:link w:val="affffffa"/>
    <w:qFormat/>
    <w:rsid w:val="00B8719D"/>
    <w:pPr>
      <w:widowControl w:val="0"/>
      <w:adjustRightInd w:val="0"/>
      <w:snapToGrid w:val="0"/>
      <w:jc w:val="center"/>
    </w:pPr>
    <w:rPr>
      <w:rFonts w:ascii="Times New Roman" w:hAnsi="Times New Roman" w:cs="Times New Roman"/>
      <w:kern w:val="2"/>
    </w:rPr>
  </w:style>
  <w:style w:type="character" w:customStyle="1" w:styleId="affffffa">
    <w:name w:val="插图 字符"/>
    <w:basedOn w:val="ab"/>
    <w:link w:val="affffff9"/>
    <w:qFormat/>
    <w:rsid w:val="00B8719D"/>
    <w:rPr>
      <w:rFonts w:ascii="Times New Roman" w:eastAsia="宋体" w:hAnsi="Times New Roman" w:cs="Times New Roman"/>
      <w:sz w:val="24"/>
      <w:szCs w:val="24"/>
    </w:rPr>
  </w:style>
  <w:style w:type="paragraph" w:customStyle="1" w:styleId="affffffb">
    <w:name w:val="表格题注"/>
    <w:basedOn w:val="afffff6"/>
    <w:link w:val="affffffc"/>
    <w:qFormat/>
    <w:rsid w:val="00B8719D"/>
  </w:style>
  <w:style w:type="character" w:customStyle="1" w:styleId="affffffc">
    <w:name w:val="表格题注 字符"/>
    <w:basedOn w:val="afffff7"/>
    <w:link w:val="affffffb"/>
    <w:qFormat/>
    <w:rsid w:val="00B8719D"/>
    <w:rPr>
      <w:rFonts w:ascii="Times New Roman" w:eastAsia="宋体" w:hAnsi="Times New Roman" w:cs="Times New Roman"/>
      <w:sz w:val="24"/>
      <w:szCs w:val="16"/>
    </w:rPr>
  </w:style>
  <w:style w:type="paragraph" w:customStyle="1" w:styleId="affffffd">
    <w:name w:val="正正文"/>
    <w:basedOn w:val="aa"/>
    <w:qFormat/>
    <w:rsid w:val="00B8719D"/>
    <w:pPr>
      <w:snapToGrid w:val="0"/>
      <w:spacing w:line="360" w:lineRule="auto"/>
      <w:ind w:firstLineChars="200" w:firstLine="200"/>
    </w:pPr>
  </w:style>
  <w:style w:type="paragraph" w:customStyle="1" w:styleId="List1">
    <w:name w:val="List1"/>
    <w:basedOn w:val="aa"/>
    <w:next w:val="15"/>
    <w:uiPriority w:val="34"/>
    <w:qFormat/>
    <w:rsid w:val="00B8719D"/>
    <w:pPr>
      <w:snapToGrid w:val="0"/>
      <w:ind w:firstLineChars="200" w:firstLine="420"/>
    </w:pPr>
    <w:rPr>
      <w:kern w:val="2"/>
      <w:sz w:val="21"/>
    </w:rPr>
  </w:style>
  <w:style w:type="character" w:customStyle="1" w:styleId="CharChar">
    <w:name w:val="正正正文 Char Char"/>
    <w:link w:val="affffffe"/>
    <w:qFormat/>
    <w:rsid w:val="00B8719D"/>
    <w:rPr>
      <w:rFonts w:eastAsia="仿宋"/>
      <w:sz w:val="28"/>
      <w:szCs w:val="28"/>
    </w:rPr>
  </w:style>
  <w:style w:type="paragraph" w:customStyle="1" w:styleId="affffffe">
    <w:name w:val="正正正文"/>
    <w:basedOn w:val="aa"/>
    <w:link w:val="CharChar"/>
    <w:qFormat/>
    <w:rsid w:val="00B8719D"/>
    <w:pPr>
      <w:widowControl w:val="0"/>
      <w:snapToGrid w:val="0"/>
      <w:spacing w:line="360" w:lineRule="auto"/>
      <w:ind w:firstLineChars="200" w:firstLine="200"/>
      <w:jc w:val="both"/>
    </w:pPr>
    <w:rPr>
      <w:rFonts w:asciiTheme="minorHAnsi" w:eastAsia="仿宋" w:hAnsiTheme="minorHAnsi" w:cstheme="minorBidi"/>
      <w:kern w:val="2"/>
      <w:sz w:val="28"/>
      <w:szCs w:val="28"/>
    </w:rPr>
  </w:style>
  <w:style w:type="paragraph" w:customStyle="1" w:styleId="afffffff">
    <w:name w:val="重点加粗"/>
    <w:basedOn w:val="aa"/>
    <w:link w:val="afffffff0"/>
    <w:qFormat/>
    <w:rsid w:val="00B8719D"/>
    <w:pPr>
      <w:widowControl w:val="0"/>
      <w:adjustRightInd w:val="0"/>
      <w:snapToGrid w:val="0"/>
      <w:spacing w:line="360" w:lineRule="auto"/>
      <w:ind w:firstLineChars="200" w:firstLine="480"/>
      <w:jc w:val="both"/>
    </w:pPr>
    <w:rPr>
      <w:rFonts w:ascii="Times New Roman" w:hAnsi="Times New Roman" w:cs="Times New Roman"/>
      <w:b/>
      <w:kern w:val="2"/>
    </w:rPr>
  </w:style>
  <w:style w:type="character" w:customStyle="1" w:styleId="afffffff0">
    <w:name w:val="重点加粗 字符"/>
    <w:basedOn w:val="ab"/>
    <w:link w:val="afffffff"/>
    <w:qFormat/>
    <w:rsid w:val="00B8719D"/>
    <w:rPr>
      <w:rFonts w:ascii="Times New Roman" w:eastAsia="宋体" w:hAnsi="Times New Roman" w:cs="Times New Roman"/>
      <w:b/>
      <w:sz w:val="24"/>
      <w:szCs w:val="24"/>
    </w:rPr>
  </w:style>
  <w:style w:type="paragraph" w:customStyle="1" w:styleId="2d">
    <w:name w:val="列出段落2"/>
    <w:basedOn w:val="aa"/>
    <w:next w:val="aa"/>
    <w:qFormat/>
    <w:rsid w:val="00B8719D"/>
    <w:pPr>
      <w:widowControl w:val="0"/>
      <w:adjustRightInd w:val="0"/>
      <w:snapToGrid w:val="0"/>
      <w:spacing w:line="360" w:lineRule="auto"/>
      <w:ind w:left="1920" w:firstLineChars="200" w:firstLine="480"/>
      <w:jc w:val="both"/>
    </w:pPr>
    <w:rPr>
      <w:rFonts w:ascii="Times New Roman" w:hAnsi="Times New Roman" w:cs="Times New Roman"/>
      <w:kern w:val="2"/>
      <w:sz w:val="20"/>
      <w:szCs w:val="20"/>
    </w:rPr>
  </w:style>
  <w:style w:type="character" w:customStyle="1" w:styleId="2e">
    <w:name w:val="未处理的提及2"/>
    <w:basedOn w:val="ab"/>
    <w:uiPriority w:val="99"/>
    <w:qFormat/>
    <w:rsid w:val="00B8719D"/>
    <w:rPr>
      <w:color w:val="605E5C"/>
      <w:shd w:val="clear" w:color="auto" w:fill="E1DFDD"/>
    </w:rPr>
  </w:style>
  <w:style w:type="paragraph" w:customStyle="1" w:styleId="afffffff1">
    <w:name w:val="加粗"/>
    <w:basedOn w:val="aa"/>
    <w:link w:val="afffffff2"/>
    <w:qFormat/>
    <w:rsid w:val="00B8719D"/>
    <w:pPr>
      <w:widowControl w:val="0"/>
      <w:adjustRightInd w:val="0"/>
      <w:snapToGrid w:val="0"/>
      <w:spacing w:line="360" w:lineRule="auto"/>
      <w:ind w:firstLineChars="200" w:firstLine="482"/>
      <w:jc w:val="both"/>
    </w:pPr>
    <w:rPr>
      <w:rFonts w:ascii="Times New Roman" w:hAnsi="Times New Roman" w:cs="Times New Roman"/>
      <w:b/>
      <w:kern w:val="2"/>
    </w:rPr>
  </w:style>
  <w:style w:type="character" w:customStyle="1" w:styleId="afffffff2">
    <w:name w:val="加粗 字符"/>
    <w:basedOn w:val="ab"/>
    <w:link w:val="afffffff1"/>
    <w:qFormat/>
    <w:rsid w:val="00B8719D"/>
    <w:rPr>
      <w:rFonts w:ascii="Times New Roman" w:eastAsia="宋体" w:hAnsi="Times New Roman" w:cs="Times New Roman"/>
      <w:b/>
      <w:sz w:val="24"/>
      <w:szCs w:val="24"/>
    </w:rPr>
  </w:style>
  <w:style w:type="paragraph" w:customStyle="1" w:styleId="2f">
    <w:name w:val="修订2"/>
    <w:uiPriority w:val="99"/>
    <w:qFormat/>
    <w:rsid w:val="00B8719D"/>
    <w:pPr>
      <w:spacing w:line="240" w:lineRule="auto"/>
      <w:jc w:val="left"/>
    </w:pPr>
    <w:rPr>
      <w:rFonts w:ascii="Times New Roman" w:eastAsia="宋体" w:hAnsi="Times New Roman" w:cs="Times New Roman"/>
      <w:sz w:val="24"/>
      <w:szCs w:val="24"/>
    </w:rPr>
  </w:style>
  <w:style w:type="character" w:customStyle="1" w:styleId="2f0">
    <w:name w:val="明显参考2"/>
    <w:qFormat/>
    <w:rsid w:val="00B8719D"/>
    <w:rPr>
      <w:b/>
      <w:bCs/>
      <w:i/>
      <w:smallCaps/>
      <w:color w:val="auto"/>
      <w:spacing w:val="5"/>
      <w:u w:val="single"/>
    </w:rPr>
  </w:style>
  <w:style w:type="character" w:customStyle="1" w:styleId="2f1">
    <w:name w:val="不明显强调2"/>
    <w:qFormat/>
    <w:rsid w:val="00B8719D"/>
    <w:rPr>
      <w:i/>
      <w:iCs/>
      <w:color w:val="000000"/>
    </w:rPr>
  </w:style>
  <w:style w:type="character" w:customStyle="1" w:styleId="2f2">
    <w:name w:val="明显强调2"/>
    <w:qFormat/>
    <w:rsid w:val="00B8719D"/>
    <w:rPr>
      <w:b/>
      <w:bCs/>
      <w:i/>
      <w:iCs/>
      <w:color w:val="4F81BD"/>
    </w:rPr>
  </w:style>
  <w:style w:type="character" w:customStyle="1" w:styleId="2f3">
    <w:name w:val="书籍标题2"/>
    <w:uiPriority w:val="33"/>
    <w:qFormat/>
    <w:rsid w:val="00B8719D"/>
    <w:rPr>
      <w:b/>
      <w:bCs/>
      <w:smallCaps/>
      <w:spacing w:val="5"/>
    </w:rPr>
  </w:style>
  <w:style w:type="character" w:customStyle="1" w:styleId="2f4">
    <w:name w:val="不明显参考2"/>
    <w:qFormat/>
    <w:rsid w:val="00B8719D"/>
    <w:rPr>
      <w:smallCaps/>
      <w:color w:val="C0504D"/>
      <w:u w:val="single"/>
    </w:rPr>
  </w:style>
  <w:style w:type="character" w:customStyle="1" w:styleId="3c">
    <w:name w:val="未处理的提及3"/>
    <w:uiPriority w:val="99"/>
    <w:qFormat/>
    <w:rsid w:val="00B8719D"/>
    <w:rPr>
      <w:color w:val="605E5C"/>
      <w:shd w:val="clear" w:color="auto" w:fill="E1DFDD"/>
    </w:rPr>
  </w:style>
  <w:style w:type="paragraph" w:customStyle="1" w:styleId="Style202">
    <w:name w:val="_Style 202"/>
    <w:basedOn w:val="aa"/>
    <w:next w:val="15"/>
    <w:uiPriority w:val="34"/>
    <w:qFormat/>
    <w:rsid w:val="00B8719D"/>
    <w:pPr>
      <w:widowControl w:val="0"/>
      <w:adjustRightInd w:val="0"/>
      <w:spacing w:line="560" w:lineRule="exact"/>
      <w:ind w:firstLineChars="200" w:firstLine="420"/>
      <w:jc w:val="both"/>
    </w:pPr>
    <w:rPr>
      <w:rFonts w:ascii="Times New Roman" w:eastAsia="仿宋_GB2312" w:hAnsi="Times New Roman" w:cs="Times New Roman"/>
      <w:kern w:val="2"/>
      <w:sz w:val="28"/>
    </w:rPr>
  </w:style>
  <w:style w:type="paragraph" w:customStyle="1" w:styleId="z-2">
    <w:name w:val="z-窗体顶端2"/>
    <w:basedOn w:val="aa"/>
    <w:next w:val="aa"/>
    <w:link w:val="z-11"/>
    <w:qFormat/>
    <w:rsid w:val="00B8719D"/>
    <w:pPr>
      <w:pBdr>
        <w:bottom w:val="single" w:sz="6" w:space="1" w:color="auto"/>
      </w:pBdr>
      <w:jc w:val="center"/>
    </w:pPr>
    <w:rPr>
      <w:rFonts w:ascii="Arial" w:hAnsi="Arial" w:cs="Arial"/>
      <w:vanish/>
      <w:kern w:val="2"/>
      <w:sz w:val="16"/>
      <w:szCs w:val="16"/>
    </w:rPr>
  </w:style>
  <w:style w:type="character" w:customStyle="1" w:styleId="z-11">
    <w:name w:val="z-窗体顶端 字符1"/>
    <w:basedOn w:val="ab"/>
    <w:link w:val="z-2"/>
    <w:qFormat/>
    <w:rsid w:val="00B8719D"/>
    <w:rPr>
      <w:rFonts w:ascii="Arial" w:eastAsia="宋体" w:hAnsi="Arial" w:cs="Arial"/>
      <w:vanish/>
      <w:sz w:val="16"/>
      <w:szCs w:val="16"/>
    </w:rPr>
  </w:style>
  <w:style w:type="paragraph" w:customStyle="1" w:styleId="TOC20">
    <w:name w:val="TOC 标题2"/>
    <w:basedOn w:val="11"/>
    <w:next w:val="aa"/>
    <w:uiPriority w:val="39"/>
    <w:qFormat/>
    <w:rsid w:val="00B8719D"/>
    <w:pPr>
      <w:pageBreakBefore w:val="0"/>
      <w:numPr>
        <w:numId w:val="0"/>
      </w:numPr>
      <w:adjustRightInd w:val="0"/>
      <w:spacing w:before="480" w:after="0" w:line="276" w:lineRule="auto"/>
      <w:contextualSpacing/>
      <w:jc w:val="left"/>
      <w:outlineLvl w:val="9"/>
    </w:pPr>
    <w:rPr>
      <w:rFonts w:ascii="Cambria" w:hAnsi="Cambria" w:cs="宋体"/>
      <w:color w:val="365F91"/>
      <w:kern w:val="0"/>
      <w:sz w:val="28"/>
      <w:szCs w:val="28"/>
    </w:rPr>
  </w:style>
  <w:style w:type="paragraph" w:customStyle="1" w:styleId="z-20">
    <w:name w:val="z-窗体底端2"/>
    <w:basedOn w:val="aa"/>
    <w:next w:val="aa"/>
    <w:link w:val="z-12"/>
    <w:qFormat/>
    <w:rsid w:val="00B8719D"/>
    <w:pPr>
      <w:pBdr>
        <w:top w:val="single" w:sz="6" w:space="1" w:color="auto"/>
      </w:pBdr>
      <w:jc w:val="center"/>
    </w:pPr>
    <w:rPr>
      <w:rFonts w:ascii="Arial" w:hAnsi="Arial" w:cs="Arial"/>
      <w:vanish/>
      <w:kern w:val="2"/>
      <w:sz w:val="16"/>
      <w:szCs w:val="16"/>
    </w:rPr>
  </w:style>
  <w:style w:type="character" w:customStyle="1" w:styleId="z-12">
    <w:name w:val="z-窗体底端 字符1"/>
    <w:basedOn w:val="ab"/>
    <w:link w:val="z-20"/>
    <w:qFormat/>
    <w:rsid w:val="00B8719D"/>
    <w:rPr>
      <w:rFonts w:ascii="Arial" w:eastAsia="宋体" w:hAnsi="Arial" w:cs="Arial"/>
      <w:vanish/>
      <w:sz w:val="16"/>
      <w:szCs w:val="16"/>
    </w:rPr>
  </w:style>
  <w:style w:type="paragraph" w:customStyle="1" w:styleId="3d">
    <w:name w:val="修订3"/>
    <w:uiPriority w:val="99"/>
    <w:qFormat/>
    <w:rsid w:val="00B8719D"/>
    <w:pPr>
      <w:spacing w:line="240" w:lineRule="auto"/>
      <w:jc w:val="left"/>
    </w:pPr>
    <w:rPr>
      <w:rFonts w:ascii="Times New Roman" w:eastAsia="宋体" w:hAnsi="Times New Roman" w:cs="Times New Roman"/>
      <w:sz w:val="24"/>
      <w:szCs w:val="24"/>
    </w:rPr>
  </w:style>
  <w:style w:type="character" w:customStyle="1" w:styleId="47">
    <w:name w:val="未处理的提及4"/>
    <w:basedOn w:val="ab"/>
    <w:uiPriority w:val="99"/>
    <w:qFormat/>
    <w:rsid w:val="00B8719D"/>
    <w:rPr>
      <w:color w:val="605E5C"/>
      <w:shd w:val="clear" w:color="auto" w:fill="E1DFDD"/>
    </w:rPr>
  </w:style>
  <w:style w:type="character" w:customStyle="1" w:styleId="5a">
    <w:name w:val="未处理的提及5"/>
    <w:basedOn w:val="ab"/>
    <w:uiPriority w:val="99"/>
    <w:qFormat/>
    <w:rsid w:val="00B8719D"/>
    <w:rPr>
      <w:color w:val="605E5C"/>
      <w:shd w:val="clear" w:color="auto" w:fill="E1DFDD"/>
    </w:rPr>
  </w:style>
  <w:style w:type="paragraph" w:customStyle="1" w:styleId="48">
    <w:name w:val="修订4"/>
    <w:uiPriority w:val="99"/>
    <w:qFormat/>
    <w:rsid w:val="00B8719D"/>
    <w:pPr>
      <w:spacing w:line="240" w:lineRule="auto"/>
      <w:jc w:val="left"/>
    </w:pPr>
    <w:rPr>
      <w:rFonts w:ascii="Times New Roman" w:eastAsia="宋体" w:hAnsi="Times New Roman" w:cs="Times New Roman"/>
      <w:sz w:val="24"/>
      <w:szCs w:val="24"/>
    </w:rPr>
  </w:style>
  <w:style w:type="paragraph" w:customStyle="1" w:styleId="H5">
    <w:name w:val="H5."/>
    <w:basedOn w:val="52"/>
    <w:next w:val="aa"/>
    <w:link w:val="H50"/>
    <w:qFormat/>
    <w:rsid w:val="00B8719D"/>
    <w:pPr>
      <w:tabs>
        <w:tab w:val="left" w:pos="0"/>
        <w:tab w:val="left" w:pos="1134"/>
      </w:tabs>
      <w:spacing w:before="240" w:line="360" w:lineRule="auto"/>
      <w:contextualSpacing/>
    </w:pPr>
    <w:rPr>
      <w:color w:val="000000"/>
      <w:sz w:val="24"/>
    </w:rPr>
  </w:style>
  <w:style w:type="character" w:customStyle="1" w:styleId="H50">
    <w:name w:val="H5. 字符"/>
    <w:basedOn w:val="510"/>
    <w:link w:val="H5"/>
    <w:qFormat/>
    <w:rsid w:val="00B8719D"/>
    <w:rPr>
      <w:rFonts w:ascii="Times New Roman" w:eastAsia="黑体" w:hAnsi="Times New Roman" w:cs="Times New Roman"/>
      <w:b/>
      <w:bCs/>
      <w:color w:val="000000"/>
      <w:sz w:val="24"/>
      <w:szCs w:val="28"/>
    </w:rPr>
  </w:style>
  <w:style w:type="character" w:customStyle="1" w:styleId="my">
    <w:name w:val="my正文 字符"/>
    <w:link w:val="my0"/>
    <w:qFormat/>
    <w:rsid w:val="00B8719D"/>
    <w:rPr>
      <w:rFonts w:ascii="Calibri" w:hAnsi="Calibri"/>
      <w:sz w:val="28"/>
      <w:szCs w:val="28"/>
    </w:rPr>
  </w:style>
  <w:style w:type="paragraph" w:customStyle="1" w:styleId="my0">
    <w:name w:val="my正文"/>
    <w:basedOn w:val="aa"/>
    <w:link w:val="my"/>
    <w:qFormat/>
    <w:rsid w:val="00B8719D"/>
    <w:pPr>
      <w:widowControl w:val="0"/>
      <w:spacing w:line="360" w:lineRule="auto"/>
      <w:ind w:firstLineChars="200" w:firstLine="200"/>
      <w:jc w:val="both"/>
    </w:pPr>
    <w:rPr>
      <w:rFonts w:ascii="Calibri" w:eastAsiaTheme="minorEastAsia" w:hAnsi="Calibri" w:cstheme="minorBidi"/>
      <w:kern w:val="2"/>
      <w:sz w:val="28"/>
      <w:szCs w:val="28"/>
    </w:rPr>
  </w:style>
  <w:style w:type="character" w:customStyle="1" w:styleId="2f5">
    <w:name w:val="标题2 字符"/>
    <w:link w:val="2f6"/>
    <w:qFormat/>
    <w:rsid w:val="00B8719D"/>
    <w:rPr>
      <w:rFonts w:eastAsia="黑体"/>
      <w:b/>
      <w:bCs/>
      <w:sz w:val="32"/>
      <w:szCs w:val="32"/>
    </w:rPr>
  </w:style>
  <w:style w:type="paragraph" w:customStyle="1" w:styleId="2f6">
    <w:name w:val="标题2"/>
    <w:basedOn w:val="1110"/>
    <w:link w:val="2f5"/>
    <w:qFormat/>
    <w:rsid w:val="00B8719D"/>
    <w:rPr>
      <w:rFonts w:asciiTheme="minorHAnsi" w:eastAsia="黑体" w:hAnsiTheme="minorHAnsi" w:cstheme="minorBidi"/>
      <w:color w:val="auto"/>
      <w:sz w:val="32"/>
    </w:rPr>
  </w:style>
  <w:style w:type="paragraph" w:customStyle="1" w:styleId="Style224">
    <w:name w:val="_Style 224"/>
    <w:basedOn w:val="aa"/>
    <w:next w:val="15"/>
    <w:uiPriority w:val="34"/>
    <w:qFormat/>
    <w:rsid w:val="00B8719D"/>
    <w:pPr>
      <w:widowControl w:val="0"/>
      <w:ind w:firstLineChars="200" w:firstLine="420"/>
      <w:jc w:val="both"/>
    </w:pPr>
    <w:rPr>
      <w:rFonts w:ascii="Calibri" w:hAnsi="Calibri" w:cs="Times New Roman"/>
      <w:kern w:val="2"/>
      <w:sz w:val="21"/>
    </w:rPr>
  </w:style>
  <w:style w:type="paragraph" w:customStyle="1" w:styleId="Normal">
    <w:name w:val="[Normal]"/>
    <w:qFormat/>
    <w:rsid w:val="00B8719D"/>
    <w:pPr>
      <w:spacing w:line="240" w:lineRule="auto"/>
      <w:jc w:val="left"/>
    </w:pPr>
    <w:rPr>
      <w:rFonts w:ascii="宋体" w:eastAsia="宋体" w:hAnsi="宋体" w:cs="Times New Roman"/>
      <w:kern w:val="0"/>
      <w:sz w:val="24"/>
      <w:lang w:val="zh-CN"/>
    </w:rPr>
  </w:style>
  <w:style w:type="paragraph" w:customStyle="1" w:styleId="afffffff3">
    <w:name w:val="缩进_正文"/>
    <w:basedOn w:val="aa"/>
    <w:link w:val="Char0"/>
    <w:qFormat/>
    <w:rsid w:val="00B8719D"/>
    <w:pPr>
      <w:widowControl w:val="0"/>
      <w:spacing w:line="360" w:lineRule="auto"/>
      <w:ind w:firstLineChars="200" w:firstLine="560"/>
      <w:jc w:val="both"/>
    </w:pPr>
    <w:rPr>
      <w:rFonts w:ascii="Times New Roman" w:hAnsi="Times New Roman" w:cs="Times New Roman"/>
      <w:kern w:val="2"/>
      <w:szCs w:val="22"/>
    </w:rPr>
  </w:style>
  <w:style w:type="character" w:customStyle="1" w:styleId="Char0">
    <w:name w:val="缩进_正文 Char"/>
    <w:link w:val="afffffff3"/>
    <w:qFormat/>
    <w:rsid w:val="00B8719D"/>
    <w:rPr>
      <w:rFonts w:ascii="Times New Roman" w:eastAsia="宋体" w:hAnsi="Times New Roman" w:cs="Times New Roman"/>
      <w:sz w:val="24"/>
    </w:rPr>
  </w:style>
  <w:style w:type="paragraph" w:customStyle="1" w:styleId="afffffff4">
    <w:name w:val="报告正文"/>
    <w:link w:val="Char1"/>
    <w:qFormat/>
    <w:rsid w:val="00B8719D"/>
    <w:pPr>
      <w:spacing w:line="540" w:lineRule="exact"/>
      <w:ind w:firstLineChars="200" w:firstLine="200"/>
    </w:pPr>
    <w:rPr>
      <w:rFonts w:ascii="Times New Roman" w:eastAsia="宋体" w:hAnsi="Times New Roman" w:cs="Times New Roman"/>
      <w:sz w:val="24"/>
      <w:szCs w:val="20"/>
    </w:rPr>
  </w:style>
  <w:style w:type="character" w:customStyle="1" w:styleId="Char1">
    <w:name w:val="报告正文 Char"/>
    <w:link w:val="afffffff4"/>
    <w:qFormat/>
    <w:rsid w:val="00B8719D"/>
    <w:rPr>
      <w:rFonts w:ascii="Times New Roman" w:eastAsia="宋体" w:hAnsi="Times New Roman" w:cs="Times New Roman"/>
      <w:sz w:val="24"/>
      <w:szCs w:val="20"/>
    </w:rPr>
  </w:style>
  <w:style w:type="paragraph" w:customStyle="1" w:styleId="afffffff5">
    <w:name w:val="报告表名"/>
    <w:next w:val="aa"/>
    <w:link w:val="Char2"/>
    <w:qFormat/>
    <w:rsid w:val="00B8719D"/>
    <w:pPr>
      <w:spacing w:line="540" w:lineRule="exact"/>
      <w:jc w:val="center"/>
    </w:pPr>
    <w:rPr>
      <w:rFonts w:ascii="Times New Roman" w:eastAsia="黑体" w:hAnsi="Times New Roman" w:cs="Times New Roman"/>
      <w:szCs w:val="24"/>
    </w:rPr>
  </w:style>
  <w:style w:type="character" w:customStyle="1" w:styleId="Char2">
    <w:name w:val="报告表名 Char"/>
    <w:link w:val="afffffff5"/>
    <w:qFormat/>
    <w:rsid w:val="00B8719D"/>
    <w:rPr>
      <w:rFonts w:ascii="Times New Roman" w:eastAsia="黑体" w:hAnsi="Times New Roman" w:cs="Times New Roman"/>
      <w:szCs w:val="24"/>
    </w:rPr>
  </w:style>
  <w:style w:type="paragraph" w:customStyle="1" w:styleId="afffffff6">
    <w:name w:val="图标题"/>
    <w:basedOn w:val="afe"/>
    <w:qFormat/>
    <w:rsid w:val="00B8719D"/>
    <w:pPr>
      <w:adjustRightInd/>
      <w:snapToGrid/>
      <w:spacing w:line="312" w:lineRule="auto"/>
    </w:pPr>
    <w:rPr>
      <w:rFonts w:ascii="Cambria" w:eastAsia="黑体" w:hAnsi="Cambria"/>
      <w:b/>
      <w:szCs w:val="20"/>
    </w:rPr>
  </w:style>
  <w:style w:type="paragraph" w:customStyle="1" w:styleId="afffffff7">
    <w:name w:val="正文 样式"/>
    <w:basedOn w:val="aa"/>
    <w:link w:val="Char3"/>
    <w:qFormat/>
    <w:rsid w:val="00B8719D"/>
    <w:pPr>
      <w:widowControl w:val="0"/>
      <w:spacing w:line="360" w:lineRule="auto"/>
      <w:ind w:firstLineChars="200" w:firstLine="480"/>
      <w:jc w:val="both"/>
    </w:pPr>
    <w:rPr>
      <w:rFonts w:ascii="Times New Roman" w:hAnsi="Times New Roman" w:cs="Times New Roman"/>
      <w:kern w:val="2"/>
    </w:rPr>
  </w:style>
  <w:style w:type="character" w:customStyle="1" w:styleId="Char3">
    <w:name w:val="正文 样式 Char"/>
    <w:link w:val="afffffff7"/>
    <w:qFormat/>
    <w:rsid w:val="00B8719D"/>
    <w:rPr>
      <w:rFonts w:ascii="Times New Roman" w:eastAsia="宋体" w:hAnsi="Times New Roman" w:cs="Times New Roman"/>
      <w:sz w:val="24"/>
      <w:szCs w:val="24"/>
    </w:rPr>
  </w:style>
  <w:style w:type="table" w:customStyle="1" w:styleId="TableGrid">
    <w:name w:val="TableGrid"/>
    <w:qFormat/>
    <w:rsid w:val="00B8719D"/>
    <w:pPr>
      <w:spacing w:line="240" w:lineRule="auto"/>
      <w:jc w:val="left"/>
    </w:pPr>
    <w:rPr>
      <w:rFonts w:ascii="Times New Roman" w:eastAsia="宋体" w:hAnsi="Times New Roman" w:cs="Times New Roman"/>
      <w:kern w:val="0"/>
      <w:sz w:val="20"/>
      <w:szCs w:val="20"/>
    </w:rPr>
    <w:tblPr>
      <w:tblCellMar>
        <w:top w:w="0" w:type="dxa"/>
        <w:left w:w="0" w:type="dxa"/>
        <w:bottom w:w="0" w:type="dxa"/>
        <w:right w:w="0" w:type="dxa"/>
      </w:tblCellMar>
    </w:tblPr>
  </w:style>
  <w:style w:type="paragraph" w:customStyle="1" w:styleId="411">
    <w:name w:val="修订411"/>
    <w:uiPriority w:val="99"/>
    <w:qFormat/>
    <w:rsid w:val="00B8719D"/>
    <w:pPr>
      <w:spacing w:line="240" w:lineRule="auto"/>
      <w:jc w:val="left"/>
    </w:pPr>
    <w:rPr>
      <w:rFonts w:ascii="Times New Roman" w:eastAsia="宋体" w:hAnsi="Times New Roman" w:cs="Times New Roman"/>
      <w:sz w:val="24"/>
      <w:szCs w:val="24"/>
    </w:rPr>
  </w:style>
  <w:style w:type="paragraph" w:customStyle="1" w:styleId="Style2241">
    <w:name w:val="_Style 2241"/>
    <w:basedOn w:val="aa"/>
    <w:next w:val="15"/>
    <w:uiPriority w:val="34"/>
    <w:qFormat/>
    <w:rsid w:val="00B8719D"/>
    <w:pPr>
      <w:widowControl w:val="0"/>
      <w:ind w:firstLineChars="200" w:firstLine="420"/>
      <w:jc w:val="both"/>
    </w:pPr>
    <w:rPr>
      <w:rFonts w:ascii="Calibri" w:hAnsi="Calibri" w:cs="Times New Roman"/>
      <w:kern w:val="2"/>
      <w:sz w:val="21"/>
    </w:rPr>
  </w:style>
  <w:style w:type="character" w:customStyle="1" w:styleId="3e">
    <w:name w:val="不明显强调3"/>
    <w:basedOn w:val="ab"/>
    <w:uiPriority w:val="19"/>
    <w:qFormat/>
    <w:rsid w:val="00B8719D"/>
    <w:rPr>
      <w:i/>
      <w:iCs/>
      <w:color w:val="404040"/>
    </w:rPr>
  </w:style>
  <w:style w:type="character" w:customStyle="1" w:styleId="511">
    <w:name w:val="未处理的提及511"/>
    <w:basedOn w:val="ab"/>
    <w:uiPriority w:val="99"/>
    <w:qFormat/>
    <w:rsid w:val="00B8719D"/>
    <w:rPr>
      <w:color w:val="605E5C"/>
      <w:shd w:val="clear" w:color="auto" w:fill="E1DFDD"/>
    </w:rPr>
  </w:style>
  <w:style w:type="paragraph" w:customStyle="1" w:styleId="10">
    <w:name w:val="1级标题"/>
    <w:basedOn w:val="15"/>
    <w:qFormat/>
    <w:rsid w:val="00B8719D"/>
    <w:pPr>
      <w:keepLines/>
      <w:pageBreakBefore/>
      <w:numPr>
        <w:numId w:val="98"/>
      </w:numPr>
      <w:adjustRightInd/>
      <w:snapToGrid/>
      <w:spacing w:before="240" w:after="240"/>
      <w:ind w:firstLineChars="0" w:firstLine="0"/>
      <w:outlineLvl w:val="0"/>
    </w:pPr>
    <w:rPr>
      <w:rFonts w:ascii="黑体" w:eastAsia="黑体" w:hAnsi="黑体"/>
      <w:sz w:val="36"/>
      <w:szCs w:val="36"/>
      <w:lang w:val="zh-CN"/>
    </w:rPr>
  </w:style>
  <w:style w:type="paragraph" w:customStyle="1" w:styleId="msonormal0">
    <w:name w:val="msonormal"/>
    <w:basedOn w:val="aa"/>
    <w:qFormat/>
    <w:rsid w:val="00B8719D"/>
    <w:pPr>
      <w:spacing w:before="100" w:beforeAutospacing="1" w:after="100" w:afterAutospacing="1"/>
    </w:pPr>
  </w:style>
  <w:style w:type="paragraph" w:customStyle="1" w:styleId="font5">
    <w:name w:val="font5"/>
    <w:basedOn w:val="aa"/>
    <w:qFormat/>
    <w:rsid w:val="00B8719D"/>
    <w:pPr>
      <w:spacing w:before="100" w:beforeAutospacing="1" w:after="100" w:afterAutospacing="1"/>
    </w:pPr>
    <w:rPr>
      <w:rFonts w:ascii="等线" w:eastAsia="等线" w:hAnsi="等线"/>
      <w:sz w:val="18"/>
      <w:szCs w:val="18"/>
    </w:rPr>
  </w:style>
  <w:style w:type="paragraph" w:customStyle="1" w:styleId="font6">
    <w:name w:val="font6"/>
    <w:basedOn w:val="aa"/>
    <w:qFormat/>
    <w:rsid w:val="00B8719D"/>
    <w:pPr>
      <w:spacing w:before="100" w:beforeAutospacing="1" w:after="100" w:afterAutospacing="1"/>
    </w:pPr>
    <w:rPr>
      <w:rFonts w:ascii="仿宋_GB2312" w:eastAsia="仿宋_GB2312"/>
      <w:color w:val="000000"/>
      <w:sz w:val="22"/>
      <w:szCs w:val="22"/>
    </w:rPr>
  </w:style>
  <w:style w:type="paragraph" w:customStyle="1" w:styleId="font7">
    <w:name w:val="font7"/>
    <w:basedOn w:val="aa"/>
    <w:qFormat/>
    <w:rsid w:val="00B8719D"/>
    <w:pPr>
      <w:spacing w:before="100" w:beforeAutospacing="1" w:after="100" w:afterAutospacing="1"/>
    </w:pPr>
    <w:rPr>
      <w:color w:val="000000"/>
      <w:sz w:val="21"/>
      <w:szCs w:val="21"/>
    </w:rPr>
  </w:style>
  <w:style w:type="paragraph" w:customStyle="1" w:styleId="font8">
    <w:name w:val="font8"/>
    <w:basedOn w:val="aa"/>
    <w:qFormat/>
    <w:rsid w:val="00B8719D"/>
    <w:pPr>
      <w:spacing w:before="100" w:beforeAutospacing="1" w:after="100" w:afterAutospacing="1"/>
    </w:pPr>
    <w:rPr>
      <w:rFonts w:ascii="Times New Roman" w:hAnsi="Times New Roman" w:cs="Times New Roman"/>
      <w:color w:val="000000"/>
      <w:sz w:val="22"/>
      <w:szCs w:val="22"/>
    </w:rPr>
  </w:style>
  <w:style w:type="paragraph" w:customStyle="1" w:styleId="xl64">
    <w:name w:val="xl64"/>
    <w:basedOn w:val="aa"/>
    <w:qFormat/>
    <w:rsid w:val="00B8719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仿宋_GB2312" w:eastAsia="仿宋_GB2312"/>
    </w:rPr>
  </w:style>
  <w:style w:type="paragraph" w:customStyle="1" w:styleId="xl65">
    <w:name w:val="xl65"/>
    <w:basedOn w:val="aa"/>
    <w:qFormat/>
    <w:rsid w:val="00B8719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仿宋_GB2312" w:eastAsia="仿宋_GB2312"/>
      <w:b/>
      <w:bCs/>
    </w:rPr>
  </w:style>
  <w:style w:type="paragraph" w:customStyle="1" w:styleId="xl66">
    <w:name w:val="xl66"/>
    <w:basedOn w:val="aa"/>
    <w:qFormat/>
    <w:rsid w:val="00B8719D"/>
    <w:pPr>
      <w:pBdr>
        <w:top w:val="single" w:sz="4" w:space="0" w:color="auto"/>
        <w:left w:val="single" w:sz="4" w:space="0" w:color="auto"/>
        <w:bottom w:val="single" w:sz="4" w:space="0" w:color="auto"/>
        <w:right w:val="single" w:sz="4" w:space="0" w:color="auto"/>
      </w:pBdr>
      <w:spacing w:before="100" w:beforeAutospacing="1" w:after="100" w:afterAutospacing="1"/>
    </w:pPr>
    <w:rPr>
      <w:rFonts w:ascii="仿宋_GB2312" w:eastAsia="仿宋_GB2312"/>
    </w:rPr>
  </w:style>
  <w:style w:type="paragraph" w:customStyle="1" w:styleId="xl67">
    <w:name w:val="xl67"/>
    <w:basedOn w:val="aa"/>
    <w:qFormat/>
    <w:rsid w:val="00B8719D"/>
    <w:pPr>
      <w:pBdr>
        <w:top w:val="single" w:sz="4" w:space="0" w:color="auto"/>
        <w:left w:val="single" w:sz="4" w:space="0" w:color="auto"/>
        <w:bottom w:val="single" w:sz="4" w:space="0" w:color="auto"/>
        <w:right w:val="single" w:sz="4" w:space="0" w:color="auto"/>
      </w:pBdr>
      <w:spacing w:before="100" w:beforeAutospacing="1" w:after="100" w:afterAutospacing="1"/>
    </w:pPr>
    <w:rPr>
      <w:rFonts w:ascii="仿宋_GB2312" w:eastAsia="仿宋_GB2312"/>
      <w:b/>
      <w:bCs/>
    </w:rPr>
  </w:style>
  <w:style w:type="paragraph" w:customStyle="1" w:styleId="xl68">
    <w:name w:val="xl68"/>
    <w:basedOn w:val="aa"/>
    <w:qFormat/>
    <w:rsid w:val="00B8719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仿宋_GB2312" w:eastAsia="仿宋_GB2312"/>
    </w:rPr>
  </w:style>
  <w:style w:type="paragraph" w:customStyle="1" w:styleId="xl69">
    <w:name w:val="xl69"/>
    <w:basedOn w:val="aa"/>
    <w:qFormat/>
    <w:rsid w:val="00B8719D"/>
    <w:pPr>
      <w:pBdr>
        <w:top w:val="single" w:sz="4" w:space="0" w:color="auto"/>
        <w:left w:val="single" w:sz="4" w:space="0" w:color="auto"/>
        <w:right w:val="single" w:sz="4" w:space="0" w:color="auto"/>
      </w:pBdr>
      <w:spacing w:before="100" w:beforeAutospacing="1" w:after="100" w:afterAutospacing="1"/>
    </w:pPr>
    <w:rPr>
      <w:rFonts w:ascii="仿宋_GB2312" w:eastAsia="仿宋_GB2312"/>
    </w:rPr>
  </w:style>
  <w:style w:type="paragraph" w:customStyle="1" w:styleId="xl70">
    <w:name w:val="xl70"/>
    <w:basedOn w:val="aa"/>
    <w:qFormat/>
    <w:rsid w:val="00B8719D"/>
    <w:pPr>
      <w:pBdr>
        <w:top w:val="single" w:sz="4" w:space="0" w:color="auto"/>
        <w:left w:val="single" w:sz="4" w:space="0" w:color="auto"/>
        <w:bottom w:val="single" w:sz="4" w:space="0" w:color="auto"/>
        <w:right w:val="single" w:sz="4" w:space="0" w:color="auto"/>
      </w:pBdr>
      <w:spacing w:before="100" w:beforeAutospacing="1" w:after="100" w:afterAutospacing="1"/>
    </w:pPr>
    <w:rPr>
      <w:rFonts w:ascii="仿宋_GB2312" w:eastAsia="仿宋_GB2312"/>
    </w:rPr>
  </w:style>
  <w:style w:type="paragraph" w:customStyle="1" w:styleId="xl71">
    <w:name w:val="xl71"/>
    <w:basedOn w:val="aa"/>
    <w:qFormat/>
    <w:rsid w:val="00B8719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cs="Times New Roman"/>
      <w:color w:val="000000"/>
    </w:rPr>
  </w:style>
  <w:style w:type="paragraph" w:customStyle="1" w:styleId="xl72">
    <w:name w:val="xl72"/>
    <w:basedOn w:val="aa"/>
    <w:qFormat/>
    <w:rsid w:val="00B8719D"/>
    <w:pPr>
      <w:pBdr>
        <w:top w:val="single" w:sz="4" w:space="0" w:color="auto"/>
        <w:left w:val="single" w:sz="4" w:space="0" w:color="auto"/>
        <w:bottom w:val="single" w:sz="4" w:space="0" w:color="auto"/>
        <w:right w:val="single" w:sz="4" w:space="0" w:color="auto"/>
      </w:pBdr>
      <w:spacing w:before="100" w:beforeAutospacing="1" w:after="100" w:afterAutospacing="1"/>
      <w:jc w:val="both"/>
    </w:pPr>
    <w:rPr>
      <w:sz w:val="21"/>
      <w:szCs w:val="21"/>
    </w:rPr>
  </w:style>
  <w:style w:type="paragraph" w:customStyle="1" w:styleId="xl73">
    <w:name w:val="xl73"/>
    <w:basedOn w:val="aa"/>
    <w:qFormat/>
    <w:rsid w:val="00B8719D"/>
    <w:pPr>
      <w:pBdr>
        <w:top w:val="single" w:sz="4" w:space="0" w:color="auto"/>
        <w:left w:val="single" w:sz="4" w:space="0" w:color="auto"/>
        <w:right w:val="single" w:sz="4" w:space="0" w:color="auto"/>
      </w:pBdr>
      <w:spacing w:before="100" w:beforeAutospacing="1" w:after="100" w:afterAutospacing="1"/>
      <w:jc w:val="center"/>
    </w:pPr>
    <w:rPr>
      <w:rFonts w:ascii="仿宋_GB2312" w:eastAsia="仿宋_GB2312"/>
    </w:rPr>
  </w:style>
  <w:style w:type="paragraph" w:customStyle="1" w:styleId="xl74">
    <w:name w:val="xl74"/>
    <w:basedOn w:val="aa"/>
    <w:qFormat/>
    <w:rsid w:val="00B8719D"/>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75">
    <w:name w:val="xl75"/>
    <w:basedOn w:val="aa"/>
    <w:qFormat/>
    <w:rsid w:val="00B8719D"/>
    <w:pPr>
      <w:pBdr>
        <w:left w:val="single" w:sz="4" w:space="0" w:color="auto"/>
        <w:right w:val="single" w:sz="4" w:space="0" w:color="auto"/>
      </w:pBdr>
      <w:spacing w:before="100" w:beforeAutospacing="1" w:after="100" w:afterAutospacing="1"/>
      <w:jc w:val="center"/>
    </w:pPr>
    <w:rPr>
      <w:rFonts w:ascii="仿宋_GB2312" w:eastAsia="仿宋_GB2312"/>
    </w:rPr>
  </w:style>
  <w:style w:type="paragraph" w:customStyle="1" w:styleId="xl76">
    <w:name w:val="xl76"/>
    <w:basedOn w:val="aa"/>
    <w:qFormat/>
    <w:rsid w:val="00B8719D"/>
    <w:pPr>
      <w:spacing w:before="100" w:beforeAutospacing="1" w:after="100" w:afterAutospacing="1"/>
      <w:jc w:val="center"/>
    </w:pPr>
    <w:rPr>
      <w:rFonts w:ascii="仿宋_GB2312" w:eastAsia="仿宋_GB2312"/>
    </w:rPr>
  </w:style>
  <w:style w:type="paragraph" w:customStyle="1" w:styleId="xl77">
    <w:name w:val="xl77"/>
    <w:basedOn w:val="aa"/>
    <w:qFormat/>
    <w:rsid w:val="00B8719D"/>
    <w:pPr>
      <w:pBdr>
        <w:top w:val="single" w:sz="4" w:space="0" w:color="auto"/>
        <w:left w:val="single" w:sz="4" w:space="0" w:color="auto"/>
        <w:bottom w:val="single" w:sz="4" w:space="0" w:color="auto"/>
        <w:right w:val="single" w:sz="4" w:space="0" w:color="auto"/>
      </w:pBdr>
      <w:spacing w:before="100" w:beforeAutospacing="1" w:after="100" w:afterAutospacing="1"/>
    </w:pPr>
    <w:rPr>
      <w:color w:val="000000"/>
    </w:rPr>
  </w:style>
  <w:style w:type="paragraph" w:customStyle="1" w:styleId="xl78">
    <w:name w:val="xl78"/>
    <w:basedOn w:val="aa"/>
    <w:qFormat/>
    <w:rsid w:val="00B8719D"/>
    <w:pPr>
      <w:spacing w:before="100" w:beforeAutospacing="1" w:after="100" w:afterAutospacing="1"/>
    </w:pPr>
    <w:rPr>
      <w:rFonts w:ascii="仿宋_GB2312" w:eastAsia="仿宋_GB2312"/>
    </w:rPr>
  </w:style>
  <w:style w:type="paragraph" w:customStyle="1" w:styleId="xl79">
    <w:name w:val="xl79"/>
    <w:basedOn w:val="aa"/>
    <w:qFormat/>
    <w:rsid w:val="00B8719D"/>
    <w:pPr>
      <w:pBdr>
        <w:top w:val="single" w:sz="4" w:space="0" w:color="auto"/>
        <w:left w:val="single" w:sz="4" w:space="0" w:color="auto"/>
        <w:right w:val="single" w:sz="4" w:space="0" w:color="auto"/>
      </w:pBdr>
      <w:spacing w:before="100" w:beforeAutospacing="1" w:after="100" w:afterAutospacing="1"/>
      <w:jc w:val="center"/>
    </w:pPr>
    <w:rPr>
      <w:rFonts w:ascii="仿宋_GB2312" w:eastAsia="仿宋_GB2312"/>
      <w:b/>
      <w:bCs/>
    </w:rPr>
  </w:style>
  <w:style w:type="paragraph" w:customStyle="1" w:styleId="xl80">
    <w:name w:val="xl80"/>
    <w:basedOn w:val="aa"/>
    <w:qFormat/>
    <w:rsid w:val="00B8719D"/>
    <w:pPr>
      <w:pBdr>
        <w:top w:val="single" w:sz="4" w:space="0" w:color="auto"/>
        <w:left w:val="single" w:sz="4" w:space="0" w:color="auto"/>
        <w:bottom w:val="single" w:sz="4" w:space="0" w:color="auto"/>
        <w:right w:val="single" w:sz="4" w:space="0" w:color="auto"/>
      </w:pBdr>
      <w:spacing w:before="100" w:beforeAutospacing="1" w:after="100" w:afterAutospacing="1"/>
    </w:pPr>
    <w:rPr>
      <w:rFonts w:ascii="仿宋_GB2312" w:eastAsia="仿宋_GB2312"/>
    </w:rPr>
  </w:style>
  <w:style w:type="paragraph" w:customStyle="1" w:styleId="xl81">
    <w:name w:val="xl81"/>
    <w:basedOn w:val="aa"/>
    <w:qFormat/>
    <w:rsid w:val="00B8719D"/>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b/>
      <w:bCs/>
    </w:rPr>
  </w:style>
  <w:style w:type="paragraph" w:customStyle="1" w:styleId="xl82">
    <w:name w:val="xl82"/>
    <w:basedOn w:val="aa"/>
    <w:qFormat/>
    <w:rsid w:val="00B8719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仿宋_GB2312" w:eastAsia="仿宋_GB2312"/>
      <w:color w:val="FF0000"/>
    </w:rPr>
  </w:style>
  <w:style w:type="paragraph" w:customStyle="1" w:styleId="xl83">
    <w:name w:val="xl83"/>
    <w:basedOn w:val="aa"/>
    <w:qFormat/>
    <w:rsid w:val="00B8719D"/>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84">
    <w:name w:val="xl84"/>
    <w:basedOn w:val="aa"/>
    <w:qFormat/>
    <w:rsid w:val="00B8719D"/>
    <w:pPr>
      <w:pBdr>
        <w:top w:val="single" w:sz="4" w:space="0" w:color="auto"/>
        <w:left w:val="single" w:sz="4" w:space="0" w:color="auto"/>
        <w:bottom w:val="single" w:sz="4" w:space="0" w:color="auto"/>
        <w:right w:val="single" w:sz="4" w:space="0" w:color="auto"/>
      </w:pBdr>
      <w:spacing w:before="100" w:beforeAutospacing="1" w:after="100" w:afterAutospacing="1"/>
    </w:pPr>
    <w:rPr>
      <w:rFonts w:ascii="仿宋_GB2312" w:eastAsia="仿宋_GB2312"/>
    </w:rPr>
  </w:style>
  <w:style w:type="paragraph" w:customStyle="1" w:styleId="xl85">
    <w:name w:val="xl85"/>
    <w:basedOn w:val="aa"/>
    <w:qFormat/>
    <w:rsid w:val="00B8719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仿宋_GB2312" w:eastAsia="仿宋_GB2312"/>
    </w:rPr>
  </w:style>
  <w:style w:type="paragraph" w:customStyle="1" w:styleId="xl86">
    <w:name w:val="xl86"/>
    <w:basedOn w:val="aa"/>
    <w:qFormat/>
    <w:rsid w:val="00B8719D"/>
    <w:pPr>
      <w:pBdr>
        <w:top w:val="single" w:sz="4" w:space="0" w:color="auto"/>
        <w:left w:val="single" w:sz="4" w:space="0" w:color="auto"/>
        <w:bottom w:val="single" w:sz="4" w:space="0" w:color="auto"/>
        <w:right w:val="single" w:sz="4" w:space="0" w:color="auto"/>
      </w:pBdr>
      <w:spacing w:before="100" w:beforeAutospacing="1" w:after="100" w:afterAutospacing="1"/>
    </w:pPr>
    <w:rPr>
      <w:rFonts w:ascii="仿宋_GB2312" w:eastAsia="仿宋_GB2312"/>
    </w:rPr>
  </w:style>
  <w:style w:type="paragraph" w:customStyle="1" w:styleId="xl87">
    <w:name w:val="xl87"/>
    <w:basedOn w:val="aa"/>
    <w:qFormat/>
    <w:rsid w:val="00B8719D"/>
    <w:pPr>
      <w:pBdr>
        <w:top w:val="single" w:sz="4" w:space="0" w:color="auto"/>
        <w:left w:val="single" w:sz="4" w:space="0" w:color="auto"/>
        <w:bottom w:val="single" w:sz="4" w:space="0" w:color="auto"/>
        <w:right w:val="single" w:sz="4" w:space="0" w:color="auto"/>
      </w:pBdr>
      <w:spacing w:before="100" w:beforeAutospacing="1" w:after="100" w:afterAutospacing="1"/>
    </w:pPr>
    <w:rPr>
      <w:rFonts w:ascii="仿宋_GB2312" w:eastAsia="仿宋_GB2312"/>
    </w:rPr>
  </w:style>
  <w:style w:type="paragraph" w:customStyle="1" w:styleId="xl88">
    <w:name w:val="xl88"/>
    <w:basedOn w:val="aa"/>
    <w:qFormat/>
    <w:rsid w:val="00B8719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仿宋_GB2312" w:eastAsia="仿宋_GB2312"/>
      <w:b/>
      <w:bCs/>
    </w:rPr>
  </w:style>
  <w:style w:type="paragraph" w:customStyle="1" w:styleId="xl89">
    <w:name w:val="xl89"/>
    <w:basedOn w:val="aa"/>
    <w:qFormat/>
    <w:rsid w:val="00B8719D"/>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90">
    <w:name w:val="xl90"/>
    <w:basedOn w:val="aa"/>
    <w:qFormat/>
    <w:rsid w:val="00B8719D"/>
    <w:pPr>
      <w:pBdr>
        <w:top w:val="single" w:sz="4" w:space="0" w:color="auto"/>
        <w:left w:val="single" w:sz="4" w:space="0" w:color="auto"/>
        <w:bottom w:val="single" w:sz="4" w:space="0" w:color="auto"/>
        <w:right w:val="single" w:sz="4" w:space="0" w:color="auto"/>
      </w:pBdr>
      <w:spacing w:before="100" w:beforeAutospacing="1" w:after="100" w:afterAutospacing="1"/>
    </w:pPr>
    <w:rPr>
      <w:rFonts w:ascii="仿宋_GB2312" w:eastAsia="仿宋_GB2312"/>
      <w:b/>
      <w:bCs/>
    </w:rPr>
  </w:style>
  <w:style w:type="paragraph" w:customStyle="1" w:styleId="xl91">
    <w:name w:val="xl91"/>
    <w:basedOn w:val="aa"/>
    <w:qFormat/>
    <w:rsid w:val="00B8719D"/>
    <w:pPr>
      <w:pBdr>
        <w:top w:val="single" w:sz="4" w:space="0" w:color="auto"/>
        <w:left w:val="single" w:sz="4" w:space="0" w:color="auto"/>
        <w:right w:val="single" w:sz="4" w:space="0" w:color="auto"/>
      </w:pBdr>
      <w:spacing w:before="100" w:beforeAutospacing="1" w:after="100" w:afterAutospacing="1"/>
      <w:jc w:val="center"/>
    </w:pPr>
    <w:rPr>
      <w:rFonts w:ascii="仿宋_GB2312" w:eastAsia="仿宋_GB2312"/>
      <w:b/>
      <w:bCs/>
    </w:rPr>
  </w:style>
  <w:style w:type="paragraph" w:customStyle="1" w:styleId="xl92">
    <w:name w:val="xl92"/>
    <w:basedOn w:val="aa"/>
    <w:qFormat/>
    <w:rsid w:val="00B8719D"/>
    <w:pPr>
      <w:pBdr>
        <w:left w:val="single" w:sz="4" w:space="0" w:color="auto"/>
        <w:right w:val="single" w:sz="4" w:space="0" w:color="auto"/>
      </w:pBdr>
      <w:spacing w:before="100" w:beforeAutospacing="1" w:after="100" w:afterAutospacing="1"/>
      <w:jc w:val="center"/>
    </w:pPr>
    <w:rPr>
      <w:rFonts w:ascii="仿宋_GB2312" w:eastAsia="仿宋_GB2312"/>
      <w:b/>
      <w:bCs/>
    </w:rPr>
  </w:style>
  <w:style w:type="paragraph" w:customStyle="1" w:styleId="xl93">
    <w:name w:val="xl93"/>
    <w:basedOn w:val="aa"/>
    <w:qFormat/>
    <w:rsid w:val="00B8719D"/>
    <w:pPr>
      <w:pBdr>
        <w:left w:val="single" w:sz="4" w:space="0" w:color="auto"/>
        <w:bottom w:val="single" w:sz="4" w:space="0" w:color="auto"/>
        <w:right w:val="single" w:sz="4" w:space="0" w:color="auto"/>
      </w:pBdr>
      <w:spacing w:before="100" w:beforeAutospacing="1" w:after="100" w:afterAutospacing="1"/>
      <w:jc w:val="center"/>
    </w:pPr>
    <w:rPr>
      <w:rFonts w:ascii="仿宋_GB2312" w:eastAsia="仿宋_GB2312"/>
      <w:b/>
      <w:bCs/>
    </w:rPr>
  </w:style>
  <w:style w:type="paragraph" w:customStyle="1" w:styleId="xl94">
    <w:name w:val="xl94"/>
    <w:basedOn w:val="aa"/>
    <w:qFormat/>
    <w:rsid w:val="00B8719D"/>
    <w:pPr>
      <w:pBdr>
        <w:top w:val="single" w:sz="4" w:space="0" w:color="auto"/>
        <w:left w:val="single" w:sz="4" w:space="0" w:color="auto"/>
        <w:right w:val="single" w:sz="4" w:space="0" w:color="auto"/>
      </w:pBdr>
      <w:spacing w:before="100" w:beforeAutospacing="1" w:after="100" w:afterAutospacing="1"/>
    </w:pPr>
    <w:rPr>
      <w:rFonts w:ascii="仿宋_GB2312" w:eastAsia="仿宋_GB2312"/>
      <w:b/>
      <w:bCs/>
    </w:rPr>
  </w:style>
  <w:style w:type="paragraph" w:customStyle="1" w:styleId="xl95">
    <w:name w:val="xl95"/>
    <w:basedOn w:val="aa"/>
    <w:qFormat/>
    <w:rsid w:val="00B8719D"/>
    <w:pPr>
      <w:pBdr>
        <w:left w:val="single" w:sz="4" w:space="0" w:color="auto"/>
        <w:right w:val="single" w:sz="4" w:space="0" w:color="auto"/>
      </w:pBdr>
      <w:spacing w:before="100" w:beforeAutospacing="1" w:after="100" w:afterAutospacing="1"/>
    </w:pPr>
    <w:rPr>
      <w:rFonts w:ascii="仿宋_GB2312" w:eastAsia="仿宋_GB2312"/>
      <w:b/>
      <w:bCs/>
    </w:rPr>
  </w:style>
  <w:style w:type="paragraph" w:customStyle="1" w:styleId="xl96">
    <w:name w:val="xl96"/>
    <w:basedOn w:val="aa"/>
    <w:qFormat/>
    <w:rsid w:val="00B8719D"/>
    <w:pPr>
      <w:pBdr>
        <w:left w:val="single" w:sz="4" w:space="0" w:color="auto"/>
        <w:bottom w:val="single" w:sz="4" w:space="0" w:color="auto"/>
        <w:right w:val="single" w:sz="4" w:space="0" w:color="auto"/>
      </w:pBdr>
      <w:spacing w:before="100" w:beforeAutospacing="1" w:after="100" w:afterAutospacing="1"/>
    </w:pPr>
    <w:rPr>
      <w:rFonts w:ascii="仿宋_GB2312" w:eastAsia="仿宋_GB2312"/>
      <w:b/>
      <w:bCs/>
    </w:rPr>
  </w:style>
  <w:style w:type="paragraph" w:customStyle="1" w:styleId="xl97">
    <w:name w:val="xl97"/>
    <w:basedOn w:val="aa"/>
    <w:qFormat/>
    <w:rsid w:val="00B8719D"/>
    <w:pPr>
      <w:pBdr>
        <w:top w:val="single" w:sz="4" w:space="0" w:color="auto"/>
        <w:left w:val="single" w:sz="4" w:space="0" w:color="auto"/>
        <w:right w:val="single" w:sz="4" w:space="0" w:color="auto"/>
      </w:pBdr>
      <w:shd w:val="clear" w:color="000000" w:fill="FFFFFF"/>
      <w:spacing w:before="100" w:beforeAutospacing="1" w:after="100" w:afterAutospacing="1"/>
      <w:jc w:val="center"/>
    </w:pPr>
    <w:rPr>
      <w:b/>
      <w:bCs/>
    </w:rPr>
  </w:style>
  <w:style w:type="paragraph" w:customStyle="1" w:styleId="xl98">
    <w:name w:val="xl98"/>
    <w:basedOn w:val="aa"/>
    <w:qFormat/>
    <w:rsid w:val="00B8719D"/>
    <w:pPr>
      <w:pBdr>
        <w:left w:val="single" w:sz="4" w:space="0" w:color="auto"/>
        <w:bottom w:val="single" w:sz="4" w:space="0" w:color="auto"/>
        <w:right w:val="single" w:sz="4" w:space="0" w:color="auto"/>
      </w:pBdr>
      <w:shd w:val="clear" w:color="000000" w:fill="FFFFFF"/>
      <w:spacing w:before="100" w:beforeAutospacing="1" w:after="100" w:afterAutospacing="1"/>
      <w:jc w:val="center"/>
    </w:pPr>
    <w:rPr>
      <w:b/>
      <w:bCs/>
    </w:rPr>
  </w:style>
  <w:style w:type="paragraph" w:customStyle="1" w:styleId="xl99">
    <w:name w:val="xl99"/>
    <w:basedOn w:val="aa"/>
    <w:qFormat/>
    <w:rsid w:val="00B8719D"/>
    <w:pPr>
      <w:pBdr>
        <w:left w:val="single" w:sz="4" w:space="0" w:color="auto"/>
        <w:right w:val="single" w:sz="4" w:space="0" w:color="auto"/>
      </w:pBdr>
      <w:spacing w:before="100" w:beforeAutospacing="1" w:after="100" w:afterAutospacing="1"/>
    </w:pPr>
    <w:rPr>
      <w:rFonts w:ascii="仿宋_GB2312" w:eastAsia="仿宋_GB2312"/>
    </w:rPr>
  </w:style>
  <w:style w:type="paragraph" w:customStyle="1" w:styleId="xl100">
    <w:name w:val="xl100"/>
    <w:basedOn w:val="aa"/>
    <w:qFormat/>
    <w:rsid w:val="00B8719D"/>
    <w:pPr>
      <w:pBdr>
        <w:left w:val="single" w:sz="4" w:space="0" w:color="auto"/>
        <w:bottom w:val="single" w:sz="4" w:space="0" w:color="auto"/>
        <w:right w:val="single" w:sz="4" w:space="0" w:color="auto"/>
      </w:pBdr>
      <w:spacing w:before="100" w:beforeAutospacing="1" w:after="100" w:afterAutospacing="1"/>
    </w:pPr>
    <w:rPr>
      <w:rFonts w:ascii="仿宋_GB2312" w:eastAsia="仿宋_GB2312"/>
    </w:rPr>
  </w:style>
  <w:style w:type="paragraph" w:customStyle="1" w:styleId="xl101">
    <w:name w:val="xl101"/>
    <w:basedOn w:val="aa"/>
    <w:qFormat/>
    <w:rsid w:val="00B8719D"/>
    <w:pPr>
      <w:pBdr>
        <w:top w:val="single" w:sz="4" w:space="0" w:color="auto"/>
        <w:left w:val="single" w:sz="4" w:space="0" w:color="auto"/>
        <w:right w:val="single" w:sz="4" w:space="0" w:color="auto"/>
      </w:pBdr>
      <w:spacing w:before="100" w:beforeAutospacing="1" w:after="100" w:afterAutospacing="1"/>
    </w:pPr>
    <w:rPr>
      <w:rFonts w:ascii="仿宋_GB2312" w:eastAsia="仿宋_GB2312"/>
    </w:rPr>
  </w:style>
  <w:style w:type="paragraph" w:customStyle="1" w:styleId="xl102">
    <w:name w:val="xl102"/>
    <w:basedOn w:val="aa"/>
    <w:qFormat/>
    <w:rsid w:val="00B8719D"/>
    <w:pPr>
      <w:pBdr>
        <w:left w:val="single" w:sz="4" w:space="0" w:color="auto"/>
        <w:right w:val="single" w:sz="4" w:space="0" w:color="auto"/>
      </w:pBdr>
      <w:spacing w:before="100" w:beforeAutospacing="1" w:after="100" w:afterAutospacing="1"/>
    </w:pPr>
    <w:rPr>
      <w:rFonts w:ascii="仿宋_GB2312" w:eastAsia="仿宋_GB2312"/>
    </w:rPr>
  </w:style>
  <w:style w:type="paragraph" w:customStyle="1" w:styleId="xl103">
    <w:name w:val="xl103"/>
    <w:basedOn w:val="aa"/>
    <w:qFormat/>
    <w:rsid w:val="00B8719D"/>
    <w:pPr>
      <w:pBdr>
        <w:left w:val="single" w:sz="4" w:space="0" w:color="auto"/>
        <w:bottom w:val="single" w:sz="4" w:space="0" w:color="auto"/>
        <w:right w:val="single" w:sz="4" w:space="0" w:color="auto"/>
      </w:pBdr>
      <w:spacing w:before="100" w:beforeAutospacing="1" w:after="100" w:afterAutospacing="1"/>
    </w:pPr>
    <w:rPr>
      <w:rFonts w:ascii="仿宋_GB2312" w:eastAsia="仿宋_GB2312"/>
    </w:rPr>
  </w:style>
  <w:style w:type="paragraph" w:customStyle="1" w:styleId="xl104">
    <w:name w:val="xl104"/>
    <w:basedOn w:val="aa"/>
    <w:qFormat/>
    <w:rsid w:val="00B8719D"/>
    <w:pPr>
      <w:pBdr>
        <w:top w:val="single" w:sz="4" w:space="0" w:color="auto"/>
        <w:left w:val="single" w:sz="4" w:space="0" w:color="auto"/>
        <w:right w:val="single" w:sz="4" w:space="0" w:color="auto"/>
      </w:pBdr>
      <w:spacing w:before="100" w:beforeAutospacing="1" w:after="100" w:afterAutospacing="1"/>
      <w:jc w:val="center"/>
    </w:pPr>
    <w:rPr>
      <w:rFonts w:ascii="仿宋_GB2312" w:eastAsia="仿宋_GB2312"/>
    </w:rPr>
  </w:style>
  <w:style w:type="paragraph" w:customStyle="1" w:styleId="xl105">
    <w:name w:val="xl105"/>
    <w:basedOn w:val="aa"/>
    <w:qFormat/>
    <w:rsid w:val="00B8719D"/>
    <w:pPr>
      <w:pBdr>
        <w:left w:val="single" w:sz="4" w:space="0" w:color="auto"/>
        <w:right w:val="single" w:sz="4" w:space="0" w:color="auto"/>
      </w:pBdr>
      <w:spacing w:before="100" w:beforeAutospacing="1" w:after="100" w:afterAutospacing="1"/>
      <w:jc w:val="center"/>
    </w:pPr>
    <w:rPr>
      <w:rFonts w:ascii="仿宋_GB2312" w:eastAsia="仿宋_GB2312"/>
    </w:rPr>
  </w:style>
  <w:style w:type="paragraph" w:customStyle="1" w:styleId="xl106">
    <w:name w:val="xl106"/>
    <w:basedOn w:val="aa"/>
    <w:qFormat/>
    <w:rsid w:val="00B8719D"/>
    <w:pPr>
      <w:pBdr>
        <w:left w:val="single" w:sz="4" w:space="0" w:color="auto"/>
        <w:bottom w:val="single" w:sz="4" w:space="0" w:color="auto"/>
        <w:right w:val="single" w:sz="4" w:space="0" w:color="auto"/>
      </w:pBdr>
      <w:spacing w:before="100" w:beforeAutospacing="1" w:after="100" w:afterAutospacing="1"/>
      <w:jc w:val="center"/>
    </w:pPr>
    <w:rPr>
      <w:rFonts w:ascii="仿宋_GB2312" w:eastAsia="仿宋_GB2312"/>
    </w:rPr>
  </w:style>
  <w:style w:type="paragraph" w:customStyle="1" w:styleId="xl107">
    <w:name w:val="xl107"/>
    <w:basedOn w:val="aa"/>
    <w:qFormat/>
    <w:rsid w:val="00B8719D"/>
    <w:pPr>
      <w:pBdr>
        <w:top w:val="single" w:sz="4" w:space="0" w:color="auto"/>
        <w:left w:val="single" w:sz="4" w:space="0" w:color="auto"/>
        <w:right w:val="single" w:sz="4" w:space="0" w:color="auto"/>
      </w:pBdr>
      <w:spacing w:before="100" w:beforeAutospacing="1" w:after="100" w:afterAutospacing="1"/>
      <w:jc w:val="center"/>
    </w:pPr>
  </w:style>
  <w:style w:type="paragraph" w:customStyle="1" w:styleId="xl109">
    <w:name w:val="xl109"/>
    <w:basedOn w:val="aa"/>
    <w:qFormat/>
    <w:rsid w:val="00B8719D"/>
    <w:pPr>
      <w:pBdr>
        <w:left w:val="single" w:sz="4" w:space="0" w:color="auto"/>
        <w:right w:val="single" w:sz="4" w:space="0" w:color="auto"/>
      </w:pBdr>
      <w:spacing w:before="100" w:beforeAutospacing="1" w:after="100" w:afterAutospacing="1"/>
      <w:jc w:val="center"/>
    </w:pPr>
  </w:style>
  <w:style w:type="paragraph" w:customStyle="1" w:styleId="xl110">
    <w:name w:val="xl110"/>
    <w:basedOn w:val="aa"/>
    <w:qFormat/>
    <w:rsid w:val="00B8719D"/>
    <w:pPr>
      <w:pBdr>
        <w:left w:val="single" w:sz="4" w:space="0" w:color="auto"/>
        <w:bottom w:val="single" w:sz="4" w:space="0" w:color="auto"/>
        <w:right w:val="single" w:sz="4" w:space="0" w:color="auto"/>
      </w:pBdr>
      <w:spacing w:before="100" w:beforeAutospacing="1" w:after="100" w:afterAutospacing="1"/>
      <w:jc w:val="center"/>
    </w:pPr>
    <w:rPr>
      <w:rFonts w:ascii="仿宋_GB2312" w:eastAsia="仿宋_GB2312"/>
    </w:rPr>
  </w:style>
  <w:style w:type="paragraph" w:customStyle="1" w:styleId="xl111">
    <w:name w:val="xl111"/>
    <w:basedOn w:val="aa"/>
    <w:qFormat/>
    <w:rsid w:val="00B8719D"/>
    <w:pPr>
      <w:pBdr>
        <w:top w:val="single" w:sz="4" w:space="0" w:color="auto"/>
        <w:left w:val="single" w:sz="4" w:space="0" w:color="auto"/>
        <w:bottom w:val="single" w:sz="4" w:space="0" w:color="auto"/>
        <w:right w:val="single" w:sz="4" w:space="0" w:color="auto"/>
      </w:pBdr>
      <w:spacing w:before="100" w:beforeAutospacing="1" w:after="100" w:afterAutospacing="1"/>
    </w:pPr>
    <w:rPr>
      <w:color w:val="000000"/>
    </w:rPr>
  </w:style>
  <w:style w:type="paragraph" w:customStyle="1" w:styleId="5b">
    <w:name w:val="修订5"/>
    <w:uiPriority w:val="99"/>
    <w:qFormat/>
    <w:rsid w:val="00B8719D"/>
    <w:pPr>
      <w:spacing w:line="240" w:lineRule="auto"/>
      <w:jc w:val="left"/>
    </w:pPr>
    <w:rPr>
      <w:rFonts w:ascii="Times New Roman" w:eastAsia="宋体" w:hAnsi="Times New Roman" w:cs="Times New Roman"/>
      <w:sz w:val="24"/>
      <w:szCs w:val="24"/>
    </w:rPr>
  </w:style>
  <w:style w:type="character" w:customStyle="1" w:styleId="Char4">
    <w:name w:val="表格样式 Char"/>
    <w:link w:val="afffffff8"/>
    <w:qFormat/>
    <w:rsid w:val="00B8719D"/>
    <w:rPr>
      <w:rFonts w:ascii="Times New Roman" w:hAnsi="Times New Roman"/>
      <w:szCs w:val="24"/>
    </w:rPr>
  </w:style>
  <w:style w:type="paragraph" w:customStyle="1" w:styleId="afffffff8">
    <w:name w:val="表格样式"/>
    <w:basedOn w:val="aa"/>
    <w:link w:val="Char4"/>
    <w:qFormat/>
    <w:rsid w:val="00B8719D"/>
    <w:pPr>
      <w:widowControl w:val="0"/>
      <w:spacing w:line="300" w:lineRule="auto"/>
    </w:pPr>
    <w:rPr>
      <w:rFonts w:ascii="Times New Roman" w:eastAsiaTheme="minorEastAsia" w:hAnsi="Times New Roman" w:cstheme="minorBidi"/>
      <w:kern w:val="2"/>
      <w:sz w:val="21"/>
    </w:rPr>
  </w:style>
  <w:style w:type="paragraph" w:customStyle="1" w:styleId="412">
    <w:name w:val="修订41"/>
    <w:uiPriority w:val="99"/>
    <w:qFormat/>
    <w:rsid w:val="00B8719D"/>
    <w:pPr>
      <w:spacing w:line="240" w:lineRule="auto"/>
      <w:jc w:val="left"/>
    </w:pPr>
    <w:rPr>
      <w:rFonts w:ascii="Times New Roman" w:eastAsia="宋体" w:hAnsi="Times New Roman" w:cs="Times New Roman"/>
      <w:sz w:val="24"/>
      <w:szCs w:val="24"/>
    </w:rPr>
  </w:style>
  <w:style w:type="paragraph" w:customStyle="1" w:styleId="1f1">
    <w:name w:val="1"/>
    <w:basedOn w:val="aa"/>
    <w:next w:val="15"/>
    <w:uiPriority w:val="34"/>
    <w:qFormat/>
    <w:rsid w:val="00B8719D"/>
    <w:pPr>
      <w:widowControl w:val="0"/>
      <w:ind w:firstLineChars="200" w:firstLine="420"/>
      <w:jc w:val="both"/>
    </w:pPr>
    <w:rPr>
      <w:rFonts w:ascii="Calibri" w:hAnsi="Calibri" w:cs="Times New Roman"/>
      <w:kern w:val="2"/>
      <w:sz w:val="21"/>
    </w:rPr>
  </w:style>
  <w:style w:type="character" w:customStyle="1" w:styleId="49">
    <w:name w:val="不明显强调4"/>
    <w:basedOn w:val="ab"/>
    <w:uiPriority w:val="19"/>
    <w:qFormat/>
    <w:rsid w:val="00B8719D"/>
    <w:rPr>
      <w:i/>
      <w:iCs/>
      <w:color w:val="404040"/>
    </w:rPr>
  </w:style>
  <w:style w:type="character" w:customStyle="1" w:styleId="512">
    <w:name w:val="未处理的提及51"/>
    <w:basedOn w:val="ab"/>
    <w:uiPriority w:val="99"/>
    <w:qFormat/>
    <w:rsid w:val="00B8719D"/>
    <w:rPr>
      <w:color w:val="605E5C"/>
      <w:shd w:val="clear" w:color="auto" w:fill="E1DFDD"/>
    </w:rPr>
  </w:style>
  <w:style w:type="paragraph" w:customStyle="1" w:styleId="afffffff9">
    <w:name w:val="正文常用"/>
    <w:basedOn w:val="aa"/>
    <w:qFormat/>
    <w:rsid w:val="00B8719D"/>
    <w:pPr>
      <w:spacing w:line="360" w:lineRule="auto"/>
      <w:ind w:firstLine="420"/>
    </w:pPr>
    <w:rPr>
      <w:color w:val="000000"/>
      <w:szCs w:val="21"/>
    </w:rPr>
  </w:style>
  <w:style w:type="character" w:customStyle="1" w:styleId="fontstyle01">
    <w:name w:val="fontstyle01"/>
    <w:basedOn w:val="ab"/>
    <w:qFormat/>
    <w:rsid w:val="00B8719D"/>
    <w:rPr>
      <w:rFonts w:ascii="仿宋" w:eastAsia="仿宋" w:hAnsi="仿宋" w:hint="eastAsia"/>
      <w:color w:val="000000"/>
      <w:sz w:val="32"/>
      <w:szCs w:val="32"/>
    </w:rPr>
  </w:style>
  <w:style w:type="character" w:customStyle="1" w:styleId="3Char">
    <w:name w:val="标题 3 Char"/>
    <w:basedOn w:val="ab"/>
    <w:qFormat/>
    <w:rsid w:val="00B8719D"/>
    <w:rPr>
      <w:rFonts w:ascii="Arial" w:eastAsia="宋体" w:hAnsi="Arial" w:cs="Times New Roman"/>
      <w:b/>
      <w:bCs/>
      <w:sz w:val="32"/>
      <w:szCs w:val="32"/>
    </w:rPr>
  </w:style>
  <w:style w:type="paragraph" w:customStyle="1" w:styleId="afffffffa">
    <w:name w:val="图表"/>
    <w:basedOn w:val="aa"/>
    <w:link w:val="Char5"/>
    <w:qFormat/>
    <w:rsid w:val="00B8719D"/>
    <w:pPr>
      <w:widowControl w:val="0"/>
      <w:spacing w:line="360" w:lineRule="auto"/>
      <w:jc w:val="center"/>
    </w:pPr>
    <w:rPr>
      <w:rFonts w:ascii="Arial" w:hAnsi="Arial" w:cs="Times New Roman"/>
      <w:kern w:val="2"/>
      <w:szCs w:val="20"/>
      <w:lang w:val="en-AU"/>
    </w:rPr>
  </w:style>
  <w:style w:type="character" w:customStyle="1" w:styleId="Char5">
    <w:name w:val="图表 Char"/>
    <w:basedOn w:val="ab"/>
    <w:link w:val="afffffffa"/>
    <w:qFormat/>
    <w:rsid w:val="00B8719D"/>
    <w:rPr>
      <w:rFonts w:ascii="Arial" w:eastAsia="宋体" w:hAnsi="Arial" w:cs="Times New Roman"/>
      <w:sz w:val="24"/>
      <w:szCs w:val="20"/>
      <w:lang w:val="en-AU"/>
    </w:rPr>
  </w:style>
  <w:style w:type="paragraph" w:customStyle="1" w:styleId="diagram">
    <w:name w:val="diagram"/>
    <w:basedOn w:val="aa"/>
    <w:qFormat/>
    <w:rsid w:val="00B8719D"/>
    <w:pPr>
      <w:keepNext/>
      <w:spacing w:before="180" w:after="60"/>
      <w:jc w:val="center"/>
    </w:pPr>
    <w:rPr>
      <w:rFonts w:ascii="Arial" w:hAnsi="Arial" w:cs="Times New Roman"/>
      <w:szCs w:val="20"/>
    </w:rPr>
  </w:style>
  <w:style w:type="paragraph" w:customStyle="1" w:styleId="formcaption5pt">
    <w:name w:val="form caption 5pt"/>
    <w:basedOn w:val="aa"/>
    <w:qFormat/>
    <w:rsid w:val="00B8719D"/>
    <w:pPr>
      <w:spacing w:before="2" w:after="2"/>
      <w:ind w:left="-72"/>
    </w:pPr>
    <w:rPr>
      <w:rFonts w:ascii="Helvetica" w:hAnsi="Helvetica" w:cs="Times New Roman"/>
      <w:caps/>
      <w:sz w:val="10"/>
      <w:szCs w:val="20"/>
    </w:rPr>
  </w:style>
  <w:style w:type="paragraph" w:customStyle="1" w:styleId="formhead9pt">
    <w:name w:val="form head 9pt"/>
    <w:basedOn w:val="aa"/>
    <w:qFormat/>
    <w:rsid w:val="00B8719D"/>
    <w:pPr>
      <w:spacing w:before="240"/>
      <w:ind w:left="-115"/>
    </w:pPr>
    <w:rPr>
      <w:rFonts w:ascii="Helvetica" w:hAnsi="Helvetica" w:cs="Times New Roman"/>
      <w:b/>
      <w:caps/>
      <w:sz w:val="18"/>
      <w:szCs w:val="20"/>
    </w:rPr>
  </w:style>
  <w:style w:type="paragraph" w:customStyle="1" w:styleId="formspace">
    <w:name w:val="form space"/>
    <w:basedOn w:val="aa"/>
    <w:qFormat/>
    <w:rsid w:val="00B8719D"/>
    <w:pPr>
      <w:spacing w:before="60" w:after="60"/>
    </w:pPr>
    <w:rPr>
      <w:rFonts w:ascii="Helvetica" w:hAnsi="Helvetica" w:cs="Times New Roman"/>
      <w:sz w:val="18"/>
      <w:szCs w:val="20"/>
    </w:rPr>
  </w:style>
  <w:style w:type="paragraph" w:customStyle="1" w:styleId="text">
    <w:name w:val="text"/>
    <w:basedOn w:val="aa"/>
    <w:qFormat/>
    <w:rsid w:val="00B8719D"/>
    <w:pPr>
      <w:widowControl w:val="0"/>
      <w:adjustRightInd w:val="0"/>
      <w:spacing w:after="158"/>
      <w:textAlignment w:val="baseline"/>
    </w:pPr>
    <w:rPr>
      <w:rFonts w:ascii="Times New Roman" w:hAnsi="Times New Roman" w:cs="Times New Roman"/>
      <w:szCs w:val="20"/>
      <w:lang w:eastAsia="zh-TW"/>
    </w:rPr>
  </w:style>
  <w:style w:type="paragraph" w:customStyle="1" w:styleId="formcaption9pt">
    <w:name w:val="form caption 9pt"/>
    <w:basedOn w:val="formcaption5pt"/>
    <w:qFormat/>
    <w:rsid w:val="00B8719D"/>
    <w:pPr>
      <w:widowControl w:val="0"/>
      <w:overflowPunct w:val="0"/>
      <w:autoSpaceDE w:val="0"/>
      <w:autoSpaceDN w:val="0"/>
      <w:adjustRightInd w:val="0"/>
      <w:spacing w:before="40" w:after="40"/>
      <w:ind w:left="0"/>
      <w:jc w:val="center"/>
      <w:textAlignment w:val="baseline"/>
    </w:pPr>
    <w:rPr>
      <w:rFonts w:ascii="MingLiU" w:eastAsia="MingLiU" w:hAnsi="Times New Roman"/>
      <w:b/>
      <w:sz w:val="18"/>
      <w:lang w:eastAsia="zh-TW"/>
    </w:rPr>
  </w:style>
  <w:style w:type="paragraph" w:customStyle="1" w:styleId="Heading1Text">
    <w:name w:val="Heading 1 Text"/>
    <w:basedOn w:val="aa"/>
    <w:qFormat/>
    <w:rsid w:val="00B8719D"/>
    <w:pPr>
      <w:widowControl w:val="0"/>
      <w:spacing w:before="120" w:after="120"/>
    </w:pPr>
    <w:rPr>
      <w:rFonts w:ascii="Arial" w:eastAsia="PMingLiU" w:hAnsi="Arial" w:cs="Times New Roman"/>
      <w:sz w:val="20"/>
      <w:szCs w:val="20"/>
      <w:lang w:val="en-AU" w:eastAsia="zh-TW"/>
    </w:rPr>
  </w:style>
  <w:style w:type="paragraph" w:customStyle="1" w:styleId="Text2Bullet">
    <w:name w:val="Text 2 (Bullet)"/>
    <w:basedOn w:val="aa"/>
    <w:qFormat/>
    <w:rsid w:val="00B8719D"/>
    <w:rPr>
      <w:rFonts w:ascii="Times New Roman" w:hAnsi="Times New Roman" w:cs="Times New Roman"/>
      <w:sz w:val="20"/>
      <w:szCs w:val="20"/>
      <w:lang w:val="en-AU" w:eastAsia="en-US"/>
    </w:rPr>
  </w:style>
  <w:style w:type="paragraph" w:customStyle="1" w:styleId="BodyB">
    <w:name w:val="Body B"/>
    <w:basedOn w:val="aa"/>
    <w:qFormat/>
    <w:rsid w:val="00B8719D"/>
    <w:pPr>
      <w:overflowPunct w:val="0"/>
      <w:autoSpaceDE w:val="0"/>
      <w:autoSpaceDN w:val="0"/>
      <w:adjustRightInd w:val="0"/>
      <w:spacing w:after="260" w:line="260" w:lineRule="atLeast"/>
      <w:textAlignment w:val="baseline"/>
    </w:pPr>
    <w:rPr>
      <w:rFonts w:ascii="Palatino" w:hAnsi="Palatino" w:cs="Times New Roman"/>
      <w:kern w:val="22"/>
      <w:sz w:val="22"/>
      <w:szCs w:val="20"/>
    </w:rPr>
  </w:style>
  <w:style w:type="paragraph" w:customStyle="1" w:styleId="afffffffb">
    <w:name w:val="文档正文"/>
    <w:basedOn w:val="aa"/>
    <w:qFormat/>
    <w:rsid w:val="00B8719D"/>
    <w:pPr>
      <w:widowControl w:val="0"/>
      <w:adjustRightInd w:val="0"/>
      <w:spacing w:line="360" w:lineRule="auto"/>
      <w:ind w:firstLine="567"/>
      <w:jc w:val="both"/>
      <w:textAlignment w:val="baseline"/>
    </w:pPr>
    <w:rPr>
      <w:rFonts w:ascii="Arial" w:hAnsi="Arial" w:cs="Times New Roman"/>
    </w:rPr>
  </w:style>
  <w:style w:type="paragraph" w:customStyle="1" w:styleId="Char6">
    <w:name w:val="文档正文 Char"/>
    <w:basedOn w:val="aa"/>
    <w:qFormat/>
    <w:rsid w:val="00B8719D"/>
    <w:pPr>
      <w:widowControl w:val="0"/>
      <w:adjustRightInd w:val="0"/>
      <w:spacing w:line="500" w:lineRule="exact"/>
      <w:ind w:firstLine="567"/>
      <w:jc w:val="both"/>
      <w:textAlignment w:val="baseline"/>
    </w:pPr>
    <w:rPr>
      <w:rFonts w:ascii="仿宋_GB2312" w:eastAsia="仿宋_GB2312" w:hAnsi="Times New Roman" w:cs="Times New Roman"/>
      <w:kern w:val="2"/>
      <w:sz w:val="28"/>
    </w:rPr>
  </w:style>
  <w:style w:type="paragraph" w:customStyle="1" w:styleId="NormalWeb1">
    <w:name w:val="Normal (Web)1"/>
    <w:basedOn w:val="aa"/>
    <w:qFormat/>
    <w:rsid w:val="00B8719D"/>
    <w:pPr>
      <w:spacing w:before="100" w:beforeAutospacing="1" w:after="100" w:afterAutospacing="1"/>
    </w:pPr>
    <w:rPr>
      <w:rFonts w:cs="Times New Roman"/>
      <w:lang w:eastAsia="en-US"/>
    </w:rPr>
  </w:style>
  <w:style w:type="paragraph" w:customStyle="1" w:styleId="afffffffc">
    <w:name w:val="悬挂"/>
    <w:qFormat/>
    <w:rsid w:val="00B8719D"/>
    <w:pPr>
      <w:jc w:val="left"/>
    </w:pPr>
    <w:rPr>
      <w:rFonts w:ascii="Times New Roman" w:eastAsia="宋体" w:hAnsi="Times New Roman" w:cs="Times New Roman"/>
      <w:kern w:val="0"/>
      <w:sz w:val="28"/>
      <w:szCs w:val="20"/>
      <w:lang w:eastAsia="en-US"/>
    </w:rPr>
  </w:style>
  <w:style w:type="paragraph" w:customStyle="1" w:styleId="Char7">
    <w:name w:val="悬挂缩进 Char"/>
    <w:basedOn w:val="afffffffc"/>
    <w:link w:val="CharChar0"/>
    <w:qFormat/>
    <w:rsid w:val="00B8719D"/>
    <w:pPr>
      <w:ind w:left="1032" w:hanging="720"/>
    </w:pPr>
    <w:rPr>
      <w:kern w:val="2"/>
      <w:sz w:val="24"/>
      <w:lang w:eastAsia="zh-CN"/>
    </w:rPr>
  </w:style>
  <w:style w:type="character" w:customStyle="1" w:styleId="CharChar0">
    <w:name w:val="悬挂缩进 Char Char"/>
    <w:basedOn w:val="Char8"/>
    <w:link w:val="Char7"/>
    <w:qFormat/>
    <w:rsid w:val="00B8719D"/>
    <w:rPr>
      <w:rFonts w:ascii="Times New Roman" w:eastAsia="宋体" w:hAnsi="Times New Roman" w:cs="Times New Roman"/>
      <w:sz w:val="24"/>
      <w:szCs w:val="20"/>
      <w:lang w:val="en-US" w:eastAsia="zh-CN" w:bidi="ar-SA"/>
    </w:rPr>
  </w:style>
  <w:style w:type="character" w:customStyle="1" w:styleId="Char8">
    <w:name w:val="悬挂 Char"/>
    <w:basedOn w:val="ab"/>
    <w:qFormat/>
    <w:rsid w:val="00B8719D"/>
    <w:rPr>
      <w:rFonts w:eastAsia="宋体"/>
      <w:sz w:val="24"/>
      <w:lang w:val="en-US" w:eastAsia="zh-CN" w:bidi="ar-SA"/>
    </w:rPr>
  </w:style>
  <w:style w:type="paragraph" w:customStyle="1" w:styleId="afffffffd">
    <w:name w:val="单位名称"/>
    <w:basedOn w:val="affa"/>
    <w:qFormat/>
    <w:rsid w:val="00B8719D"/>
    <w:pPr>
      <w:keepNext/>
      <w:pBdr>
        <w:left w:val="single" w:sz="6" w:space="5" w:color="auto"/>
      </w:pBdr>
      <w:overflowPunct w:val="0"/>
      <w:autoSpaceDE w:val="0"/>
      <w:autoSpaceDN w:val="0"/>
      <w:adjustRightInd w:val="0"/>
      <w:snapToGrid/>
      <w:spacing w:before="160" w:after="0"/>
      <w:jc w:val="left"/>
      <w:textAlignment w:val="baseline"/>
    </w:pPr>
    <w:rPr>
      <w:rFonts w:ascii="Arial" w:hAnsi="Arial" w:cs="Times New Roman"/>
      <w:b/>
      <w:kern w:val="0"/>
      <w:sz w:val="20"/>
      <w:szCs w:val="20"/>
    </w:rPr>
  </w:style>
  <w:style w:type="paragraph" w:customStyle="1" w:styleId="BulletItem1">
    <w:name w:val="BulletItem1"/>
    <w:qFormat/>
    <w:rsid w:val="00B8719D"/>
    <w:pPr>
      <w:keepLines/>
      <w:widowControl w:val="0"/>
      <w:tabs>
        <w:tab w:val="left" w:pos="360"/>
      </w:tabs>
      <w:overflowPunct w:val="0"/>
      <w:autoSpaceDE w:val="0"/>
      <w:autoSpaceDN w:val="0"/>
      <w:adjustRightInd w:val="0"/>
      <w:spacing w:after="100" w:line="260" w:lineRule="atLeast"/>
      <w:ind w:left="360" w:hanging="360"/>
      <w:jc w:val="left"/>
      <w:textAlignment w:val="baseline"/>
    </w:pPr>
    <w:rPr>
      <w:rFonts w:ascii="Palatino" w:eastAsia="PMingLiU" w:hAnsi="Palatino" w:cs="Times New Roman"/>
      <w:kern w:val="22"/>
      <w:sz w:val="22"/>
      <w:szCs w:val="20"/>
      <w:lang w:eastAsia="zh-TW"/>
    </w:rPr>
  </w:style>
  <w:style w:type="paragraph" w:customStyle="1" w:styleId="Body">
    <w:name w:val="Body"/>
    <w:basedOn w:val="aa"/>
    <w:qFormat/>
    <w:rsid w:val="00B8719D"/>
    <w:pPr>
      <w:spacing w:after="120"/>
      <w:ind w:left="720"/>
    </w:pPr>
    <w:rPr>
      <w:rFonts w:ascii="Times New Roman" w:hAnsi="Times New Roman" w:cs="Times New Roman"/>
      <w:sz w:val="22"/>
      <w:szCs w:val="20"/>
      <w:lang w:eastAsia="en-US"/>
    </w:rPr>
  </w:style>
  <w:style w:type="paragraph" w:customStyle="1" w:styleId="2f7">
    <w:name w:val="正文 + 首行缩进:  2 字符"/>
    <w:basedOn w:val="aa"/>
    <w:qFormat/>
    <w:rsid w:val="00B8719D"/>
    <w:pPr>
      <w:spacing w:beforeLines="25" w:afterLines="25" w:line="360" w:lineRule="auto"/>
      <w:ind w:firstLineChars="236" w:firstLine="566"/>
    </w:pPr>
    <w:rPr>
      <w:rFonts w:ascii="Times New Roman" w:hAnsi="Times New Roman" w:cs="Times New Roman"/>
      <w:szCs w:val="20"/>
    </w:rPr>
  </w:style>
  <w:style w:type="paragraph" w:customStyle="1" w:styleId="afffffffe">
    <w:name w:val="图形文字"/>
    <w:basedOn w:val="affa"/>
    <w:qFormat/>
    <w:rsid w:val="00B8719D"/>
    <w:pPr>
      <w:snapToGrid/>
      <w:spacing w:after="0" w:line="0" w:lineRule="atLeast"/>
      <w:jc w:val="center"/>
      <w:textAlignment w:val="center"/>
    </w:pPr>
    <w:rPr>
      <w:rFonts w:ascii="Times New Roman" w:hAnsi="Times New Roman" w:cs="Times New Roman"/>
      <w:kern w:val="0"/>
      <w:sz w:val="21"/>
      <w:szCs w:val="20"/>
    </w:rPr>
  </w:style>
  <w:style w:type="paragraph" w:customStyle="1" w:styleId="BodyStyle2">
    <w:name w:val="Body Style2"/>
    <w:basedOn w:val="21"/>
    <w:qFormat/>
    <w:rsid w:val="00B8719D"/>
    <w:pPr>
      <w:keepNext w:val="0"/>
      <w:keepLines w:val="0"/>
      <w:numPr>
        <w:ilvl w:val="0"/>
        <w:numId w:val="0"/>
      </w:numPr>
      <w:overflowPunct w:val="0"/>
      <w:autoSpaceDE w:val="0"/>
      <w:autoSpaceDN w:val="0"/>
      <w:snapToGrid/>
      <w:spacing w:before="60" w:after="60"/>
      <w:ind w:left="1440"/>
      <w:textAlignment w:val="baseline"/>
      <w:outlineLvl w:val="9"/>
    </w:pPr>
    <w:rPr>
      <w:rFonts w:ascii="Times New Roman" w:eastAsia="PMingLiU" w:hAnsi="Times New Roman"/>
      <w:bCs w:val="0"/>
      <w:color w:val="000000"/>
      <w:kern w:val="0"/>
      <w:sz w:val="28"/>
      <w:szCs w:val="20"/>
      <w:lang w:eastAsia="zh-TW"/>
    </w:rPr>
  </w:style>
  <w:style w:type="paragraph" w:customStyle="1" w:styleId="a">
    <w:name w:val="大綱字型"/>
    <w:basedOn w:val="aa"/>
    <w:qFormat/>
    <w:rsid w:val="00B8719D"/>
    <w:pPr>
      <w:widowControl w:val="0"/>
      <w:numPr>
        <w:numId w:val="99"/>
      </w:numPr>
      <w:ind w:firstLine="0"/>
    </w:pPr>
    <w:rPr>
      <w:rFonts w:ascii="PMingLiU" w:eastAsia="PMingLiU" w:hAnsi="PMingLiU" w:cs="Times New Roman"/>
      <w:kern w:val="2"/>
      <w:sz w:val="32"/>
      <w:szCs w:val="32"/>
      <w:lang w:eastAsia="zh-TW"/>
    </w:rPr>
  </w:style>
  <w:style w:type="paragraph" w:customStyle="1" w:styleId="affffffff">
    <w:name w:val="大綱項目字型"/>
    <w:basedOn w:val="aa"/>
    <w:qFormat/>
    <w:rsid w:val="00B8719D"/>
    <w:pPr>
      <w:widowControl w:val="0"/>
      <w:tabs>
        <w:tab w:val="left" w:pos="1560"/>
      </w:tabs>
      <w:ind w:left="1560" w:hanging="420"/>
    </w:pPr>
    <w:rPr>
      <w:rFonts w:ascii="Times New Roman" w:eastAsia="PMingLiU" w:hAnsi="Times New Roman" w:cs="Times New Roman"/>
      <w:kern w:val="2"/>
      <w:sz w:val="28"/>
      <w:szCs w:val="28"/>
      <w:lang w:eastAsia="zh-TW"/>
    </w:rPr>
  </w:style>
  <w:style w:type="paragraph" w:customStyle="1" w:styleId="a0">
    <w:name w:val="細項"/>
    <w:basedOn w:val="afc"/>
    <w:qFormat/>
    <w:rsid w:val="00B8719D"/>
    <w:pPr>
      <w:numPr>
        <w:numId w:val="100"/>
      </w:numPr>
      <w:tabs>
        <w:tab w:val="clear" w:pos="1320"/>
      </w:tabs>
      <w:adjustRightInd/>
      <w:snapToGrid/>
      <w:spacing w:line="240" w:lineRule="auto"/>
      <w:ind w:left="480" w:firstLineChars="0" w:firstLine="0"/>
      <w:jc w:val="left"/>
    </w:pPr>
    <w:rPr>
      <w:rFonts w:eastAsia="PMingLiU"/>
      <w:lang w:eastAsia="zh-TW"/>
    </w:rPr>
  </w:style>
  <w:style w:type="paragraph" w:customStyle="1" w:styleId="affffffff0">
    <w:name w:val="細項內文"/>
    <w:basedOn w:val="afc"/>
    <w:qFormat/>
    <w:rsid w:val="00B8719D"/>
    <w:pPr>
      <w:adjustRightInd/>
      <w:snapToGrid/>
      <w:spacing w:line="240" w:lineRule="auto"/>
      <w:ind w:leftChars="550" w:left="1320" w:firstLineChars="0" w:firstLine="0"/>
      <w:jc w:val="left"/>
    </w:pPr>
    <w:rPr>
      <w:rFonts w:eastAsia="PMingLiU"/>
      <w:lang w:eastAsia="zh-TW"/>
    </w:rPr>
  </w:style>
  <w:style w:type="paragraph" w:customStyle="1" w:styleId="1f2">
    <w:name w:val="樣式1"/>
    <w:basedOn w:val="aa"/>
    <w:qFormat/>
    <w:rsid w:val="00B8719D"/>
    <w:pPr>
      <w:widowControl w:val="0"/>
      <w:tabs>
        <w:tab w:val="left" w:pos="87"/>
      </w:tabs>
      <w:spacing w:line="360" w:lineRule="auto"/>
      <w:ind w:leftChars="745" w:left="1788"/>
      <w:jc w:val="both"/>
    </w:pPr>
    <w:rPr>
      <w:rFonts w:ascii="Times New Roman" w:eastAsia="PMingLiU" w:hAnsi="Times New Roman" w:cs="Times New Roman"/>
      <w:b/>
      <w:bCs/>
      <w:i/>
      <w:iCs/>
      <w:kern w:val="2"/>
      <w:lang w:eastAsia="zh-TW"/>
    </w:rPr>
  </w:style>
  <w:style w:type="paragraph" w:customStyle="1" w:styleId="affffffff1">
    <w:name w:val="細項內文再縮排"/>
    <w:basedOn w:val="affffffff0"/>
    <w:qFormat/>
    <w:rsid w:val="00B8719D"/>
    <w:pPr>
      <w:ind w:leftChars="800" w:left="1920"/>
    </w:pPr>
  </w:style>
  <w:style w:type="paragraph" w:customStyle="1" w:styleId="1f3">
    <w:name w:val="細項內文再縮排1"/>
    <w:basedOn w:val="affffffff0"/>
    <w:qFormat/>
    <w:rsid w:val="00B8719D"/>
    <w:pPr>
      <w:ind w:leftChars="800" w:left="1920"/>
    </w:pPr>
  </w:style>
  <w:style w:type="character" w:customStyle="1" w:styleId="affffffff2">
    <w:name w:val="內文縮排 字元"/>
    <w:basedOn w:val="ab"/>
    <w:qFormat/>
    <w:rsid w:val="00B8719D"/>
    <w:rPr>
      <w:rFonts w:eastAsia="PMingLiU"/>
      <w:kern w:val="2"/>
      <w:sz w:val="24"/>
      <w:szCs w:val="24"/>
      <w:lang w:val="en-US" w:eastAsia="zh-TW" w:bidi="ar-SA"/>
    </w:rPr>
  </w:style>
  <w:style w:type="character" w:customStyle="1" w:styleId="affffffff3">
    <w:name w:val="細項內文 字元"/>
    <w:basedOn w:val="affffffff2"/>
    <w:qFormat/>
    <w:rsid w:val="00B8719D"/>
    <w:rPr>
      <w:rFonts w:eastAsia="PMingLiU"/>
      <w:kern w:val="2"/>
      <w:sz w:val="24"/>
      <w:szCs w:val="24"/>
      <w:lang w:val="en-US" w:eastAsia="zh-TW" w:bidi="ar-SA"/>
    </w:rPr>
  </w:style>
  <w:style w:type="character" w:customStyle="1" w:styleId="affffffff4">
    <w:name w:val="細項內文再縮排 字元"/>
    <w:basedOn w:val="affffffff3"/>
    <w:qFormat/>
    <w:rsid w:val="00B8719D"/>
    <w:rPr>
      <w:rFonts w:eastAsia="PMingLiU"/>
      <w:kern w:val="2"/>
      <w:sz w:val="24"/>
      <w:szCs w:val="24"/>
      <w:lang w:val="en-US" w:eastAsia="zh-TW" w:bidi="ar-SA"/>
    </w:rPr>
  </w:style>
  <w:style w:type="character" w:customStyle="1" w:styleId="1f4">
    <w:name w:val="細項內文再縮排1 字元"/>
    <w:basedOn w:val="affffffff3"/>
    <w:qFormat/>
    <w:rsid w:val="00B8719D"/>
    <w:rPr>
      <w:rFonts w:eastAsia="PMingLiU"/>
      <w:kern w:val="2"/>
      <w:sz w:val="24"/>
      <w:szCs w:val="24"/>
      <w:lang w:val="en-US" w:eastAsia="zh-TW" w:bidi="ar-SA"/>
    </w:rPr>
  </w:style>
  <w:style w:type="paragraph" w:customStyle="1" w:styleId="affffffff5">
    <w:name w:val="細項內文再縮排樣式"/>
    <w:basedOn w:val="aa"/>
    <w:qFormat/>
    <w:rsid w:val="00B8719D"/>
    <w:pPr>
      <w:widowControl w:val="0"/>
      <w:tabs>
        <w:tab w:val="left" w:pos="87"/>
        <w:tab w:val="left" w:pos="420"/>
      </w:tabs>
      <w:spacing w:line="360" w:lineRule="auto"/>
      <w:ind w:leftChars="745" w:left="1788" w:hanging="420"/>
      <w:jc w:val="both"/>
    </w:pPr>
    <w:rPr>
      <w:rFonts w:ascii="Times New Roman" w:eastAsia="PMingLiU" w:hAnsi="Times New Roman" w:cs="Times New Roman"/>
      <w:b/>
      <w:bCs/>
      <w:i/>
      <w:iCs/>
      <w:kern w:val="2"/>
      <w:lang w:eastAsia="zh-TW"/>
    </w:rPr>
  </w:style>
  <w:style w:type="paragraph" w:customStyle="1" w:styleId="WfxFaxNum">
    <w:name w:val="WfxFaxNum"/>
    <w:basedOn w:val="aa"/>
    <w:qFormat/>
    <w:rsid w:val="00B8719D"/>
    <w:pPr>
      <w:overflowPunct w:val="0"/>
      <w:autoSpaceDE w:val="0"/>
      <w:autoSpaceDN w:val="0"/>
      <w:adjustRightInd w:val="0"/>
      <w:textAlignment w:val="baseline"/>
    </w:pPr>
    <w:rPr>
      <w:rFonts w:ascii="Times New Roman" w:eastAsia="DFKai-SB" w:hAnsi="Times New Roman" w:cs="Times New Roman"/>
      <w:szCs w:val="20"/>
      <w:lang w:eastAsia="zh-TW"/>
    </w:rPr>
  </w:style>
  <w:style w:type="paragraph" w:customStyle="1" w:styleId="TableText">
    <w:name w:val="Table Text"/>
    <w:basedOn w:val="aa"/>
    <w:qFormat/>
    <w:rsid w:val="00B8719D"/>
    <w:pPr>
      <w:overflowPunct w:val="0"/>
      <w:autoSpaceDE w:val="0"/>
      <w:autoSpaceDN w:val="0"/>
      <w:adjustRightInd w:val="0"/>
      <w:spacing w:before="20" w:after="20"/>
      <w:ind w:left="14"/>
      <w:jc w:val="both"/>
      <w:textAlignment w:val="baseline"/>
    </w:pPr>
    <w:rPr>
      <w:rFonts w:ascii="Times New Roman" w:hAnsi="Times New Roman" w:cs="Times New Roman"/>
      <w:color w:val="000000"/>
      <w:sz w:val="20"/>
      <w:szCs w:val="20"/>
    </w:rPr>
  </w:style>
  <w:style w:type="paragraph" w:customStyle="1" w:styleId="BulletItem2">
    <w:name w:val="BulletItem2"/>
    <w:basedOn w:val="BulletItem1"/>
    <w:qFormat/>
    <w:rsid w:val="00B8719D"/>
    <w:pPr>
      <w:tabs>
        <w:tab w:val="clear" w:pos="360"/>
      </w:tabs>
      <w:overflowPunct/>
      <w:autoSpaceDE/>
      <w:autoSpaceDN/>
      <w:adjustRightInd/>
      <w:ind w:left="720"/>
      <w:textAlignment w:val="auto"/>
    </w:pPr>
    <w:rPr>
      <w:rFonts w:ascii="Book Antiqua" w:eastAsia="宋体" w:hAnsi="Book Antiqua"/>
    </w:rPr>
  </w:style>
  <w:style w:type="paragraph" w:customStyle="1" w:styleId="BulletItem3">
    <w:name w:val="BulletItem3"/>
    <w:basedOn w:val="BulletItem1"/>
    <w:qFormat/>
    <w:rsid w:val="00B8719D"/>
    <w:pPr>
      <w:tabs>
        <w:tab w:val="clear" w:pos="360"/>
      </w:tabs>
      <w:overflowPunct/>
      <w:autoSpaceDE/>
      <w:autoSpaceDN/>
      <w:adjustRightInd/>
      <w:ind w:left="1080"/>
      <w:textAlignment w:val="auto"/>
    </w:pPr>
    <w:rPr>
      <w:rFonts w:ascii="Book Antiqua" w:eastAsia="宋体" w:hAnsi="Book Antiqua"/>
    </w:rPr>
  </w:style>
  <w:style w:type="paragraph" w:customStyle="1" w:styleId="a2">
    <w:name w:val="正文标号"/>
    <w:basedOn w:val="aa"/>
    <w:qFormat/>
    <w:rsid w:val="00B8719D"/>
    <w:pPr>
      <w:widowControl w:val="0"/>
      <w:numPr>
        <w:numId w:val="101"/>
      </w:numPr>
      <w:spacing w:after="180" w:line="310" w:lineRule="auto"/>
      <w:ind w:firstLine="0"/>
      <w:jc w:val="both"/>
    </w:pPr>
    <w:rPr>
      <w:rFonts w:ascii="Times New Roman" w:hAnsi="Times New Roman" w:cs="Times New Roman"/>
      <w:kern w:val="2"/>
      <w:sz w:val="21"/>
      <w:szCs w:val="20"/>
    </w:rPr>
  </w:style>
  <w:style w:type="paragraph" w:customStyle="1" w:styleId="affffffff6">
    <w:name w:val="列表清单"/>
    <w:basedOn w:val="aa"/>
    <w:qFormat/>
    <w:rsid w:val="00B8719D"/>
    <w:pPr>
      <w:widowControl w:val="0"/>
      <w:tabs>
        <w:tab w:val="left" w:pos="1620"/>
      </w:tabs>
      <w:spacing w:line="360" w:lineRule="auto"/>
      <w:ind w:leftChars="100" w:left="240" w:rightChars="100" w:right="240" w:firstLineChars="200" w:firstLine="480"/>
    </w:pPr>
    <w:rPr>
      <w:rFonts w:ascii="Times New Roman" w:hAnsi="Times New Roman" w:cs="Times New Roman"/>
      <w:kern w:val="2"/>
    </w:rPr>
  </w:style>
  <w:style w:type="paragraph" w:customStyle="1" w:styleId="affffffff7">
    <w:name w:val="表格文本"/>
    <w:qFormat/>
    <w:rsid w:val="00B8719D"/>
    <w:pPr>
      <w:tabs>
        <w:tab w:val="decimal" w:pos="0"/>
      </w:tabs>
      <w:spacing w:line="240" w:lineRule="auto"/>
      <w:jc w:val="left"/>
    </w:pPr>
    <w:rPr>
      <w:rFonts w:ascii="Arial" w:eastAsia="宋体" w:hAnsi="Arial" w:cs="Times New Roman"/>
      <w:kern w:val="0"/>
      <w:szCs w:val="21"/>
    </w:rPr>
  </w:style>
  <w:style w:type="paragraph" w:customStyle="1" w:styleId="affffffff8">
    <w:name w:val="表头文本"/>
    <w:qFormat/>
    <w:rsid w:val="00B8719D"/>
    <w:pPr>
      <w:spacing w:line="240" w:lineRule="auto"/>
      <w:jc w:val="center"/>
    </w:pPr>
    <w:rPr>
      <w:rFonts w:ascii="Arial" w:eastAsia="宋体" w:hAnsi="Arial" w:cs="Times New Roman"/>
      <w:b/>
      <w:kern w:val="0"/>
      <w:szCs w:val="21"/>
    </w:rPr>
  </w:style>
  <w:style w:type="table" w:customStyle="1" w:styleId="affffffff9">
    <w:name w:val="表样式"/>
    <w:basedOn w:val="ac"/>
    <w:qFormat/>
    <w:rsid w:val="00B8719D"/>
    <w:pPr>
      <w:spacing w:line="240" w:lineRule="auto"/>
    </w:pPr>
    <w:rPr>
      <w:rFonts w:ascii="Times New Roman" w:eastAsia="宋体" w:hAnsi="Times New Roman" w:cs="Times New Roman"/>
      <w:kern w:val="0"/>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style>
  <w:style w:type="paragraph" w:customStyle="1" w:styleId="affffffffa">
    <w:name w:val="图样式"/>
    <w:basedOn w:val="aa"/>
    <w:qFormat/>
    <w:rsid w:val="00B8719D"/>
    <w:pPr>
      <w:keepNext/>
      <w:autoSpaceDE w:val="0"/>
      <w:autoSpaceDN w:val="0"/>
      <w:adjustRightInd w:val="0"/>
      <w:spacing w:before="80" w:after="80" w:line="360" w:lineRule="auto"/>
      <w:jc w:val="center"/>
    </w:pPr>
    <w:rPr>
      <w:rFonts w:ascii="Times New Roman" w:hAnsi="Times New Roman" w:cs="Times New Roman"/>
      <w:sz w:val="21"/>
      <w:szCs w:val="20"/>
    </w:rPr>
  </w:style>
  <w:style w:type="paragraph" w:customStyle="1" w:styleId="affffffffb">
    <w:name w:val="文档标题"/>
    <w:basedOn w:val="aa"/>
    <w:qFormat/>
    <w:rsid w:val="00B8719D"/>
    <w:pPr>
      <w:widowControl w:val="0"/>
      <w:tabs>
        <w:tab w:val="left" w:pos="0"/>
      </w:tabs>
      <w:autoSpaceDE w:val="0"/>
      <w:autoSpaceDN w:val="0"/>
      <w:adjustRightInd w:val="0"/>
      <w:spacing w:before="300" w:after="300" w:line="360" w:lineRule="auto"/>
      <w:jc w:val="center"/>
    </w:pPr>
    <w:rPr>
      <w:rFonts w:ascii="Arial" w:eastAsia="黑体" w:hAnsi="Arial" w:cs="Times New Roman"/>
      <w:sz w:val="36"/>
      <w:szCs w:val="36"/>
    </w:rPr>
  </w:style>
  <w:style w:type="paragraph" w:customStyle="1" w:styleId="affffffffc">
    <w:name w:val="正文（首行不缩进）"/>
    <w:basedOn w:val="aa"/>
    <w:qFormat/>
    <w:rsid w:val="00B8719D"/>
    <w:pPr>
      <w:widowControl w:val="0"/>
      <w:autoSpaceDE w:val="0"/>
      <w:autoSpaceDN w:val="0"/>
      <w:adjustRightInd w:val="0"/>
      <w:spacing w:line="360" w:lineRule="auto"/>
    </w:pPr>
    <w:rPr>
      <w:rFonts w:ascii="Times New Roman" w:hAnsi="Times New Roman" w:cs="Times New Roman"/>
      <w:sz w:val="21"/>
      <w:szCs w:val="20"/>
    </w:rPr>
  </w:style>
  <w:style w:type="paragraph" w:customStyle="1" w:styleId="affffffffd">
    <w:name w:val="注示头"/>
    <w:basedOn w:val="aa"/>
    <w:qFormat/>
    <w:rsid w:val="00B8719D"/>
    <w:pPr>
      <w:widowControl w:val="0"/>
      <w:pBdr>
        <w:top w:val="single" w:sz="4" w:space="1" w:color="000000"/>
      </w:pBdr>
      <w:autoSpaceDE w:val="0"/>
      <w:autoSpaceDN w:val="0"/>
      <w:adjustRightInd w:val="0"/>
      <w:spacing w:line="360" w:lineRule="auto"/>
      <w:jc w:val="both"/>
    </w:pPr>
    <w:rPr>
      <w:rFonts w:ascii="Arial" w:eastAsia="黑体" w:hAnsi="Arial" w:cs="Times New Roman"/>
      <w:sz w:val="18"/>
      <w:szCs w:val="21"/>
    </w:rPr>
  </w:style>
  <w:style w:type="paragraph" w:customStyle="1" w:styleId="affffffffe">
    <w:name w:val="注示文本"/>
    <w:basedOn w:val="aa"/>
    <w:qFormat/>
    <w:rsid w:val="00B8719D"/>
    <w:pPr>
      <w:widowControl w:val="0"/>
      <w:pBdr>
        <w:bottom w:val="single" w:sz="4" w:space="1" w:color="000000"/>
      </w:pBdr>
      <w:autoSpaceDE w:val="0"/>
      <w:autoSpaceDN w:val="0"/>
      <w:adjustRightInd w:val="0"/>
      <w:spacing w:line="360" w:lineRule="auto"/>
      <w:ind w:firstLineChars="200" w:firstLine="360"/>
      <w:jc w:val="both"/>
    </w:pPr>
    <w:rPr>
      <w:rFonts w:ascii="Arial" w:eastAsia="楷体_GB2312" w:hAnsi="Arial" w:cs="Times New Roman"/>
      <w:sz w:val="18"/>
      <w:szCs w:val="18"/>
    </w:rPr>
  </w:style>
  <w:style w:type="paragraph" w:customStyle="1" w:styleId="afffffffff">
    <w:name w:val="编写建议"/>
    <w:basedOn w:val="aa"/>
    <w:qFormat/>
    <w:rsid w:val="00B8719D"/>
    <w:pPr>
      <w:widowControl w:val="0"/>
      <w:autoSpaceDE w:val="0"/>
      <w:autoSpaceDN w:val="0"/>
      <w:adjustRightInd w:val="0"/>
      <w:spacing w:line="360" w:lineRule="auto"/>
      <w:ind w:firstLineChars="200" w:firstLine="420"/>
    </w:pPr>
    <w:rPr>
      <w:rFonts w:ascii="Arial" w:hAnsi="Arial" w:cs="Arial"/>
      <w:i/>
      <w:color w:val="0000FF"/>
      <w:sz w:val="21"/>
      <w:szCs w:val="21"/>
    </w:rPr>
  </w:style>
  <w:style w:type="paragraph" w:customStyle="1" w:styleId="2f8">
    <w:name w:val="样式 表格文本 + 宋体 首行缩进:  2 字符"/>
    <w:basedOn w:val="affffffff7"/>
    <w:qFormat/>
    <w:rsid w:val="00B8719D"/>
    <w:pPr>
      <w:widowControl w:val="0"/>
      <w:autoSpaceDE w:val="0"/>
      <w:autoSpaceDN w:val="0"/>
      <w:adjustRightInd w:val="0"/>
    </w:pPr>
    <w:rPr>
      <w:rFonts w:ascii="宋体" w:hAnsi="宋体" w:cs="黑体"/>
      <w:sz w:val="24"/>
      <w:szCs w:val="24"/>
    </w:rPr>
  </w:style>
  <w:style w:type="paragraph" w:customStyle="1" w:styleId="215">
    <w:name w:val="样式 表格文本 + 首行缩进:  2 字符 行距: 1.5 倍行距"/>
    <w:basedOn w:val="affffffff7"/>
    <w:qFormat/>
    <w:rsid w:val="00B8719D"/>
    <w:pPr>
      <w:widowControl w:val="0"/>
      <w:autoSpaceDE w:val="0"/>
      <w:autoSpaceDN w:val="0"/>
      <w:adjustRightInd w:val="0"/>
    </w:pPr>
    <w:rPr>
      <w:rFonts w:ascii="Times New Roman" w:hAnsi="Times New Roman" w:cs="黑体"/>
      <w:szCs w:val="20"/>
    </w:rPr>
  </w:style>
  <w:style w:type="paragraph" w:customStyle="1" w:styleId="afffffffff0">
    <w:name w:val="标号"/>
    <w:basedOn w:val="aa"/>
    <w:qFormat/>
    <w:rsid w:val="00B8719D"/>
    <w:pPr>
      <w:widowControl w:val="0"/>
      <w:tabs>
        <w:tab w:val="left" w:pos="6240"/>
      </w:tabs>
      <w:spacing w:line="360" w:lineRule="auto"/>
      <w:ind w:left="6016" w:firstLineChars="200" w:hanging="136"/>
      <w:jc w:val="both"/>
    </w:pPr>
    <w:rPr>
      <w:rFonts w:ascii="Times New Roman" w:hAnsi="Times New Roman" w:cs="Times New Roman"/>
      <w:kern w:val="2"/>
      <w:szCs w:val="20"/>
    </w:rPr>
  </w:style>
  <w:style w:type="paragraph" w:customStyle="1" w:styleId="afffffffff1">
    <w:name w:val="缺省文本"/>
    <w:basedOn w:val="aa"/>
    <w:qFormat/>
    <w:rsid w:val="00B8719D"/>
    <w:pPr>
      <w:widowControl w:val="0"/>
      <w:adjustRightInd w:val="0"/>
      <w:spacing w:before="60" w:after="60" w:line="360" w:lineRule="auto"/>
      <w:ind w:firstLineChars="200" w:firstLine="200"/>
    </w:pPr>
    <w:rPr>
      <w:rFonts w:ascii="Arial" w:hAnsi="Arial" w:cs="Times New Roman"/>
      <w:kern w:val="2"/>
    </w:rPr>
  </w:style>
  <w:style w:type="paragraph" w:customStyle="1" w:styleId="3h3H3level3PIM3Level3HeadHeading3-oldsect124">
    <w:name w:val="样式 标题 3h3H3level_3PIM 3Level 3 HeadHeading 3 - oldsect1.2...4"/>
    <w:basedOn w:val="33"/>
    <w:qFormat/>
    <w:rsid w:val="00B8719D"/>
    <w:pPr>
      <w:numPr>
        <w:ilvl w:val="0"/>
        <w:numId w:val="0"/>
      </w:numPr>
      <w:tabs>
        <w:tab w:val="clear" w:pos="851"/>
      </w:tabs>
      <w:snapToGrid/>
      <w:spacing w:before="260" w:after="260" w:line="336" w:lineRule="auto"/>
      <w:ind w:left="1800" w:hanging="360"/>
    </w:pPr>
    <w:rPr>
      <w:rFonts w:ascii="Arial" w:hAnsi="Arial" w:cs="宋体"/>
      <w:sz w:val="28"/>
      <w:szCs w:val="20"/>
    </w:rPr>
  </w:style>
  <w:style w:type="character" w:customStyle="1" w:styleId="413">
    <w:name w:val="标题 41"/>
    <w:basedOn w:val="ab"/>
    <w:qFormat/>
    <w:rsid w:val="00B8719D"/>
    <w:rPr>
      <w:rFonts w:ascii="Arial" w:eastAsia="黑体" w:hAnsi="Arial"/>
      <w:bCs/>
      <w:kern w:val="2"/>
      <w:sz w:val="24"/>
      <w:szCs w:val="24"/>
      <w:lang w:val="en-US" w:eastAsia="zh-CN" w:bidi="ar-SA"/>
    </w:rPr>
  </w:style>
  <w:style w:type="paragraph" w:customStyle="1" w:styleId="afffffffff2">
    <w:name w:val="项目符号"/>
    <w:basedOn w:val="aa"/>
    <w:qFormat/>
    <w:rsid w:val="00B8719D"/>
    <w:pPr>
      <w:tabs>
        <w:tab w:val="left" w:pos="840"/>
      </w:tabs>
      <w:overflowPunct w:val="0"/>
      <w:autoSpaceDE w:val="0"/>
      <w:autoSpaceDN w:val="0"/>
      <w:adjustRightInd w:val="0"/>
      <w:spacing w:before="20" w:after="20" w:line="360" w:lineRule="auto"/>
      <w:ind w:left="355" w:firstLineChars="200" w:hanging="155"/>
      <w:jc w:val="both"/>
      <w:textAlignment w:val="baseline"/>
    </w:pPr>
    <w:rPr>
      <w:rFonts w:ascii="Arial" w:hAnsi="Arial" w:cs="Times New Roman"/>
      <w:szCs w:val="20"/>
    </w:rPr>
  </w:style>
  <w:style w:type="paragraph" w:customStyle="1" w:styleId="3h3H3level3PIM3Level3HeadHeading3-oldsect12">
    <w:name w:val="样式 标题 3h3H3level_3PIM 3Level 3 HeadHeading 3 - oldsect1.2..."/>
    <w:basedOn w:val="33"/>
    <w:qFormat/>
    <w:rsid w:val="00B8719D"/>
    <w:pPr>
      <w:numPr>
        <w:ilvl w:val="0"/>
        <w:numId w:val="0"/>
      </w:numPr>
      <w:tabs>
        <w:tab w:val="clear" w:pos="851"/>
      </w:tabs>
      <w:snapToGrid/>
      <w:spacing w:before="60" w:after="60" w:line="400" w:lineRule="exact"/>
      <w:ind w:left="720"/>
    </w:pPr>
    <w:rPr>
      <w:rFonts w:ascii="Times New Roman"/>
      <w:sz w:val="28"/>
      <w:szCs w:val="20"/>
    </w:rPr>
  </w:style>
  <w:style w:type="paragraph" w:customStyle="1" w:styleId="2PIM2H2Heading2HiddenHeading2CCBSheading2Titre3">
    <w:name w:val="样式 标题 2PIM2H2Heading 2 HiddenHeading 2 CCBSheading 2Titre3..."/>
    <w:basedOn w:val="21"/>
    <w:qFormat/>
    <w:rsid w:val="00B8719D"/>
    <w:pPr>
      <w:numPr>
        <w:ilvl w:val="0"/>
        <w:numId w:val="0"/>
      </w:numPr>
      <w:snapToGrid/>
      <w:spacing w:before="0" w:after="260" w:line="720" w:lineRule="auto"/>
      <w:ind w:left="-193"/>
      <w:textAlignment w:val="baseline"/>
    </w:pPr>
    <w:rPr>
      <w:rFonts w:ascii="Arial" w:hAnsi="Arial" w:cs="宋体"/>
      <w:color w:val="000000"/>
      <w:kern w:val="0"/>
      <w:sz w:val="30"/>
      <w:szCs w:val="20"/>
    </w:rPr>
  </w:style>
  <w:style w:type="paragraph" w:customStyle="1" w:styleId="3h3H3level3PIM3Level3HeadHeading3-oldsect121">
    <w:name w:val="样式 标题 3h3H3level_3PIM 3Level 3 HeadHeading 3 - oldsect1.2...1"/>
    <w:basedOn w:val="aa"/>
    <w:qFormat/>
    <w:rsid w:val="00B8719D"/>
    <w:pPr>
      <w:widowControl w:val="0"/>
      <w:adjustRightInd w:val="0"/>
      <w:spacing w:line="360" w:lineRule="auto"/>
      <w:ind w:firstLineChars="200" w:firstLine="200"/>
      <w:textAlignment w:val="baseline"/>
    </w:pPr>
    <w:rPr>
      <w:rFonts w:ascii="Times New Roman" w:hAnsi="Times New Roman" w:cs="Times New Roman"/>
      <w:szCs w:val="20"/>
    </w:rPr>
  </w:style>
  <w:style w:type="paragraph" w:customStyle="1" w:styleId="2f9">
    <w:name w:val="样式2"/>
    <w:basedOn w:val="33"/>
    <w:qFormat/>
    <w:rsid w:val="00B8719D"/>
    <w:pPr>
      <w:numPr>
        <w:ilvl w:val="0"/>
        <w:numId w:val="0"/>
      </w:numPr>
      <w:tabs>
        <w:tab w:val="clear" w:pos="851"/>
      </w:tabs>
      <w:snapToGrid/>
      <w:spacing w:before="260" w:after="260" w:line="360" w:lineRule="auto"/>
      <w:ind w:left="420" w:hanging="420"/>
    </w:pPr>
    <w:rPr>
      <w:rFonts w:ascii="Arial" w:hAnsi="Arial" w:cs="Arial"/>
      <w:sz w:val="28"/>
      <w:szCs w:val="28"/>
    </w:rPr>
  </w:style>
  <w:style w:type="paragraph" w:customStyle="1" w:styleId="414">
    <w:name w:val="正文列4_1"/>
    <w:basedOn w:val="aa"/>
    <w:qFormat/>
    <w:rsid w:val="00B8719D"/>
    <w:pPr>
      <w:widowControl w:val="0"/>
      <w:tabs>
        <w:tab w:val="left" w:pos="360"/>
      </w:tabs>
      <w:adjustRightInd w:val="0"/>
      <w:spacing w:line="360" w:lineRule="exact"/>
      <w:ind w:firstLineChars="200" w:firstLine="200"/>
      <w:jc w:val="both"/>
      <w:textAlignment w:val="baseline"/>
    </w:pPr>
    <w:rPr>
      <w:rFonts w:cs="Times New Roman"/>
      <w:szCs w:val="20"/>
    </w:rPr>
  </w:style>
  <w:style w:type="paragraph" w:customStyle="1" w:styleId="afffffffff3">
    <w:name w:val="正 文"/>
    <w:qFormat/>
    <w:rsid w:val="00B8719D"/>
    <w:pPr>
      <w:widowControl w:val="0"/>
      <w:spacing w:line="240" w:lineRule="auto"/>
    </w:pPr>
    <w:rPr>
      <w:rFonts w:ascii="宋体" w:eastAsia="宋体" w:hAnsi="宋体" w:cs="Times New Roman"/>
      <w:bCs/>
      <w:sz w:val="24"/>
      <w:szCs w:val="24"/>
    </w:rPr>
  </w:style>
  <w:style w:type="character" w:customStyle="1" w:styleId="3Char1">
    <w:name w:val="标题 3 Char1"/>
    <w:basedOn w:val="ab"/>
    <w:qFormat/>
    <w:rsid w:val="00B8719D"/>
    <w:rPr>
      <w:rFonts w:ascii="Arial" w:eastAsia="黑体" w:hAnsi="Arial" w:cs="Arial"/>
      <w:b/>
      <w:bCs/>
      <w:kern w:val="2"/>
      <w:sz w:val="28"/>
      <w:szCs w:val="28"/>
      <w:lang w:val="en-US" w:eastAsia="zh-CN" w:bidi="ar-SA"/>
    </w:rPr>
  </w:style>
  <w:style w:type="character" w:customStyle="1" w:styleId="3Char0">
    <w:name w:val="样式 标题 3 Char + 宋体 小四 非加粗"/>
    <w:basedOn w:val="3Char"/>
    <w:qFormat/>
    <w:rsid w:val="00B8719D"/>
    <w:rPr>
      <w:rFonts w:ascii="宋体" w:eastAsia="宋体" w:hAnsi="宋体" w:cs="Arial"/>
      <w:b/>
      <w:bCs/>
      <w:kern w:val="0"/>
      <w:sz w:val="28"/>
      <w:szCs w:val="32"/>
      <w:lang w:val="en-US" w:eastAsia="zh-CN" w:bidi="ar-SA"/>
    </w:rPr>
  </w:style>
  <w:style w:type="paragraph" w:customStyle="1" w:styleId="3f">
    <w:name w:val="样式3"/>
    <w:basedOn w:val="afc"/>
    <w:qFormat/>
    <w:rsid w:val="00B8719D"/>
    <w:pPr>
      <w:tabs>
        <w:tab w:val="left" w:pos="1259"/>
      </w:tabs>
      <w:spacing w:before="60" w:after="60"/>
      <w:ind w:left="1259" w:firstLineChars="0" w:hanging="420"/>
    </w:pPr>
    <w:rPr>
      <w:rFonts w:ascii="仿宋体" w:eastAsia="仿宋体"/>
      <w:b/>
    </w:rPr>
  </w:style>
  <w:style w:type="paragraph" w:customStyle="1" w:styleId="afffffffff4">
    <w:name w:val="项"/>
    <w:basedOn w:val="aa"/>
    <w:qFormat/>
    <w:rsid w:val="00B8719D"/>
    <w:pPr>
      <w:widowControl w:val="0"/>
      <w:tabs>
        <w:tab w:val="left" w:pos="360"/>
        <w:tab w:val="left" w:pos="780"/>
      </w:tabs>
      <w:ind w:left="780" w:hanging="360"/>
      <w:jc w:val="both"/>
    </w:pPr>
    <w:rPr>
      <w:rFonts w:ascii="Times New Roman" w:hAnsi="Times New Roman" w:cs="Times New Roman"/>
      <w:kern w:val="2"/>
      <w:sz w:val="21"/>
      <w:szCs w:val="20"/>
    </w:rPr>
  </w:style>
  <w:style w:type="paragraph" w:customStyle="1" w:styleId="3h3H3level3PIM3Level3HeadHeading3-oldsect122">
    <w:name w:val="样式 标题 3h3H3level_3PIM 3Level 3 HeadHeading 3 - oldsect1.2...2"/>
    <w:basedOn w:val="33"/>
    <w:qFormat/>
    <w:rsid w:val="00B8719D"/>
    <w:pPr>
      <w:numPr>
        <w:ilvl w:val="0"/>
        <w:numId w:val="0"/>
      </w:numPr>
      <w:tabs>
        <w:tab w:val="clear" w:pos="851"/>
      </w:tabs>
      <w:snapToGrid/>
      <w:spacing w:before="260" w:after="260" w:line="360" w:lineRule="auto"/>
      <w:ind w:left="1800" w:hanging="360"/>
    </w:pPr>
    <w:rPr>
      <w:rFonts w:hAnsi="宋体" w:cs="Arial"/>
      <w:kern w:val="0"/>
      <w:sz w:val="28"/>
      <w:szCs w:val="28"/>
    </w:rPr>
  </w:style>
  <w:style w:type="paragraph" w:customStyle="1" w:styleId="1H1PIM1h1AppendixH11H12H13H14H15H16H17H18H19">
    <w:name w:val="样式 标题 1H1PIM 1h1AppendixH11H12H13H14H15H16H17H18H19..."/>
    <w:basedOn w:val="11"/>
    <w:qFormat/>
    <w:rsid w:val="00B8719D"/>
    <w:pPr>
      <w:pageBreakBefore w:val="0"/>
      <w:numPr>
        <w:numId w:val="0"/>
      </w:numPr>
      <w:adjustRightInd w:val="0"/>
      <w:spacing w:before="0" w:after="330" w:line="578" w:lineRule="auto"/>
      <w:jc w:val="both"/>
      <w:textAlignment w:val="baseline"/>
    </w:pPr>
    <w:rPr>
      <w:rFonts w:eastAsia="宋体" w:cs="宋体"/>
      <w:b w:val="0"/>
      <w:sz w:val="32"/>
      <w:szCs w:val="32"/>
    </w:rPr>
  </w:style>
  <w:style w:type="paragraph" w:customStyle="1" w:styleId="4PIM4H4h4H41H42H43H44H45H46H47H48H49H410H41">
    <w:name w:val="样式 标题 4PIM 4H4h4H41H42H43H44H45H46H47H48H49H410H41..."/>
    <w:basedOn w:val="42"/>
    <w:qFormat/>
    <w:rsid w:val="00B8719D"/>
    <w:pPr>
      <w:numPr>
        <w:ilvl w:val="0"/>
        <w:numId w:val="0"/>
      </w:numPr>
      <w:tabs>
        <w:tab w:val="clear" w:pos="2127"/>
        <w:tab w:val="left" w:pos="852"/>
      </w:tabs>
      <w:snapToGrid/>
      <w:spacing w:before="0" w:after="240" w:line="360" w:lineRule="auto"/>
      <w:ind w:left="2520" w:hanging="360"/>
      <w:jc w:val="both"/>
    </w:pPr>
    <w:rPr>
      <w:rFonts w:hAnsi="宋体"/>
      <w:b w:val="0"/>
      <w:sz w:val="24"/>
      <w:szCs w:val="24"/>
    </w:rPr>
  </w:style>
  <w:style w:type="character" w:customStyle="1" w:styleId="4PIM4H4h4H41H42H43H44H45H46H47H48H49H410H41Char">
    <w:name w:val="样式 标题 4PIM 4H4h4H41H42H43H44H45H46H47H48H49H410H41... Char"/>
    <w:basedOn w:val="ab"/>
    <w:qFormat/>
    <w:rsid w:val="00B8719D"/>
    <w:rPr>
      <w:rFonts w:ascii="黑体" w:eastAsia="黑体" w:hAnsi="宋体"/>
      <w:bCs/>
      <w:kern w:val="2"/>
      <w:sz w:val="24"/>
      <w:szCs w:val="24"/>
      <w:lang w:val="en-US" w:eastAsia="zh-CN" w:bidi="ar-SA"/>
    </w:rPr>
  </w:style>
  <w:style w:type="paragraph" w:customStyle="1" w:styleId="2PIM2H2Heading2HiddenHeading2CCBSheading2Titre31">
    <w:name w:val="样式 标题 2PIM2H2Heading 2 HiddenHeading 2 CCBSheading 2Titre3...1"/>
    <w:basedOn w:val="21"/>
    <w:qFormat/>
    <w:rsid w:val="00B8719D"/>
    <w:pPr>
      <w:numPr>
        <w:ilvl w:val="0"/>
        <w:numId w:val="0"/>
      </w:numPr>
      <w:snapToGrid/>
      <w:spacing w:before="260" w:after="260"/>
      <w:ind w:left="1407" w:hanging="420"/>
      <w:textAlignment w:val="baseline"/>
    </w:pPr>
    <w:rPr>
      <w:rFonts w:ascii="Arial" w:hAnsi="Arial" w:cs="宋体"/>
      <w:color w:val="000000"/>
      <w:kern w:val="0"/>
      <w:sz w:val="30"/>
      <w:szCs w:val="20"/>
    </w:rPr>
  </w:style>
  <w:style w:type="paragraph" w:customStyle="1" w:styleId="3h3H3level3PIM3Level3HeadHeading3-oldsect123">
    <w:name w:val="样式 标题 3h3H3level_3PIM 3Level 3 HeadHeading 3 - oldsect1.2...3"/>
    <w:basedOn w:val="33"/>
    <w:qFormat/>
    <w:rsid w:val="00B8719D"/>
    <w:pPr>
      <w:numPr>
        <w:ilvl w:val="0"/>
        <w:numId w:val="0"/>
      </w:numPr>
      <w:tabs>
        <w:tab w:val="clear" w:pos="851"/>
      </w:tabs>
      <w:snapToGrid/>
      <w:spacing w:before="260" w:after="260" w:line="336" w:lineRule="auto"/>
      <w:ind w:left="1800" w:hanging="360"/>
    </w:pPr>
    <w:rPr>
      <w:rFonts w:ascii="Arial" w:hAnsi="Arial" w:cs="宋体"/>
      <w:sz w:val="28"/>
      <w:szCs w:val="20"/>
    </w:rPr>
  </w:style>
  <w:style w:type="paragraph" w:customStyle="1" w:styleId="2fa">
    <w:name w:val="样式 表格文本 + 宋体 全部大写 居中 首行缩进:  2 字符"/>
    <w:basedOn w:val="affffffff7"/>
    <w:qFormat/>
    <w:rsid w:val="00B8719D"/>
    <w:pPr>
      <w:widowControl w:val="0"/>
      <w:autoSpaceDE w:val="0"/>
      <w:autoSpaceDN w:val="0"/>
      <w:adjustRightInd w:val="0"/>
      <w:jc w:val="center"/>
    </w:pPr>
    <w:rPr>
      <w:rFonts w:ascii="宋体" w:hAnsi="宋体" w:cs="宋体"/>
      <w:caps/>
      <w:szCs w:val="20"/>
    </w:rPr>
  </w:style>
  <w:style w:type="paragraph" w:customStyle="1" w:styleId="4PIM4H4h4H41H42H43H44H45H46H47H48H49H410H411">
    <w:name w:val="样式 标题 4PIM 4H4h4H41H42H43H44H45H46H47H48H49H410H41...1"/>
    <w:basedOn w:val="42"/>
    <w:qFormat/>
    <w:rsid w:val="00B8719D"/>
    <w:pPr>
      <w:numPr>
        <w:ilvl w:val="0"/>
        <w:numId w:val="0"/>
      </w:numPr>
      <w:tabs>
        <w:tab w:val="clear" w:pos="2127"/>
        <w:tab w:val="left" w:pos="852"/>
      </w:tabs>
      <w:snapToGrid/>
      <w:spacing w:before="0" w:after="290"/>
      <w:ind w:left="2520" w:hanging="360"/>
    </w:pPr>
    <w:rPr>
      <w:rFonts w:ascii="Arial" w:hAnsi="Arial" w:cs="宋体"/>
      <w:b w:val="0"/>
      <w:bCs w:val="0"/>
      <w:sz w:val="24"/>
      <w:szCs w:val="20"/>
    </w:rPr>
  </w:style>
  <w:style w:type="paragraph" w:customStyle="1" w:styleId="4PIM4H4h4H41H42H43H44H45H46H47H48H49H410H412">
    <w:name w:val="样式 标题 4PIM 4H4h4H41H42H43H44H45H46H47H48H49H410H41...2"/>
    <w:basedOn w:val="42"/>
    <w:qFormat/>
    <w:rsid w:val="00B8719D"/>
    <w:pPr>
      <w:numPr>
        <w:ilvl w:val="0"/>
        <w:numId w:val="0"/>
      </w:numPr>
      <w:tabs>
        <w:tab w:val="clear" w:pos="2127"/>
        <w:tab w:val="left" w:pos="852"/>
      </w:tabs>
      <w:snapToGrid/>
      <w:spacing w:before="280" w:after="290"/>
      <w:ind w:left="2520" w:hanging="360"/>
      <w:jc w:val="both"/>
    </w:pPr>
    <w:rPr>
      <w:rFonts w:ascii="Arial" w:hAnsi="Arial" w:cs="宋体"/>
      <w:bCs w:val="0"/>
      <w:sz w:val="24"/>
      <w:szCs w:val="24"/>
    </w:rPr>
  </w:style>
  <w:style w:type="paragraph" w:customStyle="1" w:styleId="4PIM4H4h4H41H42H43H44H45H46H47H48H49H410H413">
    <w:name w:val="样式 标题 4PIM 4H4h4H41H42H43H44H45H46H47H48H49H410H41...3"/>
    <w:basedOn w:val="42"/>
    <w:qFormat/>
    <w:rsid w:val="00B8719D"/>
    <w:pPr>
      <w:numPr>
        <w:ilvl w:val="0"/>
        <w:numId w:val="0"/>
      </w:numPr>
      <w:tabs>
        <w:tab w:val="clear" w:pos="2127"/>
        <w:tab w:val="left" w:pos="852"/>
      </w:tabs>
      <w:snapToGrid/>
      <w:spacing w:before="280" w:after="290"/>
      <w:ind w:left="2520" w:hanging="360"/>
      <w:jc w:val="both"/>
    </w:pPr>
    <w:rPr>
      <w:rFonts w:hAnsi="宋体" w:cs="宋体"/>
      <w:bCs w:val="0"/>
      <w:sz w:val="24"/>
      <w:szCs w:val="24"/>
    </w:rPr>
  </w:style>
  <w:style w:type="paragraph" w:customStyle="1" w:styleId="4PIM4H4h4H41H42H43H44H45H46H47H48H49H410H414">
    <w:name w:val="样式 标题 4PIM 4H4h4H41H42H43H44H45H46H47H48H49H410H41...4"/>
    <w:basedOn w:val="42"/>
    <w:qFormat/>
    <w:rsid w:val="00B8719D"/>
    <w:pPr>
      <w:numPr>
        <w:ilvl w:val="0"/>
        <w:numId w:val="0"/>
      </w:numPr>
      <w:tabs>
        <w:tab w:val="clear" w:pos="2127"/>
        <w:tab w:val="left" w:pos="852"/>
      </w:tabs>
      <w:snapToGrid/>
      <w:spacing w:before="0" w:after="240"/>
      <w:ind w:left="2520" w:hanging="360"/>
      <w:jc w:val="both"/>
    </w:pPr>
    <w:rPr>
      <w:rFonts w:ascii="Arial" w:hAnsi="Arial"/>
      <w:bCs w:val="0"/>
      <w:sz w:val="24"/>
      <w:szCs w:val="24"/>
    </w:rPr>
  </w:style>
  <w:style w:type="paragraph" w:customStyle="1" w:styleId="4PIM4H4h4H41H42H43H44H45H46H47H48H49H410H415">
    <w:name w:val="样式 标题 4PIM 4H4h4H41H42H43H44H45H46H47H48H49H410H41...5"/>
    <w:basedOn w:val="42"/>
    <w:qFormat/>
    <w:rsid w:val="00B8719D"/>
    <w:pPr>
      <w:numPr>
        <w:ilvl w:val="0"/>
        <w:numId w:val="0"/>
      </w:numPr>
      <w:tabs>
        <w:tab w:val="clear" w:pos="2127"/>
        <w:tab w:val="left" w:pos="852"/>
      </w:tabs>
      <w:snapToGrid/>
      <w:spacing w:before="0" w:after="290"/>
      <w:ind w:left="2520" w:hanging="360"/>
      <w:jc w:val="both"/>
    </w:pPr>
    <w:rPr>
      <w:rFonts w:ascii="Arial" w:hAnsi="Arial" w:cs="宋体"/>
      <w:bCs w:val="0"/>
      <w:sz w:val="24"/>
      <w:szCs w:val="24"/>
    </w:rPr>
  </w:style>
  <w:style w:type="paragraph" w:customStyle="1" w:styleId="4PIM4H4h4H41H42H43H44H45H46H47H48H49H410H416">
    <w:name w:val="样式 标题 4PIM 4H4h4H41H42H43H44H45H46H47H48H49H410H41...6"/>
    <w:basedOn w:val="42"/>
    <w:qFormat/>
    <w:rsid w:val="00B8719D"/>
    <w:pPr>
      <w:numPr>
        <w:ilvl w:val="0"/>
        <w:numId w:val="0"/>
      </w:numPr>
      <w:tabs>
        <w:tab w:val="clear" w:pos="2127"/>
        <w:tab w:val="left" w:pos="852"/>
      </w:tabs>
      <w:snapToGrid/>
      <w:spacing w:before="0" w:after="240"/>
      <w:ind w:left="2520" w:hanging="360"/>
      <w:jc w:val="both"/>
    </w:pPr>
    <w:rPr>
      <w:rFonts w:ascii="Arial" w:hAnsi="Arial"/>
      <w:bCs w:val="0"/>
      <w:sz w:val="24"/>
      <w:szCs w:val="24"/>
    </w:rPr>
  </w:style>
  <w:style w:type="character" w:customStyle="1" w:styleId="4PIM4H4h4H41H42H43H44H45H46H47H48H49H410H416Char">
    <w:name w:val="样式 标题 4PIM 4H4h4H41H42H43H44H45H46H47H48H49H410H41...6 Char"/>
    <w:basedOn w:val="ab"/>
    <w:qFormat/>
    <w:rsid w:val="00B8719D"/>
    <w:rPr>
      <w:rFonts w:ascii="Arial" w:eastAsia="黑体" w:hAnsi="Arial"/>
      <w:b/>
      <w:bCs/>
      <w:kern w:val="2"/>
      <w:sz w:val="24"/>
      <w:szCs w:val="24"/>
      <w:lang w:val="en-US" w:eastAsia="zh-CN" w:bidi="ar-SA"/>
    </w:rPr>
  </w:style>
  <w:style w:type="paragraph" w:customStyle="1" w:styleId="4PIM4H4h4H41H42H43H44H45H46H47H48H49H410H417">
    <w:name w:val="样式 标题 4PIM 4H4h4H41H42H43H44H45H46H47H48H49H410H41...7"/>
    <w:basedOn w:val="42"/>
    <w:qFormat/>
    <w:rsid w:val="00B8719D"/>
    <w:pPr>
      <w:numPr>
        <w:ilvl w:val="0"/>
        <w:numId w:val="0"/>
      </w:numPr>
      <w:tabs>
        <w:tab w:val="clear" w:pos="2127"/>
        <w:tab w:val="left" w:pos="852"/>
      </w:tabs>
      <w:snapToGrid/>
      <w:spacing w:before="280" w:after="290"/>
      <w:ind w:left="2520" w:hanging="360"/>
      <w:jc w:val="both"/>
    </w:pPr>
    <w:rPr>
      <w:rFonts w:ascii="Arial" w:hAnsi="Arial" w:cs="宋体"/>
      <w:bCs w:val="0"/>
      <w:sz w:val="24"/>
      <w:szCs w:val="24"/>
    </w:rPr>
  </w:style>
  <w:style w:type="paragraph" w:customStyle="1" w:styleId="4PIM4H4h4H41H42H43H44H45H46H47H48H49H410H418">
    <w:name w:val="样式 标题 4PIM 4H4h4H41H42H43H44H45H46H47H48H49H410H41...8"/>
    <w:basedOn w:val="42"/>
    <w:qFormat/>
    <w:rsid w:val="00B8719D"/>
    <w:pPr>
      <w:numPr>
        <w:ilvl w:val="0"/>
        <w:numId w:val="0"/>
      </w:numPr>
      <w:tabs>
        <w:tab w:val="clear" w:pos="2127"/>
        <w:tab w:val="left" w:pos="852"/>
      </w:tabs>
      <w:snapToGrid/>
      <w:spacing w:before="0" w:after="240"/>
      <w:ind w:hanging="360"/>
      <w:jc w:val="both"/>
    </w:pPr>
    <w:rPr>
      <w:rFonts w:hAnsi="宋体" w:cs="宋体"/>
      <w:bCs w:val="0"/>
      <w:sz w:val="24"/>
      <w:szCs w:val="24"/>
    </w:rPr>
  </w:style>
  <w:style w:type="character" w:customStyle="1" w:styleId="2fb">
    <w:name w:val="標題 2 字元 字元 字元 字元 字元 字元 字元 字元"/>
    <w:basedOn w:val="ab"/>
    <w:qFormat/>
    <w:rsid w:val="00B8719D"/>
    <w:rPr>
      <w:rFonts w:ascii="Arial" w:eastAsia="DFKai-SB" w:hAnsi="Arial"/>
      <w:b/>
      <w:kern w:val="2"/>
      <w:sz w:val="28"/>
      <w:szCs w:val="48"/>
      <w:lang w:val="en-US" w:eastAsia="zh-TW" w:bidi="ar-SA"/>
    </w:rPr>
  </w:style>
  <w:style w:type="paragraph" w:customStyle="1" w:styleId="1522">
    <w:name w:val="样式 样式 宋体 行距: 1.5 倍行距 首行缩进:  2 字符 + 首行缩进:  2 字符"/>
    <w:basedOn w:val="aa"/>
    <w:qFormat/>
    <w:rsid w:val="00B8719D"/>
    <w:pPr>
      <w:widowControl w:val="0"/>
      <w:spacing w:line="360" w:lineRule="auto"/>
      <w:ind w:firstLineChars="200" w:firstLine="480"/>
      <w:jc w:val="both"/>
    </w:pPr>
    <w:rPr>
      <w:kern w:val="2"/>
    </w:rPr>
  </w:style>
  <w:style w:type="paragraph" w:customStyle="1" w:styleId="2H2H21H22H23H24H25H26H27H28H29H210H211H212H2">
    <w:name w:val="样式 标题 2H2H21H22H23H24H25H26H27H28H29H210H211H212H2..."/>
    <w:basedOn w:val="21"/>
    <w:qFormat/>
    <w:rsid w:val="00B8719D"/>
    <w:pPr>
      <w:keepLines w:val="0"/>
      <w:numPr>
        <w:ilvl w:val="0"/>
        <w:numId w:val="0"/>
      </w:numPr>
      <w:adjustRightInd/>
      <w:snapToGrid/>
      <w:spacing w:before="240" w:after="240"/>
      <w:ind w:left="567" w:hanging="567"/>
    </w:pPr>
    <w:rPr>
      <w:rFonts w:ascii="Arial" w:eastAsia="宋体" w:hAnsi="Arial"/>
      <w:color w:val="000000"/>
      <w:kern w:val="0"/>
      <w:sz w:val="30"/>
      <w:szCs w:val="20"/>
    </w:rPr>
  </w:style>
  <w:style w:type="paragraph" w:customStyle="1" w:styleId="4H4H41H42H43H44H45H46H47H48H49H410H411H421H4">
    <w:name w:val="样式 标题 4H4H41H42H43H44H45H46H47H48H49H410H411H421H4..."/>
    <w:basedOn w:val="42"/>
    <w:qFormat/>
    <w:rsid w:val="00B8719D"/>
    <w:pPr>
      <w:keepLines w:val="0"/>
      <w:numPr>
        <w:ilvl w:val="0"/>
        <w:numId w:val="0"/>
      </w:numPr>
      <w:tabs>
        <w:tab w:val="clear" w:pos="2127"/>
        <w:tab w:val="left" w:pos="852"/>
      </w:tabs>
      <w:snapToGrid/>
      <w:spacing w:before="240" w:after="60" w:line="360" w:lineRule="auto"/>
      <w:ind w:left="767" w:hanging="567"/>
    </w:pPr>
    <w:rPr>
      <w:rFonts w:ascii="Arial" w:eastAsia="宋体" w:hAnsi="Arial" w:cs="宋体"/>
      <w:bCs w:val="0"/>
      <w:iCs/>
      <w:sz w:val="24"/>
      <w:szCs w:val="24"/>
    </w:rPr>
  </w:style>
  <w:style w:type="paragraph" w:customStyle="1" w:styleId="0">
    <w:name w:val="目录0"/>
    <w:basedOn w:val="TOC1"/>
    <w:qFormat/>
    <w:rsid w:val="00B8719D"/>
    <w:pPr>
      <w:tabs>
        <w:tab w:val="clear" w:pos="1200"/>
        <w:tab w:val="clear" w:pos="8301"/>
      </w:tabs>
      <w:spacing w:before="120" w:after="120" w:line="300" w:lineRule="auto"/>
      <w:ind w:left="0" w:firstLineChars="0" w:firstLine="0"/>
      <w:jc w:val="center"/>
    </w:pPr>
    <w:rPr>
      <w:rFonts w:eastAsia="黑体" w:cs="Calibri"/>
      <w:b/>
      <w:caps/>
      <w:kern w:val="0"/>
      <w:sz w:val="32"/>
      <w:szCs w:val="28"/>
    </w:rPr>
  </w:style>
  <w:style w:type="paragraph" w:customStyle="1" w:styleId="afffffffff5">
    <w:name w:val="表格标题"/>
    <w:basedOn w:val="33"/>
    <w:qFormat/>
    <w:rsid w:val="00B8719D"/>
    <w:pPr>
      <w:numPr>
        <w:ilvl w:val="0"/>
        <w:numId w:val="0"/>
      </w:numPr>
      <w:tabs>
        <w:tab w:val="clear" w:pos="851"/>
      </w:tabs>
      <w:spacing w:beforeLines="50" w:before="156" w:afterLines="25" w:after="156" w:line="300" w:lineRule="auto"/>
      <w:ind w:left="357" w:firstLine="210"/>
      <w:jc w:val="center"/>
      <w:textAlignment w:val="baseline"/>
      <w:outlineLvl w:val="3"/>
    </w:pPr>
    <w:rPr>
      <w:rFonts w:ascii="Times New Roman"/>
      <w:b w:val="0"/>
      <w:color w:val="000000"/>
      <w:kern w:val="0"/>
      <w:sz w:val="28"/>
      <w:szCs w:val="20"/>
    </w:rPr>
  </w:style>
  <w:style w:type="paragraph" w:customStyle="1" w:styleId="afffffffff6">
    <w:name w:val="表格文字"/>
    <w:basedOn w:val="aa"/>
    <w:qFormat/>
    <w:rsid w:val="00B8719D"/>
    <w:pPr>
      <w:widowControl w:val="0"/>
      <w:spacing w:line="288" w:lineRule="auto"/>
      <w:jc w:val="both"/>
    </w:pPr>
    <w:rPr>
      <w:rFonts w:ascii="Times New Roman" w:eastAsia="楷体_GB2312" w:hAnsi="Times New Roman" w:cs="Times New Roman"/>
      <w:b/>
      <w:kern w:val="2"/>
      <w:sz w:val="21"/>
      <w:szCs w:val="20"/>
    </w:rPr>
  </w:style>
  <w:style w:type="paragraph" w:customStyle="1" w:styleId="afffffffff7">
    <w:name w:val="表格正文"/>
    <w:basedOn w:val="aa"/>
    <w:qFormat/>
    <w:rsid w:val="00B8719D"/>
    <w:pPr>
      <w:widowControl w:val="0"/>
      <w:adjustRightInd w:val="0"/>
      <w:snapToGrid w:val="0"/>
      <w:spacing w:before="60" w:after="60"/>
      <w:jc w:val="center"/>
      <w:textAlignment w:val="baseline"/>
    </w:pPr>
    <w:rPr>
      <w:rFonts w:ascii="Times New Roman" w:hAnsi="Times New Roman" w:cs="Times New Roman"/>
      <w:szCs w:val="20"/>
    </w:rPr>
  </w:style>
  <w:style w:type="paragraph" w:customStyle="1" w:styleId="1f5">
    <w:name w:val="正文1"/>
    <w:basedOn w:val="aa"/>
    <w:link w:val="1Char"/>
    <w:qFormat/>
    <w:rsid w:val="00B8719D"/>
    <w:pPr>
      <w:widowControl w:val="0"/>
      <w:spacing w:after="120" w:line="360" w:lineRule="auto"/>
      <w:ind w:firstLine="425"/>
      <w:jc w:val="both"/>
    </w:pPr>
    <w:rPr>
      <w:rFonts w:ascii="Arial" w:hAnsi="Arial" w:cs="Times New Roman"/>
      <w:spacing w:val="8"/>
      <w:kern w:val="2"/>
      <w:szCs w:val="20"/>
    </w:rPr>
  </w:style>
  <w:style w:type="character" w:customStyle="1" w:styleId="1Char">
    <w:name w:val="正文1 Char"/>
    <w:link w:val="1f5"/>
    <w:qFormat/>
    <w:rsid w:val="00B8719D"/>
    <w:rPr>
      <w:rFonts w:ascii="Arial" w:eastAsia="宋体" w:hAnsi="Arial" w:cs="Times New Roman"/>
      <w:spacing w:val="8"/>
      <w:sz w:val="24"/>
      <w:szCs w:val="20"/>
    </w:rPr>
  </w:style>
  <w:style w:type="paragraph" w:customStyle="1" w:styleId="font0">
    <w:name w:val="font0"/>
    <w:basedOn w:val="aa"/>
    <w:qFormat/>
    <w:rsid w:val="00B8719D"/>
    <w:pPr>
      <w:spacing w:before="100" w:beforeAutospacing="1" w:after="100" w:afterAutospacing="1"/>
    </w:pPr>
    <w:rPr>
      <w:rFonts w:cs="Arial Unicode MS" w:hint="eastAsia"/>
    </w:rPr>
  </w:style>
  <w:style w:type="paragraph" w:customStyle="1" w:styleId="xl24">
    <w:name w:val="xl24"/>
    <w:basedOn w:val="aa"/>
    <w:qFormat/>
    <w:rsid w:val="00B8719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Arial Unicode MS" w:hAnsi="Times New Roman" w:cs="Times New Roman"/>
    </w:rPr>
  </w:style>
  <w:style w:type="paragraph" w:customStyle="1" w:styleId="xl25">
    <w:name w:val="xl25"/>
    <w:basedOn w:val="aa"/>
    <w:qFormat/>
    <w:rsid w:val="00B8719D"/>
    <w:pPr>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ascii="Arial Unicode MS" w:eastAsia="Arial Unicode MS" w:hAnsi="Arial Unicode MS" w:cs="Arial Unicode MS"/>
    </w:rPr>
  </w:style>
  <w:style w:type="paragraph" w:customStyle="1" w:styleId="xl26">
    <w:name w:val="xl26"/>
    <w:basedOn w:val="aa"/>
    <w:qFormat/>
    <w:rsid w:val="00B8719D"/>
    <w:pPr>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Times New Roman" w:eastAsia="Arial Unicode MS" w:hAnsi="Times New Roman" w:cs="Times New Roman"/>
    </w:rPr>
  </w:style>
  <w:style w:type="paragraph" w:customStyle="1" w:styleId="xl27">
    <w:name w:val="xl27"/>
    <w:basedOn w:val="aa"/>
    <w:qFormat/>
    <w:rsid w:val="00B8719D"/>
    <w:pPr>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center"/>
    </w:pPr>
    <w:rPr>
      <w:rFonts w:ascii="Arial Unicode MS" w:eastAsia="Arial Unicode MS" w:hAnsi="Arial Unicode MS" w:cs="Arial Unicode MS"/>
    </w:rPr>
  </w:style>
  <w:style w:type="paragraph" w:customStyle="1" w:styleId="xl28">
    <w:name w:val="xl28"/>
    <w:basedOn w:val="aa"/>
    <w:qFormat/>
    <w:rsid w:val="00B8719D"/>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rPr>
  </w:style>
  <w:style w:type="paragraph" w:customStyle="1" w:styleId="xl29">
    <w:name w:val="xl29"/>
    <w:basedOn w:val="aa"/>
    <w:qFormat/>
    <w:rsid w:val="00B8719D"/>
    <w:pPr>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rPr>
  </w:style>
  <w:style w:type="paragraph" w:customStyle="1" w:styleId="xl30">
    <w:name w:val="xl30"/>
    <w:basedOn w:val="aa"/>
    <w:qFormat/>
    <w:rsid w:val="00B8719D"/>
    <w:pPr>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rPr>
  </w:style>
  <w:style w:type="paragraph" w:customStyle="1" w:styleId="xl31">
    <w:name w:val="xl31"/>
    <w:basedOn w:val="aa"/>
    <w:qFormat/>
    <w:rsid w:val="00B8719D"/>
    <w:pPr>
      <w:pBdr>
        <w:top w:val="single" w:sz="8" w:space="0" w:color="auto"/>
        <w:left w:val="single" w:sz="8"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rPr>
  </w:style>
  <w:style w:type="paragraph" w:customStyle="1" w:styleId="xl32">
    <w:name w:val="xl32"/>
    <w:basedOn w:val="aa"/>
    <w:qFormat/>
    <w:rsid w:val="00B8719D"/>
    <w:pPr>
      <w:pBdr>
        <w:top w:val="single" w:sz="8"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rPr>
  </w:style>
  <w:style w:type="paragraph" w:customStyle="1" w:styleId="xl33">
    <w:name w:val="xl33"/>
    <w:basedOn w:val="aa"/>
    <w:qFormat/>
    <w:rsid w:val="00B8719D"/>
    <w:pPr>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Arial Unicode MS" w:hAnsi="Times New Roman" w:cs="Times New Roman"/>
    </w:rPr>
  </w:style>
  <w:style w:type="paragraph" w:customStyle="1" w:styleId="xl34">
    <w:name w:val="xl34"/>
    <w:basedOn w:val="aa"/>
    <w:qFormat/>
    <w:rsid w:val="00B8719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rPr>
  </w:style>
  <w:style w:type="paragraph" w:customStyle="1" w:styleId="xl35">
    <w:name w:val="xl35"/>
    <w:basedOn w:val="aa"/>
    <w:qFormat/>
    <w:rsid w:val="00B8719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rPr>
  </w:style>
  <w:style w:type="paragraph" w:customStyle="1" w:styleId="xl36">
    <w:name w:val="xl36"/>
    <w:basedOn w:val="aa"/>
    <w:qFormat/>
    <w:rsid w:val="00B8719D"/>
    <w:pPr>
      <w:pBdr>
        <w:top w:val="single" w:sz="8" w:space="0" w:color="auto"/>
        <w:left w:val="single" w:sz="4" w:space="0" w:color="auto"/>
        <w:bottom w:val="single" w:sz="4" w:space="0" w:color="auto"/>
        <w:right w:val="single" w:sz="8" w:space="0" w:color="auto"/>
      </w:pBdr>
      <w:spacing w:before="100" w:beforeAutospacing="1" w:after="100" w:afterAutospacing="1"/>
      <w:jc w:val="center"/>
      <w:textAlignment w:val="center"/>
    </w:pPr>
    <w:rPr>
      <w:rFonts w:ascii="Times New Roman" w:eastAsia="Arial Unicode MS" w:hAnsi="Times New Roman" w:cs="Times New Roman"/>
    </w:rPr>
  </w:style>
  <w:style w:type="paragraph" w:customStyle="1" w:styleId="xl37">
    <w:name w:val="xl37"/>
    <w:basedOn w:val="aa"/>
    <w:qFormat/>
    <w:rsid w:val="00B8719D"/>
    <w:pPr>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center"/>
    </w:pPr>
    <w:rPr>
      <w:rFonts w:ascii="Times New Roman" w:eastAsia="Arial Unicode MS" w:hAnsi="Times New Roman" w:cs="Times New Roman"/>
    </w:rPr>
  </w:style>
  <w:style w:type="paragraph" w:customStyle="1" w:styleId="xl38">
    <w:name w:val="xl38"/>
    <w:basedOn w:val="aa"/>
    <w:qFormat/>
    <w:rsid w:val="00B8719D"/>
    <w:pPr>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center"/>
    </w:pPr>
    <w:rPr>
      <w:rFonts w:ascii="Arial Unicode MS" w:eastAsia="Arial Unicode MS" w:hAnsi="Arial Unicode MS" w:cs="Arial Unicode MS"/>
    </w:rPr>
  </w:style>
  <w:style w:type="paragraph" w:customStyle="1" w:styleId="xl39">
    <w:name w:val="xl39"/>
    <w:basedOn w:val="aa"/>
    <w:qFormat/>
    <w:rsid w:val="00B8719D"/>
    <w:pPr>
      <w:pBdr>
        <w:top w:val="single" w:sz="4" w:space="0" w:color="auto"/>
        <w:left w:val="single" w:sz="8" w:space="0" w:color="auto"/>
        <w:bottom w:val="single" w:sz="8"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rPr>
  </w:style>
  <w:style w:type="paragraph" w:customStyle="1" w:styleId="xl40">
    <w:name w:val="xl40"/>
    <w:basedOn w:val="aa"/>
    <w:qFormat/>
    <w:rsid w:val="00B8719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Arial Unicode MS" w:hAnsi="Times New Roman" w:cs="Times New Roman"/>
    </w:rPr>
  </w:style>
  <w:style w:type="paragraph" w:customStyle="1" w:styleId="xl41">
    <w:name w:val="xl41"/>
    <w:basedOn w:val="aa"/>
    <w:qFormat/>
    <w:rsid w:val="00B8719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Arial Unicode MS" w:hAnsi="Times New Roman" w:cs="Times New Roman"/>
      <w:b/>
      <w:bCs/>
    </w:rPr>
  </w:style>
  <w:style w:type="paragraph" w:customStyle="1" w:styleId="xl42">
    <w:name w:val="xl42"/>
    <w:basedOn w:val="aa"/>
    <w:qFormat/>
    <w:rsid w:val="00B8719D"/>
    <w:pPr>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center"/>
    </w:pPr>
    <w:rPr>
      <w:rFonts w:ascii="Times New Roman" w:eastAsia="Arial Unicode MS" w:hAnsi="Times New Roman" w:cs="Times New Roman"/>
      <w:b/>
      <w:bCs/>
    </w:rPr>
  </w:style>
  <w:style w:type="paragraph" w:customStyle="1" w:styleId="xl43">
    <w:name w:val="xl43"/>
    <w:basedOn w:val="aa"/>
    <w:qFormat/>
    <w:rsid w:val="00B8719D"/>
    <w:pPr>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ascii="Times New Roman" w:eastAsia="Arial Unicode MS" w:hAnsi="Times New Roman" w:cs="Times New Roman"/>
      <w:b/>
      <w:bCs/>
    </w:rPr>
  </w:style>
  <w:style w:type="paragraph" w:customStyle="1" w:styleId="xl44">
    <w:name w:val="xl44"/>
    <w:basedOn w:val="aa"/>
    <w:qFormat/>
    <w:rsid w:val="00B8719D"/>
    <w:pPr>
      <w:pBdr>
        <w:top w:val="single" w:sz="4"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ascii="Times New Roman" w:eastAsia="Arial Unicode MS" w:hAnsi="Times New Roman" w:cs="Times New Roman"/>
      <w:b/>
      <w:bCs/>
    </w:rPr>
  </w:style>
  <w:style w:type="paragraph" w:customStyle="1" w:styleId="ItemStep">
    <w:name w:val="Item Step"/>
    <w:qFormat/>
    <w:rsid w:val="00B8719D"/>
    <w:pPr>
      <w:tabs>
        <w:tab w:val="left" w:pos="720"/>
      </w:tabs>
      <w:spacing w:line="300" w:lineRule="auto"/>
      <w:ind w:left="720" w:hanging="360"/>
    </w:pPr>
    <w:rPr>
      <w:rFonts w:ascii="Arial" w:eastAsia="宋体" w:hAnsi="Arial" w:cs="Times New Roman"/>
      <w:kern w:val="0"/>
      <w:szCs w:val="20"/>
    </w:rPr>
  </w:style>
  <w:style w:type="paragraph" w:customStyle="1" w:styleId="afffffffff8">
    <w:name w:val="首行缩进"/>
    <w:basedOn w:val="aa"/>
    <w:qFormat/>
    <w:rsid w:val="00B8719D"/>
    <w:pPr>
      <w:autoSpaceDE w:val="0"/>
      <w:autoSpaceDN w:val="0"/>
      <w:adjustRightInd w:val="0"/>
      <w:ind w:firstLine="720"/>
    </w:pPr>
    <w:rPr>
      <w:rFonts w:ascii="Times New Roman" w:hAnsi="Times New Roman" w:cs="Times New Roman"/>
      <w:szCs w:val="20"/>
    </w:rPr>
  </w:style>
  <w:style w:type="paragraph" w:customStyle="1" w:styleId="afffffffff9">
    <w:name w:val="注意说明内容"/>
    <w:basedOn w:val="aa"/>
    <w:qFormat/>
    <w:rsid w:val="00B8719D"/>
    <w:pPr>
      <w:pBdr>
        <w:top w:val="single" w:sz="6" w:space="7" w:color="auto"/>
        <w:bottom w:val="single" w:sz="6" w:space="7" w:color="auto"/>
      </w:pBdr>
      <w:autoSpaceDE w:val="0"/>
      <w:autoSpaceDN w:val="0"/>
      <w:adjustRightInd w:val="0"/>
      <w:snapToGrid w:val="0"/>
      <w:spacing w:before="80" w:after="80" w:line="300" w:lineRule="auto"/>
      <w:jc w:val="both"/>
    </w:pPr>
    <w:rPr>
      <w:rFonts w:ascii="Arial" w:hAnsi="Arial" w:cs="Times New Roman"/>
      <w:sz w:val="21"/>
      <w:szCs w:val="20"/>
    </w:rPr>
  </w:style>
  <w:style w:type="paragraph" w:customStyle="1" w:styleId="TableDescription">
    <w:name w:val="Table Description"/>
    <w:next w:val="aa"/>
    <w:qFormat/>
    <w:rsid w:val="00B8719D"/>
    <w:pPr>
      <w:keepNext/>
      <w:tabs>
        <w:tab w:val="left" w:pos="2000"/>
      </w:tabs>
      <w:snapToGrid w:val="0"/>
      <w:spacing w:before="160" w:after="80" w:line="240" w:lineRule="auto"/>
      <w:ind w:left="1352" w:hanging="1152"/>
      <w:jc w:val="center"/>
    </w:pPr>
    <w:rPr>
      <w:rFonts w:ascii="Arial" w:eastAsia="黑体" w:hAnsi="Arial" w:cs="Times New Roman"/>
      <w:kern w:val="0"/>
      <w:sz w:val="18"/>
      <w:szCs w:val="20"/>
    </w:rPr>
  </w:style>
  <w:style w:type="paragraph" w:customStyle="1" w:styleId="TableHeading">
    <w:name w:val="Table Heading"/>
    <w:qFormat/>
    <w:rsid w:val="00B8719D"/>
    <w:pPr>
      <w:keepNext/>
      <w:keepLines/>
      <w:snapToGrid w:val="0"/>
      <w:spacing w:line="240" w:lineRule="auto"/>
      <w:jc w:val="center"/>
    </w:pPr>
    <w:rPr>
      <w:rFonts w:ascii="Arial" w:eastAsia="黑体" w:hAnsi="Arial" w:cs="Times New Roman"/>
      <w:kern w:val="0"/>
      <w:sz w:val="18"/>
      <w:szCs w:val="20"/>
    </w:rPr>
  </w:style>
  <w:style w:type="paragraph" w:customStyle="1" w:styleId="ItemList">
    <w:name w:val="Item List"/>
    <w:qFormat/>
    <w:rsid w:val="00B8719D"/>
    <w:pPr>
      <w:spacing w:line="300" w:lineRule="auto"/>
      <w:ind w:left="2058" w:hanging="357"/>
      <w:jc w:val="left"/>
    </w:pPr>
    <w:rPr>
      <w:rFonts w:ascii="Arial" w:eastAsia="宋体" w:hAnsi="Arial" w:cs="Times New Roman"/>
      <w:kern w:val="0"/>
      <w:szCs w:val="20"/>
    </w:rPr>
  </w:style>
  <w:style w:type="paragraph" w:customStyle="1" w:styleId="afffffffffa">
    <w:name w:val="普通正文"/>
    <w:basedOn w:val="aa"/>
    <w:qFormat/>
    <w:rsid w:val="00B8719D"/>
    <w:pPr>
      <w:widowControl w:val="0"/>
      <w:tabs>
        <w:tab w:val="left" w:pos="7080"/>
      </w:tabs>
      <w:spacing w:line="360" w:lineRule="auto"/>
      <w:ind w:firstLineChars="225" w:firstLine="540"/>
      <w:jc w:val="both"/>
    </w:pPr>
    <w:rPr>
      <w:rFonts w:hAnsi="Symbol" w:cs="Times New Roman"/>
      <w:bCs/>
      <w:kern w:val="10"/>
      <w:szCs w:val="20"/>
    </w:rPr>
  </w:style>
  <w:style w:type="paragraph" w:customStyle="1" w:styleId="xl47">
    <w:name w:val="xl47"/>
    <w:basedOn w:val="aa"/>
    <w:qFormat/>
    <w:rsid w:val="00B8719D"/>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eastAsia="Arial Unicode MS" w:hAnsi="Arial" w:cs="Arial"/>
      <w:sz w:val="18"/>
      <w:szCs w:val="18"/>
    </w:rPr>
  </w:style>
  <w:style w:type="paragraph" w:customStyle="1" w:styleId="afffffffffb">
    <w:name w:val="内容文字"/>
    <w:basedOn w:val="aa"/>
    <w:qFormat/>
    <w:rsid w:val="00B8719D"/>
    <w:pPr>
      <w:spacing w:after="120" w:line="300" w:lineRule="auto"/>
      <w:ind w:left="1474" w:right="-851"/>
    </w:pPr>
    <w:rPr>
      <w:rFonts w:ascii="Times New Roman" w:hAnsi="Times New Roman" w:cs="Times New Roman"/>
      <w:spacing w:val="12"/>
      <w:sz w:val="22"/>
    </w:rPr>
  </w:style>
  <w:style w:type="paragraph" w:customStyle="1" w:styleId="font9">
    <w:name w:val="font9"/>
    <w:basedOn w:val="aa"/>
    <w:qFormat/>
    <w:rsid w:val="00B8719D"/>
    <w:pPr>
      <w:spacing w:before="100" w:beforeAutospacing="1" w:after="100" w:afterAutospacing="1"/>
    </w:pPr>
    <w:rPr>
      <w:rFonts w:ascii="Verdana" w:eastAsia="Arial Unicode MS" w:hAnsi="Verdana" w:cs="Arial Unicode MS"/>
      <w:sz w:val="20"/>
      <w:szCs w:val="20"/>
    </w:rPr>
  </w:style>
  <w:style w:type="paragraph" w:customStyle="1" w:styleId="font10">
    <w:name w:val="font10"/>
    <w:basedOn w:val="aa"/>
    <w:qFormat/>
    <w:rsid w:val="00B8719D"/>
    <w:pPr>
      <w:spacing w:before="100" w:beforeAutospacing="1" w:after="100" w:afterAutospacing="1"/>
    </w:pPr>
    <w:rPr>
      <w:rFonts w:cs="Arial Unicode MS" w:hint="eastAsia"/>
      <w:color w:val="000000"/>
      <w:sz w:val="20"/>
      <w:szCs w:val="20"/>
    </w:rPr>
  </w:style>
  <w:style w:type="paragraph" w:customStyle="1" w:styleId="font11">
    <w:name w:val="font11"/>
    <w:basedOn w:val="aa"/>
    <w:qFormat/>
    <w:rsid w:val="00B8719D"/>
    <w:pPr>
      <w:spacing w:before="100" w:beforeAutospacing="1" w:after="100" w:afterAutospacing="1"/>
    </w:pPr>
    <w:rPr>
      <w:rFonts w:ascii="Verdana" w:eastAsia="Arial Unicode MS" w:hAnsi="Verdana" w:cs="Arial Unicode MS"/>
      <w:color w:val="000000"/>
      <w:sz w:val="20"/>
      <w:szCs w:val="20"/>
    </w:rPr>
  </w:style>
  <w:style w:type="paragraph" w:customStyle="1" w:styleId="1f6">
    <w:name w:val="正文 1"/>
    <w:basedOn w:val="aa"/>
    <w:qFormat/>
    <w:rsid w:val="00B8719D"/>
    <w:pPr>
      <w:spacing w:before="120"/>
      <w:ind w:left="425" w:firstLine="425"/>
      <w:jc w:val="both"/>
    </w:pPr>
    <w:rPr>
      <w:rFonts w:ascii="Times New Roman" w:eastAsia="楷体_GB2312" w:hAnsi="Times New Roman" w:cs="Times New Roman"/>
      <w:szCs w:val="20"/>
    </w:rPr>
  </w:style>
  <w:style w:type="paragraph" w:customStyle="1" w:styleId="3f0">
    <w:name w:val="正文 3"/>
    <w:basedOn w:val="aa"/>
    <w:qFormat/>
    <w:rsid w:val="00B8719D"/>
    <w:pPr>
      <w:widowControl w:val="0"/>
      <w:spacing w:before="120" w:line="360" w:lineRule="auto"/>
      <w:ind w:firstLineChars="175" w:firstLine="420"/>
      <w:jc w:val="both"/>
    </w:pPr>
    <w:rPr>
      <w:rFonts w:hAnsi="Arial" w:cs="Times New Roman"/>
      <w:kern w:val="2"/>
      <w:szCs w:val="20"/>
    </w:rPr>
  </w:style>
  <w:style w:type="paragraph" w:customStyle="1" w:styleId="2fc">
    <w:name w:val="正文 2"/>
    <w:basedOn w:val="aa"/>
    <w:qFormat/>
    <w:rsid w:val="00B8719D"/>
    <w:pPr>
      <w:tabs>
        <w:tab w:val="left" w:pos="1080"/>
      </w:tabs>
      <w:spacing w:before="120" w:line="360" w:lineRule="auto"/>
      <w:ind w:left="851" w:firstLine="425"/>
      <w:jc w:val="both"/>
    </w:pPr>
    <w:rPr>
      <w:rFonts w:ascii="Times New Roman" w:eastAsia="楷体_GB2312" w:hAnsi="Times New Roman" w:cs="Times New Roman"/>
      <w:szCs w:val="20"/>
    </w:rPr>
  </w:style>
  <w:style w:type="paragraph" w:customStyle="1" w:styleId="afffffffffc">
    <w:name w:val="表格(五号)"/>
    <w:basedOn w:val="aa"/>
    <w:qFormat/>
    <w:rsid w:val="00B8719D"/>
    <w:pPr>
      <w:widowControl w:val="0"/>
      <w:tabs>
        <w:tab w:val="left" w:pos="7200"/>
      </w:tabs>
      <w:adjustRightInd w:val="0"/>
      <w:snapToGrid w:val="0"/>
      <w:spacing w:before="60" w:after="60"/>
      <w:ind w:left="11"/>
      <w:jc w:val="center"/>
    </w:pPr>
    <w:rPr>
      <w:rFonts w:ascii="Times New Roman" w:hAnsi="Times New Roman" w:cs="Times New Roman"/>
      <w:sz w:val="21"/>
      <w:szCs w:val="20"/>
    </w:rPr>
  </w:style>
  <w:style w:type="paragraph" w:customStyle="1" w:styleId="afffffffffd">
    <w:name w:val="格內文"/>
    <w:basedOn w:val="aa"/>
    <w:qFormat/>
    <w:rsid w:val="00B8719D"/>
    <w:pPr>
      <w:widowControl w:val="0"/>
      <w:autoSpaceDE w:val="0"/>
      <w:autoSpaceDN w:val="0"/>
      <w:adjustRightInd w:val="0"/>
      <w:spacing w:before="120" w:after="120" w:line="240" w:lineRule="atLeast"/>
    </w:pPr>
    <w:rPr>
      <w:rFonts w:ascii="華康中楷體" w:eastAsia="華康中楷體" w:hAnsi="Times New Roman" w:cs="Times New Roman"/>
      <w:position w:val="-10"/>
      <w:sz w:val="20"/>
      <w:szCs w:val="20"/>
      <w:lang w:eastAsia="zh-TW"/>
    </w:rPr>
  </w:style>
  <w:style w:type="paragraph" w:customStyle="1" w:styleId="5c">
    <w:name w:val="樣式5"/>
    <w:basedOn w:val="aa"/>
    <w:qFormat/>
    <w:rsid w:val="00B8719D"/>
    <w:pPr>
      <w:overflowPunct w:val="0"/>
      <w:autoSpaceDE w:val="0"/>
      <w:autoSpaceDN w:val="0"/>
      <w:adjustRightInd w:val="0"/>
      <w:spacing w:line="400" w:lineRule="exact"/>
      <w:ind w:leftChars="225" w:left="450"/>
      <w:textAlignment w:val="baseline"/>
    </w:pPr>
    <w:rPr>
      <w:rFonts w:ascii="DFKai-SB" w:eastAsia="DFKai-SB" w:hAnsi="DFKai-SB" w:cs="Times New Roman"/>
      <w:sz w:val="28"/>
      <w:szCs w:val="28"/>
      <w:lang w:eastAsia="zh-TW"/>
    </w:rPr>
  </w:style>
  <w:style w:type="paragraph" w:customStyle="1" w:styleId="1f7">
    <w:name w:val="列出段落1"/>
    <w:basedOn w:val="aa"/>
    <w:link w:val="Char9"/>
    <w:uiPriority w:val="34"/>
    <w:qFormat/>
    <w:rsid w:val="00B8719D"/>
    <w:pPr>
      <w:widowControl w:val="0"/>
      <w:ind w:firstLineChars="200" w:firstLine="420"/>
      <w:jc w:val="both"/>
    </w:pPr>
    <w:rPr>
      <w:rFonts w:ascii="Calibri" w:hAnsi="Calibri" w:cs="Times New Roman"/>
      <w:kern w:val="2"/>
      <w:sz w:val="21"/>
      <w:szCs w:val="22"/>
    </w:rPr>
  </w:style>
  <w:style w:type="character" w:customStyle="1" w:styleId="Char9">
    <w:name w:val="列出段落 Char"/>
    <w:link w:val="1f7"/>
    <w:uiPriority w:val="34"/>
    <w:qFormat/>
    <w:rsid w:val="00B8719D"/>
    <w:rPr>
      <w:rFonts w:ascii="Calibri" w:eastAsia="宋体" w:hAnsi="Calibri" w:cs="Times New Roman"/>
    </w:rPr>
  </w:style>
  <w:style w:type="character" w:customStyle="1" w:styleId="Chara">
    <w:name w:val="正文应用 Char"/>
    <w:link w:val="afffffffffe"/>
    <w:qFormat/>
    <w:rsid w:val="00B8719D"/>
    <w:rPr>
      <w:bCs/>
      <w:sz w:val="24"/>
      <w:szCs w:val="24"/>
    </w:rPr>
  </w:style>
  <w:style w:type="paragraph" w:customStyle="1" w:styleId="afffffffffe">
    <w:name w:val="正文应用"/>
    <w:basedOn w:val="aa"/>
    <w:link w:val="Chara"/>
    <w:qFormat/>
    <w:rsid w:val="00B8719D"/>
    <w:pPr>
      <w:widowControl w:val="0"/>
      <w:spacing w:line="360" w:lineRule="auto"/>
      <w:ind w:firstLineChars="200" w:firstLine="480"/>
    </w:pPr>
    <w:rPr>
      <w:rFonts w:asciiTheme="minorHAnsi" w:eastAsiaTheme="minorEastAsia" w:hAnsiTheme="minorHAnsi" w:cstheme="minorBidi"/>
      <w:bCs/>
      <w:kern w:val="2"/>
    </w:rPr>
  </w:style>
  <w:style w:type="paragraph" w:customStyle="1" w:styleId="110">
    <w:name w:val="无间隔11"/>
    <w:link w:val="Charb"/>
    <w:uiPriority w:val="1"/>
    <w:qFormat/>
    <w:rsid w:val="00B8719D"/>
    <w:pPr>
      <w:widowControl w:val="0"/>
      <w:spacing w:line="240" w:lineRule="auto"/>
    </w:pPr>
    <w:rPr>
      <w:rFonts w:ascii="Calibri" w:eastAsia="宋体" w:hAnsi="Calibri" w:cs="Times New Roman"/>
      <w:sz w:val="24"/>
    </w:rPr>
  </w:style>
  <w:style w:type="character" w:customStyle="1" w:styleId="Charb">
    <w:name w:val="无间隔 Char"/>
    <w:basedOn w:val="ab"/>
    <w:link w:val="110"/>
    <w:uiPriority w:val="1"/>
    <w:qFormat/>
    <w:rsid w:val="00B8719D"/>
    <w:rPr>
      <w:rFonts w:ascii="Calibri" w:eastAsia="宋体" w:hAnsi="Calibri" w:cs="Times New Roman"/>
      <w:sz w:val="24"/>
    </w:rPr>
  </w:style>
  <w:style w:type="paragraph" w:customStyle="1" w:styleId="Char10">
    <w:name w:val="样式 金保文档标准正文 Char + 宋体1"/>
    <w:basedOn w:val="aa"/>
    <w:link w:val="Char1Char"/>
    <w:qFormat/>
    <w:rsid w:val="00B8719D"/>
    <w:pPr>
      <w:widowControl w:val="0"/>
      <w:spacing w:line="360" w:lineRule="auto"/>
      <w:ind w:firstLineChars="200" w:firstLine="480"/>
    </w:pPr>
    <w:rPr>
      <w:rFonts w:cs="Times New Roman"/>
      <w:kern w:val="2"/>
    </w:rPr>
  </w:style>
  <w:style w:type="character" w:customStyle="1" w:styleId="Char1Char">
    <w:name w:val="样式 金保文档标准正文 Char + 宋体1 Char"/>
    <w:link w:val="Char10"/>
    <w:qFormat/>
    <w:rsid w:val="00B8719D"/>
    <w:rPr>
      <w:rFonts w:ascii="宋体" w:eastAsia="宋体" w:hAnsi="宋体" w:cs="Times New Roman"/>
      <w:sz w:val="24"/>
      <w:szCs w:val="24"/>
    </w:rPr>
  </w:style>
  <w:style w:type="paragraph" w:customStyle="1" w:styleId="affffffffff">
    <w:name w:val="此正文"/>
    <w:basedOn w:val="aa"/>
    <w:link w:val="Charc"/>
    <w:qFormat/>
    <w:rsid w:val="00B8719D"/>
    <w:pPr>
      <w:widowControl w:val="0"/>
      <w:spacing w:line="360" w:lineRule="auto"/>
      <w:ind w:firstLineChars="200" w:firstLine="200"/>
      <w:jc w:val="both"/>
    </w:pPr>
    <w:rPr>
      <w:rFonts w:ascii="Times New Roman" w:hAnsi="Times New Roman" w:cs="Times New Roman"/>
      <w:kern w:val="2"/>
    </w:rPr>
  </w:style>
  <w:style w:type="character" w:customStyle="1" w:styleId="Charc">
    <w:name w:val="此正文 Char"/>
    <w:link w:val="affffffffff"/>
    <w:qFormat/>
    <w:rsid w:val="00B8719D"/>
    <w:rPr>
      <w:rFonts w:ascii="Times New Roman" w:eastAsia="宋体" w:hAnsi="Times New Roman" w:cs="Times New Roman"/>
      <w:sz w:val="24"/>
      <w:szCs w:val="24"/>
    </w:rPr>
  </w:style>
  <w:style w:type="paragraph" w:customStyle="1" w:styleId="a3">
    <w:name w:val="项目编号"/>
    <w:basedOn w:val="aa"/>
    <w:qFormat/>
    <w:rsid w:val="00B8719D"/>
    <w:pPr>
      <w:widowControl w:val="0"/>
      <w:numPr>
        <w:numId w:val="102"/>
      </w:numPr>
      <w:spacing w:line="360" w:lineRule="auto"/>
      <w:ind w:firstLine="0"/>
      <w:jc w:val="both"/>
    </w:pPr>
    <w:rPr>
      <w:rFonts w:ascii="Times New Roman" w:hAnsi="Times New Roman" w:cs="Times New Roman"/>
      <w:color w:val="000000"/>
      <w:kern w:val="2"/>
    </w:rPr>
  </w:style>
  <w:style w:type="character" w:customStyle="1" w:styleId="hChar">
    <w:name w:val="h Char"/>
    <w:qFormat/>
    <w:rsid w:val="00B8719D"/>
    <w:rPr>
      <w:rFonts w:ascii="Verdana" w:eastAsia="宋体" w:hAnsi="Verdana" w:cs="Arial"/>
      <w:kern w:val="2"/>
      <w:sz w:val="24"/>
      <w:szCs w:val="24"/>
      <w:lang w:val="en-US" w:eastAsia="zh-CN" w:bidi="ar-SA"/>
    </w:rPr>
  </w:style>
  <w:style w:type="character" w:customStyle="1" w:styleId="Footer-EvenChar">
    <w:name w:val="Footer-Even Char"/>
    <w:qFormat/>
    <w:rsid w:val="00B8719D"/>
    <w:rPr>
      <w:rFonts w:ascii="宋体" w:eastAsia="宋体" w:hAnsi="宋体"/>
      <w:b/>
      <w:bCs/>
      <w:kern w:val="2"/>
      <w:sz w:val="24"/>
      <w:szCs w:val="18"/>
      <w:lang w:val="en-US" w:eastAsia="zh-CN" w:bidi="ar-SA"/>
    </w:rPr>
  </w:style>
  <w:style w:type="paragraph" w:customStyle="1" w:styleId="2fd">
    <w:name w:val="正文2"/>
    <w:basedOn w:val="aa"/>
    <w:next w:val="aa"/>
    <w:link w:val="2Char"/>
    <w:qFormat/>
    <w:rsid w:val="00B8719D"/>
    <w:pPr>
      <w:widowControl w:val="0"/>
      <w:spacing w:before="60" w:after="60" w:line="360" w:lineRule="auto"/>
      <w:jc w:val="both"/>
      <w:outlineLvl w:val="7"/>
    </w:pPr>
    <w:rPr>
      <w:rFonts w:ascii="Times New Roman" w:hAnsi="Times New Roman" w:cs="Times New Roman"/>
      <w:kern w:val="2"/>
    </w:rPr>
  </w:style>
  <w:style w:type="character" w:customStyle="1" w:styleId="2Char">
    <w:name w:val="正文2 Char"/>
    <w:link w:val="2fd"/>
    <w:qFormat/>
    <w:rsid w:val="00B8719D"/>
    <w:rPr>
      <w:rFonts w:ascii="Times New Roman" w:eastAsia="宋体" w:hAnsi="Times New Roman" w:cs="Times New Roman"/>
      <w:sz w:val="24"/>
      <w:szCs w:val="24"/>
    </w:rPr>
  </w:style>
  <w:style w:type="paragraph" w:customStyle="1" w:styleId="3f1">
    <w:name w:val="正文3"/>
    <w:basedOn w:val="aa"/>
    <w:qFormat/>
    <w:rsid w:val="00B8719D"/>
    <w:pPr>
      <w:widowControl w:val="0"/>
      <w:spacing w:before="60" w:after="60" w:line="360" w:lineRule="auto"/>
      <w:jc w:val="both"/>
      <w:outlineLvl w:val="8"/>
    </w:pPr>
    <w:rPr>
      <w:rFonts w:ascii="Times New Roman" w:hAnsi="Times New Roman" w:cs="Times New Roman"/>
      <w:kern w:val="2"/>
      <w:szCs w:val="21"/>
    </w:rPr>
  </w:style>
  <w:style w:type="paragraph" w:customStyle="1" w:styleId="2fe">
    <w:name w:val="样式  + 首行缩进:  2 字符"/>
    <w:basedOn w:val="aa"/>
    <w:link w:val="2Char0"/>
    <w:qFormat/>
    <w:rsid w:val="00B8719D"/>
    <w:pPr>
      <w:widowControl w:val="0"/>
      <w:spacing w:before="60" w:after="60" w:line="360" w:lineRule="auto"/>
      <w:ind w:firstLineChars="200" w:firstLine="480"/>
      <w:jc w:val="both"/>
    </w:pPr>
    <w:rPr>
      <w:rFonts w:ascii="Times New Roman" w:hAnsi="Times New Roman" w:cs="Times New Roman"/>
      <w:kern w:val="2"/>
      <w:szCs w:val="20"/>
    </w:rPr>
  </w:style>
  <w:style w:type="character" w:customStyle="1" w:styleId="2Char0">
    <w:name w:val="样式  + 首行缩进:  2 字符 Char"/>
    <w:link w:val="2fe"/>
    <w:qFormat/>
    <w:rsid w:val="00B8719D"/>
    <w:rPr>
      <w:rFonts w:ascii="Times New Roman" w:eastAsia="宋体" w:hAnsi="Times New Roman" w:cs="Times New Roman"/>
      <w:sz w:val="24"/>
      <w:szCs w:val="20"/>
    </w:rPr>
  </w:style>
  <w:style w:type="paragraph" w:customStyle="1" w:styleId="41">
    <w:name w:val="正文4"/>
    <w:basedOn w:val="aa"/>
    <w:link w:val="4Char"/>
    <w:qFormat/>
    <w:rsid w:val="00B8719D"/>
    <w:pPr>
      <w:widowControl w:val="0"/>
      <w:numPr>
        <w:numId w:val="103"/>
      </w:numPr>
      <w:spacing w:before="60" w:after="60" w:line="360" w:lineRule="auto"/>
      <w:ind w:firstLine="0"/>
      <w:jc w:val="both"/>
    </w:pPr>
    <w:rPr>
      <w:rFonts w:ascii="Times New Roman" w:hAnsi="Times New Roman" w:cs="Times New Roman"/>
      <w:kern w:val="2"/>
    </w:rPr>
  </w:style>
  <w:style w:type="character" w:customStyle="1" w:styleId="4Char">
    <w:name w:val="正文4 Char"/>
    <w:link w:val="41"/>
    <w:qFormat/>
    <w:rsid w:val="00B8719D"/>
    <w:rPr>
      <w:rFonts w:ascii="Times New Roman" w:eastAsia="宋体" w:hAnsi="Times New Roman" w:cs="Times New Roman"/>
      <w:sz w:val="24"/>
      <w:szCs w:val="24"/>
    </w:rPr>
  </w:style>
  <w:style w:type="paragraph" w:customStyle="1" w:styleId="6">
    <w:name w:val="正文6"/>
    <w:basedOn w:val="aa"/>
    <w:link w:val="6Char"/>
    <w:qFormat/>
    <w:rsid w:val="00B8719D"/>
    <w:pPr>
      <w:widowControl w:val="0"/>
      <w:numPr>
        <w:numId w:val="104"/>
      </w:numPr>
      <w:spacing w:before="60" w:after="60" w:line="360" w:lineRule="auto"/>
      <w:ind w:leftChars="600" w:left="1020" w:firstLine="0"/>
      <w:jc w:val="both"/>
    </w:pPr>
    <w:rPr>
      <w:rFonts w:ascii="Times New Roman" w:hAnsi="Times New Roman" w:cs="Times New Roman"/>
      <w:kern w:val="2"/>
    </w:rPr>
  </w:style>
  <w:style w:type="character" w:customStyle="1" w:styleId="6Char">
    <w:name w:val="正文6 Char"/>
    <w:link w:val="6"/>
    <w:qFormat/>
    <w:rsid w:val="00B8719D"/>
    <w:rPr>
      <w:rFonts w:ascii="Times New Roman" w:eastAsia="宋体" w:hAnsi="Times New Roman" w:cs="Times New Roman"/>
      <w:sz w:val="24"/>
      <w:szCs w:val="24"/>
    </w:rPr>
  </w:style>
  <w:style w:type="paragraph" w:customStyle="1" w:styleId="51">
    <w:name w:val="正文5"/>
    <w:basedOn w:val="aa"/>
    <w:link w:val="5Char"/>
    <w:qFormat/>
    <w:rsid w:val="00B8719D"/>
    <w:pPr>
      <w:widowControl w:val="0"/>
      <w:numPr>
        <w:numId w:val="105"/>
      </w:numPr>
      <w:spacing w:before="60" w:after="60" w:line="360" w:lineRule="auto"/>
      <w:ind w:firstLine="0"/>
      <w:jc w:val="both"/>
    </w:pPr>
    <w:rPr>
      <w:rFonts w:ascii="Times New Roman" w:hAnsi="Times New Roman" w:cs="Times New Roman"/>
      <w:kern w:val="2"/>
    </w:rPr>
  </w:style>
  <w:style w:type="character" w:customStyle="1" w:styleId="5Char">
    <w:name w:val="正文5 Char"/>
    <w:link w:val="51"/>
    <w:qFormat/>
    <w:rsid w:val="00B8719D"/>
    <w:rPr>
      <w:rFonts w:ascii="Times New Roman" w:eastAsia="宋体" w:hAnsi="Times New Roman" w:cs="Times New Roman"/>
      <w:sz w:val="24"/>
      <w:szCs w:val="24"/>
    </w:rPr>
  </w:style>
  <w:style w:type="character" w:customStyle="1" w:styleId="Char11">
    <w:name w:val="正文缩进 Char1"/>
    <w:basedOn w:val="ab"/>
    <w:qFormat/>
    <w:rsid w:val="00B8719D"/>
    <w:rPr>
      <w:kern w:val="2"/>
      <w:sz w:val="21"/>
    </w:rPr>
  </w:style>
  <w:style w:type="paragraph" w:customStyle="1" w:styleId="a1">
    <w:name w:val="图注"/>
    <w:basedOn w:val="aa"/>
    <w:link w:val="Chard"/>
    <w:qFormat/>
    <w:rsid w:val="00B8719D"/>
    <w:pPr>
      <w:widowControl w:val="0"/>
      <w:numPr>
        <w:numId w:val="106"/>
      </w:numPr>
      <w:snapToGrid w:val="0"/>
      <w:spacing w:line="300" w:lineRule="auto"/>
      <w:ind w:left="420" w:firstLine="0"/>
      <w:jc w:val="center"/>
    </w:pPr>
    <w:rPr>
      <w:rFonts w:ascii="Times New Roman" w:eastAsia="仿宋" w:hAnsi="Times New Roman" w:cs="Times New Roman"/>
      <w:kern w:val="2"/>
      <w:sz w:val="28"/>
    </w:rPr>
  </w:style>
  <w:style w:type="character" w:customStyle="1" w:styleId="Chard">
    <w:name w:val="图注 Char"/>
    <w:link w:val="a1"/>
    <w:qFormat/>
    <w:rsid w:val="00B8719D"/>
    <w:rPr>
      <w:rFonts w:ascii="Times New Roman" w:eastAsia="仿宋" w:hAnsi="Times New Roman" w:cs="Times New Roman"/>
      <w:sz w:val="28"/>
      <w:szCs w:val="24"/>
    </w:rPr>
  </w:style>
  <w:style w:type="paragraph" w:customStyle="1" w:styleId="Affffffffff0">
    <w:name w:val="A正文"/>
    <w:basedOn w:val="aa"/>
    <w:qFormat/>
    <w:rsid w:val="00B8719D"/>
    <w:pPr>
      <w:widowControl w:val="0"/>
      <w:tabs>
        <w:tab w:val="left" w:pos="893"/>
      </w:tabs>
      <w:snapToGrid w:val="0"/>
      <w:spacing w:line="360" w:lineRule="auto"/>
      <w:ind w:firstLineChars="200" w:firstLine="480"/>
      <w:jc w:val="both"/>
    </w:pPr>
    <w:rPr>
      <w:rFonts w:ascii="Calibri" w:hAnsi="Calibri" w:cs="Times New Roman"/>
      <w:szCs w:val="20"/>
      <w:lang w:val="zh-CN"/>
    </w:rPr>
  </w:style>
  <w:style w:type="paragraph" w:customStyle="1" w:styleId="affffffffff1">
    <w:name w:val="正文_"/>
    <w:basedOn w:val="afc"/>
    <w:link w:val="Chare"/>
    <w:qFormat/>
    <w:rsid w:val="00B8719D"/>
    <w:pPr>
      <w:adjustRightInd/>
      <w:snapToGrid/>
      <w:ind w:firstLine="200"/>
    </w:pPr>
    <w:rPr>
      <w:szCs w:val="20"/>
    </w:rPr>
  </w:style>
  <w:style w:type="character" w:customStyle="1" w:styleId="Chare">
    <w:name w:val="正文_ Char"/>
    <w:link w:val="affffffffff1"/>
    <w:qFormat/>
    <w:rsid w:val="00B8719D"/>
    <w:rPr>
      <w:rFonts w:ascii="Times New Roman" w:eastAsia="宋体" w:hAnsi="Times New Roman" w:cs="Times New Roman"/>
      <w:sz w:val="24"/>
      <w:szCs w:val="20"/>
    </w:rPr>
  </w:style>
  <w:style w:type="paragraph" w:customStyle="1" w:styleId="p0">
    <w:name w:val="p0"/>
    <w:basedOn w:val="aa"/>
    <w:qFormat/>
    <w:rsid w:val="00B8719D"/>
    <w:pPr>
      <w:suppressAutoHyphens/>
      <w:jc w:val="both"/>
    </w:pPr>
    <w:rPr>
      <w:rFonts w:ascii="Times New Roman" w:hAnsi="Times New Roman" w:cs="Times New Roman"/>
      <w:kern w:val="1"/>
      <w:sz w:val="21"/>
      <w:szCs w:val="21"/>
    </w:rPr>
  </w:style>
  <w:style w:type="paragraph" w:customStyle="1" w:styleId="affffffffff2">
    <w:name w:val="段"/>
    <w:link w:val="Charf"/>
    <w:qFormat/>
    <w:rsid w:val="00B8719D"/>
    <w:pPr>
      <w:autoSpaceDE w:val="0"/>
      <w:autoSpaceDN w:val="0"/>
      <w:spacing w:line="240" w:lineRule="auto"/>
      <w:ind w:firstLineChars="200" w:firstLine="200"/>
    </w:pPr>
    <w:rPr>
      <w:rFonts w:ascii="宋体" w:eastAsia="宋体" w:hAnsi="Times New Roman" w:cs="Times New Roman"/>
      <w:kern w:val="0"/>
      <w:szCs w:val="20"/>
    </w:rPr>
  </w:style>
  <w:style w:type="character" w:customStyle="1" w:styleId="Charf">
    <w:name w:val="段 Char"/>
    <w:link w:val="affffffffff2"/>
    <w:qFormat/>
    <w:rsid w:val="00B8719D"/>
    <w:rPr>
      <w:rFonts w:ascii="宋体" w:eastAsia="宋体" w:hAnsi="Times New Roman" w:cs="Times New Roman"/>
      <w:kern w:val="0"/>
      <w:szCs w:val="20"/>
    </w:rPr>
  </w:style>
  <w:style w:type="character" w:customStyle="1" w:styleId="Charf0">
    <w:name w:val="哈哈正文 Char"/>
    <w:link w:val="affffffffff3"/>
    <w:qFormat/>
    <w:rsid w:val="00B8719D"/>
    <w:rPr>
      <w:rFonts w:ascii="宋体" w:hAnsi="宋体" w:cs="宋体"/>
      <w:sz w:val="24"/>
    </w:rPr>
  </w:style>
  <w:style w:type="paragraph" w:customStyle="1" w:styleId="affffffffff3">
    <w:name w:val="哈哈正文"/>
    <w:basedOn w:val="aa"/>
    <w:link w:val="Charf0"/>
    <w:qFormat/>
    <w:rsid w:val="00B8719D"/>
    <w:pPr>
      <w:widowControl w:val="0"/>
      <w:spacing w:line="360" w:lineRule="auto"/>
      <w:ind w:firstLine="200"/>
      <w:jc w:val="both"/>
    </w:pPr>
    <w:rPr>
      <w:rFonts w:eastAsiaTheme="minorEastAsia"/>
      <w:kern w:val="2"/>
      <w:szCs w:val="22"/>
    </w:rPr>
  </w:style>
  <w:style w:type="paragraph" w:customStyle="1" w:styleId="1f8">
    <w:name w:val="正文文字1"/>
    <w:basedOn w:val="affa"/>
    <w:qFormat/>
    <w:rsid w:val="00B8719D"/>
    <w:pPr>
      <w:widowControl w:val="0"/>
      <w:snapToGrid/>
      <w:spacing w:after="0" w:line="360" w:lineRule="auto"/>
      <w:ind w:firstLineChars="200" w:firstLine="480"/>
      <w:jc w:val="left"/>
    </w:pPr>
    <w:rPr>
      <w:rFonts w:ascii="Times New Roman" w:hAnsi="Times New Roman" w:cs="Times New Roman"/>
      <w:szCs w:val="20"/>
    </w:rPr>
  </w:style>
  <w:style w:type="paragraph" w:customStyle="1" w:styleId="txt">
    <w:name w:val="txt"/>
    <w:basedOn w:val="aa"/>
    <w:qFormat/>
    <w:rsid w:val="00B8719D"/>
    <w:pPr>
      <w:spacing w:before="100" w:beforeAutospacing="1" w:after="100" w:afterAutospacing="1" w:line="360" w:lineRule="auto"/>
    </w:pPr>
    <w:rPr>
      <w:u w:color="000000"/>
    </w:rPr>
  </w:style>
  <w:style w:type="paragraph" w:customStyle="1" w:styleId="xl112">
    <w:name w:val="xl112"/>
    <w:basedOn w:val="aa"/>
    <w:qFormat/>
    <w:rsid w:val="00B8719D"/>
    <w:pPr>
      <w:pBdr>
        <w:left w:val="single" w:sz="4" w:space="0" w:color="auto"/>
        <w:bottom w:val="single" w:sz="4" w:space="0" w:color="auto"/>
        <w:right w:val="single" w:sz="4" w:space="0" w:color="auto"/>
      </w:pBdr>
      <w:shd w:val="clear" w:color="000000" w:fill="BFBFBF"/>
      <w:spacing w:before="100" w:beforeAutospacing="1" w:after="100" w:afterAutospacing="1"/>
      <w:jc w:val="center"/>
    </w:pPr>
    <w:rPr>
      <w:b/>
      <w:bCs/>
    </w:rPr>
  </w:style>
  <w:style w:type="paragraph" w:customStyle="1" w:styleId="xl113">
    <w:name w:val="xl113"/>
    <w:basedOn w:val="aa"/>
    <w:qFormat/>
    <w:rsid w:val="00B8719D"/>
    <w:pPr>
      <w:pBdr>
        <w:top w:val="single" w:sz="4" w:space="0" w:color="auto"/>
        <w:left w:val="single" w:sz="4" w:space="0" w:color="auto"/>
        <w:bottom w:val="single" w:sz="4" w:space="0" w:color="auto"/>
      </w:pBdr>
      <w:shd w:val="clear" w:color="000000" w:fill="BFBFBF"/>
      <w:spacing w:before="100" w:beforeAutospacing="1" w:after="100" w:afterAutospacing="1"/>
      <w:jc w:val="center"/>
    </w:pPr>
    <w:rPr>
      <w:b/>
      <w:bCs/>
    </w:rPr>
  </w:style>
  <w:style w:type="paragraph" w:customStyle="1" w:styleId="xl114">
    <w:name w:val="xl114"/>
    <w:basedOn w:val="aa"/>
    <w:qFormat/>
    <w:rsid w:val="00B8719D"/>
    <w:pPr>
      <w:pBdr>
        <w:top w:val="single" w:sz="4" w:space="0" w:color="auto"/>
        <w:bottom w:val="single" w:sz="4" w:space="0" w:color="auto"/>
      </w:pBdr>
      <w:shd w:val="clear" w:color="000000" w:fill="BFBFBF"/>
      <w:spacing w:before="100" w:beforeAutospacing="1" w:after="100" w:afterAutospacing="1"/>
      <w:jc w:val="center"/>
    </w:pPr>
    <w:rPr>
      <w:b/>
      <w:bCs/>
    </w:rPr>
  </w:style>
  <w:style w:type="paragraph" w:customStyle="1" w:styleId="xl115">
    <w:name w:val="xl115"/>
    <w:basedOn w:val="aa"/>
    <w:qFormat/>
    <w:rsid w:val="00B8719D"/>
    <w:pPr>
      <w:pBdr>
        <w:top w:val="single" w:sz="4" w:space="0" w:color="auto"/>
        <w:bottom w:val="single" w:sz="4" w:space="0" w:color="auto"/>
        <w:right w:val="single" w:sz="4" w:space="0" w:color="auto"/>
      </w:pBdr>
      <w:shd w:val="clear" w:color="000000" w:fill="BFBFBF"/>
      <w:spacing w:before="100" w:beforeAutospacing="1" w:after="100" w:afterAutospacing="1"/>
      <w:jc w:val="center"/>
    </w:pPr>
    <w:rPr>
      <w:b/>
      <w:bCs/>
    </w:rPr>
  </w:style>
  <w:style w:type="paragraph" w:customStyle="1" w:styleId="xl116">
    <w:name w:val="xl116"/>
    <w:basedOn w:val="aa"/>
    <w:qFormat/>
    <w:rsid w:val="00B8719D"/>
    <w:pPr>
      <w:pBdr>
        <w:top w:val="single" w:sz="4" w:space="0" w:color="auto"/>
        <w:left w:val="single" w:sz="4" w:space="0" w:color="auto"/>
        <w:bottom w:val="single" w:sz="4" w:space="0" w:color="auto"/>
      </w:pBdr>
      <w:shd w:val="clear" w:color="000000" w:fill="D9D9D9"/>
      <w:spacing w:before="100" w:beforeAutospacing="1" w:after="100" w:afterAutospacing="1"/>
      <w:jc w:val="center"/>
    </w:pPr>
    <w:rPr>
      <w:rFonts w:ascii="仿宋_GB2312" w:eastAsia="仿宋_GB2312"/>
      <w:b/>
      <w:bCs/>
    </w:rPr>
  </w:style>
  <w:style w:type="paragraph" w:customStyle="1" w:styleId="xl117">
    <w:name w:val="xl117"/>
    <w:basedOn w:val="aa"/>
    <w:qFormat/>
    <w:rsid w:val="00B8719D"/>
    <w:pPr>
      <w:pBdr>
        <w:top w:val="single" w:sz="4" w:space="0" w:color="auto"/>
        <w:bottom w:val="single" w:sz="4" w:space="0" w:color="auto"/>
        <w:right w:val="single" w:sz="4" w:space="0" w:color="auto"/>
      </w:pBdr>
      <w:shd w:val="clear" w:color="000000" w:fill="D9D9D9"/>
      <w:spacing w:before="100" w:beforeAutospacing="1" w:after="100" w:afterAutospacing="1"/>
      <w:jc w:val="center"/>
    </w:pPr>
    <w:rPr>
      <w:rFonts w:ascii="仿宋_GB2312" w:eastAsia="仿宋_GB2312"/>
      <w:b/>
      <w:bCs/>
    </w:rPr>
  </w:style>
  <w:style w:type="paragraph" w:customStyle="1" w:styleId="xl118">
    <w:name w:val="xl118"/>
    <w:basedOn w:val="aa"/>
    <w:qFormat/>
    <w:rsid w:val="00B8719D"/>
    <w:pPr>
      <w:pBdr>
        <w:top w:val="single" w:sz="4" w:space="0" w:color="auto"/>
        <w:left w:val="single" w:sz="4" w:space="0" w:color="auto"/>
        <w:bottom w:val="single" w:sz="4" w:space="0" w:color="auto"/>
        <w:right w:val="single" w:sz="4" w:space="0" w:color="auto"/>
      </w:pBdr>
      <w:spacing w:before="100" w:beforeAutospacing="1" w:after="100" w:afterAutospacing="1"/>
    </w:pPr>
    <w:rPr>
      <w:rFonts w:ascii="仿宋_GB2312" w:eastAsia="仿宋_GB2312"/>
    </w:rPr>
  </w:style>
  <w:style w:type="character" w:customStyle="1" w:styleId="affffffffff4">
    <w:name w:val="无"/>
    <w:qFormat/>
    <w:rsid w:val="00B8719D"/>
  </w:style>
  <w:style w:type="character" w:customStyle="1" w:styleId="64">
    <w:name w:val="未处理的提及6"/>
    <w:basedOn w:val="ab"/>
    <w:uiPriority w:val="99"/>
    <w:qFormat/>
    <w:rsid w:val="00B8719D"/>
    <w:rPr>
      <w:color w:val="605E5C"/>
      <w:shd w:val="clear" w:color="auto" w:fill="E1DFDD"/>
    </w:rPr>
  </w:style>
  <w:style w:type="paragraph" w:customStyle="1" w:styleId="xl63">
    <w:name w:val="xl63"/>
    <w:basedOn w:val="aa"/>
    <w:qFormat/>
    <w:rsid w:val="00B8719D"/>
    <w:pPr>
      <w:pBdr>
        <w:top w:val="single" w:sz="8" w:space="0" w:color="auto"/>
        <w:bottom w:val="single" w:sz="8" w:space="0" w:color="auto"/>
        <w:right w:val="single" w:sz="8" w:space="0" w:color="auto"/>
      </w:pBdr>
      <w:spacing w:before="100" w:beforeAutospacing="1" w:after="100" w:afterAutospacing="1"/>
      <w:jc w:val="center"/>
    </w:pPr>
    <w:rPr>
      <w:sz w:val="21"/>
      <w:szCs w:val="21"/>
    </w:rPr>
  </w:style>
  <w:style w:type="paragraph" w:customStyle="1" w:styleId="65">
    <w:name w:val="修订6"/>
    <w:uiPriority w:val="99"/>
    <w:qFormat/>
    <w:rsid w:val="00B8719D"/>
    <w:pPr>
      <w:spacing w:line="240" w:lineRule="auto"/>
      <w:jc w:val="left"/>
    </w:pPr>
    <w:rPr>
      <w:rFonts w:ascii="Times New Roman" w:eastAsia="宋体" w:hAnsi="Times New Roman" w:cs="Times New Roman"/>
      <w:sz w:val="24"/>
      <w:szCs w:val="24"/>
    </w:rPr>
  </w:style>
  <w:style w:type="paragraph" w:customStyle="1" w:styleId="99">
    <w:name w:val="标题99"/>
    <w:basedOn w:val="9"/>
    <w:link w:val="990"/>
    <w:qFormat/>
    <w:rsid w:val="00B8719D"/>
    <w:rPr>
      <w:rFonts w:ascii="Times New Roman" w:hAnsi="Times New Roman"/>
    </w:rPr>
  </w:style>
  <w:style w:type="character" w:customStyle="1" w:styleId="990">
    <w:name w:val="标题99 字符"/>
    <w:basedOn w:val="90"/>
    <w:link w:val="99"/>
    <w:qFormat/>
    <w:rsid w:val="00B8719D"/>
    <w:rPr>
      <w:rFonts w:ascii="Times New Roman" w:eastAsia="黑体" w:hAnsi="Times New Roman" w:cs="Times New Roman"/>
      <w:sz w:val="24"/>
      <w:szCs w:val="24"/>
    </w:rPr>
  </w:style>
  <w:style w:type="paragraph" w:customStyle="1" w:styleId="xl119">
    <w:name w:val="xl119"/>
    <w:basedOn w:val="aa"/>
    <w:qFormat/>
    <w:rsid w:val="00B8719D"/>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pPr>
  </w:style>
  <w:style w:type="paragraph" w:customStyle="1" w:styleId="xl120">
    <w:name w:val="xl120"/>
    <w:basedOn w:val="aa"/>
    <w:qFormat/>
    <w:rsid w:val="00B8719D"/>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jc w:val="center"/>
    </w:pPr>
  </w:style>
  <w:style w:type="paragraph" w:customStyle="1" w:styleId="xl121">
    <w:name w:val="xl121"/>
    <w:basedOn w:val="aa"/>
    <w:qFormat/>
    <w:rsid w:val="00B8719D"/>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jc w:val="center"/>
    </w:pPr>
  </w:style>
  <w:style w:type="paragraph" w:customStyle="1" w:styleId="xl122">
    <w:name w:val="xl122"/>
    <w:basedOn w:val="aa"/>
    <w:qFormat/>
    <w:rsid w:val="00B8719D"/>
    <w:pPr>
      <w:shd w:val="clear" w:color="000000" w:fill="FFC000"/>
      <w:spacing w:before="100" w:beforeAutospacing="1" w:after="100" w:afterAutospacing="1"/>
      <w:jc w:val="center"/>
    </w:pPr>
    <w:rPr>
      <w:rFonts w:ascii="仿宋_GB2312" w:eastAsia="仿宋_GB2312"/>
    </w:rPr>
  </w:style>
  <w:style w:type="paragraph" w:customStyle="1" w:styleId="xl123">
    <w:name w:val="xl123"/>
    <w:basedOn w:val="aa"/>
    <w:qFormat/>
    <w:rsid w:val="00B8719D"/>
    <w:pPr>
      <w:pBdr>
        <w:top w:val="single" w:sz="4" w:space="0" w:color="auto"/>
        <w:left w:val="single" w:sz="4" w:space="0" w:color="auto"/>
        <w:bottom w:val="single" w:sz="4" w:space="0" w:color="auto"/>
        <w:right w:val="single" w:sz="4" w:space="0" w:color="auto"/>
      </w:pBdr>
      <w:shd w:val="clear" w:color="000000" w:fill="C00000"/>
      <w:spacing w:before="100" w:beforeAutospacing="1" w:after="100" w:afterAutospacing="1"/>
    </w:pPr>
  </w:style>
  <w:style w:type="paragraph" w:customStyle="1" w:styleId="xl124">
    <w:name w:val="xl124"/>
    <w:basedOn w:val="aa"/>
    <w:qFormat/>
    <w:rsid w:val="00B8719D"/>
    <w:pPr>
      <w:pBdr>
        <w:top w:val="single" w:sz="4" w:space="0" w:color="auto"/>
        <w:left w:val="single" w:sz="4" w:space="0" w:color="auto"/>
        <w:bottom w:val="single" w:sz="4" w:space="0" w:color="auto"/>
        <w:right w:val="single" w:sz="4" w:space="0" w:color="auto"/>
      </w:pBdr>
      <w:shd w:val="clear" w:color="000000" w:fill="C00000"/>
      <w:spacing w:before="100" w:beforeAutospacing="1" w:after="100" w:afterAutospacing="1"/>
      <w:jc w:val="center"/>
    </w:pPr>
  </w:style>
  <w:style w:type="paragraph" w:customStyle="1" w:styleId="xl125">
    <w:name w:val="xl125"/>
    <w:basedOn w:val="aa"/>
    <w:qFormat/>
    <w:rsid w:val="00B8719D"/>
    <w:pPr>
      <w:pBdr>
        <w:top w:val="single" w:sz="4" w:space="0" w:color="auto"/>
        <w:left w:val="single" w:sz="4" w:space="0" w:color="auto"/>
        <w:bottom w:val="single" w:sz="4" w:space="0" w:color="auto"/>
        <w:right w:val="single" w:sz="4" w:space="0" w:color="auto"/>
      </w:pBdr>
      <w:shd w:val="clear" w:color="000000" w:fill="C00000"/>
      <w:spacing w:before="100" w:beforeAutospacing="1" w:after="100" w:afterAutospacing="1"/>
      <w:jc w:val="center"/>
    </w:pPr>
  </w:style>
  <w:style w:type="paragraph" w:customStyle="1" w:styleId="xl126">
    <w:name w:val="xl126"/>
    <w:basedOn w:val="aa"/>
    <w:qFormat/>
    <w:rsid w:val="00B8719D"/>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jc w:val="center"/>
    </w:pPr>
    <w:rPr>
      <w:color w:val="FF0000"/>
    </w:rPr>
  </w:style>
  <w:style w:type="paragraph" w:customStyle="1" w:styleId="xl127">
    <w:name w:val="xl127"/>
    <w:basedOn w:val="aa"/>
    <w:qFormat/>
    <w:rsid w:val="00B8719D"/>
    <w:pPr>
      <w:pBdr>
        <w:top w:val="single" w:sz="4" w:space="0" w:color="auto"/>
        <w:left w:val="single" w:sz="4" w:space="0" w:color="auto"/>
        <w:bottom w:val="single" w:sz="4" w:space="0" w:color="auto"/>
        <w:right w:val="single" w:sz="4" w:space="0" w:color="auto"/>
      </w:pBdr>
      <w:shd w:val="clear" w:color="000000" w:fill="00B0F0"/>
      <w:spacing w:before="100" w:beforeAutospacing="1" w:after="100" w:afterAutospacing="1"/>
    </w:pPr>
  </w:style>
  <w:style w:type="paragraph" w:customStyle="1" w:styleId="xl128">
    <w:name w:val="xl128"/>
    <w:basedOn w:val="aa"/>
    <w:qFormat/>
    <w:rsid w:val="00B8719D"/>
    <w:pPr>
      <w:pBdr>
        <w:top w:val="single" w:sz="4" w:space="0" w:color="auto"/>
        <w:left w:val="single" w:sz="4" w:space="0" w:color="auto"/>
        <w:right w:val="single" w:sz="4" w:space="0" w:color="auto"/>
      </w:pBdr>
      <w:shd w:val="clear" w:color="000000" w:fill="FFFFFF"/>
      <w:spacing w:before="100" w:beforeAutospacing="1" w:after="100" w:afterAutospacing="1"/>
    </w:pPr>
    <w:rPr>
      <w:b/>
      <w:bCs/>
    </w:rPr>
  </w:style>
  <w:style w:type="paragraph" w:customStyle="1" w:styleId="xl129">
    <w:name w:val="xl129"/>
    <w:basedOn w:val="aa"/>
    <w:qFormat/>
    <w:rsid w:val="00B8719D"/>
    <w:pPr>
      <w:pBdr>
        <w:left w:val="single" w:sz="4" w:space="0" w:color="auto"/>
        <w:right w:val="single" w:sz="4" w:space="0" w:color="auto"/>
      </w:pBdr>
      <w:shd w:val="clear" w:color="000000" w:fill="FFFFFF"/>
      <w:spacing w:before="100" w:beforeAutospacing="1" w:after="100" w:afterAutospacing="1"/>
    </w:pPr>
    <w:rPr>
      <w:b/>
      <w:bCs/>
    </w:rPr>
  </w:style>
  <w:style w:type="paragraph" w:customStyle="1" w:styleId="xl130">
    <w:name w:val="xl130"/>
    <w:basedOn w:val="aa"/>
    <w:qFormat/>
    <w:rsid w:val="00B8719D"/>
    <w:pPr>
      <w:pBdr>
        <w:left w:val="single" w:sz="4" w:space="0" w:color="auto"/>
        <w:bottom w:val="single" w:sz="4" w:space="0" w:color="auto"/>
        <w:right w:val="single" w:sz="4" w:space="0" w:color="auto"/>
      </w:pBdr>
      <w:shd w:val="clear" w:color="000000" w:fill="FFFFFF"/>
      <w:spacing w:before="100" w:beforeAutospacing="1" w:after="100" w:afterAutospacing="1"/>
    </w:pPr>
    <w:rPr>
      <w:b/>
      <w:bCs/>
    </w:rPr>
  </w:style>
  <w:style w:type="paragraph" w:customStyle="1" w:styleId="xl131">
    <w:name w:val="xl131"/>
    <w:basedOn w:val="aa"/>
    <w:qFormat/>
    <w:rsid w:val="00B8719D"/>
    <w:pPr>
      <w:pBdr>
        <w:top w:val="single" w:sz="4" w:space="0" w:color="auto"/>
        <w:left w:val="single" w:sz="4" w:space="0" w:color="auto"/>
        <w:right w:val="single" w:sz="4" w:space="0" w:color="auto"/>
      </w:pBdr>
      <w:shd w:val="clear" w:color="000000" w:fill="BFBFBF"/>
      <w:spacing w:before="100" w:beforeAutospacing="1" w:after="100" w:afterAutospacing="1"/>
      <w:jc w:val="center"/>
    </w:pPr>
    <w:rPr>
      <w:b/>
      <w:bCs/>
    </w:rPr>
  </w:style>
  <w:style w:type="paragraph" w:customStyle="1" w:styleId="xl132">
    <w:name w:val="xl132"/>
    <w:basedOn w:val="aa"/>
    <w:qFormat/>
    <w:rsid w:val="00B8719D"/>
    <w:pPr>
      <w:pBdr>
        <w:left w:val="single" w:sz="4" w:space="0" w:color="auto"/>
        <w:bottom w:val="single" w:sz="4" w:space="0" w:color="auto"/>
        <w:right w:val="single" w:sz="4" w:space="0" w:color="auto"/>
      </w:pBdr>
      <w:shd w:val="clear" w:color="000000" w:fill="BFBFBF"/>
      <w:spacing w:before="100" w:beforeAutospacing="1" w:after="100" w:afterAutospacing="1"/>
      <w:jc w:val="center"/>
    </w:pPr>
    <w:rPr>
      <w:b/>
      <w:bCs/>
    </w:rPr>
  </w:style>
  <w:style w:type="paragraph" w:customStyle="1" w:styleId="xl133">
    <w:name w:val="xl133"/>
    <w:basedOn w:val="aa"/>
    <w:qFormat/>
    <w:rsid w:val="00B8719D"/>
    <w:pPr>
      <w:pBdr>
        <w:top w:val="single" w:sz="4" w:space="0" w:color="auto"/>
        <w:left w:val="single" w:sz="4" w:space="0" w:color="auto"/>
        <w:right w:val="single" w:sz="4" w:space="0" w:color="auto"/>
      </w:pBdr>
      <w:shd w:val="clear" w:color="000000" w:fill="FFFFFF"/>
      <w:spacing w:before="100" w:beforeAutospacing="1" w:after="100" w:afterAutospacing="1"/>
    </w:pPr>
  </w:style>
  <w:style w:type="paragraph" w:customStyle="1" w:styleId="xl134">
    <w:name w:val="xl134"/>
    <w:basedOn w:val="aa"/>
    <w:qFormat/>
    <w:rsid w:val="00B8719D"/>
    <w:pPr>
      <w:pBdr>
        <w:left w:val="single" w:sz="4" w:space="0" w:color="auto"/>
        <w:right w:val="single" w:sz="4" w:space="0" w:color="auto"/>
      </w:pBdr>
      <w:shd w:val="clear" w:color="000000" w:fill="FFFFFF"/>
      <w:spacing w:before="100" w:beforeAutospacing="1" w:after="100" w:afterAutospacing="1"/>
    </w:pPr>
  </w:style>
  <w:style w:type="paragraph" w:customStyle="1" w:styleId="xl135">
    <w:name w:val="xl135"/>
    <w:basedOn w:val="aa"/>
    <w:qFormat/>
    <w:rsid w:val="00B8719D"/>
    <w:pPr>
      <w:pBdr>
        <w:left w:val="single" w:sz="4" w:space="0" w:color="auto"/>
        <w:bottom w:val="single" w:sz="4" w:space="0" w:color="auto"/>
        <w:right w:val="single" w:sz="4" w:space="0" w:color="auto"/>
      </w:pBdr>
      <w:shd w:val="clear" w:color="000000" w:fill="FFFFFF"/>
      <w:spacing w:before="100" w:beforeAutospacing="1" w:after="100" w:afterAutospacing="1"/>
    </w:pPr>
  </w:style>
  <w:style w:type="paragraph" w:customStyle="1" w:styleId="xl136">
    <w:name w:val="xl136"/>
    <w:basedOn w:val="aa"/>
    <w:qFormat/>
    <w:rsid w:val="00B8719D"/>
    <w:pPr>
      <w:pBdr>
        <w:top w:val="single" w:sz="4" w:space="0" w:color="auto"/>
        <w:left w:val="single" w:sz="4" w:space="0" w:color="auto"/>
        <w:right w:val="single" w:sz="4" w:space="0" w:color="auto"/>
      </w:pBdr>
      <w:shd w:val="clear" w:color="000000" w:fill="00B0F0"/>
      <w:spacing w:before="100" w:beforeAutospacing="1" w:after="100" w:afterAutospacing="1"/>
    </w:pPr>
  </w:style>
  <w:style w:type="paragraph" w:customStyle="1" w:styleId="xl137">
    <w:name w:val="xl137"/>
    <w:basedOn w:val="aa"/>
    <w:qFormat/>
    <w:rsid w:val="00B8719D"/>
    <w:pPr>
      <w:pBdr>
        <w:left w:val="single" w:sz="4" w:space="0" w:color="auto"/>
        <w:right w:val="single" w:sz="4" w:space="0" w:color="auto"/>
      </w:pBdr>
      <w:shd w:val="clear" w:color="000000" w:fill="00B0F0"/>
      <w:spacing w:before="100" w:beforeAutospacing="1" w:after="100" w:afterAutospacing="1"/>
    </w:pPr>
  </w:style>
  <w:style w:type="paragraph" w:customStyle="1" w:styleId="xl138">
    <w:name w:val="xl138"/>
    <w:basedOn w:val="aa"/>
    <w:qFormat/>
    <w:rsid w:val="00B8719D"/>
    <w:pPr>
      <w:pBdr>
        <w:left w:val="single" w:sz="4" w:space="0" w:color="auto"/>
        <w:bottom w:val="single" w:sz="4" w:space="0" w:color="auto"/>
        <w:right w:val="single" w:sz="4" w:space="0" w:color="auto"/>
      </w:pBdr>
      <w:shd w:val="clear" w:color="000000" w:fill="00B0F0"/>
      <w:spacing w:before="100" w:beforeAutospacing="1" w:after="100" w:afterAutospacing="1"/>
    </w:pPr>
  </w:style>
  <w:style w:type="paragraph" w:customStyle="1" w:styleId="xl139">
    <w:name w:val="xl139"/>
    <w:basedOn w:val="aa"/>
    <w:qFormat/>
    <w:rsid w:val="00B8719D"/>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pPr>
  </w:style>
  <w:style w:type="paragraph" w:customStyle="1" w:styleId="xl140">
    <w:name w:val="xl140"/>
    <w:basedOn w:val="aa"/>
    <w:qFormat/>
    <w:rsid w:val="00B8719D"/>
    <w:pPr>
      <w:pBdr>
        <w:top w:val="single" w:sz="4" w:space="0" w:color="auto"/>
        <w:left w:val="single" w:sz="4" w:space="0" w:color="auto"/>
        <w:right w:val="single" w:sz="4" w:space="0" w:color="auto"/>
      </w:pBdr>
      <w:shd w:val="clear" w:color="000000" w:fill="FFFFFF"/>
      <w:spacing w:before="100" w:beforeAutospacing="1" w:after="100" w:afterAutospacing="1"/>
      <w:jc w:val="center"/>
    </w:pPr>
    <w:rPr>
      <w:b/>
      <w:bCs/>
    </w:rPr>
  </w:style>
  <w:style w:type="paragraph" w:customStyle="1" w:styleId="xl141">
    <w:name w:val="xl141"/>
    <w:basedOn w:val="aa"/>
    <w:qFormat/>
    <w:rsid w:val="00B8719D"/>
    <w:pPr>
      <w:pBdr>
        <w:left w:val="single" w:sz="4" w:space="0" w:color="auto"/>
        <w:right w:val="single" w:sz="4" w:space="0" w:color="auto"/>
      </w:pBdr>
      <w:shd w:val="clear" w:color="000000" w:fill="FFFFFF"/>
      <w:spacing w:before="100" w:beforeAutospacing="1" w:after="100" w:afterAutospacing="1"/>
      <w:jc w:val="center"/>
    </w:pPr>
    <w:rPr>
      <w:b/>
      <w:bCs/>
    </w:rPr>
  </w:style>
  <w:style w:type="paragraph" w:customStyle="1" w:styleId="xl142">
    <w:name w:val="xl142"/>
    <w:basedOn w:val="aa"/>
    <w:qFormat/>
    <w:rsid w:val="00B8719D"/>
    <w:pPr>
      <w:pBdr>
        <w:left w:val="single" w:sz="4" w:space="0" w:color="auto"/>
        <w:bottom w:val="single" w:sz="4" w:space="0" w:color="auto"/>
        <w:right w:val="single" w:sz="4" w:space="0" w:color="auto"/>
      </w:pBdr>
      <w:shd w:val="clear" w:color="000000" w:fill="FFFFFF"/>
      <w:spacing w:before="100" w:beforeAutospacing="1" w:after="100" w:afterAutospacing="1"/>
      <w:jc w:val="center"/>
    </w:pPr>
    <w:rPr>
      <w:b/>
      <w:bCs/>
    </w:rPr>
  </w:style>
  <w:style w:type="paragraph" w:customStyle="1" w:styleId="xl143">
    <w:name w:val="xl143"/>
    <w:basedOn w:val="aa"/>
    <w:qFormat/>
    <w:rsid w:val="00B8719D"/>
    <w:pPr>
      <w:pBdr>
        <w:top w:val="single" w:sz="4" w:space="0" w:color="auto"/>
        <w:left w:val="single" w:sz="4" w:space="0" w:color="auto"/>
        <w:bottom w:val="single" w:sz="4" w:space="0" w:color="auto"/>
        <w:right w:val="single" w:sz="4" w:space="0" w:color="auto"/>
      </w:pBdr>
      <w:shd w:val="clear" w:color="000000" w:fill="5B9BD5"/>
      <w:spacing w:before="100" w:beforeAutospacing="1" w:after="100" w:afterAutospacing="1"/>
    </w:pPr>
  </w:style>
  <w:style w:type="paragraph" w:customStyle="1" w:styleId="xl144">
    <w:name w:val="xl144"/>
    <w:basedOn w:val="aa"/>
    <w:qFormat/>
    <w:rsid w:val="00B8719D"/>
    <w:pPr>
      <w:pBdr>
        <w:top w:val="single" w:sz="4" w:space="0" w:color="auto"/>
        <w:left w:val="single" w:sz="4" w:space="0" w:color="auto"/>
        <w:right w:val="single" w:sz="4" w:space="0" w:color="auto"/>
      </w:pBdr>
      <w:shd w:val="clear" w:color="000000" w:fill="92D050"/>
      <w:spacing w:before="100" w:beforeAutospacing="1" w:after="100" w:afterAutospacing="1"/>
    </w:pPr>
  </w:style>
  <w:style w:type="paragraph" w:customStyle="1" w:styleId="xl145">
    <w:name w:val="xl145"/>
    <w:basedOn w:val="aa"/>
    <w:qFormat/>
    <w:rsid w:val="00B8719D"/>
    <w:pPr>
      <w:pBdr>
        <w:left w:val="single" w:sz="4" w:space="0" w:color="auto"/>
        <w:right w:val="single" w:sz="4" w:space="0" w:color="auto"/>
      </w:pBdr>
      <w:shd w:val="clear" w:color="000000" w:fill="92D050"/>
      <w:spacing w:before="100" w:beforeAutospacing="1" w:after="100" w:afterAutospacing="1"/>
    </w:pPr>
  </w:style>
  <w:style w:type="paragraph" w:customStyle="1" w:styleId="xl146">
    <w:name w:val="xl146"/>
    <w:basedOn w:val="aa"/>
    <w:qFormat/>
    <w:rsid w:val="00B8719D"/>
    <w:pPr>
      <w:pBdr>
        <w:left w:val="single" w:sz="4" w:space="0" w:color="auto"/>
        <w:bottom w:val="single" w:sz="4" w:space="0" w:color="auto"/>
        <w:right w:val="single" w:sz="4" w:space="0" w:color="auto"/>
      </w:pBdr>
      <w:shd w:val="clear" w:color="000000" w:fill="92D050"/>
      <w:spacing w:before="100" w:beforeAutospacing="1" w:after="100" w:afterAutospacing="1"/>
    </w:pPr>
  </w:style>
  <w:style w:type="paragraph" w:customStyle="1" w:styleId="xl147">
    <w:name w:val="xl147"/>
    <w:basedOn w:val="aa"/>
    <w:qFormat/>
    <w:rsid w:val="00B8719D"/>
    <w:pPr>
      <w:pBdr>
        <w:left w:val="single" w:sz="4" w:space="0" w:color="auto"/>
        <w:right w:val="single" w:sz="4" w:space="0" w:color="auto"/>
      </w:pBdr>
      <w:shd w:val="clear" w:color="000000" w:fill="92D050"/>
      <w:spacing w:before="100" w:beforeAutospacing="1" w:after="100" w:afterAutospacing="1"/>
      <w:jc w:val="center"/>
    </w:pPr>
  </w:style>
  <w:style w:type="paragraph" w:customStyle="1" w:styleId="xl148">
    <w:name w:val="xl148"/>
    <w:basedOn w:val="aa"/>
    <w:qFormat/>
    <w:rsid w:val="00B8719D"/>
    <w:pPr>
      <w:pBdr>
        <w:left w:val="single" w:sz="4" w:space="0" w:color="auto"/>
        <w:bottom w:val="single" w:sz="4" w:space="0" w:color="auto"/>
        <w:right w:val="single" w:sz="4" w:space="0" w:color="auto"/>
      </w:pBdr>
      <w:shd w:val="clear" w:color="000000" w:fill="92D050"/>
      <w:spacing w:before="100" w:beforeAutospacing="1" w:after="100" w:afterAutospacing="1"/>
      <w:jc w:val="center"/>
    </w:pPr>
  </w:style>
  <w:style w:type="paragraph" w:customStyle="1" w:styleId="xl149">
    <w:name w:val="xl149"/>
    <w:basedOn w:val="aa"/>
    <w:qFormat/>
    <w:rsid w:val="00B8719D"/>
    <w:pPr>
      <w:pBdr>
        <w:top w:val="single" w:sz="4" w:space="0" w:color="auto"/>
        <w:left w:val="single" w:sz="4" w:space="0" w:color="auto"/>
        <w:right w:val="single" w:sz="4" w:space="0" w:color="auto"/>
      </w:pBdr>
      <w:shd w:val="clear" w:color="000000" w:fill="E2EFDA"/>
      <w:spacing w:before="100" w:beforeAutospacing="1" w:after="100" w:afterAutospacing="1"/>
    </w:pPr>
  </w:style>
  <w:style w:type="paragraph" w:customStyle="1" w:styleId="xl150">
    <w:name w:val="xl150"/>
    <w:basedOn w:val="aa"/>
    <w:qFormat/>
    <w:rsid w:val="00B8719D"/>
    <w:pPr>
      <w:pBdr>
        <w:left w:val="single" w:sz="4" w:space="0" w:color="auto"/>
        <w:right w:val="single" w:sz="4" w:space="0" w:color="auto"/>
      </w:pBdr>
      <w:shd w:val="clear" w:color="000000" w:fill="E2EFDA"/>
      <w:spacing w:before="100" w:beforeAutospacing="1" w:after="100" w:afterAutospacing="1"/>
    </w:pPr>
  </w:style>
  <w:style w:type="paragraph" w:customStyle="1" w:styleId="xl151">
    <w:name w:val="xl151"/>
    <w:basedOn w:val="aa"/>
    <w:qFormat/>
    <w:rsid w:val="00B8719D"/>
    <w:pPr>
      <w:pBdr>
        <w:left w:val="single" w:sz="4" w:space="0" w:color="auto"/>
        <w:bottom w:val="single" w:sz="4" w:space="0" w:color="auto"/>
        <w:right w:val="single" w:sz="4" w:space="0" w:color="auto"/>
      </w:pBdr>
      <w:shd w:val="clear" w:color="000000" w:fill="E2EFDA"/>
      <w:spacing w:before="100" w:beforeAutospacing="1" w:after="100" w:afterAutospacing="1"/>
    </w:pPr>
  </w:style>
  <w:style w:type="paragraph" w:customStyle="1" w:styleId="xl152">
    <w:name w:val="xl152"/>
    <w:basedOn w:val="aa"/>
    <w:qFormat/>
    <w:rsid w:val="00B8719D"/>
    <w:pPr>
      <w:pBdr>
        <w:top w:val="single" w:sz="4" w:space="0" w:color="auto"/>
        <w:left w:val="single" w:sz="4" w:space="0" w:color="auto"/>
        <w:right w:val="single" w:sz="4" w:space="0" w:color="auto"/>
      </w:pBdr>
      <w:shd w:val="clear" w:color="000000" w:fill="00B0F0"/>
      <w:spacing w:before="100" w:beforeAutospacing="1" w:after="100" w:afterAutospacing="1"/>
      <w:jc w:val="center"/>
    </w:pPr>
  </w:style>
  <w:style w:type="paragraph" w:customStyle="1" w:styleId="xl153">
    <w:name w:val="xl153"/>
    <w:basedOn w:val="aa"/>
    <w:qFormat/>
    <w:rsid w:val="00B8719D"/>
    <w:pPr>
      <w:pBdr>
        <w:left w:val="single" w:sz="4" w:space="0" w:color="auto"/>
        <w:bottom w:val="single" w:sz="4" w:space="0" w:color="auto"/>
        <w:right w:val="single" w:sz="4" w:space="0" w:color="auto"/>
      </w:pBdr>
      <w:shd w:val="clear" w:color="000000" w:fill="00B0F0"/>
      <w:spacing w:before="100" w:beforeAutospacing="1" w:after="100" w:afterAutospacing="1"/>
      <w:jc w:val="center"/>
    </w:pPr>
  </w:style>
  <w:style w:type="paragraph" w:customStyle="1" w:styleId="xl154">
    <w:name w:val="xl154"/>
    <w:basedOn w:val="aa"/>
    <w:qFormat/>
    <w:rsid w:val="00B8719D"/>
    <w:pPr>
      <w:pBdr>
        <w:top w:val="single" w:sz="4" w:space="0" w:color="auto"/>
        <w:left w:val="single" w:sz="4" w:space="0" w:color="auto"/>
        <w:right w:val="single" w:sz="4" w:space="0" w:color="auto"/>
      </w:pBdr>
      <w:shd w:val="clear" w:color="000000" w:fill="FFFFFF"/>
      <w:spacing w:before="100" w:beforeAutospacing="1" w:after="100" w:afterAutospacing="1"/>
      <w:jc w:val="center"/>
    </w:pPr>
  </w:style>
  <w:style w:type="paragraph" w:customStyle="1" w:styleId="xl155">
    <w:name w:val="xl155"/>
    <w:basedOn w:val="aa"/>
    <w:qFormat/>
    <w:rsid w:val="00B8719D"/>
    <w:pPr>
      <w:pBdr>
        <w:left w:val="single" w:sz="4" w:space="0" w:color="auto"/>
        <w:right w:val="single" w:sz="4" w:space="0" w:color="auto"/>
      </w:pBdr>
      <w:shd w:val="clear" w:color="000000" w:fill="FFFFFF"/>
      <w:spacing w:before="100" w:beforeAutospacing="1" w:after="100" w:afterAutospacing="1"/>
      <w:jc w:val="center"/>
    </w:pPr>
  </w:style>
  <w:style w:type="paragraph" w:customStyle="1" w:styleId="xl156">
    <w:name w:val="xl156"/>
    <w:basedOn w:val="aa"/>
    <w:qFormat/>
    <w:rsid w:val="00B8719D"/>
    <w:pPr>
      <w:pBdr>
        <w:left w:val="single" w:sz="4" w:space="0" w:color="auto"/>
        <w:bottom w:val="single" w:sz="4" w:space="0" w:color="auto"/>
        <w:right w:val="single" w:sz="4" w:space="0" w:color="auto"/>
      </w:pBdr>
      <w:shd w:val="clear" w:color="000000" w:fill="FFFFFF"/>
      <w:spacing w:before="100" w:beforeAutospacing="1" w:after="100" w:afterAutospacing="1"/>
      <w:jc w:val="center"/>
    </w:pPr>
  </w:style>
  <w:style w:type="paragraph" w:customStyle="1" w:styleId="xl157">
    <w:name w:val="xl157"/>
    <w:basedOn w:val="aa"/>
    <w:qFormat/>
    <w:rsid w:val="00B8719D"/>
    <w:pPr>
      <w:pBdr>
        <w:top w:val="single" w:sz="4" w:space="0" w:color="auto"/>
        <w:left w:val="single" w:sz="4" w:space="0" w:color="auto"/>
        <w:right w:val="single" w:sz="4" w:space="0" w:color="auto"/>
      </w:pBdr>
      <w:shd w:val="clear" w:color="000000" w:fill="E2EFDA"/>
      <w:spacing w:before="100" w:beforeAutospacing="1" w:after="100" w:afterAutospacing="1"/>
      <w:jc w:val="center"/>
    </w:pPr>
  </w:style>
  <w:style w:type="paragraph" w:customStyle="1" w:styleId="xl158">
    <w:name w:val="xl158"/>
    <w:basedOn w:val="aa"/>
    <w:qFormat/>
    <w:rsid w:val="00B8719D"/>
    <w:pPr>
      <w:pBdr>
        <w:left w:val="single" w:sz="4" w:space="0" w:color="auto"/>
        <w:right w:val="single" w:sz="4" w:space="0" w:color="auto"/>
      </w:pBdr>
      <w:shd w:val="clear" w:color="000000" w:fill="E2EFDA"/>
      <w:spacing w:before="100" w:beforeAutospacing="1" w:after="100" w:afterAutospacing="1"/>
      <w:jc w:val="center"/>
    </w:pPr>
  </w:style>
  <w:style w:type="paragraph" w:customStyle="1" w:styleId="xl159">
    <w:name w:val="xl159"/>
    <w:basedOn w:val="aa"/>
    <w:qFormat/>
    <w:rsid w:val="00B8719D"/>
    <w:pPr>
      <w:pBdr>
        <w:left w:val="single" w:sz="4" w:space="0" w:color="auto"/>
        <w:bottom w:val="single" w:sz="4" w:space="0" w:color="auto"/>
        <w:right w:val="single" w:sz="4" w:space="0" w:color="auto"/>
      </w:pBdr>
      <w:shd w:val="clear" w:color="000000" w:fill="E2EFDA"/>
      <w:spacing w:before="100" w:beforeAutospacing="1" w:after="100" w:afterAutospacing="1"/>
      <w:jc w:val="center"/>
    </w:pPr>
  </w:style>
  <w:style w:type="paragraph" w:customStyle="1" w:styleId="xl160">
    <w:name w:val="xl160"/>
    <w:basedOn w:val="aa"/>
    <w:qFormat/>
    <w:rsid w:val="00B8719D"/>
    <w:pPr>
      <w:pBdr>
        <w:top w:val="single" w:sz="4" w:space="0" w:color="auto"/>
        <w:left w:val="single" w:sz="4" w:space="0" w:color="auto"/>
        <w:bottom w:val="single" w:sz="4" w:space="0" w:color="auto"/>
      </w:pBdr>
      <w:shd w:val="clear" w:color="000000" w:fill="BFBFBF"/>
      <w:spacing w:before="100" w:beforeAutospacing="1" w:after="100" w:afterAutospacing="1"/>
      <w:jc w:val="center"/>
    </w:pPr>
    <w:rPr>
      <w:b/>
      <w:bCs/>
    </w:rPr>
  </w:style>
  <w:style w:type="paragraph" w:customStyle="1" w:styleId="xl161">
    <w:name w:val="xl161"/>
    <w:basedOn w:val="aa"/>
    <w:qFormat/>
    <w:rsid w:val="00B8719D"/>
    <w:pPr>
      <w:pBdr>
        <w:top w:val="single" w:sz="4" w:space="0" w:color="auto"/>
        <w:bottom w:val="single" w:sz="4" w:space="0" w:color="auto"/>
      </w:pBdr>
      <w:shd w:val="clear" w:color="000000" w:fill="BFBFBF"/>
      <w:spacing w:before="100" w:beforeAutospacing="1" w:after="100" w:afterAutospacing="1"/>
      <w:jc w:val="center"/>
    </w:pPr>
    <w:rPr>
      <w:b/>
      <w:bCs/>
    </w:rPr>
  </w:style>
  <w:style w:type="paragraph" w:customStyle="1" w:styleId="xl162">
    <w:name w:val="xl162"/>
    <w:basedOn w:val="aa"/>
    <w:qFormat/>
    <w:rsid w:val="00B8719D"/>
    <w:pPr>
      <w:pBdr>
        <w:top w:val="single" w:sz="4" w:space="0" w:color="auto"/>
        <w:bottom w:val="single" w:sz="4" w:space="0" w:color="auto"/>
        <w:right w:val="single" w:sz="4" w:space="0" w:color="auto"/>
      </w:pBdr>
      <w:shd w:val="clear" w:color="000000" w:fill="BFBFBF"/>
      <w:spacing w:before="100" w:beforeAutospacing="1" w:after="100" w:afterAutospacing="1"/>
      <w:jc w:val="center"/>
    </w:pPr>
    <w:rPr>
      <w:b/>
      <w:bCs/>
    </w:rPr>
  </w:style>
  <w:style w:type="paragraph" w:customStyle="1" w:styleId="xl163">
    <w:name w:val="xl163"/>
    <w:basedOn w:val="aa"/>
    <w:qFormat/>
    <w:rsid w:val="00B8719D"/>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style>
  <w:style w:type="paragraph" w:customStyle="1" w:styleId="xl164">
    <w:name w:val="xl164"/>
    <w:basedOn w:val="aa"/>
    <w:qFormat/>
    <w:rsid w:val="00B8719D"/>
    <w:pPr>
      <w:pBdr>
        <w:top w:val="single" w:sz="4" w:space="0" w:color="auto"/>
        <w:left w:val="single" w:sz="4" w:space="0" w:color="auto"/>
        <w:right w:val="single" w:sz="4" w:space="0" w:color="auto"/>
      </w:pBdr>
      <w:shd w:val="clear" w:color="000000" w:fill="FFFFFF"/>
      <w:spacing w:before="100" w:beforeAutospacing="1" w:after="100" w:afterAutospacing="1"/>
    </w:pPr>
  </w:style>
  <w:style w:type="paragraph" w:customStyle="1" w:styleId="xl165">
    <w:name w:val="xl165"/>
    <w:basedOn w:val="aa"/>
    <w:qFormat/>
    <w:rsid w:val="00B8719D"/>
    <w:pPr>
      <w:pBdr>
        <w:left w:val="single" w:sz="4" w:space="0" w:color="auto"/>
        <w:right w:val="single" w:sz="4" w:space="0" w:color="auto"/>
      </w:pBdr>
      <w:shd w:val="clear" w:color="000000" w:fill="FFFFFF"/>
      <w:spacing w:before="100" w:beforeAutospacing="1" w:after="100" w:afterAutospacing="1"/>
    </w:pPr>
  </w:style>
  <w:style w:type="paragraph" w:customStyle="1" w:styleId="xl166">
    <w:name w:val="xl166"/>
    <w:basedOn w:val="aa"/>
    <w:qFormat/>
    <w:rsid w:val="00B8719D"/>
    <w:pPr>
      <w:pBdr>
        <w:top w:val="single" w:sz="4" w:space="0" w:color="auto"/>
        <w:left w:val="single" w:sz="4" w:space="0" w:color="auto"/>
        <w:right w:val="single" w:sz="4" w:space="0" w:color="auto"/>
      </w:pBdr>
      <w:shd w:val="clear" w:color="000000" w:fill="FFFFFF"/>
      <w:spacing w:before="100" w:beforeAutospacing="1" w:after="100" w:afterAutospacing="1"/>
    </w:pPr>
    <w:rPr>
      <w:b/>
      <w:bCs/>
      <w:color w:val="FF0000"/>
    </w:rPr>
  </w:style>
  <w:style w:type="paragraph" w:customStyle="1" w:styleId="xl167">
    <w:name w:val="xl167"/>
    <w:basedOn w:val="aa"/>
    <w:qFormat/>
    <w:rsid w:val="00B8719D"/>
    <w:pPr>
      <w:pBdr>
        <w:left w:val="single" w:sz="4" w:space="0" w:color="auto"/>
        <w:right w:val="single" w:sz="4" w:space="0" w:color="auto"/>
      </w:pBdr>
      <w:shd w:val="clear" w:color="000000" w:fill="FFFFFF"/>
      <w:spacing w:before="100" w:beforeAutospacing="1" w:after="100" w:afterAutospacing="1"/>
    </w:pPr>
    <w:rPr>
      <w:b/>
      <w:bCs/>
      <w:color w:val="FF0000"/>
    </w:rPr>
  </w:style>
  <w:style w:type="paragraph" w:customStyle="1" w:styleId="xl168">
    <w:name w:val="xl168"/>
    <w:basedOn w:val="aa"/>
    <w:qFormat/>
    <w:rsid w:val="00B8719D"/>
    <w:pPr>
      <w:pBdr>
        <w:left w:val="single" w:sz="4" w:space="0" w:color="auto"/>
        <w:bottom w:val="single" w:sz="4" w:space="0" w:color="auto"/>
        <w:right w:val="single" w:sz="4" w:space="0" w:color="auto"/>
      </w:pBdr>
      <w:shd w:val="clear" w:color="000000" w:fill="FFFFFF"/>
      <w:spacing w:before="100" w:beforeAutospacing="1" w:after="100" w:afterAutospacing="1"/>
    </w:pPr>
    <w:rPr>
      <w:b/>
      <w:bCs/>
      <w:color w:val="FF0000"/>
    </w:rPr>
  </w:style>
  <w:style w:type="paragraph" w:customStyle="1" w:styleId="xl169">
    <w:name w:val="xl169"/>
    <w:basedOn w:val="aa"/>
    <w:qFormat/>
    <w:rsid w:val="00B8719D"/>
    <w:pPr>
      <w:pBdr>
        <w:top w:val="single" w:sz="4" w:space="0" w:color="auto"/>
        <w:left w:val="single" w:sz="4" w:space="0" w:color="auto"/>
        <w:right w:val="single" w:sz="4" w:space="0" w:color="auto"/>
      </w:pBdr>
      <w:shd w:val="clear" w:color="000000" w:fill="BFBFBF"/>
      <w:spacing w:before="100" w:beforeAutospacing="1" w:after="100" w:afterAutospacing="1"/>
      <w:jc w:val="center"/>
    </w:pPr>
    <w:rPr>
      <w:b/>
      <w:bCs/>
    </w:rPr>
  </w:style>
  <w:style w:type="paragraph" w:customStyle="1" w:styleId="xl170">
    <w:name w:val="xl170"/>
    <w:basedOn w:val="aa"/>
    <w:qFormat/>
    <w:rsid w:val="00B8719D"/>
    <w:pPr>
      <w:pBdr>
        <w:left w:val="single" w:sz="4" w:space="0" w:color="auto"/>
        <w:bottom w:val="single" w:sz="4" w:space="0" w:color="auto"/>
        <w:right w:val="single" w:sz="4" w:space="0" w:color="auto"/>
      </w:pBdr>
      <w:shd w:val="clear" w:color="000000" w:fill="BFBFBF"/>
      <w:spacing w:before="100" w:beforeAutospacing="1" w:after="100" w:afterAutospacing="1"/>
      <w:jc w:val="center"/>
    </w:pPr>
    <w:rPr>
      <w:b/>
      <w:bCs/>
    </w:rPr>
  </w:style>
  <w:style w:type="paragraph" w:customStyle="1" w:styleId="xl171">
    <w:name w:val="xl171"/>
    <w:basedOn w:val="aa"/>
    <w:qFormat/>
    <w:rsid w:val="00B8719D"/>
    <w:pPr>
      <w:pBdr>
        <w:top w:val="single" w:sz="4" w:space="0" w:color="auto"/>
        <w:left w:val="single" w:sz="4" w:space="0" w:color="auto"/>
        <w:right w:val="single" w:sz="4" w:space="0" w:color="auto"/>
      </w:pBdr>
      <w:shd w:val="clear" w:color="000000" w:fill="00B0F0"/>
      <w:spacing w:before="100" w:beforeAutospacing="1" w:after="100" w:afterAutospacing="1"/>
    </w:pPr>
  </w:style>
  <w:style w:type="paragraph" w:customStyle="1" w:styleId="xl172">
    <w:name w:val="xl172"/>
    <w:basedOn w:val="aa"/>
    <w:qFormat/>
    <w:rsid w:val="00B8719D"/>
    <w:pPr>
      <w:pBdr>
        <w:left w:val="single" w:sz="4" w:space="0" w:color="auto"/>
        <w:right w:val="single" w:sz="4" w:space="0" w:color="auto"/>
      </w:pBdr>
      <w:shd w:val="clear" w:color="000000" w:fill="00B0F0"/>
      <w:spacing w:before="100" w:beforeAutospacing="1" w:after="100" w:afterAutospacing="1"/>
    </w:pPr>
  </w:style>
  <w:style w:type="paragraph" w:customStyle="1" w:styleId="xl173">
    <w:name w:val="xl173"/>
    <w:basedOn w:val="aa"/>
    <w:qFormat/>
    <w:rsid w:val="00B8719D"/>
    <w:pPr>
      <w:pBdr>
        <w:left w:val="single" w:sz="4" w:space="0" w:color="auto"/>
        <w:bottom w:val="single" w:sz="4" w:space="0" w:color="auto"/>
        <w:right w:val="single" w:sz="4" w:space="0" w:color="auto"/>
      </w:pBdr>
      <w:shd w:val="clear" w:color="000000" w:fill="00B0F0"/>
      <w:spacing w:before="100" w:beforeAutospacing="1" w:after="100" w:afterAutospacing="1"/>
    </w:pPr>
  </w:style>
  <w:style w:type="paragraph" w:customStyle="1" w:styleId="xl174">
    <w:name w:val="xl174"/>
    <w:basedOn w:val="aa"/>
    <w:qFormat/>
    <w:rsid w:val="00B8719D"/>
    <w:pPr>
      <w:pBdr>
        <w:left w:val="single" w:sz="4" w:space="0" w:color="auto"/>
        <w:right w:val="single" w:sz="4" w:space="0" w:color="auto"/>
      </w:pBdr>
      <w:shd w:val="clear" w:color="000000" w:fill="00B0F0"/>
      <w:spacing w:before="100" w:beforeAutospacing="1" w:after="100" w:afterAutospacing="1"/>
    </w:pPr>
  </w:style>
  <w:style w:type="paragraph" w:customStyle="1" w:styleId="xl175">
    <w:name w:val="xl175"/>
    <w:basedOn w:val="aa"/>
    <w:qFormat/>
    <w:rsid w:val="00B8719D"/>
    <w:pPr>
      <w:pBdr>
        <w:left w:val="single" w:sz="4" w:space="0" w:color="auto"/>
        <w:bottom w:val="single" w:sz="4" w:space="0" w:color="auto"/>
        <w:right w:val="single" w:sz="4" w:space="0" w:color="auto"/>
      </w:pBdr>
      <w:shd w:val="clear" w:color="000000" w:fill="00B0F0"/>
      <w:spacing w:before="100" w:beforeAutospacing="1" w:after="100" w:afterAutospacing="1"/>
    </w:pPr>
  </w:style>
  <w:style w:type="paragraph" w:customStyle="1" w:styleId="72">
    <w:name w:val="修订7"/>
    <w:uiPriority w:val="99"/>
    <w:qFormat/>
    <w:rsid w:val="00B8719D"/>
    <w:pPr>
      <w:spacing w:line="240" w:lineRule="auto"/>
      <w:jc w:val="left"/>
    </w:pPr>
    <w:rPr>
      <w:rFonts w:ascii="Times New Roman" w:eastAsia="宋体" w:hAnsi="Times New Roman" w:cs="Times New Roman"/>
      <w:sz w:val="24"/>
      <w:szCs w:val="24"/>
    </w:rPr>
  </w:style>
  <w:style w:type="character" w:customStyle="1" w:styleId="73">
    <w:name w:val="未处理的提及7"/>
    <w:basedOn w:val="ab"/>
    <w:uiPriority w:val="99"/>
    <w:qFormat/>
    <w:rsid w:val="00B8719D"/>
    <w:rPr>
      <w:color w:val="605E5C"/>
      <w:shd w:val="clear" w:color="auto" w:fill="E1DFDD"/>
    </w:rPr>
  </w:style>
  <w:style w:type="character" w:customStyle="1" w:styleId="myChar">
    <w:name w:val="my正文 Char"/>
    <w:qFormat/>
    <w:rsid w:val="00B8719D"/>
    <w:rPr>
      <w:rFonts w:ascii="Times New Roman" w:eastAsia="仿宋_GB2312" w:hAnsi="Times New Roman" w:cs="Times New Roman"/>
      <w:sz w:val="28"/>
      <w:szCs w:val="24"/>
      <w:lang w:val="zh-CN" w:eastAsia="zh-CN"/>
    </w:rPr>
  </w:style>
  <w:style w:type="paragraph" w:customStyle="1" w:styleId="82">
    <w:name w:val="修订8"/>
    <w:uiPriority w:val="99"/>
    <w:qFormat/>
    <w:rsid w:val="00B8719D"/>
    <w:pPr>
      <w:spacing w:line="240" w:lineRule="auto"/>
      <w:jc w:val="left"/>
    </w:pPr>
    <w:rPr>
      <w:rFonts w:ascii="Times New Roman" w:eastAsia="宋体" w:hAnsi="Times New Roman" w:cs="Times New Roman"/>
      <w:sz w:val="24"/>
      <w:szCs w:val="24"/>
    </w:rPr>
  </w:style>
  <w:style w:type="character" w:customStyle="1" w:styleId="83">
    <w:name w:val="未处理的提及8"/>
    <w:basedOn w:val="ab"/>
    <w:uiPriority w:val="99"/>
    <w:qFormat/>
    <w:rsid w:val="00B8719D"/>
    <w:rPr>
      <w:color w:val="605E5C"/>
      <w:shd w:val="clear" w:color="auto" w:fill="E1DFDD"/>
    </w:rPr>
  </w:style>
  <w:style w:type="paragraph" w:customStyle="1" w:styleId="31">
    <w:name w:val="政务 3"/>
    <w:basedOn w:val="aa"/>
    <w:link w:val="3f2"/>
    <w:qFormat/>
    <w:rsid w:val="00B8719D"/>
    <w:pPr>
      <w:widowControl w:val="0"/>
      <w:numPr>
        <w:ilvl w:val="2"/>
        <w:numId w:val="107"/>
      </w:numPr>
      <w:spacing w:line="360" w:lineRule="auto"/>
      <w:outlineLvl w:val="2"/>
    </w:pPr>
    <w:rPr>
      <w:rFonts w:ascii="Times New Roman" w:eastAsia="仿宋" w:hAnsi="Times New Roman" w:cs="Times New Roman"/>
      <w:b/>
      <w:kern w:val="2"/>
      <w:sz w:val="30"/>
      <w:szCs w:val="22"/>
    </w:rPr>
  </w:style>
  <w:style w:type="character" w:customStyle="1" w:styleId="3f2">
    <w:name w:val="政务 3 字符"/>
    <w:link w:val="31"/>
    <w:qFormat/>
    <w:rsid w:val="00B8719D"/>
    <w:rPr>
      <w:rFonts w:ascii="Times New Roman" w:eastAsia="仿宋" w:hAnsi="Times New Roman" w:cs="Times New Roman"/>
      <w:b/>
      <w:sz w:val="30"/>
    </w:rPr>
  </w:style>
  <w:style w:type="paragraph" w:customStyle="1" w:styleId="4a">
    <w:name w:val="政务 4"/>
    <w:basedOn w:val="31"/>
    <w:link w:val="4b"/>
    <w:qFormat/>
    <w:rsid w:val="00B8719D"/>
    <w:pPr>
      <w:numPr>
        <w:ilvl w:val="3"/>
        <w:numId w:val="0"/>
      </w:numPr>
      <w:outlineLvl w:val="3"/>
    </w:pPr>
    <w:rPr>
      <w:sz w:val="28"/>
    </w:rPr>
  </w:style>
  <w:style w:type="character" w:customStyle="1" w:styleId="4b">
    <w:name w:val="政务 4 字符"/>
    <w:link w:val="4a"/>
    <w:qFormat/>
    <w:rsid w:val="00B8719D"/>
    <w:rPr>
      <w:rFonts w:ascii="Times New Roman" w:eastAsia="仿宋" w:hAnsi="Times New Roman" w:cs="Times New Roman"/>
      <w:b/>
      <w:sz w:val="28"/>
    </w:rPr>
  </w:style>
  <w:style w:type="paragraph" w:customStyle="1" w:styleId="1f9">
    <w:name w:val="政务 1"/>
    <w:basedOn w:val="4a"/>
    <w:qFormat/>
    <w:rsid w:val="00B8719D"/>
    <w:pPr>
      <w:numPr>
        <w:ilvl w:val="0"/>
      </w:numPr>
      <w:jc w:val="center"/>
      <w:outlineLvl w:val="0"/>
    </w:pPr>
    <w:rPr>
      <w:sz w:val="36"/>
    </w:rPr>
  </w:style>
  <w:style w:type="paragraph" w:customStyle="1" w:styleId="2ff">
    <w:name w:val="政务 2"/>
    <w:basedOn w:val="1f9"/>
    <w:qFormat/>
    <w:rsid w:val="00B8719D"/>
    <w:pPr>
      <w:numPr>
        <w:ilvl w:val="1"/>
      </w:numPr>
      <w:jc w:val="left"/>
      <w:outlineLvl w:val="1"/>
    </w:pPr>
    <w:rPr>
      <w:sz w:val="32"/>
    </w:rPr>
  </w:style>
  <w:style w:type="paragraph" w:customStyle="1" w:styleId="5d">
    <w:name w:val="政务 5"/>
    <w:basedOn w:val="1f9"/>
    <w:qFormat/>
    <w:rsid w:val="00B8719D"/>
    <w:pPr>
      <w:numPr>
        <w:ilvl w:val="4"/>
      </w:numPr>
      <w:jc w:val="both"/>
      <w:outlineLvl w:val="4"/>
    </w:pPr>
    <w:rPr>
      <w:sz w:val="28"/>
    </w:rPr>
  </w:style>
  <w:style w:type="paragraph" w:customStyle="1" w:styleId="2ff0">
    <w:name w:val="列表段落2"/>
    <w:basedOn w:val="aa"/>
    <w:uiPriority w:val="99"/>
    <w:qFormat/>
    <w:rsid w:val="00B8719D"/>
    <w:pPr>
      <w:widowControl w:val="0"/>
      <w:adjustRightInd w:val="0"/>
      <w:snapToGrid w:val="0"/>
      <w:spacing w:line="360" w:lineRule="auto"/>
      <w:ind w:firstLineChars="200" w:firstLine="420"/>
      <w:jc w:val="both"/>
    </w:pPr>
    <w:rPr>
      <w:rFonts w:ascii="Times New Roman" w:hAnsi="Times New Roman" w:cs="Times New Roman"/>
      <w:kern w:val="2"/>
    </w:rPr>
  </w:style>
  <w:style w:type="character" w:customStyle="1" w:styleId="92">
    <w:name w:val="未处理的提及9"/>
    <w:basedOn w:val="ab"/>
    <w:uiPriority w:val="99"/>
    <w:qFormat/>
    <w:rsid w:val="00B8719D"/>
    <w:rPr>
      <w:color w:val="605E5C"/>
      <w:shd w:val="clear" w:color="auto" w:fill="E1DFDD"/>
    </w:rPr>
  </w:style>
  <w:style w:type="table" w:customStyle="1" w:styleId="4-11">
    <w:name w:val="网格表 4 - 强调文字颜色 11"/>
    <w:basedOn w:val="ac"/>
    <w:uiPriority w:val="49"/>
    <w:qFormat/>
    <w:rsid w:val="00B8719D"/>
    <w:pPr>
      <w:spacing w:line="240" w:lineRule="auto"/>
      <w:jc w:val="left"/>
    </w:pPr>
    <w:rPr>
      <w:rFonts w:ascii="Times New Roman" w:eastAsia="宋体" w:hAnsi="Times New Roman" w:cs="Times New Roman"/>
      <w:kern w:val="0"/>
      <w:sz w:val="20"/>
      <w:szCs w:val="20"/>
    </w:rPr>
    <w:tblPr>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3f3">
    <w:name w:val="列出段落3"/>
    <w:basedOn w:val="aa"/>
    <w:uiPriority w:val="99"/>
    <w:qFormat/>
    <w:rsid w:val="00B8719D"/>
    <w:pPr>
      <w:widowControl w:val="0"/>
      <w:adjustRightInd w:val="0"/>
      <w:snapToGrid w:val="0"/>
      <w:spacing w:line="360" w:lineRule="auto"/>
      <w:ind w:firstLineChars="200" w:firstLine="420"/>
      <w:jc w:val="both"/>
    </w:pPr>
    <w:rPr>
      <w:rFonts w:ascii="Times New Roman" w:hAnsi="Times New Roman" w:cs="Times New Roman"/>
      <w:kern w:val="2"/>
    </w:rPr>
  </w:style>
  <w:style w:type="paragraph" w:customStyle="1" w:styleId="H">
    <w:name w:val="H正文"/>
    <w:basedOn w:val="aa"/>
    <w:qFormat/>
    <w:rsid w:val="00B8719D"/>
    <w:pPr>
      <w:widowControl w:val="0"/>
      <w:adjustRightInd w:val="0"/>
      <w:snapToGrid w:val="0"/>
      <w:spacing w:line="360" w:lineRule="auto"/>
      <w:ind w:firstLineChars="200" w:firstLine="482"/>
      <w:jc w:val="both"/>
    </w:pPr>
    <w:rPr>
      <w:rFonts w:ascii="Times New Roman" w:hAnsi="Times New Roman"/>
      <w:kern w:val="2"/>
      <w:sz w:val="32"/>
    </w:rPr>
  </w:style>
  <w:style w:type="table" w:customStyle="1" w:styleId="4-110">
    <w:name w:val="网格表 4 - 着色 11"/>
    <w:basedOn w:val="ac"/>
    <w:uiPriority w:val="49"/>
    <w:qFormat/>
    <w:rsid w:val="00B8719D"/>
    <w:pPr>
      <w:spacing w:line="240" w:lineRule="auto"/>
      <w:jc w:val="left"/>
    </w:pPr>
    <w:rPr>
      <w:rFonts w:ascii="Times New Roman" w:eastAsia="宋体" w:hAnsi="Times New Roman" w:cs="Times New Roman"/>
      <w:kern w:val="0"/>
      <w:sz w:val="20"/>
      <w:szCs w:val="20"/>
    </w:rPr>
    <w:tblPr>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character" w:customStyle="1" w:styleId="Char12">
    <w:name w:val="正文首行缩进 Char1"/>
    <w:qFormat/>
    <w:rsid w:val="00B8719D"/>
    <w:rPr>
      <w:rFonts w:eastAsia="仿宋_GB2312"/>
      <w:kern w:val="2"/>
      <w:sz w:val="28"/>
      <w:szCs w:val="24"/>
    </w:rPr>
  </w:style>
  <w:style w:type="paragraph" w:customStyle="1" w:styleId="4c">
    <w:name w:val="列出段落4"/>
    <w:basedOn w:val="aa"/>
    <w:uiPriority w:val="34"/>
    <w:qFormat/>
    <w:rsid w:val="00B8719D"/>
    <w:pPr>
      <w:widowControl w:val="0"/>
      <w:adjustRightInd w:val="0"/>
      <w:snapToGrid w:val="0"/>
      <w:spacing w:line="360" w:lineRule="auto"/>
      <w:ind w:firstLineChars="200" w:firstLine="420"/>
      <w:jc w:val="both"/>
    </w:pPr>
    <w:rPr>
      <w:rFonts w:ascii="Times New Roman" w:hAnsi="Times New Roman" w:cs="Times New Roman"/>
      <w:kern w:val="2"/>
    </w:rPr>
  </w:style>
  <w:style w:type="character" w:customStyle="1" w:styleId="af4">
    <w:name w:val="列表段落 字符"/>
    <w:link w:val="af3"/>
    <w:uiPriority w:val="1"/>
    <w:qFormat/>
    <w:rsid w:val="00B8719D"/>
    <w:rPr>
      <w:rFonts w:ascii="宋体" w:eastAsia="宋体" w:hAnsi="宋体" w:cs="宋体"/>
      <w:kern w:val="0"/>
      <w:sz w:val="24"/>
      <w:szCs w:val="24"/>
    </w:rPr>
  </w:style>
  <w:style w:type="character" w:customStyle="1" w:styleId="Charf1">
    <w:name w:val="【正文】 Char"/>
    <w:link w:val="affffffffff5"/>
    <w:qFormat/>
    <w:rsid w:val="00B8719D"/>
    <w:rPr>
      <w:rFonts w:ascii="仿宋" w:eastAsia="仿宋" w:hAnsi="仿宋" w:cs="仿宋_GB2312"/>
      <w:sz w:val="28"/>
      <w:szCs w:val="28"/>
    </w:rPr>
  </w:style>
  <w:style w:type="paragraph" w:customStyle="1" w:styleId="affffffffff5">
    <w:name w:val="【正文】"/>
    <w:basedOn w:val="aa"/>
    <w:link w:val="Charf1"/>
    <w:qFormat/>
    <w:rsid w:val="00B8719D"/>
    <w:pPr>
      <w:widowControl w:val="0"/>
      <w:spacing w:line="360" w:lineRule="auto"/>
      <w:ind w:firstLineChars="200" w:firstLine="480"/>
      <w:jc w:val="both"/>
    </w:pPr>
    <w:rPr>
      <w:rFonts w:ascii="仿宋" w:eastAsia="仿宋" w:hAnsi="仿宋" w:cs="仿宋_GB2312"/>
      <w:kern w:val="2"/>
      <w:sz w:val="28"/>
      <w:szCs w:val="28"/>
    </w:rPr>
  </w:style>
  <w:style w:type="paragraph" w:customStyle="1" w:styleId="1fa">
    <w:name w:val="1正文"/>
    <w:basedOn w:val="aa"/>
    <w:uiPriority w:val="99"/>
    <w:qFormat/>
    <w:rsid w:val="00B8719D"/>
    <w:pPr>
      <w:widowControl w:val="0"/>
      <w:spacing w:line="360" w:lineRule="auto"/>
      <w:ind w:firstLineChars="200" w:firstLine="200"/>
      <w:jc w:val="both"/>
    </w:pPr>
    <w:rPr>
      <w:rFonts w:ascii="仿宋_GB2312" w:hAnsi="Arial" w:cs="Times New Roman"/>
      <w:kern w:val="2"/>
      <w:sz w:val="28"/>
      <w:szCs w:val="28"/>
    </w:rPr>
  </w:style>
  <w:style w:type="paragraph" w:customStyle="1" w:styleId="DTC">
    <w:name w:val="DTC——正文"/>
    <w:basedOn w:val="aa"/>
    <w:uiPriority w:val="99"/>
    <w:qFormat/>
    <w:rsid w:val="00B8719D"/>
    <w:pPr>
      <w:widowControl w:val="0"/>
      <w:spacing w:line="360" w:lineRule="auto"/>
      <w:ind w:firstLineChars="200" w:firstLine="200"/>
      <w:jc w:val="both"/>
    </w:pPr>
    <w:rPr>
      <w:rFonts w:ascii="仿宋_GB2312" w:hAnsi="Arial" w:cs="Times New Roman"/>
      <w:kern w:val="2"/>
      <w:sz w:val="28"/>
      <w:szCs w:val="28"/>
    </w:rPr>
  </w:style>
  <w:style w:type="character" w:customStyle="1" w:styleId="100">
    <w:name w:val="未处理的提及10"/>
    <w:basedOn w:val="ab"/>
    <w:uiPriority w:val="99"/>
    <w:qFormat/>
    <w:rsid w:val="00B8719D"/>
    <w:rPr>
      <w:color w:val="605E5C"/>
      <w:shd w:val="clear" w:color="auto" w:fill="E1DFDD"/>
    </w:rPr>
  </w:style>
  <w:style w:type="character" w:customStyle="1" w:styleId="bjh-p">
    <w:name w:val="bjh-p"/>
    <w:basedOn w:val="ab"/>
    <w:qFormat/>
    <w:rsid w:val="00B8719D"/>
  </w:style>
  <w:style w:type="paragraph" w:customStyle="1" w:styleId="MY1">
    <w:name w:val="MY正文"/>
    <w:basedOn w:val="aa"/>
    <w:link w:val="MY2"/>
    <w:qFormat/>
    <w:rsid w:val="00B8719D"/>
    <w:pPr>
      <w:widowControl w:val="0"/>
      <w:spacing w:line="360" w:lineRule="auto"/>
      <w:ind w:firstLineChars="200" w:firstLine="560"/>
      <w:jc w:val="both"/>
    </w:pPr>
    <w:rPr>
      <w:rFonts w:ascii="仿宋_GB2312" w:eastAsia="仿宋_GB2312" w:hAnsi="仿宋_GB2312"/>
      <w:kern w:val="2"/>
      <w:sz w:val="28"/>
      <w:szCs w:val="28"/>
    </w:rPr>
  </w:style>
  <w:style w:type="character" w:customStyle="1" w:styleId="MY2">
    <w:name w:val="MY正文 字符"/>
    <w:basedOn w:val="ab"/>
    <w:link w:val="MY1"/>
    <w:qFormat/>
    <w:rsid w:val="00B8719D"/>
    <w:rPr>
      <w:rFonts w:ascii="仿宋_GB2312" w:eastAsia="仿宋_GB2312" w:hAnsi="仿宋_GB2312" w:cs="宋体"/>
      <w:sz w:val="28"/>
      <w:szCs w:val="28"/>
    </w:rPr>
  </w:style>
  <w:style w:type="paragraph" w:customStyle="1" w:styleId="a6">
    <w:name w:val="正文·"/>
    <w:basedOn w:val="aa"/>
    <w:qFormat/>
    <w:rsid w:val="00B8719D"/>
    <w:pPr>
      <w:keepNext/>
      <w:keepLines/>
      <w:widowControl w:val="0"/>
      <w:numPr>
        <w:numId w:val="108"/>
      </w:numPr>
      <w:tabs>
        <w:tab w:val="left" w:pos="1680"/>
      </w:tabs>
      <w:spacing w:beforeLines="25" w:before="25" w:after="156" w:line="0" w:lineRule="atLeast"/>
      <w:ind w:left="1679" w:firstLine="0"/>
      <w:jc w:val="both"/>
    </w:pPr>
    <w:rPr>
      <w:rFonts w:ascii="仿宋_GB2312" w:hAnsi="Times New Roman" w:cs="Times New Roman"/>
      <w:kern w:val="2"/>
      <w:sz w:val="21"/>
      <w:szCs w:val="20"/>
    </w:rPr>
  </w:style>
  <w:style w:type="paragraph" w:customStyle="1" w:styleId="affffffffff6">
    <w:name w:val="正文小四"/>
    <w:basedOn w:val="aa"/>
    <w:qFormat/>
    <w:rsid w:val="00B8719D"/>
    <w:pPr>
      <w:spacing w:line="360" w:lineRule="auto"/>
      <w:ind w:firstLineChars="200" w:firstLine="200"/>
    </w:pPr>
    <w:rPr>
      <w:rFonts w:ascii="Times New Roman" w:eastAsia="仿宋_GB2312" w:hAnsi="Times New Roman" w:cs="Times New Roman"/>
      <w:kern w:val="2"/>
      <w:szCs w:val="21"/>
    </w:rPr>
  </w:style>
  <w:style w:type="character" w:customStyle="1" w:styleId="span-text-1">
    <w:name w:val="span-text-1"/>
    <w:basedOn w:val="ab"/>
    <w:qFormat/>
    <w:rsid w:val="00B8719D"/>
  </w:style>
  <w:style w:type="character" w:customStyle="1" w:styleId="span-text-2">
    <w:name w:val="span-text-2"/>
    <w:basedOn w:val="ab"/>
    <w:qFormat/>
    <w:rsid w:val="00B8719D"/>
  </w:style>
  <w:style w:type="character" w:customStyle="1" w:styleId="span-text-3">
    <w:name w:val="span-text-3"/>
    <w:basedOn w:val="ab"/>
    <w:qFormat/>
    <w:rsid w:val="00B8719D"/>
  </w:style>
  <w:style w:type="character" w:customStyle="1" w:styleId="span-text-4">
    <w:name w:val="span-text-4"/>
    <w:basedOn w:val="ab"/>
    <w:qFormat/>
    <w:rsid w:val="00B8719D"/>
  </w:style>
  <w:style w:type="paragraph" w:customStyle="1" w:styleId="93">
    <w:name w:val="修订9"/>
    <w:uiPriority w:val="99"/>
    <w:qFormat/>
    <w:rsid w:val="00B8719D"/>
    <w:pPr>
      <w:spacing w:line="240" w:lineRule="auto"/>
      <w:jc w:val="left"/>
    </w:pPr>
    <w:rPr>
      <w:rFonts w:ascii="Times New Roman" w:eastAsia="宋体" w:hAnsi="Times New Roman" w:cs="Times New Roman"/>
      <w:sz w:val="24"/>
      <w:szCs w:val="24"/>
    </w:rPr>
  </w:style>
  <w:style w:type="paragraph" w:styleId="affffffffff7">
    <w:name w:val="No Spacing"/>
    <w:uiPriority w:val="1"/>
    <w:qFormat/>
    <w:rsid w:val="00B8719D"/>
    <w:pPr>
      <w:widowControl w:val="0"/>
      <w:spacing w:line="240" w:lineRule="auto"/>
    </w:pPr>
    <w:rPr>
      <w:rFonts w:ascii="Calibri" w:eastAsia="宋体" w:hAnsi="Calibri" w:cs="宋体"/>
    </w:rPr>
  </w:style>
  <w:style w:type="paragraph" w:customStyle="1" w:styleId="Default">
    <w:name w:val="Default"/>
    <w:qFormat/>
    <w:rsid w:val="00B8719D"/>
    <w:pPr>
      <w:widowControl w:val="0"/>
      <w:autoSpaceDE w:val="0"/>
      <w:autoSpaceDN w:val="0"/>
      <w:adjustRightInd w:val="0"/>
      <w:spacing w:line="240" w:lineRule="auto"/>
      <w:jc w:val="left"/>
    </w:pPr>
    <w:rPr>
      <w:rFonts w:ascii="宋体" w:eastAsia="宋体" w:hAnsi="Times New Roman" w:cs="宋体"/>
      <w:color w:val="000000"/>
      <w:kern w:val="0"/>
      <w:sz w:val="24"/>
      <w:szCs w:val="24"/>
    </w:rPr>
  </w:style>
  <w:style w:type="character" w:customStyle="1" w:styleId="111">
    <w:name w:val="未处理的提及11"/>
    <w:basedOn w:val="ab"/>
    <w:uiPriority w:val="99"/>
    <w:qFormat/>
    <w:rsid w:val="00B8719D"/>
    <w:rPr>
      <w:color w:val="605E5C"/>
      <w:shd w:val="clear" w:color="auto" w:fill="E1DFDD"/>
    </w:rPr>
  </w:style>
  <w:style w:type="paragraph" w:customStyle="1" w:styleId="1fb">
    <w:name w:val="正文首行缩进1"/>
    <w:basedOn w:val="affa"/>
    <w:qFormat/>
    <w:rsid w:val="00B8719D"/>
    <w:pPr>
      <w:widowControl w:val="0"/>
      <w:snapToGrid/>
      <w:spacing w:before="100" w:beforeAutospacing="1" w:after="0" w:line="360" w:lineRule="auto"/>
      <w:ind w:firstLineChars="200" w:firstLine="200"/>
    </w:pPr>
    <w:rPr>
      <w:rFonts w:ascii="Times New Roman" w:hAnsi="Times New Roman" w:cs="Times New Roman"/>
      <w:szCs w:val="24"/>
    </w:rPr>
  </w:style>
  <w:style w:type="paragraph" w:customStyle="1" w:styleId="101">
    <w:name w:val="修订10"/>
    <w:uiPriority w:val="99"/>
    <w:qFormat/>
    <w:rsid w:val="00B8719D"/>
    <w:pPr>
      <w:spacing w:line="240" w:lineRule="auto"/>
      <w:jc w:val="left"/>
    </w:pPr>
    <w:rPr>
      <w:rFonts w:ascii="Times New Roman" w:eastAsia="宋体" w:hAnsi="Times New Roman" w:cs="Times New Roman"/>
      <w:sz w:val="24"/>
      <w:szCs w:val="24"/>
    </w:rPr>
  </w:style>
  <w:style w:type="character" w:customStyle="1" w:styleId="120">
    <w:name w:val="未处理的提及12"/>
    <w:basedOn w:val="ab"/>
    <w:uiPriority w:val="99"/>
    <w:qFormat/>
    <w:rsid w:val="00B8719D"/>
    <w:rPr>
      <w:color w:val="605E5C"/>
      <w:shd w:val="clear" w:color="auto" w:fill="E1DFDD"/>
    </w:rPr>
  </w:style>
  <w:style w:type="paragraph" w:customStyle="1" w:styleId="-">
    <w:name w:val="正文-正文"/>
    <w:basedOn w:val="aa"/>
    <w:link w:val="-0"/>
    <w:qFormat/>
    <w:rsid w:val="00B8719D"/>
    <w:pPr>
      <w:widowControl w:val="0"/>
      <w:spacing w:line="360" w:lineRule="auto"/>
      <w:ind w:firstLineChars="200" w:firstLine="200"/>
      <w:jc w:val="both"/>
    </w:pPr>
    <w:rPr>
      <w:rFonts w:ascii="Times New Roman" w:eastAsia="仿宋_GB2312" w:hAnsi="Times New Roman" w:cs="Times New Roman"/>
      <w:kern w:val="2"/>
      <w:sz w:val="28"/>
      <w:szCs w:val="22"/>
    </w:rPr>
  </w:style>
  <w:style w:type="character" w:customStyle="1" w:styleId="-0">
    <w:name w:val="正文-正文 字符"/>
    <w:basedOn w:val="ab"/>
    <w:link w:val="-"/>
    <w:qFormat/>
    <w:rsid w:val="00B8719D"/>
    <w:rPr>
      <w:rFonts w:ascii="Times New Roman" w:eastAsia="仿宋_GB2312" w:hAnsi="Times New Roman" w:cs="Times New Roman"/>
      <w:sz w:val="28"/>
    </w:rPr>
  </w:style>
  <w:style w:type="table" w:customStyle="1" w:styleId="1fc">
    <w:name w:val="网格型1"/>
    <w:basedOn w:val="ac"/>
    <w:qFormat/>
    <w:rsid w:val="00B8719D"/>
    <w:pPr>
      <w:spacing w:line="240" w:lineRule="auto"/>
      <w:jc w:val="left"/>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ff1">
    <w:name w:val="网格型2"/>
    <w:basedOn w:val="ac"/>
    <w:qFormat/>
    <w:rsid w:val="00B8719D"/>
    <w:pPr>
      <w:spacing w:line="240" w:lineRule="auto"/>
      <w:jc w:val="left"/>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
    <w:name w:val="网格表 4 - 着色 21"/>
    <w:basedOn w:val="ac"/>
    <w:uiPriority w:val="49"/>
    <w:qFormat/>
    <w:rsid w:val="00B8719D"/>
    <w:pPr>
      <w:spacing w:line="240" w:lineRule="auto"/>
      <w:jc w:val="left"/>
    </w:pPr>
    <w:rPr>
      <w:rFonts w:ascii="Times New Roman" w:eastAsia="宋体" w:hAnsi="Times New Roman" w:cs="Times New Roman"/>
      <w:kern w:val="0"/>
      <w:sz w:val="20"/>
      <w:szCs w:val="20"/>
    </w:rPr>
    <w:tblPr>
      <w:tblBorders>
        <w:top w:val="single" w:sz="4" w:space="0" w:color="D99594"/>
        <w:left w:val="single" w:sz="4" w:space="0" w:color="D99594"/>
        <w:bottom w:val="single" w:sz="4" w:space="0" w:color="D99594"/>
        <w:right w:val="single" w:sz="4" w:space="0" w:color="D99594"/>
        <w:insideH w:val="single" w:sz="4" w:space="0" w:color="D99594"/>
        <w:insideV w:val="single" w:sz="4" w:space="0" w:color="D99594"/>
      </w:tblBorders>
    </w:tblPr>
    <w:tblStylePr w:type="firstRow">
      <w:rPr>
        <w:b/>
        <w:bCs/>
        <w:color w:val="FFFFFF"/>
      </w:rPr>
      <w:tblPr/>
      <w:tcPr>
        <w:tcBorders>
          <w:top w:val="single" w:sz="4" w:space="0" w:color="C0504D"/>
          <w:left w:val="single" w:sz="4" w:space="0" w:color="C0504D"/>
          <w:bottom w:val="single" w:sz="4" w:space="0" w:color="C0504D"/>
          <w:right w:val="single" w:sz="4" w:space="0" w:color="C0504D"/>
          <w:insideH w:val="nil"/>
          <w:insideV w:val="nil"/>
        </w:tcBorders>
        <w:shd w:val="clear" w:color="auto" w:fill="C0504D"/>
      </w:tcPr>
    </w:tblStylePr>
    <w:tblStylePr w:type="lastRow">
      <w:rPr>
        <w:b/>
        <w:bCs/>
      </w:rPr>
      <w:tblPr/>
      <w:tcPr>
        <w:tcBorders>
          <w:top w:val="double" w:sz="4" w:space="0" w:color="C0504D"/>
        </w:tcBorders>
      </w:tcPr>
    </w:tblStylePr>
    <w:tblStylePr w:type="firstCol">
      <w:rPr>
        <w:b/>
        <w:bCs/>
      </w:rPr>
    </w:tblStylePr>
    <w:tblStylePr w:type="lastCol">
      <w:rPr>
        <w:b/>
        <w:bCs/>
      </w:rPr>
    </w:tblStylePr>
    <w:tblStylePr w:type="band1Vert">
      <w:tblPr/>
      <w:tcPr>
        <w:shd w:val="clear" w:color="auto" w:fill="F2DBDB"/>
      </w:tcPr>
    </w:tblStylePr>
    <w:tblStylePr w:type="band1Horz">
      <w:tblPr/>
      <w:tcPr>
        <w:shd w:val="clear" w:color="auto" w:fill="F2DBDB"/>
      </w:tcPr>
    </w:tblStylePr>
  </w:style>
  <w:style w:type="character" w:customStyle="1" w:styleId="1fd">
    <w:name w:val="正文缩进 字符1"/>
    <w:uiPriority w:val="99"/>
    <w:qFormat/>
    <w:rsid w:val="00B8719D"/>
    <w:rPr>
      <w:rFonts w:ascii="Arial" w:eastAsia="宋体" w:hAnsi="Arial"/>
      <w:kern w:val="2"/>
      <w:sz w:val="24"/>
      <w:szCs w:val="24"/>
    </w:rPr>
  </w:style>
  <w:style w:type="paragraph" w:customStyle="1" w:styleId="affffffffff8">
    <w:name w:val="*正文"/>
    <w:basedOn w:val="aa"/>
    <w:link w:val="Charf2"/>
    <w:qFormat/>
    <w:rsid w:val="00B8719D"/>
    <w:pPr>
      <w:spacing w:line="360" w:lineRule="auto"/>
      <w:ind w:firstLineChars="200" w:firstLine="200"/>
    </w:pPr>
  </w:style>
  <w:style w:type="paragraph" w:customStyle="1" w:styleId="112">
    <w:name w:val="修订11"/>
    <w:uiPriority w:val="99"/>
    <w:qFormat/>
    <w:rsid w:val="00B8719D"/>
    <w:pPr>
      <w:spacing w:line="240" w:lineRule="auto"/>
      <w:jc w:val="left"/>
    </w:pPr>
    <w:rPr>
      <w:rFonts w:ascii="Times New Roman" w:eastAsia="宋体" w:hAnsi="Times New Roman" w:cs="Times New Roman"/>
      <w:sz w:val="24"/>
      <w:szCs w:val="24"/>
    </w:rPr>
  </w:style>
  <w:style w:type="paragraph" w:customStyle="1" w:styleId="affffffffff9">
    <w:name w:val="正文不缩进"/>
    <w:basedOn w:val="aa"/>
    <w:next w:val="aa"/>
    <w:qFormat/>
    <w:rsid w:val="00B8719D"/>
    <w:pPr>
      <w:widowControl w:val="0"/>
      <w:adjustRightInd w:val="0"/>
      <w:snapToGrid w:val="0"/>
      <w:jc w:val="both"/>
    </w:pPr>
    <w:rPr>
      <w:rFonts w:ascii="Times New Roman" w:hAnsi="Times New Roman" w:cs="Times New Roman"/>
      <w:kern w:val="2"/>
    </w:rPr>
  </w:style>
  <w:style w:type="paragraph" w:customStyle="1" w:styleId="1fe">
    <w:name w:val="样式1"/>
    <w:basedOn w:val="7"/>
    <w:link w:val="1ff"/>
    <w:qFormat/>
    <w:rsid w:val="00B8719D"/>
    <w:pPr>
      <w:jc w:val="both"/>
    </w:pPr>
    <w:rPr>
      <w:b w:val="0"/>
      <w:bCs/>
    </w:rPr>
  </w:style>
  <w:style w:type="character" w:customStyle="1" w:styleId="1ff">
    <w:name w:val="样式1 字符"/>
    <w:basedOn w:val="70"/>
    <w:link w:val="1fe"/>
    <w:qFormat/>
    <w:rsid w:val="00B8719D"/>
    <w:rPr>
      <w:rFonts w:ascii="Arial" w:eastAsia="黑体" w:hAnsi="Arial" w:cs="Times New Roman"/>
      <w:b w:val="0"/>
      <w:bCs/>
      <w:sz w:val="24"/>
      <w:szCs w:val="24"/>
    </w:rPr>
  </w:style>
  <w:style w:type="character" w:customStyle="1" w:styleId="130">
    <w:name w:val="未处理的提及13"/>
    <w:basedOn w:val="ab"/>
    <w:uiPriority w:val="99"/>
    <w:qFormat/>
    <w:rsid w:val="00B8719D"/>
    <w:rPr>
      <w:color w:val="605E5C"/>
      <w:shd w:val="clear" w:color="auto" w:fill="E1DFDD"/>
    </w:rPr>
  </w:style>
  <w:style w:type="character" w:customStyle="1" w:styleId="140">
    <w:name w:val="未处理的提及14"/>
    <w:basedOn w:val="ab"/>
    <w:uiPriority w:val="99"/>
    <w:qFormat/>
    <w:rsid w:val="00B8719D"/>
    <w:rPr>
      <w:color w:val="605E5C"/>
      <w:shd w:val="clear" w:color="auto" w:fill="E1DFDD"/>
    </w:rPr>
  </w:style>
  <w:style w:type="paragraph" w:customStyle="1" w:styleId="121">
    <w:name w:val="修订12"/>
    <w:uiPriority w:val="99"/>
    <w:qFormat/>
    <w:rsid w:val="00B8719D"/>
    <w:pPr>
      <w:spacing w:line="240" w:lineRule="auto"/>
      <w:jc w:val="left"/>
    </w:pPr>
    <w:rPr>
      <w:rFonts w:ascii="Times New Roman" w:eastAsia="宋体" w:hAnsi="Times New Roman" w:cs="Times New Roman"/>
      <w:sz w:val="24"/>
      <w:szCs w:val="24"/>
    </w:rPr>
  </w:style>
  <w:style w:type="character" w:customStyle="1" w:styleId="150">
    <w:name w:val="未处理的提及15"/>
    <w:basedOn w:val="ab"/>
    <w:uiPriority w:val="99"/>
    <w:qFormat/>
    <w:rsid w:val="00B8719D"/>
    <w:rPr>
      <w:color w:val="605E5C"/>
      <w:shd w:val="clear" w:color="auto" w:fill="E1DFDD"/>
    </w:rPr>
  </w:style>
  <w:style w:type="character" w:customStyle="1" w:styleId="keyword">
    <w:name w:val="keyword"/>
    <w:basedOn w:val="ab"/>
    <w:qFormat/>
    <w:rsid w:val="00B8719D"/>
  </w:style>
  <w:style w:type="character" w:customStyle="1" w:styleId="Charf2">
    <w:name w:val="居中表名 Char"/>
    <w:link w:val="affffffffff8"/>
    <w:qFormat/>
    <w:rsid w:val="00B8719D"/>
    <w:rPr>
      <w:rFonts w:ascii="宋体" w:eastAsia="宋体" w:hAnsi="宋体" w:cs="宋体"/>
      <w:kern w:val="0"/>
      <w:sz w:val="24"/>
      <w:szCs w:val="24"/>
    </w:rPr>
  </w:style>
  <w:style w:type="paragraph" w:customStyle="1" w:styleId="WPSOffice1">
    <w:name w:val="WPSOffice手动目录 1"/>
    <w:qFormat/>
    <w:rsid w:val="00B8719D"/>
    <w:pPr>
      <w:spacing w:line="240" w:lineRule="auto"/>
      <w:jc w:val="left"/>
    </w:pPr>
    <w:rPr>
      <w:rFonts w:ascii="Times New Roman" w:eastAsia="宋体" w:hAnsi="Times New Roman" w:cs="Times New Roman"/>
      <w:kern w:val="0"/>
      <w:sz w:val="20"/>
      <w:szCs w:val="20"/>
    </w:rPr>
  </w:style>
  <w:style w:type="paragraph" w:customStyle="1" w:styleId="p">
    <w:name w:val="p"/>
    <w:basedOn w:val="aa"/>
    <w:qFormat/>
    <w:rsid w:val="00B8719D"/>
    <w:pPr>
      <w:spacing w:before="100" w:beforeAutospacing="1" w:after="100" w:afterAutospacing="1"/>
    </w:pPr>
  </w:style>
  <w:style w:type="paragraph" w:customStyle="1" w:styleId="131">
    <w:name w:val="修订13"/>
    <w:uiPriority w:val="99"/>
    <w:qFormat/>
    <w:rsid w:val="00B8719D"/>
    <w:pPr>
      <w:spacing w:line="240" w:lineRule="auto"/>
      <w:jc w:val="left"/>
    </w:pPr>
    <w:rPr>
      <w:rFonts w:ascii="Times New Roman" w:eastAsia="宋体" w:hAnsi="Times New Roman" w:cs="Times New Roman"/>
      <w:sz w:val="24"/>
      <w:szCs w:val="24"/>
    </w:rPr>
  </w:style>
  <w:style w:type="character" w:customStyle="1" w:styleId="160">
    <w:name w:val="未处理的提及16"/>
    <w:basedOn w:val="ab"/>
    <w:uiPriority w:val="99"/>
    <w:qFormat/>
    <w:rsid w:val="00B8719D"/>
    <w:rPr>
      <w:color w:val="605E5C"/>
      <w:shd w:val="clear" w:color="auto" w:fill="E1DFDD"/>
    </w:rPr>
  </w:style>
  <w:style w:type="character" w:customStyle="1" w:styleId="170">
    <w:name w:val="未处理的提及17"/>
    <w:basedOn w:val="ab"/>
    <w:uiPriority w:val="99"/>
    <w:qFormat/>
    <w:rsid w:val="00B8719D"/>
    <w:rPr>
      <w:color w:val="605E5C"/>
      <w:shd w:val="clear" w:color="auto" w:fill="E1DFDD"/>
    </w:rPr>
  </w:style>
  <w:style w:type="character" w:customStyle="1" w:styleId="180">
    <w:name w:val="未处理的提及18"/>
    <w:basedOn w:val="ab"/>
    <w:uiPriority w:val="99"/>
    <w:qFormat/>
    <w:rsid w:val="00B8719D"/>
    <w:rPr>
      <w:color w:val="605E5C"/>
      <w:shd w:val="clear" w:color="auto" w:fill="E1DFDD"/>
    </w:rPr>
  </w:style>
  <w:style w:type="paragraph" w:customStyle="1" w:styleId="a9">
    <w:name w:val="图片序号"/>
    <w:basedOn w:val="aa"/>
    <w:qFormat/>
    <w:rsid w:val="00B8719D"/>
    <w:pPr>
      <w:widowControl w:val="0"/>
      <w:numPr>
        <w:numId w:val="109"/>
      </w:numPr>
      <w:spacing w:line="360" w:lineRule="auto"/>
      <w:jc w:val="center"/>
    </w:pPr>
    <w:rPr>
      <w:b/>
      <w:kern w:val="2"/>
      <w:sz w:val="21"/>
      <w:szCs w:val="21"/>
    </w:rPr>
  </w:style>
  <w:style w:type="character" w:customStyle="1" w:styleId="190">
    <w:name w:val="未处理的提及19"/>
    <w:basedOn w:val="ab"/>
    <w:uiPriority w:val="99"/>
    <w:qFormat/>
    <w:rsid w:val="00B8719D"/>
    <w:rPr>
      <w:color w:val="605E5C"/>
      <w:shd w:val="clear" w:color="auto" w:fill="E1DFDD"/>
    </w:rPr>
  </w:style>
  <w:style w:type="table" w:customStyle="1" w:styleId="3f4">
    <w:name w:val="网格型3"/>
    <w:basedOn w:val="ac"/>
    <w:uiPriority w:val="39"/>
    <w:qFormat/>
    <w:rsid w:val="00B8719D"/>
    <w:pPr>
      <w:spacing w:line="240" w:lineRule="auto"/>
      <w:jc w:val="left"/>
    </w:pPr>
    <w:rPr>
      <w:rFonts w:ascii="等线" w:eastAsia="等线" w:hAnsi="等线"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vision1">
    <w:name w:val="Revision1"/>
    <w:uiPriority w:val="99"/>
    <w:qFormat/>
    <w:rsid w:val="00B8719D"/>
    <w:pPr>
      <w:spacing w:line="240" w:lineRule="auto"/>
      <w:jc w:val="left"/>
    </w:pPr>
    <w:rPr>
      <w:rFonts w:ascii="Times New Roman" w:eastAsia="宋体" w:hAnsi="Times New Roman" w:cs="Times New Roman"/>
      <w:sz w:val="24"/>
      <w:szCs w:val="24"/>
    </w:rPr>
  </w:style>
  <w:style w:type="character" w:customStyle="1" w:styleId="ql-font-microsoftyahei">
    <w:name w:val="ql-font-microsoftyahei"/>
    <w:basedOn w:val="ab"/>
    <w:qFormat/>
    <w:rsid w:val="00B8719D"/>
  </w:style>
  <w:style w:type="character" w:customStyle="1" w:styleId="200">
    <w:name w:val="未处理的提及20"/>
    <w:basedOn w:val="ab"/>
    <w:uiPriority w:val="99"/>
    <w:qFormat/>
    <w:rsid w:val="00B8719D"/>
    <w:rPr>
      <w:color w:val="605E5C"/>
      <w:shd w:val="clear" w:color="auto" w:fill="E1DFDD"/>
    </w:rPr>
  </w:style>
  <w:style w:type="paragraph" w:customStyle="1" w:styleId="TableParagraph">
    <w:name w:val="Table Paragraph"/>
    <w:basedOn w:val="aa"/>
    <w:uiPriority w:val="1"/>
    <w:qFormat/>
    <w:rsid w:val="00B8719D"/>
    <w:pPr>
      <w:widowControl w:val="0"/>
      <w:autoSpaceDE w:val="0"/>
      <w:autoSpaceDN w:val="0"/>
    </w:pPr>
    <w:rPr>
      <w:sz w:val="22"/>
      <w:szCs w:val="22"/>
      <w:lang w:val="zh-CN" w:bidi="zh-CN"/>
    </w:rPr>
  </w:style>
  <w:style w:type="character" w:customStyle="1" w:styleId="UnresolvedMention1">
    <w:name w:val="Unresolved Mention1"/>
    <w:basedOn w:val="ab"/>
    <w:uiPriority w:val="99"/>
    <w:semiHidden/>
    <w:unhideWhenUsed/>
    <w:qFormat/>
    <w:rsid w:val="00B8719D"/>
    <w:rPr>
      <w:color w:val="605E5C"/>
      <w:shd w:val="clear" w:color="auto" w:fill="E1DFDD"/>
    </w:rPr>
  </w:style>
  <w:style w:type="paragraph" w:customStyle="1" w:styleId="2ff2">
    <w:name w:val="扉页2"/>
    <w:basedOn w:val="aa"/>
    <w:qFormat/>
    <w:rsid w:val="00B8719D"/>
    <w:pPr>
      <w:adjustRightInd w:val="0"/>
      <w:snapToGrid w:val="0"/>
      <w:spacing w:line="360" w:lineRule="auto"/>
    </w:pPr>
    <w:rPr>
      <w:rFonts w:ascii="仿宋" w:hAnsi="仿宋" w:cs="Times New Roman"/>
      <w:b/>
      <w:color w:val="000000"/>
      <w:szCs w:val="28"/>
      <w:lang w:bidi="en-US"/>
    </w:rPr>
  </w:style>
  <w:style w:type="paragraph" w:customStyle="1" w:styleId="3f5">
    <w:name w:val="封面3"/>
    <w:basedOn w:val="aa"/>
    <w:qFormat/>
    <w:rsid w:val="00B8719D"/>
    <w:pPr>
      <w:widowControl w:val="0"/>
      <w:spacing w:line="360" w:lineRule="auto"/>
      <w:ind w:firstLineChars="200" w:firstLine="641"/>
      <w:jc w:val="both"/>
    </w:pPr>
    <w:rPr>
      <w:rFonts w:ascii="华文中宋" w:eastAsia="华文中宋" w:hAnsi="华文中宋" w:cs="Times New Roman"/>
      <w:b/>
      <w:kern w:val="2"/>
      <w:sz w:val="32"/>
    </w:rPr>
  </w:style>
  <w:style w:type="paragraph" w:customStyle="1" w:styleId="Style53">
    <w:name w:val="_Style 53"/>
    <w:basedOn w:val="11"/>
    <w:next w:val="aa"/>
    <w:uiPriority w:val="39"/>
    <w:unhideWhenUsed/>
    <w:qFormat/>
    <w:rsid w:val="00B8719D"/>
    <w:pPr>
      <w:pageBreakBefore w:val="0"/>
      <w:numPr>
        <w:numId w:val="0"/>
      </w:numPr>
      <w:adjustRightInd w:val="0"/>
      <w:snapToGrid w:val="0"/>
      <w:spacing w:before="240" w:after="0" w:line="259" w:lineRule="auto"/>
      <w:contextualSpacing/>
      <w:jc w:val="left"/>
      <w:outlineLvl w:val="9"/>
    </w:pPr>
    <w:rPr>
      <w:rFonts w:ascii="等线 Light" w:eastAsia="等线 Light" w:hAnsi="等线 Light"/>
      <w:b w:val="0"/>
      <w:bCs w:val="0"/>
      <w:color w:val="2E74B5"/>
      <w:kern w:val="0"/>
      <w:sz w:val="32"/>
      <w:szCs w:val="32"/>
    </w:rPr>
  </w:style>
  <w:style w:type="paragraph" w:customStyle="1" w:styleId="affffffffffa">
    <w:name w:val="表格"/>
    <w:qFormat/>
    <w:rsid w:val="00B8719D"/>
    <w:pPr>
      <w:spacing w:line="540" w:lineRule="exact"/>
      <w:jc w:val="left"/>
    </w:pPr>
    <w:rPr>
      <w:rFonts w:ascii="仿宋_GB2312" w:eastAsia="仿宋" w:hAnsi="Times New Roman" w:cs="Times New Roman"/>
      <w:kern w:val="0"/>
      <w:sz w:val="24"/>
      <w:szCs w:val="32"/>
    </w:rPr>
  </w:style>
  <w:style w:type="paragraph" w:customStyle="1" w:styleId="T2">
    <w:name w:val="T正文（首行缩进2字符）"/>
    <w:basedOn w:val="aa"/>
    <w:qFormat/>
    <w:rsid w:val="00B8719D"/>
    <w:pPr>
      <w:widowControl w:val="0"/>
      <w:tabs>
        <w:tab w:val="left" w:pos="4395"/>
      </w:tabs>
      <w:spacing w:line="360" w:lineRule="auto"/>
      <w:ind w:firstLineChars="200" w:firstLine="480"/>
      <w:jc w:val="both"/>
    </w:pPr>
    <w:rPr>
      <w:rFonts w:ascii="Times New Roman" w:hAnsi="Times New Roman" w:cs="Times New Roman"/>
      <w:kern w:val="2"/>
    </w:rPr>
  </w:style>
  <w:style w:type="character" w:customStyle="1" w:styleId="font111">
    <w:name w:val="font111"/>
    <w:qFormat/>
    <w:rsid w:val="00B8719D"/>
    <w:rPr>
      <w:rFonts w:ascii="宋体" w:eastAsia="宋体" w:hAnsi="宋体" w:cs="宋体" w:hint="eastAsia"/>
      <w:color w:val="000000"/>
      <w:sz w:val="20"/>
      <w:szCs w:val="20"/>
      <w:u w:val="none"/>
    </w:rPr>
  </w:style>
  <w:style w:type="paragraph" w:customStyle="1" w:styleId="affffffffffb">
    <w:name w:val="其他"/>
    <w:basedOn w:val="aa"/>
    <w:qFormat/>
    <w:rsid w:val="00B8719D"/>
    <w:pPr>
      <w:widowControl w:val="0"/>
      <w:adjustRightInd w:val="0"/>
      <w:snapToGrid w:val="0"/>
      <w:spacing w:line="470" w:lineRule="auto"/>
      <w:ind w:firstLineChars="200" w:firstLine="400"/>
      <w:jc w:val="both"/>
    </w:pPr>
    <w:rPr>
      <w:kern w:val="2"/>
      <w:sz w:val="26"/>
      <w:szCs w:val="26"/>
      <w:lang w:val="zh-CN" w:bidi="zh-CN"/>
    </w:rPr>
  </w:style>
  <w:style w:type="character" w:customStyle="1" w:styleId="font21">
    <w:name w:val="font21"/>
    <w:basedOn w:val="ab"/>
    <w:qFormat/>
    <w:rsid w:val="00B8719D"/>
    <w:rPr>
      <w:rFonts w:ascii="Times New Roman" w:hAnsi="Times New Roman" w:cs="Times New Roman" w:hint="default"/>
      <w:color w:val="000000"/>
      <w:sz w:val="14"/>
      <w:szCs w:val="14"/>
      <w:u w:val="none"/>
    </w:rPr>
  </w:style>
  <w:style w:type="character" w:customStyle="1" w:styleId="font01">
    <w:name w:val="font01"/>
    <w:basedOn w:val="ab"/>
    <w:qFormat/>
    <w:rsid w:val="00B8719D"/>
    <w:rPr>
      <w:rFonts w:ascii="宋体" w:eastAsia="宋体" w:hAnsi="宋体" w:cs="宋体" w:hint="eastAsia"/>
      <w:color w:val="000000"/>
      <w:sz w:val="20"/>
      <w:szCs w:val="20"/>
      <w:u w:val="none"/>
    </w:rPr>
  </w:style>
  <w:style w:type="paragraph" w:customStyle="1" w:styleId="Affffffffffc">
    <w:name w:val="正文 A"/>
    <w:next w:val="afc"/>
    <w:qFormat/>
    <w:rsid w:val="00B8719D"/>
    <w:pPr>
      <w:widowControl w:val="0"/>
      <w:ind w:firstLine="480"/>
    </w:pPr>
    <w:rPr>
      <w:rFonts w:ascii="Calibri" w:eastAsia="Arial Unicode MS" w:hAnsi="Calibri" w:cs="Arial Unicode MS"/>
      <w:color w:val="000000"/>
      <w:sz w:val="24"/>
      <w:szCs w:val="24"/>
      <w:u w:color="000000"/>
    </w:rPr>
  </w:style>
  <w:style w:type="paragraph" w:customStyle="1" w:styleId="4d">
    <w:name w:val="表格小4字"/>
    <w:basedOn w:val="aa"/>
    <w:qFormat/>
    <w:rsid w:val="00B8719D"/>
    <w:pPr>
      <w:widowControl w:val="0"/>
      <w:adjustRightInd w:val="0"/>
      <w:snapToGrid w:val="0"/>
    </w:pPr>
    <w:rPr>
      <w:rFonts w:ascii="Calibri" w:hAnsi="Calibri" w:cs="Calibri"/>
      <w:color w:val="000000"/>
      <w:kern w:val="2"/>
      <w:sz w:val="21"/>
      <w:szCs w:val="28"/>
    </w:rPr>
  </w:style>
  <w:style w:type="character" w:customStyle="1" w:styleId="2ff3">
    <w:name w:val="题注 字符2"/>
    <w:qFormat/>
    <w:rsid w:val="00B8719D"/>
    <w:rPr>
      <w:kern w:val="2"/>
      <w:sz w:val="21"/>
      <w:szCs w:val="21"/>
    </w:rPr>
  </w:style>
  <w:style w:type="paragraph" w:customStyle="1" w:styleId="msolistparagraph0">
    <w:name w:val="msolistparagraph"/>
    <w:basedOn w:val="aa"/>
    <w:qFormat/>
    <w:rsid w:val="00B8719D"/>
    <w:pPr>
      <w:widowControl w:val="0"/>
      <w:adjustRightInd w:val="0"/>
      <w:snapToGrid w:val="0"/>
      <w:spacing w:line="360" w:lineRule="auto"/>
      <w:ind w:firstLineChars="200" w:firstLine="420"/>
      <w:jc w:val="both"/>
    </w:pPr>
    <w:rPr>
      <w:rFonts w:ascii="Times New Roman" w:hAnsi="Times New Roman" w:cs="Times New Roman"/>
      <w:kern w:val="2"/>
    </w:rPr>
  </w:style>
  <w:style w:type="character" w:customStyle="1" w:styleId="Charf3">
    <w:name w:val="*正文 Char"/>
    <w:qFormat/>
    <w:rsid w:val="00B8719D"/>
    <w:rPr>
      <w:rFonts w:ascii="宋体" w:hAnsi="宋体"/>
      <w:sz w:val="24"/>
      <w:szCs w:val="24"/>
    </w:rPr>
  </w:style>
  <w:style w:type="paragraph" w:customStyle="1" w:styleId="141">
    <w:name w:val="修订14"/>
    <w:hidden/>
    <w:uiPriority w:val="99"/>
    <w:unhideWhenUsed/>
    <w:qFormat/>
    <w:rsid w:val="00B8719D"/>
    <w:pPr>
      <w:spacing w:line="240" w:lineRule="auto"/>
      <w:jc w:val="left"/>
    </w:pPr>
    <w:rPr>
      <w:rFonts w:ascii="Times New Roman" w:eastAsia="宋体" w:hAnsi="Times New Roman" w:cs="Times New Roman"/>
      <w:sz w:val="24"/>
      <w:szCs w:val="24"/>
    </w:rPr>
  </w:style>
  <w:style w:type="paragraph" w:customStyle="1" w:styleId="xl108">
    <w:name w:val="xl108"/>
    <w:basedOn w:val="aa"/>
    <w:qFormat/>
    <w:rsid w:val="00B8719D"/>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微软雅黑" w:eastAsia="微软雅黑" w:hAnsi="微软雅黑"/>
      <w:color w:val="FF0000"/>
      <w:sz w:val="21"/>
      <w:szCs w:val="21"/>
    </w:rPr>
  </w:style>
  <w:style w:type="character" w:customStyle="1" w:styleId="211">
    <w:name w:val="未处理的提及21"/>
    <w:basedOn w:val="ab"/>
    <w:uiPriority w:val="99"/>
    <w:semiHidden/>
    <w:unhideWhenUsed/>
    <w:qFormat/>
    <w:rsid w:val="00B8719D"/>
    <w:rPr>
      <w:color w:val="605E5C"/>
      <w:shd w:val="clear" w:color="auto" w:fill="E1DFDD"/>
    </w:rPr>
  </w:style>
  <w:style w:type="character" w:customStyle="1" w:styleId="220">
    <w:name w:val="未处理的提及22"/>
    <w:basedOn w:val="ab"/>
    <w:uiPriority w:val="99"/>
    <w:semiHidden/>
    <w:unhideWhenUsed/>
    <w:qFormat/>
    <w:rsid w:val="00B8719D"/>
    <w:rPr>
      <w:color w:val="605E5C"/>
      <w:shd w:val="clear" w:color="auto" w:fill="E1DFDD"/>
    </w:rPr>
  </w:style>
  <w:style w:type="character" w:customStyle="1" w:styleId="230">
    <w:name w:val="未处理的提及23"/>
    <w:basedOn w:val="ab"/>
    <w:uiPriority w:val="99"/>
    <w:semiHidden/>
    <w:unhideWhenUsed/>
    <w:qFormat/>
    <w:rsid w:val="00B8719D"/>
    <w:rPr>
      <w:color w:val="605E5C"/>
      <w:shd w:val="clear" w:color="auto" w:fill="E1DFDD"/>
    </w:rPr>
  </w:style>
  <w:style w:type="paragraph" w:customStyle="1" w:styleId="151">
    <w:name w:val="修订15"/>
    <w:hidden/>
    <w:uiPriority w:val="99"/>
    <w:unhideWhenUsed/>
    <w:qFormat/>
    <w:rsid w:val="00B8719D"/>
    <w:pPr>
      <w:spacing w:line="240" w:lineRule="auto"/>
      <w:jc w:val="left"/>
    </w:pPr>
    <w:rPr>
      <w:rFonts w:ascii="Times New Roman" w:eastAsia="宋体" w:hAnsi="Times New Roman" w:cs="Times New Roman"/>
      <w:sz w:val="24"/>
      <w:szCs w:val="24"/>
    </w:rPr>
  </w:style>
  <w:style w:type="character" w:customStyle="1" w:styleId="UnresolvedMention2">
    <w:name w:val="Unresolved Mention2"/>
    <w:basedOn w:val="ab"/>
    <w:uiPriority w:val="99"/>
    <w:semiHidden/>
    <w:unhideWhenUsed/>
    <w:qFormat/>
    <w:rsid w:val="00B8719D"/>
    <w:rPr>
      <w:color w:val="605E5C"/>
      <w:shd w:val="clear" w:color="auto" w:fill="E1DFDD"/>
    </w:rPr>
  </w:style>
  <w:style w:type="paragraph" w:customStyle="1" w:styleId="1ff0">
    <w:name w:val="正文文本1"/>
    <w:basedOn w:val="aa"/>
    <w:qFormat/>
    <w:rsid w:val="00B8719D"/>
    <w:pPr>
      <w:widowControl w:val="0"/>
      <w:adjustRightInd w:val="0"/>
      <w:snapToGrid w:val="0"/>
      <w:spacing w:line="470" w:lineRule="auto"/>
      <w:ind w:firstLineChars="200" w:firstLine="400"/>
      <w:jc w:val="both"/>
    </w:pPr>
    <w:rPr>
      <w:kern w:val="2"/>
      <w:sz w:val="26"/>
      <w:szCs w:val="26"/>
      <w:lang w:val="zh-CN" w:bidi="zh-CN"/>
    </w:rPr>
  </w:style>
  <w:style w:type="character" w:customStyle="1" w:styleId="UnresolvedMention3">
    <w:name w:val="Unresolved Mention3"/>
    <w:basedOn w:val="ab"/>
    <w:uiPriority w:val="99"/>
    <w:semiHidden/>
    <w:unhideWhenUsed/>
    <w:qFormat/>
    <w:rsid w:val="00B8719D"/>
    <w:rPr>
      <w:color w:val="605E5C"/>
      <w:shd w:val="clear" w:color="auto" w:fill="E1DFDD"/>
    </w:rPr>
  </w:style>
  <w:style w:type="character" w:customStyle="1" w:styleId="240">
    <w:name w:val="未处理的提及24"/>
    <w:basedOn w:val="ab"/>
    <w:uiPriority w:val="99"/>
    <w:semiHidden/>
    <w:unhideWhenUsed/>
    <w:qFormat/>
    <w:rsid w:val="00B8719D"/>
    <w:rPr>
      <w:color w:val="605E5C"/>
      <w:shd w:val="clear" w:color="auto" w:fill="E1DFDD"/>
    </w:rPr>
  </w:style>
  <w:style w:type="paragraph" w:customStyle="1" w:styleId="1ff1">
    <w:name w:val="1."/>
    <w:basedOn w:val="60"/>
    <w:qFormat/>
    <w:rsid w:val="00B8719D"/>
    <w:pPr>
      <w:numPr>
        <w:ilvl w:val="0"/>
        <w:numId w:val="0"/>
      </w:numPr>
      <w:tabs>
        <w:tab w:val="clear" w:pos="1873"/>
        <w:tab w:val="left" w:pos="142"/>
      </w:tabs>
    </w:pPr>
  </w:style>
  <w:style w:type="character" w:customStyle="1" w:styleId="250">
    <w:name w:val="未处理的提及25"/>
    <w:basedOn w:val="ab"/>
    <w:uiPriority w:val="99"/>
    <w:semiHidden/>
    <w:unhideWhenUsed/>
    <w:qFormat/>
    <w:rsid w:val="00B8719D"/>
    <w:rPr>
      <w:color w:val="605E5C"/>
      <w:shd w:val="clear" w:color="auto" w:fill="E1DFDD"/>
    </w:rPr>
  </w:style>
  <w:style w:type="character" w:customStyle="1" w:styleId="spark-text">
    <w:name w:val="spark-text"/>
    <w:basedOn w:val="ab"/>
    <w:qFormat/>
    <w:rsid w:val="00B8719D"/>
  </w:style>
  <w:style w:type="character" w:customStyle="1" w:styleId="260">
    <w:name w:val="未处理的提及26"/>
    <w:basedOn w:val="ab"/>
    <w:uiPriority w:val="99"/>
    <w:semiHidden/>
    <w:unhideWhenUsed/>
    <w:qFormat/>
    <w:rsid w:val="00B8719D"/>
    <w:rPr>
      <w:color w:val="605E5C"/>
      <w:shd w:val="clear" w:color="auto" w:fill="E1DFDD"/>
    </w:rPr>
  </w:style>
  <w:style w:type="character" w:styleId="affffffffffd">
    <w:name w:val="Unresolved Mention"/>
    <w:basedOn w:val="ab"/>
    <w:uiPriority w:val="99"/>
    <w:semiHidden/>
    <w:unhideWhenUsed/>
    <w:rsid w:val="00B871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658123">
      <w:bodyDiv w:val="1"/>
      <w:marLeft w:val="0"/>
      <w:marRight w:val="0"/>
      <w:marTop w:val="0"/>
      <w:marBottom w:val="0"/>
      <w:divBdr>
        <w:top w:val="none" w:sz="0" w:space="0" w:color="auto"/>
        <w:left w:val="none" w:sz="0" w:space="0" w:color="auto"/>
        <w:bottom w:val="none" w:sz="0" w:space="0" w:color="auto"/>
        <w:right w:val="none" w:sz="0" w:space="0" w:color="auto"/>
      </w:divBdr>
    </w:div>
    <w:div w:id="54623744">
      <w:bodyDiv w:val="1"/>
      <w:marLeft w:val="0"/>
      <w:marRight w:val="0"/>
      <w:marTop w:val="0"/>
      <w:marBottom w:val="0"/>
      <w:divBdr>
        <w:top w:val="none" w:sz="0" w:space="0" w:color="auto"/>
        <w:left w:val="none" w:sz="0" w:space="0" w:color="auto"/>
        <w:bottom w:val="none" w:sz="0" w:space="0" w:color="auto"/>
        <w:right w:val="none" w:sz="0" w:space="0" w:color="auto"/>
      </w:divBdr>
    </w:div>
    <w:div w:id="85200330">
      <w:bodyDiv w:val="1"/>
      <w:marLeft w:val="0"/>
      <w:marRight w:val="0"/>
      <w:marTop w:val="0"/>
      <w:marBottom w:val="0"/>
      <w:divBdr>
        <w:top w:val="none" w:sz="0" w:space="0" w:color="auto"/>
        <w:left w:val="none" w:sz="0" w:space="0" w:color="auto"/>
        <w:bottom w:val="none" w:sz="0" w:space="0" w:color="auto"/>
        <w:right w:val="none" w:sz="0" w:space="0" w:color="auto"/>
      </w:divBdr>
    </w:div>
    <w:div w:id="221135125">
      <w:bodyDiv w:val="1"/>
      <w:marLeft w:val="0"/>
      <w:marRight w:val="0"/>
      <w:marTop w:val="0"/>
      <w:marBottom w:val="0"/>
      <w:divBdr>
        <w:top w:val="none" w:sz="0" w:space="0" w:color="auto"/>
        <w:left w:val="none" w:sz="0" w:space="0" w:color="auto"/>
        <w:bottom w:val="none" w:sz="0" w:space="0" w:color="auto"/>
        <w:right w:val="none" w:sz="0" w:space="0" w:color="auto"/>
      </w:divBdr>
    </w:div>
    <w:div w:id="263803939">
      <w:bodyDiv w:val="1"/>
      <w:marLeft w:val="0"/>
      <w:marRight w:val="0"/>
      <w:marTop w:val="0"/>
      <w:marBottom w:val="0"/>
      <w:divBdr>
        <w:top w:val="none" w:sz="0" w:space="0" w:color="auto"/>
        <w:left w:val="none" w:sz="0" w:space="0" w:color="auto"/>
        <w:bottom w:val="none" w:sz="0" w:space="0" w:color="auto"/>
        <w:right w:val="none" w:sz="0" w:space="0" w:color="auto"/>
      </w:divBdr>
    </w:div>
    <w:div w:id="547256641">
      <w:bodyDiv w:val="1"/>
      <w:marLeft w:val="0"/>
      <w:marRight w:val="0"/>
      <w:marTop w:val="0"/>
      <w:marBottom w:val="0"/>
      <w:divBdr>
        <w:top w:val="none" w:sz="0" w:space="0" w:color="auto"/>
        <w:left w:val="none" w:sz="0" w:space="0" w:color="auto"/>
        <w:bottom w:val="none" w:sz="0" w:space="0" w:color="auto"/>
        <w:right w:val="none" w:sz="0" w:space="0" w:color="auto"/>
      </w:divBdr>
    </w:div>
    <w:div w:id="569197707">
      <w:bodyDiv w:val="1"/>
      <w:marLeft w:val="0"/>
      <w:marRight w:val="0"/>
      <w:marTop w:val="0"/>
      <w:marBottom w:val="0"/>
      <w:divBdr>
        <w:top w:val="none" w:sz="0" w:space="0" w:color="auto"/>
        <w:left w:val="none" w:sz="0" w:space="0" w:color="auto"/>
        <w:bottom w:val="none" w:sz="0" w:space="0" w:color="auto"/>
        <w:right w:val="none" w:sz="0" w:space="0" w:color="auto"/>
      </w:divBdr>
    </w:div>
    <w:div w:id="572743906">
      <w:bodyDiv w:val="1"/>
      <w:marLeft w:val="0"/>
      <w:marRight w:val="0"/>
      <w:marTop w:val="0"/>
      <w:marBottom w:val="0"/>
      <w:divBdr>
        <w:top w:val="none" w:sz="0" w:space="0" w:color="auto"/>
        <w:left w:val="none" w:sz="0" w:space="0" w:color="auto"/>
        <w:bottom w:val="none" w:sz="0" w:space="0" w:color="auto"/>
        <w:right w:val="none" w:sz="0" w:space="0" w:color="auto"/>
      </w:divBdr>
    </w:div>
    <w:div w:id="591159013">
      <w:bodyDiv w:val="1"/>
      <w:marLeft w:val="0"/>
      <w:marRight w:val="0"/>
      <w:marTop w:val="0"/>
      <w:marBottom w:val="0"/>
      <w:divBdr>
        <w:top w:val="none" w:sz="0" w:space="0" w:color="auto"/>
        <w:left w:val="none" w:sz="0" w:space="0" w:color="auto"/>
        <w:bottom w:val="none" w:sz="0" w:space="0" w:color="auto"/>
        <w:right w:val="none" w:sz="0" w:space="0" w:color="auto"/>
      </w:divBdr>
    </w:div>
    <w:div w:id="660960869">
      <w:bodyDiv w:val="1"/>
      <w:marLeft w:val="0"/>
      <w:marRight w:val="0"/>
      <w:marTop w:val="0"/>
      <w:marBottom w:val="0"/>
      <w:divBdr>
        <w:top w:val="none" w:sz="0" w:space="0" w:color="auto"/>
        <w:left w:val="none" w:sz="0" w:space="0" w:color="auto"/>
        <w:bottom w:val="none" w:sz="0" w:space="0" w:color="auto"/>
        <w:right w:val="none" w:sz="0" w:space="0" w:color="auto"/>
      </w:divBdr>
    </w:div>
    <w:div w:id="684750878">
      <w:bodyDiv w:val="1"/>
      <w:marLeft w:val="0"/>
      <w:marRight w:val="0"/>
      <w:marTop w:val="0"/>
      <w:marBottom w:val="0"/>
      <w:divBdr>
        <w:top w:val="none" w:sz="0" w:space="0" w:color="auto"/>
        <w:left w:val="none" w:sz="0" w:space="0" w:color="auto"/>
        <w:bottom w:val="none" w:sz="0" w:space="0" w:color="auto"/>
        <w:right w:val="none" w:sz="0" w:space="0" w:color="auto"/>
      </w:divBdr>
    </w:div>
    <w:div w:id="710690813">
      <w:bodyDiv w:val="1"/>
      <w:marLeft w:val="0"/>
      <w:marRight w:val="0"/>
      <w:marTop w:val="0"/>
      <w:marBottom w:val="0"/>
      <w:divBdr>
        <w:top w:val="none" w:sz="0" w:space="0" w:color="auto"/>
        <w:left w:val="none" w:sz="0" w:space="0" w:color="auto"/>
        <w:bottom w:val="none" w:sz="0" w:space="0" w:color="auto"/>
        <w:right w:val="none" w:sz="0" w:space="0" w:color="auto"/>
      </w:divBdr>
    </w:div>
    <w:div w:id="722094679">
      <w:bodyDiv w:val="1"/>
      <w:marLeft w:val="0"/>
      <w:marRight w:val="0"/>
      <w:marTop w:val="0"/>
      <w:marBottom w:val="0"/>
      <w:divBdr>
        <w:top w:val="none" w:sz="0" w:space="0" w:color="auto"/>
        <w:left w:val="none" w:sz="0" w:space="0" w:color="auto"/>
        <w:bottom w:val="none" w:sz="0" w:space="0" w:color="auto"/>
        <w:right w:val="none" w:sz="0" w:space="0" w:color="auto"/>
      </w:divBdr>
    </w:div>
    <w:div w:id="772551039">
      <w:bodyDiv w:val="1"/>
      <w:marLeft w:val="0"/>
      <w:marRight w:val="0"/>
      <w:marTop w:val="0"/>
      <w:marBottom w:val="0"/>
      <w:divBdr>
        <w:top w:val="none" w:sz="0" w:space="0" w:color="auto"/>
        <w:left w:val="none" w:sz="0" w:space="0" w:color="auto"/>
        <w:bottom w:val="none" w:sz="0" w:space="0" w:color="auto"/>
        <w:right w:val="none" w:sz="0" w:space="0" w:color="auto"/>
      </w:divBdr>
    </w:div>
    <w:div w:id="772748979">
      <w:bodyDiv w:val="1"/>
      <w:marLeft w:val="0"/>
      <w:marRight w:val="0"/>
      <w:marTop w:val="0"/>
      <w:marBottom w:val="0"/>
      <w:divBdr>
        <w:top w:val="none" w:sz="0" w:space="0" w:color="auto"/>
        <w:left w:val="none" w:sz="0" w:space="0" w:color="auto"/>
        <w:bottom w:val="none" w:sz="0" w:space="0" w:color="auto"/>
        <w:right w:val="none" w:sz="0" w:space="0" w:color="auto"/>
      </w:divBdr>
    </w:div>
    <w:div w:id="832255092">
      <w:bodyDiv w:val="1"/>
      <w:marLeft w:val="0"/>
      <w:marRight w:val="0"/>
      <w:marTop w:val="0"/>
      <w:marBottom w:val="0"/>
      <w:divBdr>
        <w:top w:val="none" w:sz="0" w:space="0" w:color="auto"/>
        <w:left w:val="none" w:sz="0" w:space="0" w:color="auto"/>
        <w:bottom w:val="none" w:sz="0" w:space="0" w:color="auto"/>
        <w:right w:val="none" w:sz="0" w:space="0" w:color="auto"/>
      </w:divBdr>
    </w:div>
    <w:div w:id="909535805">
      <w:bodyDiv w:val="1"/>
      <w:marLeft w:val="0"/>
      <w:marRight w:val="0"/>
      <w:marTop w:val="0"/>
      <w:marBottom w:val="0"/>
      <w:divBdr>
        <w:top w:val="none" w:sz="0" w:space="0" w:color="auto"/>
        <w:left w:val="none" w:sz="0" w:space="0" w:color="auto"/>
        <w:bottom w:val="none" w:sz="0" w:space="0" w:color="auto"/>
        <w:right w:val="none" w:sz="0" w:space="0" w:color="auto"/>
      </w:divBdr>
    </w:div>
    <w:div w:id="1026718229">
      <w:bodyDiv w:val="1"/>
      <w:marLeft w:val="0"/>
      <w:marRight w:val="0"/>
      <w:marTop w:val="0"/>
      <w:marBottom w:val="0"/>
      <w:divBdr>
        <w:top w:val="none" w:sz="0" w:space="0" w:color="auto"/>
        <w:left w:val="none" w:sz="0" w:space="0" w:color="auto"/>
        <w:bottom w:val="none" w:sz="0" w:space="0" w:color="auto"/>
        <w:right w:val="none" w:sz="0" w:space="0" w:color="auto"/>
      </w:divBdr>
    </w:div>
    <w:div w:id="1114405549">
      <w:bodyDiv w:val="1"/>
      <w:marLeft w:val="0"/>
      <w:marRight w:val="0"/>
      <w:marTop w:val="0"/>
      <w:marBottom w:val="0"/>
      <w:divBdr>
        <w:top w:val="none" w:sz="0" w:space="0" w:color="auto"/>
        <w:left w:val="none" w:sz="0" w:space="0" w:color="auto"/>
        <w:bottom w:val="none" w:sz="0" w:space="0" w:color="auto"/>
        <w:right w:val="none" w:sz="0" w:space="0" w:color="auto"/>
      </w:divBdr>
    </w:div>
    <w:div w:id="1164858379">
      <w:bodyDiv w:val="1"/>
      <w:marLeft w:val="0"/>
      <w:marRight w:val="0"/>
      <w:marTop w:val="0"/>
      <w:marBottom w:val="0"/>
      <w:divBdr>
        <w:top w:val="none" w:sz="0" w:space="0" w:color="auto"/>
        <w:left w:val="none" w:sz="0" w:space="0" w:color="auto"/>
        <w:bottom w:val="none" w:sz="0" w:space="0" w:color="auto"/>
        <w:right w:val="none" w:sz="0" w:space="0" w:color="auto"/>
      </w:divBdr>
    </w:div>
    <w:div w:id="1395201687">
      <w:bodyDiv w:val="1"/>
      <w:marLeft w:val="0"/>
      <w:marRight w:val="0"/>
      <w:marTop w:val="0"/>
      <w:marBottom w:val="0"/>
      <w:divBdr>
        <w:top w:val="none" w:sz="0" w:space="0" w:color="auto"/>
        <w:left w:val="none" w:sz="0" w:space="0" w:color="auto"/>
        <w:bottom w:val="none" w:sz="0" w:space="0" w:color="auto"/>
        <w:right w:val="none" w:sz="0" w:space="0" w:color="auto"/>
      </w:divBdr>
    </w:div>
    <w:div w:id="1399672318">
      <w:bodyDiv w:val="1"/>
      <w:marLeft w:val="0"/>
      <w:marRight w:val="0"/>
      <w:marTop w:val="0"/>
      <w:marBottom w:val="0"/>
      <w:divBdr>
        <w:top w:val="none" w:sz="0" w:space="0" w:color="auto"/>
        <w:left w:val="none" w:sz="0" w:space="0" w:color="auto"/>
        <w:bottom w:val="none" w:sz="0" w:space="0" w:color="auto"/>
        <w:right w:val="none" w:sz="0" w:space="0" w:color="auto"/>
      </w:divBdr>
    </w:div>
    <w:div w:id="1452095494">
      <w:bodyDiv w:val="1"/>
      <w:marLeft w:val="0"/>
      <w:marRight w:val="0"/>
      <w:marTop w:val="0"/>
      <w:marBottom w:val="0"/>
      <w:divBdr>
        <w:top w:val="none" w:sz="0" w:space="0" w:color="auto"/>
        <w:left w:val="none" w:sz="0" w:space="0" w:color="auto"/>
        <w:bottom w:val="none" w:sz="0" w:space="0" w:color="auto"/>
        <w:right w:val="none" w:sz="0" w:space="0" w:color="auto"/>
      </w:divBdr>
    </w:div>
    <w:div w:id="1469128759">
      <w:bodyDiv w:val="1"/>
      <w:marLeft w:val="0"/>
      <w:marRight w:val="0"/>
      <w:marTop w:val="0"/>
      <w:marBottom w:val="0"/>
      <w:divBdr>
        <w:top w:val="none" w:sz="0" w:space="0" w:color="auto"/>
        <w:left w:val="none" w:sz="0" w:space="0" w:color="auto"/>
        <w:bottom w:val="none" w:sz="0" w:space="0" w:color="auto"/>
        <w:right w:val="none" w:sz="0" w:space="0" w:color="auto"/>
      </w:divBdr>
    </w:div>
    <w:div w:id="1496141281">
      <w:bodyDiv w:val="1"/>
      <w:marLeft w:val="0"/>
      <w:marRight w:val="0"/>
      <w:marTop w:val="0"/>
      <w:marBottom w:val="0"/>
      <w:divBdr>
        <w:top w:val="none" w:sz="0" w:space="0" w:color="auto"/>
        <w:left w:val="none" w:sz="0" w:space="0" w:color="auto"/>
        <w:bottom w:val="none" w:sz="0" w:space="0" w:color="auto"/>
        <w:right w:val="none" w:sz="0" w:space="0" w:color="auto"/>
      </w:divBdr>
    </w:div>
    <w:div w:id="1500345529">
      <w:bodyDiv w:val="1"/>
      <w:marLeft w:val="0"/>
      <w:marRight w:val="0"/>
      <w:marTop w:val="0"/>
      <w:marBottom w:val="0"/>
      <w:divBdr>
        <w:top w:val="none" w:sz="0" w:space="0" w:color="auto"/>
        <w:left w:val="none" w:sz="0" w:space="0" w:color="auto"/>
        <w:bottom w:val="none" w:sz="0" w:space="0" w:color="auto"/>
        <w:right w:val="none" w:sz="0" w:space="0" w:color="auto"/>
      </w:divBdr>
    </w:div>
    <w:div w:id="1538201798">
      <w:bodyDiv w:val="1"/>
      <w:marLeft w:val="0"/>
      <w:marRight w:val="0"/>
      <w:marTop w:val="0"/>
      <w:marBottom w:val="0"/>
      <w:divBdr>
        <w:top w:val="none" w:sz="0" w:space="0" w:color="auto"/>
        <w:left w:val="none" w:sz="0" w:space="0" w:color="auto"/>
        <w:bottom w:val="none" w:sz="0" w:space="0" w:color="auto"/>
        <w:right w:val="none" w:sz="0" w:space="0" w:color="auto"/>
      </w:divBdr>
    </w:div>
    <w:div w:id="1598715374">
      <w:bodyDiv w:val="1"/>
      <w:marLeft w:val="0"/>
      <w:marRight w:val="0"/>
      <w:marTop w:val="0"/>
      <w:marBottom w:val="0"/>
      <w:divBdr>
        <w:top w:val="none" w:sz="0" w:space="0" w:color="auto"/>
        <w:left w:val="none" w:sz="0" w:space="0" w:color="auto"/>
        <w:bottom w:val="none" w:sz="0" w:space="0" w:color="auto"/>
        <w:right w:val="none" w:sz="0" w:space="0" w:color="auto"/>
      </w:divBdr>
    </w:div>
    <w:div w:id="1685934670">
      <w:bodyDiv w:val="1"/>
      <w:marLeft w:val="0"/>
      <w:marRight w:val="0"/>
      <w:marTop w:val="0"/>
      <w:marBottom w:val="0"/>
      <w:divBdr>
        <w:top w:val="none" w:sz="0" w:space="0" w:color="auto"/>
        <w:left w:val="none" w:sz="0" w:space="0" w:color="auto"/>
        <w:bottom w:val="none" w:sz="0" w:space="0" w:color="auto"/>
        <w:right w:val="none" w:sz="0" w:space="0" w:color="auto"/>
      </w:divBdr>
    </w:div>
    <w:div w:id="1716351983">
      <w:bodyDiv w:val="1"/>
      <w:marLeft w:val="0"/>
      <w:marRight w:val="0"/>
      <w:marTop w:val="0"/>
      <w:marBottom w:val="0"/>
      <w:divBdr>
        <w:top w:val="none" w:sz="0" w:space="0" w:color="auto"/>
        <w:left w:val="none" w:sz="0" w:space="0" w:color="auto"/>
        <w:bottom w:val="none" w:sz="0" w:space="0" w:color="auto"/>
        <w:right w:val="none" w:sz="0" w:space="0" w:color="auto"/>
      </w:divBdr>
    </w:div>
    <w:div w:id="1747872993">
      <w:bodyDiv w:val="1"/>
      <w:marLeft w:val="0"/>
      <w:marRight w:val="0"/>
      <w:marTop w:val="0"/>
      <w:marBottom w:val="0"/>
      <w:divBdr>
        <w:top w:val="none" w:sz="0" w:space="0" w:color="auto"/>
        <w:left w:val="none" w:sz="0" w:space="0" w:color="auto"/>
        <w:bottom w:val="none" w:sz="0" w:space="0" w:color="auto"/>
        <w:right w:val="none" w:sz="0" w:space="0" w:color="auto"/>
      </w:divBdr>
    </w:div>
    <w:div w:id="1772357428">
      <w:bodyDiv w:val="1"/>
      <w:marLeft w:val="0"/>
      <w:marRight w:val="0"/>
      <w:marTop w:val="0"/>
      <w:marBottom w:val="0"/>
      <w:divBdr>
        <w:top w:val="none" w:sz="0" w:space="0" w:color="auto"/>
        <w:left w:val="none" w:sz="0" w:space="0" w:color="auto"/>
        <w:bottom w:val="none" w:sz="0" w:space="0" w:color="auto"/>
        <w:right w:val="none" w:sz="0" w:space="0" w:color="auto"/>
      </w:divBdr>
    </w:div>
    <w:div w:id="1790589588">
      <w:bodyDiv w:val="1"/>
      <w:marLeft w:val="0"/>
      <w:marRight w:val="0"/>
      <w:marTop w:val="0"/>
      <w:marBottom w:val="0"/>
      <w:divBdr>
        <w:top w:val="none" w:sz="0" w:space="0" w:color="auto"/>
        <w:left w:val="none" w:sz="0" w:space="0" w:color="auto"/>
        <w:bottom w:val="none" w:sz="0" w:space="0" w:color="auto"/>
        <w:right w:val="none" w:sz="0" w:space="0" w:color="auto"/>
      </w:divBdr>
    </w:div>
    <w:div w:id="1799836704">
      <w:bodyDiv w:val="1"/>
      <w:marLeft w:val="0"/>
      <w:marRight w:val="0"/>
      <w:marTop w:val="0"/>
      <w:marBottom w:val="0"/>
      <w:divBdr>
        <w:top w:val="none" w:sz="0" w:space="0" w:color="auto"/>
        <w:left w:val="none" w:sz="0" w:space="0" w:color="auto"/>
        <w:bottom w:val="none" w:sz="0" w:space="0" w:color="auto"/>
        <w:right w:val="none" w:sz="0" w:space="0" w:color="auto"/>
      </w:divBdr>
    </w:div>
    <w:div w:id="1842046424">
      <w:bodyDiv w:val="1"/>
      <w:marLeft w:val="0"/>
      <w:marRight w:val="0"/>
      <w:marTop w:val="0"/>
      <w:marBottom w:val="0"/>
      <w:divBdr>
        <w:top w:val="none" w:sz="0" w:space="0" w:color="auto"/>
        <w:left w:val="none" w:sz="0" w:space="0" w:color="auto"/>
        <w:bottom w:val="none" w:sz="0" w:space="0" w:color="auto"/>
        <w:right w:val="none" w:sz="0" w:space="0" w:color="auto"/>
      </w:divBdr>
    </w:div>
    <w:div w:id="1897281802">
      <w:bodyDiv w:val="1"/>
      <w:marLeft w:val="0"/>
      <w:marRight w:val="0"/>
      <w:marTop w:val="0"/>
      <w:marBottom w:val="0"/>
      <w:divBdr>
        <w:top w:val="none" w:sz="0" w:space="0" w:color="auto"/>
        <w:left w:val="none" w:sz="0" w:space="0" w:color="auto"/>
        <w:bottom w:val="none" w:sz="0" w:space="0" w:color="auto"/>
        <w:right w:val="none" w:sz="0" w:space="0" w:color="auto"/>
      </w:divBdr>
    </w:div>
    <w:div w:id="1929190166">
      <w:bodyDiv w:val="1"/>
      <w:marLeft w:val="0"/>
      <w:marRight w:val="0"/>
      <w:marTop w:val="0"/>
      <w:marBottom w:val="0"/>
      <w:divBdr>
        <w:top w:val="none" w:sz="0" w:space="0" w:color="auto"/>
        <w:left w:val="none" w:sz="0" w:space="0" w:color="auto"/>
        <w:bottom w:val="none" w:sz="0" w:space="0" w:color="auto"/>
        <w:right w:val="none" w:sz="0" w:space="0" w:color="auto"/>
      </w:divBdr>
    </w:div>
    <w:div w:id="1937010930">
      <w:bodyDiv w:val="1"/>
      <w:marLeft w:val="0"/>
      <w:marRight w:val="0"/>
      <w:marTop w:val="0"/>
      <w:marBottom w:val="0"/>
      <w:divBdr>
        <w:top w:val="none" w:sz="0" w:space="0" w:color="auto"/>
        <w:left w:val="none" w:sz="0" w:space="0" w:color="auto"/>
        <w:bottom w:val="none" w:sz="0" w:space="0" w:color="auto"/>
        <w:right w:val="none" w:sz="0" w:space="0" w:color="auto"/>
      </w:divBdr>
    </w:div>
    <w:div w:id="1943760335">
      <w:bodyDiv w:val="1"/>
      <w:marLeft w:val="0"/>
      <w:marRight w:val="0"/>
      <w:marTop w:val="0"/>
      <w:marBottom w:val="0"/>
      <w:divBdr>
        <w:top w:val="none" w:sz="0" w:space="0" w:color="auto"/>
        <w:left w:val="none" w:sz="0" w:space="0" w:color="auto"/>
        <w:bottom w:val="none" w:sz="0" w:space="0" w:color="auto"/>
        <w:right w:val="none" w:sz="0" w:space="0" w:color="auto"/>
      </w:divBdr>
    </w:div>
    <w:div w:id="2018995703">
      <w:bodyDiv w:val="1"/>
      <w:marLeft w:val="0"/>
      <w:marRight w:val="0"/>
      <w:marTop w:val="0"/>
      <w:marBottom w:val="0"/>
      <w:divBdr>
        <w:top w:val="none" w:sz="0" w:space="0" w:color="auto"/>
        <w:left w:val="none" w:sz="0" w:space="0" w:color="auto"/>
        <w:bottom w:val="none" w:sz="0" w:space="0" w:color="auto"/>
        <w:right w:val="none" w:sz="0" w:space="0" w:color="auto"/>
      </w:divBdr>
    </w:div>
    <w:div w:id="2021352908">
      <w:bodyDiv w:val="1"/>
      <w:marLeft w:val="0"/>
      <w:marRight w:val="0"/>
      <w:marTop w:val="0"/>
      <w:marBottom w:val="0"/>
      <w:divBdr>
        <w:top w:val="none" w:sz="0" w:space="0" w:color="auto"/>
        <w:left w:val="none" w:sz="0" w:space="0" w:color="auto"/>
        <w:bottom w:val="none" w:sz="0" w:space="0" w:color="auto"/>
        <w:right w:val="none" w:sz="0" w:space="0" w:color="auto"/>
      </w:divBdr>
    </w:div>
    <w:div w:id="2031640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35</Pages>
  <Words>3104</Words>
  <Characters>17698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fu'jia'ye</dc:creator>
  <cp:keywords/>
  <dc:description/>
  <cp:lastModifiedBy>shuibo fu</cp:lastModifiedBy>
  <cp:revision>2</cp:revision>
  <dcterms:created xsi:type="dcterms:W3CDTF">2024-03-30T02:03:00Z</dcterms:created>
  <dcterms:modified xsi:type="dcterms:W3CDTF">2024-03-30T02:03:00Z</dcterms:modified>
</cp:coreProperties>
</file>